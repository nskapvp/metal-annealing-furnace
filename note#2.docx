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AC98" w14:textId="4FDC5D3A" w:rsidR="00E302B6" w:rsidRDefault="00E302B6" w:rsidP="00E302B6">
      <w:pPr>
        <w:shd w:val="clear" w:color="auto" w:fill="FFFFFF"/>
        <w:rPr>
          <w:b/>
          <w:bCs/>
          <w:color w:val="000000"/>
          <w:szCs w:val="28"/>
        </w:rPr>
      </w:pPr>
      <w:bookmarkStart w:id="0" w:name="_Hlk167638507"/>
      <w:r>
        <w:rPr>
          <w:noProof/>
        </w:rPr>
        <w:drawing>
          <wp:inline distT="0" distB="0" distL="0" distR="0" wp14:anchorId="603D21DB" wp14:editId="5C9B60C5">
            <wp:extent cx="5939790" cy="793115"/>
            <wp:effectExtent l="0" t="0" r="0" b="6985"/>
            <wp:docPr id="26" name="Рисунок 2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1B7D" w14:textId="77777777" w:rsidR="00E302B6" w:rsidRDefault="00E302B6" w:rsidP="00E302B6">
      <w:pPr>
        <w:shd w:val="clear" w:color="auto" w:fill="FFFFFF"/>
        <w:jc w:val="center"/>
        <w:rPr>
          <w:b/>
          <w:bCs/>
          <w:color w:val="000000"/>
          <w:szCs w:val="28"/>
        </w:rPr>
      </w:pPr>
    </w:p>
    <w:p w14:paraId="38B53CD6" w14:textId="77777777" w:rsidR="00E302B6" w:rsidRDefault="00E302B6" w:rsidP="00E302B6">
      <w:pPr>
        <w:shd w:val="clear" w:color="auto" w:fill="FFFFFF"/>
        <w:jc w:val="center"/>
        <w:rPr>
          <w:b/>
          <w:bCs/>
          <w:color w:val="000000"/>
          <w:szCs w:val="28"/>
        </w:rPr>
      </w:pPr>
    </w:p>
    <w:p w14:paraId="1BEBC0F3" w14:textId="77777777" w:rsidR="00E302B6" w:rsidRDefault="00E302B6" w:rsidP="00E302B6">
      <w:pPr>
        <w:shd w:val="clear" w:color="auto" w:fill="FFFFFF"/>
        <w:jc w:val="center"/>
        <w:rPr>
          <w:b/>
          <w:bCs/>
          <w:color w:val="000000"/>
          <w:szCs w:val="28"/>
        </w:rPr>
      </w:pPr>
    </w:p>
    <w:p w14:paraId="3E55F0A3" w14:textId="77777777" w:rsidR="00E302B6" w:rsidRDefault="00E302B6" w:rsidP="00E302B6">
      <w:pPr>
        <w:shd w:val="clear" w:color="auto" w:fill="FFFFFF"/>
        <w:jc w:val="center"/>
        <w:rPr>
          <w:b/>
          <w:bCs/>
          <w:color w:val="000000"/>
          <w:szCs w:val="28"/>
        </w:rPr>
      </w:pPr>
    </w:p>
    <w:p w14:paraId="01FD6633" w14:textId="77777777" w:rsidR="00E302B6" w:rsidRDefault="00E302B6" w:rsidP="00E302B6">
      <w:pPr>
        <w:shd w:val="clear" w:color="auto" w:fill="FFFFFF"/>
        <w:jc w:val="center"/>
        <w:rPr>
          <w:b/>
          <w:bCs/>
          <w:color w:val="000000"/>
          <w:szCs w:val="28"/>
        </w:rPr>
      </w:pPr>
    </w:p>
    <w:p w14:paraId="714662DA" w14:textId="77777777" w:rsidR="00E302B6" w:rsidRDefault="00E302B6" w:rsidP="00E302B6">
      <w:pPr>
        <w:shd w:val="clear" w:color="auto" w:fill="FFFFFF"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ОТЧЕТ</w:t>
      </w:r>
    </w:p>
    <w:p w14:paraId="344B4B78" w14:textId="77777777" w:rsidR="00E302B6" w:rsidRDefault="00E302B6" w:rsidP="00E302B6">
      <w:pPr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ПО ПРЕДДЕПЛОМНОЙ ПРАКТИКЕ </w:t>
      </w:r>
    </w:p>
    <w:p w14:paraId="479B1854" w14:textId="77777777" w:rsidR="00E302B6" w:rsidRDefault="00E302B6" w:rsidP="00E302B6">
      <w:pPr>
        <w:jc w:val="center"/>
        <w:rPr>
          <w:b/>
          <w:bCs/>
          <w:color w:val="000000"/>
          <w:szCs w:val="28"/>
        </w:rPr>
      </w:pPr>
    </w:p>
    <w:p w14:paraId="24013146" w14:textId="77777777" w:rsidR="00E302B6" w:rsidRDefault="00E302B6" w:rsidP="00E302B6">
      <w:pPr>
        <w:jc w:val="center"/>
        <w:rPr>
          <w:b/>
          <w:bCs/>
          <w:color w:val="000000"/>
          <w:szCs w:val="28"/>
        </w:rPr>
      </w:pPr>
    </w:p>
    <w:p w14:paraId="5CCC0D57" w14:textId="77777777" w:rsidR="00E302B6" w:rsidRDefault="00E302B6" w:rsidP="00E302B6">
      <w:pPr>
        <w:jc w:val="center"/>
        <w:rPr>
          <w:b/>
          <w:bCs/>
          <w:color w:val="000000"/>
          <w:szCs w:val="28"/>
        </w:rPr>
      </w:pPr>
    </w:p>
    <w:p w14:paraId="1B28A451" w14:textId="77777777" w:rsidR="00E302B6" w:rsidRDefault="00E302B6" w:rsidP="00E302B6">
      <w:pPr>
        <w:jc w:val="center"/>
        <w:rPr>
          <w:b/>
          <w:bCs/>
          <w:color w:val="000000"/>
          <w:szCs w:val="28"/>
        </w:rPr>
      </w:pPr>
    </w:p>
    <w:p w14:paraId="01346583" w14:textId="77777777" w:rsidR="00E302B6" w:rsidRDefault="00E302B6" w:rsidP="00E302B6">
      <w:pPr>
        <w:jc w:val="center"/>
        <w:rPr>
          <w:b/>
          <w:bCs/>
          <w:color w:val="000000"/>
          <w:szCs w:val="28"/>
        </w:rPr>
      </w:pPr>
    </w:p>
    <w:p w14:paraId="5226FAE7" w14:textId="77777777" w:rsidR="00E302B6" w:rsidRDefault="00E302B6" w:rsidP="00E302B6">
      <w:pPr>
        <w:jc w:val="center"/>
        <w:rPr>
          <w:b/>
          <w:bCs/>
          <w:color w:val="000000"/>
          <w:szCs w:val="28"/>
        </w:rPr>
      </w:pPr>
    </w:p>
    <w:p w14:paraId="3C743F1E" w14:textId="77777777" w:rsidR="00E302B6" w:rsidRDefault="00E302B6" w:rsidP="00E302B6">
      <w:pPr>
        <w:spacing w:line="232" w:lineRule="auto"/>
        <w:ind w:firstLine="709"/>
        <w:jc w:val="center"/>
        <w:rPr>
          <w:b/>
          <w:bCs/>
          <w:color w:val="000000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279"/>
        <w:gridCol w:w="81"/>
        <w:gridCol w:w="6138"/>
      </w:tblGrid>
      <w:tr w:rsidR="00E302B6" w14:paraId="4FFDBFEF" w14:textId="77777777" w:rsidTr="00E302B6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A646FA" w14:textId="77777777" w:rsidR="00E302B6" w:rsidRDefault="00E302B6">
            <w:pPr>
              <w:jc w:val="center"/>
            </w:pPr>
            <w:r>
              <w:t>Уткин Никита Андреевич</w:t>
            </w:r>
          </w:p>
        </w:tc>
      </w:tr>
      <w:tr w:rsidR="00E302B6" w14:paraId="59960CB5" w14:textId="77777777" w:rsidTr="00E302B6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B908DE" w14:textId="77777777" w:rsidR="00E302B6" w:rsidRDefault="00E302B6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(Ф.И.О. обучающегося)</w:t>
            </w:r>
          </w:p>
        </w:tc>
      </w:tr>
      <w:tr w:rsidR="00E302B6" w14:paraId="788142F1" w14:textId="77777777" w:rsidTr="00E302B6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725058" w14:textId="77777777" w:rsidR="00E302B6" w:rsidRDefault="00E302B6">
            <w:r>
              <w:t>Информационные системы и технологии, автоматизация технологических процессов</w:t>
            </w:r>
          </w:p>
        </w:tc>
      </w:tr>
      <w:tr w:rsidR="00E302B6" w14:paraId="0CB1B974" w14:textId="77777777" w:rsidTr="00E302B6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1F204E0" w14:textId="77777777" w:rsidR="00E302B6" w:rsidRDefault="00E302B6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(направление подготовки (специальность), направленность (профиль))</w:t>
            </w:r>
          </w:p>
        </w:tc>
      </w:tr>
      <w:tr w:rsidR="00E302B6" w14:paraId="21B0F12A" w14:textId="77777777" w:rsidTr="00E302B6">
        <w:trPr>
          <w:trHeight w:val="283"/>
        </w:trPr>
        <w:tc>
          <w:tcPr>
            <w:tcW w:w="9498" w:type="dxa"/>
            <w:gridSpan w:val="3"/>
            <w:vAlign w:val="center"/>
          </w:tcPr>
          <w:p w14:paraId="192453D6" w14:textId="77777777" w:rsidR="00E302B6" w:rsidRDefault="00E302B6"/>
        </w:tc>
      </w:tr>
      <w:tr w:rsidR="00E302B6" w14:paraId="63024613" w14:textId="77777777" w:rsidTr="00E302B6">
        <w:trPr>
          <w:trHeight w:val="316"/>
        </w:trPr>
        <w:tc>
          <w:tcPr>
            <w:tcW w:w="3360" w:type="dxa"/>
            <w:gridSpan w:val="2"/>
            <w:vAlign w:val="bottom"/>
            <w:hideMark/>
          </w:tcPr>
          <w:p w14:paraId="1C20A97C" w14:textId="77777777" w:rsidR="00E302B6" w:rsidRDefault="00E302B6">
            <w:r>
              <w:t>Место прохождения практики</w:t>
            </w:r>
          </w:p>
        </w:tc>
        <w:tc>
          <w:tcPr>
            <w:tcW w:w="61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12A9A1" w14:textId="77777777" w:rsidR="00E302B6" w:rsidRDefault="00E302B6">
            <w:r>
              <w:t xml:space="preserve">АО Омутнинский металлургический завод, </w:t>
            </w:r>
          </w:p>
        </w:tc>
      </w:tr>
      <w:tr w:rsidR="00E302B6" w14:paraId="4A7923E8" w14:textId="77777777" w:rsidTr="00E302B6">
        <w:trPr>
          <w:trHeight w:val="239"/>
        </w:trPr>
        <w:tc>
          <w:tcPr>
            <w:tcW w:w="3279" w:type="dxa"/>
            <w:vAlign w:val="center"/>
          </w:tcPr>
          <w:p w14:paraId="694736C5" w14:textId="77777777" w:rsidR="00E302B6" w:rsidRDefault="00E302B6">
            <w:pPr>
              <w:rPr>
                <w:sz w:val="16"/>
                <w:szCs w:val="16"/>
              </w:rPr>
            </w:pPr>
          </w:p>
        </w:tc>
        <w:tc>
          <w:tcPr>
            <w:tcW w:w="62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0D04AC" w14:textId="77777777" w:rsidR="00E302B6" w:rsidRDefault="00E302B6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E302B6" w14:paraId="150CB22C" w14:textId="77777777" w:rsidTr="00E302B6">
        <w:trPr>
          <w:trHeight w:val="361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636B00" w14:textId="77777777" w:rsidR="00E302B6" w:rsidRDefault="00E302B6">
            <w:pPr>
              <w:jc w:val="center"/>
              <w:rPr>
                <w:sz w:val="18"/>
                <w:szCs w:val="18"/>
              </w:rPr>
            </w:pPr>
            <w:r>
              <w:t>Служба информационных технологий, автоматизации и связи</w:t>
            </w:r>
          </w:p>
        </w:tc>
      </w:tr>
      <w:tr w:rsidR="00E302B6" w14:paraId="0636986B" w14:textId="77777777" w:rsidTr="00E302B6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1C0D4A" w14:textId="77777777" w:rsidR="00E302B6" w:rsidRDefault="00E302B6">
            <w:pPr>
              <w:jc w:val="center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7781EDC0" w14:textId="77777777" w:rsidR="00E302B6" w:rsidRDefault="00E302B6" w:rsidP="00E302B6"/>
    <w:p w14:paraId="4E8AD762" w14:textId="77777777" w:rsidR="00E302B6" w:rsidRDefault="00E302B6" w:rsidP="00E302B6"/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E302B6" w14:paraId="1F9F65AC" w14:textId="77777777" w:rsidTr="00E302B6">
        <w:trPr>
          <w:trHeight w:val="371"/>
        </w:trPr>
        <w:tc>
          <w:tcPr>
            <w:tcW w:w="2977" w:type="dxa"/>
            <w:vAlign w:val="bottom"/>
            <w:hideMark/>
          </w:tcPr>
          <w:p w14:paraId="3F75B586" w14:textId="77777777" w:rsidR="00E302B6" w:rsidRDefault="00E302B6">
            <w: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C1B73D" w14:textId="77777777" w:rsidR="00E302B6" w:rsidRDefault="00E302B6">
            <w:pPr>
              <w:jc w:val="center"/>
            </w:pPr>
          </w:p>
        </w:tc>
      </w:tr>
      <w:tr w:rsidR="00E302B6" w14:paraId="661A95C9" w14:textId="77777777" w:rsidTr="00E302B6">
        <w:trPr>
          <w:trHeight w:val="689"/>
        </w:trPr>
        <w:tc>
          <w:tcPr>
            <w:tcW w:w="2977" w:type="dxa"/>
            <w:vAlign w:val="bottom"/>
            <w:hideMark/>
          </w:tcPr>
          <w:p w14:paraId="410C280A" w14:textId="77777777" w:rsidR="00E302B6" w:rsidRDefault="00E302B6">
            <w:r>
              <w:t xml:space="preserve">Руководитель </w:t>
            </w:r>
          </w:p>
          <w:p w14:paraId="0A68D616" w14:textId="77777777" w:rsidR="00E302B6" w:rsidRDefault="00E302B6">
            <w: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E9C449" w14:textId="77777777" w:rsidR="00E302B6" w:rsidRDefault="00E302B6">
            <w:pPr>
              <w:jc w:val="center"/>
            </w:pPr>
          </w:p>
        </w:tc>
        <w:tc>
          <w:tcPr>
            <w:tcW w:w="278" w:type="dxa"/>
            <w:vAlign w:val="bottom"/>
          </w:tcPr>
          <w:p w14:paraId="0D1C0A80" w14:textId="77777777" w:rsidR="00E302B6" w:rsidRDefault="00E302B6">
            <w:pPr>
              <w:jc w:val="center"/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CB8C39" w14:textId="77777777" w:rsidR="00E302B6" w:rsidRDefault="00E302B6">
            <w:pPr>
              <w:jc w:val="center"/>
            </w:pPr>
          </w:p>
        </w:tc>
        <w:tc>
          <w:tcPr>
            <w:tcW w:w="529" w:type="dxa"/>
            <w:vAlign w:val="bottom"/>
          </w:tcPr>
          <w:p w14:paraId="26CF1145" w14:textId="77777777" w:rsidR="00E302B6" w:rsidRDefault="00E302B6">
            <w:pPr>
              <w:jc w:val="center"/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D63E22" w14:textId="77777777" w:rsidR="00E302B6" w:rsidRDefault="00E302B6">
            <w:pPr>
              <w:jc w:val="center"/>
            </w:pPr>
          </w:p>
        </w:tc>
      </w:tr>
      <w:tr w:rsidR="00E302B6" w14:paraId="1E0C795D" w14:textId="77777777" w:rsidTr="00E302B6">
        <w:tc>
          <w:tcPr>
            <w:tcW w:w="2977" w:type="dxa"/>
          </w:tcPr>
          <w:p w14:paraId="24F12E8A" w14:textId="77777777" w:rsidR="00E302B6" w:rsidRDefault="00E302B6"/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933AE6" w14:textId="77777777" w:rsidR="00E302B6" w:rsidRDefault="00E302B6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5247706E" w14:textId="77777777" w:rsidR="00E302B6" w:rsidRDefault="00E302B6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114DD" w14:textId="77777777" w:rsidR="00E302B6" w:rsidRDefault="00E302B6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397A2127" w14:textId="77777777" w:rsidR="00E302B6" w:rsidRDefault="00E302B6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5697DB" w14:textId="77777777" w:rsidR="00E302B6" w:rsidRDefault="00E302B6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(Ф.И.О.)</w:t>
            </w:r>
          </w:p>
        </w:tc>
      </w:tr>
    </w:tbl>
    <w:p w14:paraId="5F989F3A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7D2167FB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059F0851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410EAFEB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6B7F8F74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17AF411D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3961C5A2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76E7B85B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32987977" w14:textId="77777777" w:rsidR="00E302B6" w:rsidRDefault="00E302B6" w:rsidP="00E302B6">
      <w:pPr>
        <w:shd w:val="clear" w:color="auto" w:fill="FFFFFF"/>
        <w:jc w:val="center"/>
        <w:rPr>
          <w:color w:val="000000"/>
        </w:rPr>
      </w:pPr>
    </w:p>
    <w:p w14:paraId="1E788E31" w14:textId="77777777" w:rsidR="00E302B6" w:rsidRDefault="00E302B6" w:rsidP="00E302B6">
      <w:pPr>
        <w:shd w:val="clear" w:color="auto" w:fill="FFFFFF"/>
        <w:jc w:val="center"/>
      </w:pPr>
      <w:r>
        <w:rPr>
          <w:color w:val="000000"/>
        </w:rPr>
        <w:t>Киров, 2024 г.</w:t>
      </w:r>
    </w:p>
    <w:p w14:paraId="01B6A2EB" w14:textId="77777777" w:rsidR="00C22BBD" w:rsidRPr="00042A8C" w:rsidRDefault="00C22BBD" w:rsidP="00E64A70">
      <w:pPr>
        <w:spacing w:after="360"/>
        <w:jc w:val="center"/>
        <w:rPr>
          <w:color w:val="000000" w:themeColor="text1"/>
          <w:sz w:val="36"/>
          <w:szCs w:val="36"/>
        </w:rPr>
        <w:sectPr w:rsidR="00C22BBD" w:rsidRPr="00042A8C" w:rsidSect="00E15193">
          <w:footerReference w:type="first" r:id="rId9"/>
          <w:pgSz w:w="11906" w:h="16838"/>
          <w:pgMar w:top="1134" w:right="851" w:bottom="1079" w:left="1701" w:header="709" w:footer="709" w:gutter="0"/>
          <w:cols w:space="708"/>
          <w:docGrid w:linePitch="360"/>
        </w:sectPr>
      </w:pPr>
    </w:p>
    <w:bookmarkEnd w:id="0"/>
    <w:p w14:paraId="798BA857" w14:textId="2C56CC8B" w:rsidR="00F0374C" w:rsidRPr="00F0374C" w:rsidRDefault="006A2189" w:rsidP="00F0374C">
      <w:pPr>
        <w:spacing w:after="600"/>
        <w:jc w:val="center"/>
        <w:rPr>
          <w:color w:val="000000" w:themeColor="text1"/>
          <w:sz w:val="36"/>
          <w:szCs w:val="36"/>
        </w:rPr>
      </w:pPr>
      <w:r w:rsidRPr="007B24D9">
        <w:rPr>
          <w:b/>
          <w:caps/>
          <w:noProof/>
          <w:color w:val="000000" w:themeColor="text1"/>
          <w:sz w:val="40"/>
          <w:szCs w:val="40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736B043" wp14:editId="7814C544">
                <wp:simplePos x="0" y="0"/>
                <wp:positionH relativeFrom="column">
                  <wp:posOffset>-153035</wp:posOffset>
                </wp:positionH>
                <wp:positionV relativeFrom="paragraph">
                  <wp:posOffset>-169545</wp:posOffset>
                </wp:positionV>
                <wp:extent cx="6668135" cy="10332085"/>
                <wp:effectExtent l="0" t="0" r="18415" b="12065"/>
                <wp:wrapNone/>
                <wp:docPr id="6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8135" cy="10332085"/>
                          <a:chOff x="1108" y="266"/>
                          <a:chExt cx="10501" cy="16271"/>
                        </a:xfrm>
                      </wpg:grpSpPr>
                      <wpg:grpSp>
                        <wpg:cNvPr id="68" name="Group 3"/>
                        <wpg:cNvGrpSpPr>
                          <a:grpSpLocks/>
                        </wpg:cNvGrpSpPr>
                        <wpg:grpSpPr bwMode="auto">
                          <a:xfrm>
                            <a:off x="1108" y="14271"/>
                            <a:ext cx="10493" cy="2259"/>
                            <a:chOff x="1166" y="14012"/>
                            <a:chExt cx="10366" cy="2259"/>
                          </a:xfrm>
                        </wpg:grpSpPr>
                        <wps:wsp>
                          <wps:cNvPr id="69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16" y="15152"/>
                              <a:ext cx="1" cy="27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99" y="15153"/>
                              <a:ext cx="1" cy="27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71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1166" y="14012"/>
                              <a:ext cx="10366" cy="2259"/>
                              <a:chOff x="1166" y="14012"/>
                              <a:chExt cx="10366" cy="2259"/>
                            </a:xfrm>
                          </wpg:grpSpPr>
                          <wps:wsp>
                            <wps:cNvPr id="72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7" y="14259"/>
                                <a:ext cx="6308" cy="3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AFBBE5" w14:textId="0F6BAF34" w:rsidR="005A52BB" w:rsidRPr="009F7EF7" w:rsidRDefault="005A52BB" w:rsidP="008E16E4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73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6" y="14012"/>
                                <a:ext cx="10366" cy="2259"/>
                                <a:chOff x="1166" y="14012"/>
                                <a:chExt cx="10366" cy="2259"/>
                              </a:xfrm>
                            </wpg:grpSpPr>
                            <wps:wsp>
                              <wps:cNvPr id="74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76" y="14020"/>
                                  <a:ext cx="1" cy="8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6" y="14012"/>
                                  <a:ext cx="1035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95" y="14027"/>
                                  <a:ext cx="1" cy="22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3" y="14027"/>
                                  <a:ext cx="1" cy="22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63" y="14027"/>
                                  <a:ext cx="1" cy="22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30" y="14020"/>
                                  <a:ext cx="1" cy="22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83" y="14867"/>
                                  <a:ext cx="2" cy="5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6" y="15713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6" y="15996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89" y="14605"/>
                                  <a:ext cx="458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044E01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4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06" y="14605"/>
                                  <a:ext cx="571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F2ACFC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5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37" y="14605"/>
                                  <a:ext cx="1335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A56FE7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6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46" y="14605"/>
                                  <a:ext cx="796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A06453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7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87" y="14605"/>
                                  <a:ext cx="519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043899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8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25" y="14882"/>
                                  <a:ext cx="765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A09DC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9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25" y="15175"/>
                                  <a:ext cx="765" cy="2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F3CF62" w14:textId="2D0F9154" w:rsidR="005A52BB" w:rsidRPr="00541C03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0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7" y="14862"/>
                                  <a:ext cx="1035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74" y="14580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6" y="14295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6" y="15428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6" y="15143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7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1" y="14890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98" name="Rectangle 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E0564A" w14:textId="77777777" w:rsidR="005A52BB" w:rsidRPr="007A095F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  <w:t>Разраб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99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8002E0" w14:textId="771175E5" w:rsidR="005A52BB" w:rsidRPr="009F7EF7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0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1" y="15168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01" name="Rectangle 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505861" w14:textId="77777777" w:rsidR="005A52BB" w:rsidRPr="007A095F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  <w:t>Провер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ил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02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C516D3" w14:textId="73E4B9AA" w:rsidR="005A52BB" w:rsidRPr="007A095F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3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1" y="15453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04" name="Rectangle 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D62F1B" w14:textId="77777777" w:rsidR="005A52BB" w:rsidRPr="007A095F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</w:pPr>
                                      <w:r w:rsidRPr="00804E0E"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Т. контр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05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B5B414" w14:textId="77777777" w:rsidR="005A52BB" w:rsidRPr="00804E0E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6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1" y="15730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07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B6229B" w14:textId="77777777" w:rsidR="005A52BB" w:rsidRPr="00804E0E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</w:pPr>
                                      <w:r w:rsidRPr="00804E0E"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  <w:t xml:space="preserve"> Н. 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к</w:t>
                                      </w:r>
                                      <w:r w:rsidRPr="00804E0E"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  <w:t>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08" name="Rectangle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440763" w14:textId="0529F803" w:rsidR="005A52BB" w:rsidRPr="007A095F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9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1" y="16007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10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7DDA5C" w14:textId="77777777" w:rsidR="005A52BB" w:rsidRPr="007A095F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</w:rPr>
                                        <w:t xml:space="preserve"> Утв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0"/>
                                          <w:lang w:val="ru-RU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11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FD0E65" w14:textId="361C4F0D" w:rsidR="005A52BB" w:rsidRPr="007A095F" w:rsidRDefault="005A52BB" w:rsidP="008E16E4">
                                      <w:pPr>
                                        <w:pStyle w:val="a6"/>
                                        <w:rPr>
                                          <w:rFonts w:ascii="Times New Roman" w:hAnsi="Times New Roman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2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2" y="14867"/>
                                  <a:ext cx="1" cy="13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01" y="14927"/>
                                  <a:ext cx="3264" cy="12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022075" w14:textId="1FFB34D1" w:rsidR="005A52BB" w:rsidRPr="00C105F3" w:rsidRDefault="00F523A4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Cs w:val="24"/>
                                        <w:lang w:val="ru-RU"/>
                                      </w:rPr>
                                      <w:t>Модернизация системы управления электрической печи отжига металла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4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9" y="15146"/>
                                  <a:ext cx="299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8" y="15429"/>
                                  <a:ext cx="299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33" y="14867"/>
                                  <a:ext cx="2" cy="5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77" y="14882"/>
                                  <a:ext cx="765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058D15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Лит.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80" y="14882"/>
                                  <a:ext cx="1207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60ED064" w14:textId="77777777" w:rsidR="005A52BB" w:rsidRPr="00804E0E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 w:rsidRPr="00804E0E"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9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87" y="15167"/>
                                  <a:ext cx="1207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CF40AF" w14:textId="10DDEE67" w:rsidR="005A52BB" w:rsidRPr="002E7A7F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0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20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77" y="15625"/>
                                  <a:ext cx="2910" cy="5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1251C8" w14:textId="47D6A753" w:rsidR="005A52BB" w:rsidRDefault="005A52BB" w:rsidP="008E16E4">
                                    <w:pPr>
                                      <w:pStyle w:val="a6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2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1" y="266"/>
                            <a:ext cx="10488" cy="1627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36B043" id="Group 2" o:spid="_x0000_s1026" style="position:absolute;left:0;text-align:left;margin-left:-12.05pt;margin-top:-13.35pt;width:525.05pt;height:813.55pt;z-index:251657216" coordorigin="1108,266" coordsize="1050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">
                <v:group id="Group 3" o:spid="_x0000_s1027" style="position:absolute;left:1108;top:14271;width:10493;height:2259" coordorigin="1166,14012" coordsize="10366,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Line 4" o:spid="_x0000_s1028" style="position:absolute;visibility:visible;mso-wrap-style:square" from="8816,15152" to="8817,15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    <v:line id="Line 5" o:spid="_x0000_s1029" style="position:absolute;visibility:visible;mso-wrap-style:square" from="9099,15153" to="9100,15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    <v:group id="Group 6" o:spid="_x0000_s1030" style="position:absolute;left:1166;top:14012;width:10366;height:2259" coordorigin="1166,14012" coordsize="10366,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rect id="Rectangle 7" o:spid="_x0000_s1031" style="position:absolute;left:5187;top:142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  <v:textbox inset="1pt,1pt,1pt,1pt">
                        <w:txbxContent>
                          <w:p w14:paraId="02AFBBE5" w14:textId="0F6BAF34" w:rsidR="005A52BB" w:rsidRPr="009F7EF7" w:rsidRDefault="005A52BB" w:rsidP="008E16E4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group id="Group 8" o:spid="_x0000_s1032" style="position:absolute;left:1166;top:14012;width:10366;height:2259" coordorigin="1166,14012" coordsize="10366,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line id="Line 9" o:spid="_x0000_s1033" style="position:absolute;visibility:visible;mso-wrap-style:square" from="1676,14020" to="1677,14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fN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KzB983EAAAA2wAAAA8A&#10;AAAAAAAAAAAAAAAABwIAAGRycy9kb3ducmV2LnhtbFBLBQYAAAAAAwADALcAAAD4AgAAAAA=&#10;" strokeweight="1.5pt"/>
                      <v:line id="Line 10" o:spid="_x0000_s1034" style="position:absolute;visibility:visible;mso-wrap-style:square" from="1166,14012" to="11525,14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        <v:line id="Line 11" o:spid="_x0000_s1035" style="position:absolute;visibility:visible;mso-wrap-style:square" from="2295,14027" to="2296,16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        <v:line id="Line 12" o:spid="_x0000_s1036" style="position:absolute;visibility:visible;mso-wrap-style:square" from="3713,14027" to="3714,16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" strokeweight="1.5pt"/>
                      <v:line id="Line 13" o:spid="_x0000_s1037" style="position:absolute;visibility:visible;mso-wrap-style:square" from="4563,14027" to="4564,16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P3I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cfGL/EHyNUdAAD//wMAUEsBAi0AFAAGAAgAAAAhANvh9svuAAAAhQEAABMAAAAAAAAAAAAAAAAA&#10;AAAAAFtDb250ZW50X1R5cGVzXS54bWxQSwECLQAUAAYACAAAACEAWvQsW78AAAAVAQAACwAAAAAA&#10;AAAAAAAAAAAfAQAAX3JlbHMvLnJlbHNQSwECLQAUAAYACAAAACEALYz9yMAAAADbAAAADwAAAAAA&#10;AAAAAAAAAAAHAgAAZHJzL2Rvd25yZXYueG1sUEsFBgAAAAADAAMAtwAAAPQCAAAAAA==&#10;" strokeweight="1.5pt"/>
                      <v:line id="Line 14" o:spid="_x0000_s1038" style="position:absolute;visibility:visible;mso-wrap-style:square" from="5130,14020" to="5131,16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" strokeweight="1.5pt"/>
                      <v:line id="Line 15" o:spid="_x0000_s1039" style="position:absolute;visibility:visible;mso-wrap-style:square" from="9383,14867" to="9385,15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" strokeweight="1.5pt"/>
                      <v:line id="Line 16" o:spid="_x0000_s1040" style="position:absolute;visibility:visible;mso-wrap-style:square" from="1166,15713" to="5120,1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" strokeweight="1pt"/>
                      <v:line id="Line 17" o:spid="_x0000_s1041" style="position:absolute;visibility:visible;mso-wrap-style:square" from="1166,15996" to="5120,15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        <v:rect id="Rectangle 18" o:spid="_x0000_s1042" style="position:absolute;left:1189;top:14605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52044E01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spellStart"/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9" o:spid="_x0000_s1043" style="position:absolute;left:1706;top:14605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2F2ACFC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0" o:spid="_x0000_s1044" style="position:absolute;left:2337;top:14605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6BA56FE7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докум</w:t>
                              </w:r>
                              <w:proofErr w:type="spellEnd"/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21" o:spid="_x0000_s1045" style="position:absolute;left:3746;top:14605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05A06453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spellStart"/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2" o:spid="_x0000_s1046" style="position:absolute;left:4587;top:1460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1043899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23" o:spid="_x0000_s1047" style="position:absolute;left:9425;top:14882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17CA09DC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4" o:spid="_x0000_s1048" style="position:absolute;left:9425;top:15175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4EF3CF62" w14:textId="2D0F9154" w:rsidR="005A52BB" w:rsidRPr="00541C03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line id="Line 25" o:spid="_x0000_s1049" style="position:absolute;visibility:visible;mso-wrap-style:square" from="1167,14862" to="11526,14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" strokeweight="1.5pt"/>
                      <v:line id="Line 26" o:spid="_x0000_s1050" style="position:absolute;visibility:visible;mso-wrap-style:square" from="1174,14580" to="5128,14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CzY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uD3S/wBcvEEAAD//wMAUEsBAi0AFAAGAAgAAAAhANvh9svuAAAAhQEAABMAAAAAAAAAAAAA&#10;AAAAAAAAAFtDb250ZW50X1R5cGVzXS54bWxQSwECLQAUAAYACAAAACEAWvQsW78AAAAVAQAACwAA&#10;AAAAAAAAAAAAAAAfAQAAX3JlbHMvLnJlbHNQSwECLQAUAAYACAAAACEA/Ggs2MMAAADbAAAADwAA&#10;AAAAAAAAAAAAAAAHAgAAZHJzL2Rvd25yZXYueG1sUEsFBgAAAAADAAMAtwAAAPcCAAAAAA==&#10;" strokeweight="1.5pt"/>
                      <v:line id="Line 27" o:spid="_x0000_s1051" style="position:absolute;visibility:visible;mso-wrap-style:square" from="1166,14295" to="5120,14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        <v:line id="Line 28" o:spid="_x0000_s1052" style="position:absolute;visibility:visible;mso-wrap-style:square" from="1166,15428" to="5120,15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        <v:line id="Line 29" o:spid="_x0000_s1053" style="position:absolute;visibility:visible;mso-wrap-style:square" from="1166,15143" to="5120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Nj9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D+HxJf0AObsDAAD//wMAUEsBAi0AFAAGAAgAAAAhANvh9svuAAAAhQEAABMAAAAAAAAAAAAA&#10;AAAAAAAAAFtDb250ZW50X1R5cGVzXS54bWxQSwECLQAUAAYACAAAACEAWvQsW78AAAAVAQAACwAA&#10;AAAAAAAAAAAAAAAfAQAAX3JlbHMvLnJlbHNQSwECLQAUAAYACAAAACEAQCjY/cMAAADbAAAADwAA&#10;AAAAAAAAAAAAAAAHAgAAZHJzL2Rvd25yZXYueG1sUEsFBgAAAAADAAMAtwAAAPcCAAAAAA==&#10;" strokeweight="1pt"/>
                      <v:group id="Group 30" o:spid="_x0000_s1054" style="position:absolute;left:1181;top:1489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rect id="Rectangle 31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        <v:textbox inset="1pt,1pt,1pt,1pt">
                            <w:txbxContent>
                              <w:p w14:paraId="77E0564A" w14:textId="77777777" w:rsidR="005A52BB" w:rsidRPr="007A095F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32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E8002E0" w14:textId="771175E5" w:rsidR="005A52BB" w:rsidRPr="009F7EF7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33" o:spid="_x0000_s1057" style="position:absolute;left:1181;top:1516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<v:rect id="Rectangle 34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        <v:textbox inset="1pt,1pt,1pt,1pt">
                            <w:txbxContent>
                              <w:p w14:paraId="24505861" w14:textId="77777777" w:rsidR="005A52BB" w:rsidRPr="007A095F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ил</w:t>
                                </w:r>
                              </w:p>
                            </w:txbxContent>
                          </v:textbox>
                        </v:rect>
                        <v:rect id="Rectangle 35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7EC516D3" w14:textId="73E4B9AA" w:rsidR="005A52BB" w:rsidRPr="007A095F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36" o:spid="_x0000_s1060" style="position:absolute;left:1181;top:1545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<v:rect id="Rectangle 37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          <v:textbox inset="1pt,1pt,1pt,1pt">
                            <w:txbxContent>
                              <w:p w14:paraId="0DD62F1B" w14:textId="77777777" w:rsidR="005A52BB" w:rsidRPr="007A095F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804E0E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Т. контр</w:t>
                                </w:r>
                              </w:p>
                            </w:txbxContent>
                          </v:textbox>
                        </v:rect>
                        <v:rect id="Rectangle 38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        <v:textbox inset="1pt,1pt,1pt,1pt">
                            <w:txbxContent>
                              <w:p w14:paraId="7AB5B414" w14:textId="77777777" w:rsidR="005A52BB" w:rsidRPr="00804E0E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39" o:spid="_x0000_s1063" style="position:absolute;left:1181;top:1573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<v:rect id="Rectangle 40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      <v:textbox inset="1pt,1pt,1pt,1pt">
                            <w:txbxContent>
                              <w:p w14:paraId="17B6229B" w14:textId="77777777" w:rsidR="005A52BB" w:rsidRPr="00804E0E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 w:rsidRPr="00804E0E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  <w:r w:rsidRPr="00804E0E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Н. 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804E0E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онтр</w:t>
                                </w:r>
                                <w:proofErr w:type="spellEnd"/>
                                <w:r w:rsidRPr="00804E0E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1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41440763" w14:textId="0529F803" w:rsidR="005A52BB" w:rsidRPr="007A095F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2" o:spid="_x0000_s1066" style="position:absolute;left:1181;top:16007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<v:rect id="Rectangle 43" o:spid="_x0000_s10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417DDA5C" w14:textId="77777777" w:rsidR="005A52BB" w:rsidRPr="007A095F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4" o:spid="_x0000_s10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4FD0E65" w14:textId="361C4F0D" w:rsidR="005A52BB" w:rsidRPr="007A095F" w:rsidRDefault="005A52BB" w:rsidP="008E16E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line id="Line 45" o:spid="_x0000_s1069" style="position:absolute;visibility:visible;mso-wrap-style:square" from="8532,14867" to="8533,16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" strokeweight="1.5pt"/>
                      <v:rect id="Rectangle 46" o:spid="_x0000_s1070" style="position:absolute;left:5201;top:14927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5D022075" w14:textId="1FFB34D1" w:rsidR="005A52BB" w:rsidRPr="00C105F3" w:rsidRDefault="00F523A4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Cs w:val="24"/>
                                  <w:lang w:val="ru-RU"/>
                                </w:rPr>
                                <w:t>Модернизация системы управления электрической печи отжига металла</w:t>
                              </w:r>
                            </w:p>
                          </w:txbxContent>
                        </v:textbox>
                      </v:rect>
                      <v:line id="Line 47" o:spid="_x0000_s1071" style="position:absolute;visibility:visible;mso-wrap-style:square" from="8539,15146" to="11532,15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327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" strokeweight="1.5pt"/>
                      <v:line id="Line 48" o:spid="_x0000_s1072" style="position:absolute;visibility:visible;mso-wrap-style:square" from="8538,15429" to="11531,15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9gg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" strokeweight="1.5pt"/>
                      <v:line id="Line 49" o:spid="_x0000_s1073" style="position:absolute;visibility:visible;mso-wrap-style:square" from="10233,14867" to="10235,15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" strokeweight="1.5pt"/>
                      <v:rect id="Rectangle 50" o:spid="_x0000_s1074" style="position:absolute;left:8577;top:14882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74058D15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spellStart"/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Лит</w:t>
                              </w:r>
                              <w:proofErr w:type="spellEnd"/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51" o:spid="_x0000_s1075" style="position:absolute;left:10280;top:14882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360ED064" w14:textId="77777777" w:rsidR="005A52BB" w:rsidRPr="00804E0E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804E0E">
                                <w:rPr>
                                  <w:rFonts w:ascii="Times New Roman" w:hAnsi="Times New Roman"/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52" o:spid="_x0000_s1076" style="position:absolute;left:10287;top:15167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25CF40AF" w14:textId="10DDEE67" w:rsidR="005A52BB" w:rsidRPr="002E7A7F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rect id="Rectangle 53" o:spid="_x0000_s1077" style="position:absolute;left:8577;top:15625;width:291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7E1251C8" w14:textId="47D6A753" w:rsidR="005A52BB" w:rsidRDefault="005A52BB" w:rsidP="008E16E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Rectangle 54" o:spid="_x0000_s1078" style="position:absolute;left:1121;top:266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" filled="f" strokeweight="1.5pt"/>
              </v:group>
            </w:pict>
          </mc:Fallback>
        </mc:AlternateContent>
      </w:r>
      <w:r w:rsidR="00751C5F" w:rsidRPr="007B24D9">
        <w:rPr>
          <w:color w:val="000000" w:themeColor="text1"/>
          <w:sz w:val="36"/>
          <w:szCs w:val="36"/>
        </w:rPr>
        <w:t>Содержание</w:t>
      </w:r>
      <w:bookmarkStart w:id="1" w:name="_Toc357001238"/>
      <w:bookmarkStart w:id="2" w:name="_Toc421641367"/>
    </w:p>
    <w:sdt>
      <w:sdtPr>
        <w:rPr>
          <w:noProof w:val="0"/>
          <w:sz w:val="24"/>
          <w:szCs w:val="24"/>
          <w:lang w:bidi="ar-SA"/>
        </w:rPr>
        <w:id w:val="9437378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5FCB36" w14:textId="78C4AAEF" w:rsidR="00B42C49" w:rsidRDefault="00F0374C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057044" w:history="1">
            <w:r w:rsidR="00B42C49" w:rsidRPr="00636BA8">
              <w:rPr>
                <w:rStyle w:val="a9"/>
              </w:rPr>
              <w:t>Введение</w:t>
            </w:r>
            <w:r w:rsidR="00B42C49">
              <w:rPr>
                <w:webHidden/>
              </w:rPr>
              <w:tab/>
            </w:r>
            <w:r w:rsidR="00B42C49">
              <w:rPr>
                <w:webHidden/>
              </w:rPr>
              <w:fldChar w:fldCharType="begin"/>
            </w:r>
            <w:r w:rsidR="00B42C49">
              <w:rPr>
                <w:webHidden/>
              </w:rPr>
              <w:instrText xml:space="preserve"> PAGEREF _Toc167057044 \h </w:instrText>
            </w:r>
            <w:r w:rsidR="00B42C49">
              <w:rPr>
                <w:webHidden/>
              </w:rPr>
            </w:r>
            <w:r w:rsidR="00B42C49">
              <w:rPr>
                <w:webHidden/>
              </w:rPr>
              <w:fldChar w:fldCharType="separate"/>
            </w:r>
            <w:r w:rsidR="00B42C49">
              <w:rPr>
                <w:webHidden/>
              </w:rPr>
              <w:t>3</w:t>
            </w:r>
            <w:r w:rsidR="00B42C49">
              <w:rPr>
                <w:webHidden/>
              </w:rPr>
              <w:fldChar w:fldCharType="end"/>
            </w:r>
          </w:hyperlink>
        </w:p>
        <w:p w14:paraId="5F03D060" w14:textId="0E8E3B73" w:rsidR="00B42C49" w:rsidRDefault="000906B5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67057045" w:history="1">
            <w:r w:rsidR="00B42C49" w:rsidRPr="00636BA8">
              <w:rPr>
                <w:rStyle w:val="a9"/>
              </w:rPr>
              <w:t>1 Предметная область</w:t>
            </w:r>
            <w:r w:rsidR="00B42C49">
              <w:rPr>
                <w:webHidden/>
              </w:rPr>
              <w:tab/>
            </w:r>
            <w:r w:rsidR="00B42C49">
              <w:rPr>
                <w:webHidden/>
              </w:rPr>
              <w:fldChar w:fldCharType="begin"/>
            </w:r>
            <w:r w:rsidR="00B42C49">
              <w:rPr>
                <w:webHidden/>
              </w:rPr>
              <w:instrText xml:space="preserve"> PAGEREF _Toc167057045 \h </w:instrText>
            </w:r>
            <w:r w:rsidR="00B42C49">
              <w:rPr>
                <w:webHidden/>
              </w:rPr>
            </w:r>
            <w:r w:rsidR="00B42C49">
              <w:rPr>
                <w:webHidden/>
              </w:rPr>
              <w:fldChar w:fldCharType="separate"/>
            </w:r>
            <w:r w:rsidR="00B42C49">
              <w:rPr>
                <w:webHidden/>
              </w:rPr>
              <w:t>5</w:t>
            </w:r>
            <w:r w:rsidR="00B42C49">
              <w:rPr>
                <w:webHidden/>
              </w:rPr>
              <w:fldChar w:fldCharType="end"/>
            </w:r>
          </w:hyperlink>
        </w:p>
        <w:p w14:paraId="305DD329" w14:textId="15D52D40" w:rsidR="00B42C49" w:rsidRDefault="000906B5">
          <w:pPr>
            <w:pStyle w:val="24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67057046" w:history="1">
            <w:r w:rsidR="00B42C49" w:rsidRPr="00636BA8">
              <w:rPr>
                <w:rStyle w:val="a9"/>
              </w:rPr>
              <w:t>1.1 Описание предметной области</w:t>
            </w:r>
            <w:r w:rsidR="00B42C49">
              <w:rPr>
                <w:webHidden/>
              </w:rPr>
              <w:tab/>
            </w:r>
            <w:r w:rsidR="00B42C49">
              <w:rPr>
                <w:webHidden/>
              </w:rPr>
              <w:fldChar w:fldCharType="begin"/>
            </w:r>
            <w:r w:rsidR="00B42C49">
              <w:rPr>
                <w:webHidden/>
              </w:rPr>
              <w:instrText xml:space="preserve"> PAGEREF _Toc167057046 \h </w:instrText>
            </w:r>
            <w:r w:rsidR="00B42C49">
              <w:rPr>
                <w:webHidden/>
              </w:rPr>
            </w:r>
            <w:r w:rsidR="00B42C49">
              <w:rPr>
                <w:webHidden/>
              </w:rPr>
              <w:fldChar w:fldCharType="separate"/>
            </w:r>
            <w:r w:rsidR="00B42C49">
              <w:rPr>
                <w:webHidden/>
              </w:rPr>
              <w:t>5</w:t>
            </w:r>
            <w:r w:rsidR="00B42C49">
              <w:rPr>
                <w:webHidden/>
              </w:rPr>
              <w:fldChar w:fldCharType="end"/>
            </w:r>
          </w:hyperlink>
        </w:p>
        <w:p w14:paraId="1A7A8F08" w14:textId="1ACB7611" w:rsidR="00B42C49" w:rsidRDefault="000906B5">
          <w:pPr>
            <w:pStyle w:val="24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67057047" w:history="1">
            <w:r w:rsidR="00B42C49" w:rsidRPr="00636BA8">
              <w:rPr>
                <w:rStyle w:val="a9"/>
              </w:rPr>
              <w:t>1.2 Анализ предметной области</w:t>
            </w:r>
            <w:r w:rsidR="00B42C49">
              <w:rPr>
                <w:webHidden/>
              </w:rPr>
              <w:tab/>
            </w:r>
            <w:r w:rsidR="00B42C49">
              <w:rPr>
                <w:webHidden/>
              </w:rPr>
              <w:fldChar w:fldCharType="begin"/>
            </w:r>
            <w:r w:rsidR="00B42C49">
              <w:rPr>
                <w:webHidden/>
              </w:rPr>
              <w:instrText xml:space="preserve"> PAGEREF _Toc167057047 \h </w:instrText>
            </w:r>
            <w:r w:rsidR="00B42C49">
              <w:rPr>
                <w:webHidden/>
              </w:rPr>
            </w:r>
            <w:r w:rsidR="00B42C49">
              <w:rPr>
                <w:webHidden/>
              </w:rPr>
              <w:fldChar w:fldCharType="separate"/>
            </w:r>
            <w:r w:rsidR="00B42C49">
              <w:rPr>
                <w:webHidden/>
              </w:rPr>
              <w:t>5</w:t>
            </w:r>
            <w:r w:rsidR="00B42C49">
              <w:rPr>
                <w:webHidden/>
              </w:rPr>
              <w:fldChar w:fldCharType="end"/>
            </w:r>
          </w:hyperlink>
        </w:p>
        <w:p w14:paraId="6ACDF627" w14:textId="1D47376F" w:rsidR="00B42C49" w:rsidRDefault="000906B5">
          <w:pPr>
            <w:pStyle w:val="24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67057048" w:history="1">
            <w:r w:rsidR="00B42C49" w:rsidRPr="00636BA8">
              <w:rPr>
                <w:rStyle w:val="a9"/>
              </w:rPr>
              <w:t>1.3 Обзор существующих аналогов аппаратной реализации</w:t>
            </w:r>
            <w:r w:rsidR="00B42C49">
              <w:rPr>
                <w:webHidden/>
              </w:rPr>
              <w:tab/>
            </w:r>
            <w:r w:rsidR="00B42C49">
              <w:rPr>
                <w:webHidden/>
              </w:rPr>
              <w:fldChar w:fldCharType="begin"/>
            </w:r>
            <w:r w:rsidR="00B42C49">
              <w:rPr>
                <w:webHidden/>
              </w:rPr>
              <w:instrText xml:space="preserve"> PAGEREF _Toc167057048 \h </w:instrText>
            </w:r>
            <w:r w:rsidR="00B42C49">
              <w:rPr>
                <w:webHidden/>
              </w:rPr>
            </w:r>
            <w:r w:rsidR="00B42C49">
              <w:rPr>
                <w:webHidden/>
              </w:rPr>
              <w:fldChar w:fldCharType="separate"/>
            </w:r>
            <w:r w:rsidR="00B42C49">
              <w:rPr>
                <w:webHidden/>
              </w:rPr>
              <w:t>6</w:t>
            </w:r>
            <w:r w:rsidR="00B42C49">
              <w:rPr>
                <w:webHidden/>
              </w:rPr>
              <w:fldChar w:fldCharType="end"/>
            </w:r>
          </w:hyperlink>
        </w:p>
        <w:p w14:paraId="7A69249C" w14:textId="380267A7" w:rsidR="00B42C49" w:rsidRDefault="000906B5">
          <w:pPr>
            <w:pStyle w:val="24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67057049" w:history="1">
            <w:r w:rsidR="00B42C49" w:rsidRPr="00636BA8">
              <w:rPr>
                <w:rStyle w:val="a9"/>
              </w:rPr>
              <w:t>1.4 Таблица входов-выходов модернизируемой системы электрической печи отжига металла</w:t>
            </w:r>
            <w:r w:rsidR="00B42C49">
              <w:rPr>
                <w:webHidden/>
              </w:rPr>
              <w:tab/>
            </w:r>
            <w:r w:rsidR="00B42C49">
              <w:rPr>
                <w:webHidden/>
              </w:rPr>
              <w:fldChar w:fldCharType="begin"/>
            </w:r>
            <w:r w:rsidR="00B42C49">
              <w:rPr>
                <w:webHidden/>
              </w:rPr>
              <w:instrText xml:space="preserve"> PAGEREF _Toc167057049 \h </w:instrText>
            </w:r>
            <w:r w:rsidR="00B42C49">
              <w:rPr>
                <w:webHidden/>
              </w:rPr>
            </w:r>
            <w:r w:rsidR="00B42C49">
              <w:rPr>
                <w:webHidden/>
              </w:rPr>
              <w:fldChar w:fldCharType="separate"/>
            </w:r>
            <w:r w:rsidR="00B42C49">
              <w:rPr>
                <w:webHidden/>
              </w:rPr>
              <w:t>9</w:t>
            </w:r>
            <w:r w:rsidR="00B42C49">
              <w:rPr>
                <w:webHidden/>
              </w:rPr>
              <w:fldChar w:fldCharType="end"/>
            </w:r>
          </w:hyperlink>
        </w:p>
        <w:p w14:paraId="2EAE6AFC" w14:textId="3D5269B9" w:rsidR="00B42C49" w:rsidRDefault="000906B5">
          <w:pPr>
            <w:pStyle w:val="24"/>
            <w:rPr>
              <w:rFonts w:asciiTheme="minorHAnsi" w:eastAsiaTheme="minorEastAsia" w:hAnsiTheme="minorHAnsi" w:cstheme="minorBidi"/>
              <w:sz w:val="22"/>
              <w:szCs w:val="22"/>
              <w:lang w:bidi="ar-SA"/>
            </w:rPr>
          </w:pPr>
          <w:hyperlink w:anchor="_Toc167057050" w:history="1">
            <w:r w:rsidR="00B42C49" w:rsidRPr="00636BA8">
              <w:rPr>
                <w:rStyle w:val="a9"/>
              </w:rPr>
              <w:t>1.5 Вывод к главе 1</w:t>
            </w:r>
            <w:r w:rsidR="00B42C49">
              <w:rPr>
                <w:webHidden/>
              </w:rPr>
              <w:tab/>
            </w:r>
            <w:r w:rsidR="00B42C49">
              <w:rPr>
                <w:webHidden/>
              </w:rPr>
              <w:fldChar w:fldCharType="begin"/>
            </w:r>
            <w:r w:rsidR="00B42C49">
              <w:rPr>
                <w:webHidden/>
              </w:rPr>
              <w:instrText xml:space="preserve"> PAGEREF _Toc167057050 \h </w:instrText>
            </w:r>
            <w:r w:rsidR="00B42C49">
              <w:rPr>
                <w:webHidden/>
              </w:rPr>
            </w:r>
            <w:r w:rsidR="00B42C49">
              <w:rPr>
                <w:webHidden/>
              </w:rPr>
              <w:fldChar w:fldCharType="separate"/>
            </w:r>
            <w:r w:rsidR="00B42C49">
              <w:rPr>
                <w:webHidden/>
              </w:rPr>
              <w:t>9</w:t>
            </w:r>
            <w:r w:rsidR="00B42C49">
              <w:rPr>
                <w:webHidden/>
              </w:rPr>
              <w:fldChar w:fldCharType="end"/>
            </w:r>
          </w:hyperlink>
        </w:p>
        <w:p w14:paraId="319D8FD8" w14:textId="744B1831" w:rsidR="00F0374C" w:rsidRDefault="00F0374C">
          <w:r>
            <w:rPr>
              <w:b/>
              <w:bCs/>
            </w:rPr>
            <w:fldChar w:fldCharType="end"/>
          </w:r>
        </w:p>
      </w:sdtContent>
    </w:sdt>
    <w:p w14:paraId="773485FC" w14:textId="74B186C6" w:rsidR="00042A8C" w:rsidRDefault="00F0374C">
      <w:pPr>
        <w:rPr>
          <w:rFonts w:cs="Arial"/>
          <w:b/>
          <w:bCs/>
          <w:caps/>
          <w:color w:val="000000" w:themeColor="text1"/>
          <w:kern w:val="32"/>
          <w:sz w:val="32"/>
          <w:szCs w:val="32"/>
        </w:rPr>
      </w:pPr>
      <w:r>
        <w:rPr>
          <w:rFonts w:cs="Arial"/>
          <w:b/>
          <w:bCs/>
          <w:caps/>
          <w:color w:val="000000" w:themeColor="text1"/>
          <w:kern w:val="32"/>
          <w:sz w:val="32"/>
          <w:szCs w:val="32"/>
        </w:rPr>
        <w:br w:type="page"/>
      </w:r>
    </w:p>
    <w:p w14:paraId="38B836CB" w14:textId="39917B58" w:rsidR="0011551F" w:rsidRPr="007B24D9" w:rsidRDefault="00DC57B4" w:rsidP="00E64A70">
      <w:pPr>
        <w:pStyle w:val="1"/>
        <w:ind w:firstLine="0"/>
        <w:jc w:val="center"/>
        <w:rPr>
          <w:color w:val="000000" w:themeColor="text1"/>
          <w:sz w:val="36"/>
        </w:rPr>
      </w:pPr>
      <w:bookmarkStart w:id="3" w:name="_Toc167057044"/>
      <w:r w:rsidRPr="007B24D9">
        <w:rPr>
          <w:color w:val="000000" w:themeColor="text1"/>
        </w:rPr>
        <w:lastRenderedPageBreak/>
        <w:t>Введение</w:t>
      </w:r>
      <w:bookmarkEnd w:id="1"/>
      <w:bookmarkEnd w:id="2"/>
      <w:bookmarkEnd w:id="3"/>
    </w:p>
    <w:p w14:paraId="222DE27B" w14:textId="0B3A9976" w:rsidR="00D73F8E" w:rsidRDefault="00D73F8E" w:rsidP="00D73F8E">
      <w:pPr>
        <w:pStyle w:val="afd"/>
        <w:spacing w:before="0" w:after="0"/>
      </w:pPr>
      <w:r w:rsidRPr="00C2240B">
        <w:t xml:space="preserve">Современная промышленность стремительно развивается, требуя эффективных и инновационных подходов к управлению производственными процессами. В этом контексте особое внимание уделяется процессам термической обработки металла, таким как отжиг, который играет ключевую роль в обеспечении желаемых механических свойств </w:t>
      </w:r>
      <w:r>
        <w:t>металла</w:t>
      </w:r>
      <w:r w:rsidRPr="00C2240B">
        <w:t>.</w:t>
      </w:r>
    </w:p>
    <w:p w14:paraId="2D279FFB" w14:textId="291A8CEE" w:rsidR="00CB2A34" w:rsidRPr="00CB2A34" w:rsidRDefault="00CB2A34" w:rsidP="004C48A2">
      <w:pPr>
        <w:pStyle w:val="afd"/>
        <w:spacing w:before="0" w:after="0"/>
      </w:pPr>
      <w:r w:rsidRPr="00CB2A34">
        <w:t>АО «Омутнинский металлургический завод» специализир</w:t>
      </w:r>
      <w:r>
        <w:t xml:space="preserve">уется </w:t>
      </w:r>
      <w:r w:rsidRPr="00CB2A34">
        <w:t xml:space="preserve">на производстве стальных фасонных профилей высокой точности и горячекатаных профилей. </w:t>
      </w:r>
      <w:r w:rsidR="004C48A2">
        <w:t>Предприятие</w:t>
      </w:r>
      <w:r w:rsidR="004C48A2" w:rsidRPr="00CB2A34">
        <w:t xml:space="preserve"> охватыв</w:t>
      </w:r>
      <w:r w:rsidR="004C48A2">
        <w:t xml:space="preserve">ает </w:t>
      </w:r>
      <w:r w:rsidR="004C48A2" w:rsidRPr="00CB2A34">
        <w:t>весь производственный цикл – от выплавки стали до глубокой переработки черных металлов.</w:t>
      </w:r>
    </w:p>
    <w:p w14:paraId="49EB47BD" w14:textId="4EBC78E6" w:rsidR="00976EC1" w:rsidRDefault="00CB2A34" w:rsidP="00976EC1">
      <w:pPr>
        <w:pStyle w:val="afd"/>
        <w:spacing w:before="0" w:after="0"/>
      </w:pPr>
      <w:r w:rsidRPr="00CB2A34">
        <w:t>Для обеспечения качества и безопасности производства завод руководствуется соответствующими нормативными документами, включая ГОСТы и технические условия, гарантирующие соответствие выпускаемой продукции высоким стандартам качества.</w:t>
      </w:r>
    </w:p>
    <w:p w14:paraId="373755C6" w14:textId="071DB931" w:rsidR="00976EC1" w:rsidRPr="00BC76AD" w:rsidRDefault="00976EC1" w:rsidP="00976EC1">
      <w:pPr>
        <w:pStyle w:val="afd"/>
        <w:spacing w:before="0" w:after="0"/>
      </w:pPr>
      <w:r>
        <w:t>Актуальность данного проекта обусловлена необходимостью повышения эффективности и точности производственного процесса отжига металла на промышленном предприятии. Отжиг металла является ключевым этапом в производстве, влияющим на механические свойства и качество металла. Точное контролирование температуры и времени отжига не только оптимизирует процесс, но и обеспечивает стабильное качество конечного продукта. В современных условиях повышается требование к автоматизации и контролю производственных процессов с целью сокращения затрат на производство, увеличения производительности и обеспечения стабильного качества продукции.</w:t>
      </w:r>
    </w:p>
    <w:p w14:paraId="508B5380" w14:textId="1E2F9695" w:rsidR="004C48A2" w:rsidRDefault="004C48A2" w:rsidP="00CB2A34">
      <w:pPr>
        <w:pStyle w:val="afd"/>
        <w:spacing w:before="0" w:after="0"/>
      </w:pPr>
      <w:r>
        <w:t>Объектом автоматизации является электрическая муфельная печь, которая служит для отжига металла. Данный процесс</w:t>
      </w:r>
      <w:r w:rsidR="004974DA">
        <w:t xml:space="preserve"> состоит из 5 этапов.</w:t>
      </w:r>
      <w:r w:rsidR="00750F48">
        <w:t xml:space="preserve"> В настоящее время для автоматизации технологического процесса используется устройства контроля и регистрации ФЩЛ-501. </w:t>
      </w:r>
    </w:p>
    <w:p w14:paraId="6B9FF168" w14:textId="1F70DAF1" w:rsidR="004C48A2" w:rsidRDefault="004C48A2" w:rsidP="00CB2A34">
      <w:pPr>
        <w:pStyle w:val="afd"/>
        <w:spacing w:before="0" w:after="0"/>
      </w:pPr>
      <w:r w:rsidRPr="00C2240B">
        <w:t xml:space="preserve">Целью данного проекта является разработка программного обеспечения для оптимизации процесса отжига металла. </w:t>
      </w:r>
      <w:r>
        <w:t>З</w:t>
      </w:r>
      <w:r w:rsidRPr="00C2240B">
        <w:t xml:space="preserve">адача заключается в создании современной </w:t>
      </w:r>
      <w:r w:rsidRPr="00C2240B">
        <w:lastRenderedPageBreak/>
        <w:t>системы управления, обеспечивающей точный контроль температуры, эффективное распределение газов и оптимизацию временных параметров отжига.</w:t>
      </w:r>
    </w:p>
    <w:p w14:paraId="478C0E1E" w14:textId="470719A6" w:rsidR="004B67BA" w:rsidRDefault="004B67BA" w:rsidP="00CB2A34">
      <w:pPr>
        <w:pStyle w:val="afd"/>
        <w:spacing w:before="0" w:after="0"/>
      </w:pPr>
      <w:r>
        <w:t>Для достижения поставленной цели необходимо решить следующие задачи:</w:t>
      </w:r>
    </w:p>
    <w:p w14:paraId="766FCD0B" w14:textId="4E0603D1" w:rsidR="004B67BA" w:rsidRPr="004C4707" w:rsidRDefault="004B67BA" w:rsidP="0013718E">
      <w:pPr>
        <w:pStyle w:val="afd"/>
        <w:spacing w:before="0" w:after="0"/>
      </w:pPr>
      <w:r>
        <w:t>– анализ технологического процесса</w:t>
      </w:r>
      <w:r w:rsidRPr="004C4707">
        <w:t>;</w:t>
      </w:r>
    </w:p>
    <w:p w14:paraId="4E035C03" w14:textId="362A132A" w:rsidR="004B67BA" w:rsidRDefault="004B67BA" w:rsidP="0013718E">
      <w:pPr>
        <w:pStyle w:val="afd"/>
        <w:spacing w:before="0" w:after="0"/>
      </w:pPr>
      <w:r>
        <w:t>– обзор аналогов и их сравнение</w:t>
      </w:r>
      <w:r w:rsidRPr="004B67BA">
        <w:t>;</w:t>
      </w:r>
    </w:p>
    <w:p w14:paraId="36039222" w14:textId="68D716C8" w:rsidR="004B67BA" w:rsidRDefault="004B67BA" w:rsidP="0013718E">
      <w:pPr>
        <w:pStyle w:val="afd"/>
        <w:spacing w:before="0" w:after="0"/>
      </w:pPr>
      <w:r>
        <w:t>– обзор и выбор средств автоматизации</w:t>
      </w:r>
      <w:r w:rsidRPr="004B67BA">
        <w:t>;</w:t>
      </w:r>
    </w:p>
    <w:p w14:paraId="1E91EA6C" w14:textId="63DFB579" w:rsidR="004B67BA" w:rsidRPr="004C4707" w:rsidRDefault="004B67BA" w:rsidP="0013718E">
      <w:pPr>
        <w:pStyle w:val="afd"/>
        <w:spacing w:before="0" w:after="0"/>
      </w:pPr>
      <w:r>
        <w:t>– анализ объекта автоматизации</w:t>
      </w:r>
      <w:r w:rsidRPr="004C4707">
        <w:t>;</w:t>
      </w:r>
    </w:p>
    <w:p w14:paraId="1FD805D7" w14:textId="60775BA4" w:rsidR="004B67BA" w:rsidRPr="004B67BA" w:rsidRDefault="004B67BA" w:rsidP="0013718E">
      <w:pPr>
        <w:pStyle w:val="afd"/>
        <w:spacing w:before="0" w:after="0"/>
      </w:pPr>
      <w:r>
        <w:t>– проектирование структуры системы</w:t>
      </w:r>
      <w:r w:rsidRPr="004B67BA">
        <w:t>;</w:t>
      </w:r>
    </w:p>
    <w:p w14:paraId="5E039BE3" w14:textId="124AFE01" w:rsidR="004B67BA" w:rsidRDefault="004B67BA" w:rsidP="0013718E">
      <w:pPr>
        <w:pStyle w:val="afd"/>
        <w:spacing w:before="0" w:after="0"/>
      </w:pPr>
      <w:r w:rsidRPr="004B67BA">
        <w:t xml:space="preserve">– </w:t>
      </w:r>
      <w:r>
        <w:t>разработка структурной и функциональной схем системы</w:t>
      </w:r>
      <w:r w:rsidRPr="004B67BA">
        <w:t>;</w:t>
      </w:r>
    </w:p>
    <w:p w14:paraId="33CE0F7C" w14:textId="11E51119" w:rsidR="004B67BA" w:rsidRPr="004B67BA" w:rsidRDefault="004B67BA" w:rsidP="0013718E">
      <w:pPr>
        <w:pStyle w:val="afd"/>
        <w:spacing w:before="0" w:after="0"/>
      </w:pPr>
      <w:r>
        <w:t>– разработка алгоритмического и программного обеспечения</w:t>
      </w:r>
      <w:r w:rsidRPr="004B67BA">
        <w:t>;</w:t>
      </w:r>
    </w:p>
    <w:p w14:paraId="6BAFFBA3" w14:textId="0F9E6511" w:rsidR="00D73F8E" w:rsidRDefault="00DC077A" w:rsidP="00D73F8E">
      <w:pPr>
        <w:pStyle w:val="afd"/>
        <w:spacing w:before="0" w:after="0"/>
      </w:pPr>
      <w:r>
        <w:t>Настоящий</w:t>
      </w:r>
      <w:r w:rsidR="00D73F8E" w:rsidRPr="00C2240B">
        <w:t xml:space="preserve"> проект объединяет в себе аналитический подход к изучению предметной области, разработку программных модулей для управления процессом отжига, и применение инженерных решений для повышения эффективности и надежности производственных операций. Внедрение разработанных решений ожидается приведет к улучшению качества обработки металла, снижению затрат и повышению общей производительности производства.</w:t>
      </w:r>
    </w:p>
    <w:p w14:paraId="55C9354D" w14:textId="0E1696E6" w:rsidR="00D73F8E" w:rsidRDefault="00D73F8E" w:rsidP="00264702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A1332D1" w14:textId="065CAED0" w:rsidR="00106873" w:rsidRPr="007B24D9" w:rsidRDefault="00D73F8E" w:rsidP="00D73F8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A1B9955" w14:textId="38538439" w:rsidR="00DA4398" w:rsidRPr="00DA4398" w:rsidRDefault="006037AD" w:rsidP="00DA4398">
      <w:pPr>
        <w:pStyle w:val="1"/>
      </w:pPr>
      <w:bookmarkStart w:id="4" w:name="_Toc421641368"/>
      <w:bookmarkStart w:id="5" w:name="_Toc167057045"/>
      <w:r>
        <w:lastRenderedPageBreak/>
        <w:t xml:space="preserve">1 </w:t>
      </w:r>
      <w:r w:rsidR="002117E0" w:rsidRPr="006037AD">
        <w:t>Предметная област</w:t>
      </w:r>
      <w:bookmarkEnd w:id="4"/>
      <w:r w:rsidR="00DA4398">
        <w:t>ь</w:t>
      </w:r>
      <w:bookmarkEnd w:id="5"/>
      <w:r w:rsidR="00DA4398" w:rsidRPr="00DA4398">
        <w:t xml:space="preserve"> </w:t>
      </w:r>
    </w:p>
    <w:p w14:paraId="69E302D4" w14:textId="71FEAFAE" w:rsidR="00DA4398" w:rsidRDefault="00DA4398" w:rsidP="00DA4398">
      <w:pPr>
        <w:pStyle w:val="2"/>
      </w:pPr>
      <w:bookmarkStart w:id="6" w:name="_Toc167057046"/>
      <w:r>
        <w:t>1.1 Оп</w:t>
      </w:r>
      <w:r w:rsidR="00AD1010">
        <w:t>исание предметной области</w:t>
      </w:r>
      <w:bookmarkEnd w:id="6"/>
    </w:p>
    <w:p w14:paraId="118871DD" w14:textId="6A519B5A" w:rsidR="002D65F4" w:rsidRDefault="00AD1010" w:rsidP="002D65F4">
      <w:pPr>
        <w:pStyle w:val="afd"/>
        <w:tabs>
          <w:tab w:val="left" w:pos="708"/>
          <w:tab w:val="left" w:pos="1416"/>
          <w:tab w:val="left" w:pos="2124"/>
          <w:tab w:val="left" w:pos="2832"/>
          <w:tab w:val="left" w:pos="3722"/>
        </w:tabs>
        <w:spacing w:before="0" w:after="0"/>
        <w:ind w:firstLine="0"/>
      </w:pPr>
      <w:r>
        <w:tab/>
      </w:r>
      <w:r w:rsidR="002D65F4">
        <w:t xml:space="preserve">Описание предметной области представлено технологическим процессом отжига металла, с учетом программной и аппаратной реализации. Процесс разбит на несколько этапов. </w:t>
      </w:r>
    </w:p>
    <w:p w14:paraId="3A84D7DE" w14:textId="77777777" w:rsidR="002D65F4" w:rsidRDefault="002D65F4" w:rsidP="002D65F4">
      <w:pPr>
        <w:pStyle w:val="afd"/>
        <w:spacing w:before="0" w:after="0"/>
      </w:pPr>
      <w:r w:rsidRPr="007834CD">
        <w:t>Первый этап включает в себя подготовку процесса. Перед началом отжига металлические заготовки загружаются внутрь печи. Затем заготовки накрываются муфел</w:t>
      </w:r>
      <w:r>
        <w:t>е</w:t>
      </w:r>
      <w:r w:rsidRPr="007834CD">
        <w:t>м, что предотвращает контакт с внешней средой</w:t>
      </w:r>
      <w:r>
        <w:t>. Отжиг металла бывает черный и белый, что ведёт к следующему этапу процесса отжига.</w:t>
      </w:r>
    </w:p>
    <w:p w14:paraId="155A3C6A" w14:textId="77777777" w:rsidR="002D65F4" w:rsidRDefault="002D65F4" w:rsidP="002D65F4">
      <w:pPr>
        <w:pStyle w:val="afd"/>
        <w:spacing w:before="0" w:after="0"/>
      </w:pPr>
      <w:r>
        <w:t xml:space="preserve">Второй этап включает в себя создание защитной атмосферы. </w:t>
      </w:r>
      <w:r w:rsidRPr="00CB6504">
        <w:t>Перед началом нагрева система подает инертный газ внутрь печи. Это создает защитную атмосферу, что снижает окислен</w:t>
      </w:r>
      <w:r>
        <w:t>ие</w:t>
      </w:r>
      <w:r w:rsidRPr="00CB6504">
        <w:t xml:space="preserve"> металла под воздействием высоких температур.</w:t>
      </w:r>
    </w:p>
    <w:p w14:paraId="41CC5D0A" w14:textId="77777777" w:rsidR="002D65F4" w:rsidRDefault="002D65F4" w:rsidP="002D65F4">
      <w:pPr>
        <w:pStyle w:val="afd"/>
        <w:spacing w:before="0" w:after="0"/>
      </w:pPr>
      <w:r>
        <w:t xml:space="preserve">Следующий, третий этап – нагрев. </w:t>
      </w:r>
      <w:r w:rsidRPr="001A71CD">
        <w:t>Оператор задает необходимые параметры нагрева, такие как температура, время выдержки</w:t>
      </w:r>
      <w:r>
        <w:t xml:space="preserve">. </w:t>
      </w:r>
      <w:r w:rsidRPr="001A71CD">
        <w:t>Печь пошагово нагревается в соответствии с установленными параметрами.</w:t>
      </w:r>
    </w:p>
    <w:p w14:paraId="581A1AC1" w14:textId="77777777" w:rsidR="002D65F4" w:rsidRDefault="002D65F4" w:rsidP="002D65F4">
      <w:pPr>
        <w:pStyle w:val="afd"/>
        <w:spacing w:before="0" w:after="0"/>
      </w:pPr>
      <w:r>
        <w:t xml:space="preserve">Четвертый этап – контроль параметров. </w:t>
      </w:r>
      <w:r w:rsidRPr="002C1277">
        <w:t xml:space="preserve">В процессе нагрева </w:t>
      </w:r>
      <w:r>
        <w:t>оператор</w:t>
      </w:r>
      <w:r w:rsidRPr="002C1277">
        <w:t xml:space="preserve"> след</w:t>
      </w:r>
      <w:r>
        <w:t>и</w:t>
      </w:r>
      <w:r w:rsidRPr="002C1277">
        <w:t>т за температурой внутри печи, скоростью нагрева и другими ключевыми параметрами. Полученные данные используются для обеспечения стабильности и эффективности процесса.</w:t>
      </w:r>
    </w:p>
    <w:p w14:paraId="7C813AF2" w14:textId="77777777" w:rsidR="002D65F4" w:rsidRDefault="002D65F4" w:rsidP="002D65F4">
      <w:pPr>
        <w:pStyle w:val="afd"/>
        <w:spacing w:before="0" w:after="0"/>
      </w:pPr>
      <w:r>
        <w:t xml:space="preserve">Пятый этап – выдержка и охлаждение. </w:t>
      </w:r>
      <w:r w:rsidRPr="003B6BF0">
        <w:t xml:space="preserve">После достижения </w:t>
      </w:r>
      <w:r>
        <w:t>заданной</w:t>
      </w:r>
      <w:r w:rsidRPr="003B6BF0">
        <w:t xml:space="preserve"> температуры материал выдерживается в течение определенного времени для обеспечения равномерности нагрева. Затем начинается контролируемый процесс охлаждения.</w:t>
      </w:r>
    </w:p>
    <w:p w14:paraId="05B5F441" w14:textId="77777777" w:rsidR="002364C5" w:rsidRDefault="002D65F4" w:rsidP="002364C5">
      <w:pPr>
        <w:pStyle w:val="afd"/>
        <w:spacing w:before="0" w:after="0"/>
      </w:pPr>
      <w:r>
        <w:t>Завершающим этапом система автоматически оповещает о готовности заготовок. После этого заготовки выгружаются из печи.</w:t>
      </w:r>
    </w:p>
    <w:p w14:paraId="79DD2286" w14:textId="46888D0C" w:rsidR="00BE525C" w:rsidRPr="00C46919" w:rsidRDefault="00655EAC" w:rsidP="00330B8F">
      <w:pPr>
        <w:pStyle w:val="2"/>
      </w:pPr>
      <w:r>
        <w:t xml:space="preserve"> </w:t>
      </w:r>
      <w:bookmarkStart w:id="7" w:name="_Toc167057047"/>
      <w:r w:rsidR="00330B8F">
        <w:t>1.2 Анализ предметной области</w:t>
      </w:r>
      <w:bookmarkEnd w:id="7"/>
    </w:p>
    <w:p w14:paraId="4F26752E" w14:textId="263C6BD6" w:rsidR="002548F6" w:rsidRDefault="002548F6" w:rsidP="004A0B9E">
      <w:pPr>
        <w:pStyle w:val="afd"/>
        <w:spacing w:before="0" w:after="0"/>
      </w:pPr>
      <w:r>
        <w:t>Анализ предметной области выявил несколько ключевых проблем, с которыми сталкивается существующая система управления электрической печью для отжига металла.</w:t>
      </w:r>
    </w:p>
    <w:p w14:paraId="116A5488" w14:textId="77777777" w:rsidR="002548F6" w:rsidRDefault="002548F6" w:rsidP="004A0B9E">
      <w:pPr>
        <w:pStyle w:val="afd"/>
        <w:spacing w:before="0" w:after="0"/>
      </w:pPr>
      <w:r>
        <w:lastRenderedPageBreak/>
        <w:t>Во-первых, техническое устаревание оборудования представляет серьезное ограничение в функциональности и производительности. Устройство ФЩЛ-501 может быть устаревшим, что ведет к ограничениям в возможностях системы. Во-вторых, имеются ограниченные возможности управления процессом отжига. Существующая система может не предоставлять достаточных средств для точного и гибкого управления процессом, что может снижать эффективность производства. Кроме того, сложности в мониторинге и отчетности также являются проблемой. Отсутствие современных инструментов мониторинга и отчетности затрудняет контроль и анализ процесса отжига, что может сказаться на качестве и эффективности производства.</w:t>
      </w:r>
    </w:p>
    <w:p w14:paraId="3739B1AF" w14:textId="7C005352" w:rsidR="002548F6" w:rsidRDefault="002548F6" w:rsidP="004A0B9E">
      <w:pPr>
        <w:pStyle w:val="afd"/>
        <w:spacing w:before="0" w:after="0"/>
      </w:pPr>
      <w:r>
        <w:t xml:space="preserve"> Для решения этих проблем предлагаются следующие шаги: во-первых, модернизация оборудования. Поиск и внедрение современных ПЛК, таких как Fastwel723, с богатыми функциональными возможностями, может решить проблемы технического устаревания и ограниченных возможностей </w:t>
      </w:r>
      <w:r w:rsidR="004A0B9E">
        <w:t>управления.</w:t>
      </w:r>
      <w:r>
        <w:t xml:space="preserve"> Во-вторых, использование систем управления с открытым исходным кодом может обеспечить больше гибкости и возможностей для настройки под конкретные потребности производства. Также предлагается внедрение специализированных систем мониторинга и аналитики для более точного контроля и улучшенной отчетности.</w:t>
      </w:r>
    </w:p>
    <w:p w14:paraId="70C926DB" w14:textId="467D8C2A" w:rsidR="00EF5A08" w:rsidRDefault="002548F6" w:rsidP="002364C5">
      <w:pPr>
        <w:pStyle w:val="afd"/>
        <w:spacing w:before="0" w:after="0"/>
      </w:pPr>
      <w:r>
        <w:t>В итоге, решение проблемы предполагает модернизацию и интеграцию ПЛК Fastwel723, что обеспечит полный набор функций для эффективного управления и контроля процесса отжига. Дополнительно, внедрение современных систем мониторинга и аналитики обеспечит эффективный контроль, быструю диагностику проблем и анализ эффективности производственного процесса.</w:t>
      </w:r>
    </w:p>
    <w:p w14:paraId="246B499C" w14:textId="77777777" w:rsidR="00925ADE" w:rsidRDefault="00925ADE" w:rsidP="00925ADE">
      <w:pPr>
        <w:pStyle w:val="2"/>
      </w:pPr>
      <w:r>
        <w:t>1.3 Выбор ПЛК</w:t>
      </w:r>
    </w:p>
    <w:p w14:paraId="271ECAB6" w14:textId="77777777" w:rsidR="00925ADE" w:rsidRDefault="00925ADE" w:rsidP="00925ADE">
      <w:pPr>
        <w:pStyle w:val="afd"/>
      </w:pPr>
      <w:r>
        <w:t>Модернизируемая система управления электрической печи отжига металла предназначена для повышения эффективности и точности производственного процесса отжига металла.</w:t>
      </w:r>
    </w:p>
    <w:p w14:paraId="63536661" w14:textId="77777777" w:rsidR="00925ADE" w:rsidRDefault="00925ADE" w:rsidP="00925ADE">
      <w:pPr>
        <w:pStyle w:val="afd"/>
      </w:pPr>
      <w:r>
        <w:t>При проектировании и разработке системы преследовались следующие цели проекта:</w:t>
      </w:r>
    </w:p>
    <w:p w14:paraId="118B9545" w14:textId="77777777" w:rsidR="00925ADE" w:rsidRDefault="00925ADE" w:rsidP="00925ADE">
      <w:pPr>
        <w:pStyle w:val="afd"/>
        <w:numPr>
          <w:ilvl w:val="0"/>
          <w:numId w:val="22"/>
        </w:numPr>
        <w:spacing w:before="0" w:after="0"/>
        <w:ind w:left="993" w:hanging="284"/>
      </w:pPr>
      <w:r>
        <w:lastRenderedPageBreak/>
        <w:t>разработка системы автоматизации процесса отжига металла с использованием современных технологий и оборудования;</w:t>
      </w:r>
    </w:p>
    <w:p w14:paraId="32EA3F79" w14:textId="77777777" w:rsidR="00925ADE" w:rsidRDefault="00925ADE" w:rsidP="00925ADE">
      <w:pPr>
        <w:pStyle w:val="afd"/>
        <w:numPr>
          <w:ilvl w:val="0"/>
          <w:numId w:val="22"/>
        </w:numPr>
        <w:spacing w:before="0" w:after="0"/>
        <w:ind w:left="993" w:hanging="284"/>
      </w:pPr>
      <w:r>
        <w:t>обеспечение точного контроля температуры и времени отжига для достижения требуемых механических свойств и качества конечного продукта;</w:t>
      </w:r>
    </w:p>
    <w:p w14:paraId="5F91E2C4" w14:textId="77777777" w:rsidR="00925ADE" w:rsidRDefault="00925ADE" w:rsidP="00925ADE">
      <w:pPr>
        <w:pStyle w:val="afd"/>
        <w:numPr>
          <w:ilvl w:val="0"/>
          <w:numId w:val="22"/>
        </w:numPr>
        <w:spacing w:before="0" w:after="0"/>
        <w:ind w:left="993" w:hanging="284"/>
      </w:pPr>
      <w:r>
        <w:t>оптимизация производственного процесса отжига металла с целью увеличения его эффективности, снижения затрат и повышения производительности;</w:t>
      </w:r>
    </w:p>
    <w:p w14:paraId="7AB562EC" w14:textId="77777777" w:rsidR="00925ADE" w:rsidRDefault="00925ADE" w:rsidP="00925ADE">
      <w:pPr>
        <w:pStyle w:val="afd"/>
        <w:numPr>
          <w:ilvl w:val="0"/>
          <w:numId w:val="22"/>
        </w:numPr>
        <w:spacing w:before="0" w:after="0"/>
        <w:ind w:left="993" w:hanging="284"/>
      </w:pPr>
      <w:r>
        <w:t>гарантирование стабильности и надежности работы системы автоматизации в течение всего производственного цикла.</w:t>
      </w:r>
    </w:p>
    <w:p w14:paraId="1BA10341" w14:textId="77777777" w:rsidR="00925ADE" w:rsidRDefault="00925ADE" w:rsidP="00925ADE">
      <w:pPr>
        <w:pStyle w:val="afd"/>
        <w:tabs>
          <w:tab w:val="left" w:pos="708"/>
          <w:tab w:val="left" w:pos="1416"/>
          <w:tab w:val="left" w:pos="2124"/>
          <w:tab w:val="left" w:pos="2832"/>
          <w:tab w:val="left" w:pos="3722"/>
        </w:tabs>
        <w:spacing w:before="0" w:after="0"/>
      </w:pPr>
      <w:r>
        <w:t>Исходя из целей разработки системы, были выделены соответствующие задачи:</w:t>
      </w:r>
    </w:p>
    <w:p w14:paraId="0B06907C" w14:textId="77777777" w:rsidR="00925ADE" w:rsidRDefault="00925ADE" w:rsidP="00925ADE">
      <w:pPr>
        <w:pStyle w:val="Style4"/>
        <w:widowControl/>
        <w:numPr>
          <w:ilvl w:val="0"/>
          <w:numId w:val="23"/>
        </w:numPr>
        <w:tabs>
          <w:tab w:val="left" w:pos="993"/>
        </w:tabs>
        <w:spacing w:line="360" w:lineRule="auto"/>
        <w:ind w:left="99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постоянный контроль и поддержание установленных значений температуры в каждой из зон, включая управление подачей защитного газа и регулирование его давления для обеспечения оптимальных условий процесса отжига металла;</w:t>
      </w:r>
    </w:p>
    <w:p w14:paraId="15E19D8C" w14:textId="77777777" w:rsidR="00925ADE" w:rsidRDefault="00925ADE" w:rsidP="00925ADE">
      <w:pPr>
        <w:pStyle w:val="Style4"/>
        <w:widowControl/>
        <w:numPr>
          <w:ilvl w:val="0"/>
          <w:numId w:val="23"/>
        </w:numPr>
        <w:tabs>
          <w:tab w:val="left" w:pos="993"/>
        </w:tabs>
        <w:spacing w:line="360" w:lineRule="auto"/>
        <w:ind w:left="99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определение временных режимов, способствующих минимизации расходов ресурсов, включая оптимизацию времени отжига и подачи защитного газа с учетом текущих производственных потребностей и требований качества продукции;</w:t>
      </w:r>
    </w:p>
    <w:p w14:paraId="0B65B5B1" w14:textId="77777777" w:rsidR="00925ADE" w:rsidRDefault="00925ADE" w:rsidP="00925ADE">
      <w:pPr>
        <w:pStyle w:val="Style4"/>
        <w:widowControl/>
        <w:numPr>
          <w:ilvl w:val="0"/>
          <w:numId w:val="23"/>
        </w:numPr>
        <w:tabs>
          <w:tab w:val="left" w:pos="993"/>
        </w:tabs>
        <w:spacing w:line="360" w:lineRule="auto"/>
        <w:ind w:left="99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идентификация аварийных ситуаций и неполадок в работе системы, а также выполнение необходимых действий по их оперативному устранению, включая реагирование на изменения в температуре, давлении защитного газа и других параметрах процесса;</w:t>
      </w:r>
    </w:p>
    <w:p w14:paraId="57F7F2C2" w14:textId="77777777" w:rsidR="00925ADE" w:rsidRDefault="00925ADE" w:rsidP="00925ADE">
      <w:pPr>
        <w:pStyle w:val="Style4"/>
        <w:widowControl/>
        <w:numPr>
          <w:ilvl w:val="0"/>
          <w:numId w:val="23"/>
        </w:numPr>
        <w:tabs>
          <w:tab w:val="left" w:pos="993"/>
        </w:tabs>
        <w:spacing w:line="360" w:lineRule="auto"/>
        <w:ind w:left="99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реализация функционала системы мониторинга для визуализации и анализа данных в реальном времени;</w:t>
      </w:r>
    </w:p>
    <w:p w14:paraId="5976F136" w14:textId="5E28E3CD" w:rsidR="00925ADE" w:rsidRDefault="00925ADE" w:rsidP="00925ADE">
      <w:pPr>
        <w:pStyle w:val="afd"/>
        <w:spacing w:before="0" w:after="0"/>
      </w:pPr>
      <w:r>
        <w:rPr>
          <w:color w:val="000000" w:themeColor="text1"/>
          <w:szCs w:val="28"/>
        </w:rPr>
        <w:t>формирование пользовательских отчетов, отражающих статистику изменения параметров температуры, давления защитного газа и используемых объемов ресурсов во времени, с целью анализа производственных данных и принятия управленческих решений.</w:t>
      </w:r>
    </w:p>
    <w:p w14:paraId="55F3F012" w14:textId="5E304462" w:rsidR="00334DF9" w:rsidRPr="00B42C49" w:rsidRDefault="00334DF9" w:rsidP="00334DF9">
      <w:pPr>
        <w:pStyle w:val="afd"/>
        <w:rPr>
          <w:szCs w:val="28"/>
        </w:rPr>
      </w:pPr>
      <w:r w:rsidRPr="00B42C49">
        <w:rPr>
          <w:szCs w:val="28"/>
        </w:rPr>
        <w:t xml:space="preserve">В настоящее время существует множество ПЛК (таблица </w:t>
      </w:r>
      <w:r w:rsidR="00037BDD">
        <w:rPr>
          <w:szCs w:val="28"/>
        </w:rPr>
        <w:t>1</w:t>
      </w:r>
      <w:r w:rsidRPr="00B42C49">
        <w:rPr>
          <w:szCs w:val="28"/>
        </w:rPr>
        <w:t xml:space="preserve">.1). В рамках данной работы рассматривается </w:t>
      </w:r>
      <w:r w:rsidRPr="00B42C49">
        <w:rPr>
          <w:szCs w:val="28"/>
          <w:lang w:val="en-US"/>
        </w:rPr>
        <w:t>Fastwel</w:t>
      </w:r>
      <w:r w:rsidRPr="00B42C49">
        <w:rPr>
          <w:szCs w:val="28"/>
        </w:rPr>
        <w:t xml:space="preserve"> </w:t>
      </w:r>
      <w:r w:rsidRPr="00B42C49">
        <w:rPr>
          <w:szCs w:val="28"/>
          <w:lang w:val="en-US"/>
        </w:rPr>
        <w:t>CPM</w:t>
      </w:r>
      <w:r w:rsidRPr="00B42C49">
        <w:rPr>
          <w:szCs w:val="28"/>
        </w:rPr>
        <w:t xml:space="preserve">723 (рисунок 2.1). </w:t>
      </w:r>
    </w:p>
    <w:p w14:paraId="4B8A330D" w14:textId="77777777" w:rsidR="000F4726" w:rsidRPr="00B42C49" w:rsidRDefault="000F4726" w:rsidP="000F4726">
      <w:pPr>
        <w:pStyle w:val="afd"/>
        <w:rPr>
          <w:szCs w:val="28"/>
        </w:rPr>
      </w:pPr>
      <w:r w:rsidRPr="00B42C49">
        <w:rPr>
          <w:szCs w:val="28"/>
        </w:rPr>
        <w:lastRenderedPageBreak/>
        <w:t xml:space="preserve">В настоящее время существует множество ПЛК (таблица </w:t>
      </w:r>
      <w:r>
        <w:rPr>
          <w:szCs w:val="28"/>
        </w:rPr>
        <w:t>1</w:t>
      </w:r>
      <w:r w:rsidRPr="00B42C49">
        <w:rPr>
          <w:szCs w:val="28"/>
        </w:rPr>
        <w:t xml:space="preserve">.1). В рамках данной работы рассматривается </w:t>
      </w:r>
      <w:r w:rsidRPr="00B42C49">
        <w:rPr>
          <w:szCs w:val="28"/>
          <w:lang w:val="en-US"/>
        </w:rPr>
        <w:t>Fastwel</w:t>
      </w:r>
      <w:r w:rsidRPr="00B42C49">
        <w:rPr>
          <w:szCs w:val="28"/>
        </w:rPr>
        <w:t xml:space="preserve"> </w:t>
      </w:r>
      <w:r w:rsidRPr="00B42C49">
        <w:rPr>
          <w:szCs w:val="28"/>
          <w:lang w:val="en-US"/>
        </w:rPr>
        <w:t>CPM</w:t>
      </w:r>
      <w:r w:rsidRPr="00B42C49">
        <w:rPr>
          <w:szCs w:val="28"/>
        </w:rPr>
        <w:t>723 (рисунок 2.1). Данный ПЛК является наиболее подходящим, по сравнению с аналогами, потому что они уступают по своей стоимости</w:t>
      </w:r>
      <w:r>
        <w:rPr>
          <w:szCs w:val="28"/>
        </w:rPr>
        <w:t xml:space="preserve">, наработке на отказ и </w:t>
      </w:r>
      <w:r w:rsidRPr="00B42C49">
        <w:rPr>
          <w:szCs w:val="28"/>
        </w:rPr>
        <w:t>доступности.</w:t>
      </w:r>
    </w:p>
    <w:p w14:paraId="07214E59" w14:textId="77777777" w:rsidR="000F4726" w:rsidRPr="00B42C49" w:rsidRDefault="000F4726" w:rsidP="00334DF9">
      <w:pPr>
        <w:jc w:val="center"/>
        <w:rPr>
          <w:sz w:val="28"/>
          <w:szCs w:val="28"/>
        </w:rPr>
      </w:pPr>
    </w:p>
    <w:p w14:paraId="5815AA7C" w14:textId="5AA1EB9A" w:rsidR="00334DF9" w:rsidRPr="00B42C49" w:rsidRDefault="00334DF9" w:rsidP="00334DF9">
      <w:pPr>
        <w:rPr>
          <w:sz w:val="28"/>
          <w:szCs w:val="28"/>
        </w:rPr>
      </w:pPr>
      <w:r w:rsidRPr="00B42C49">
        <w:rPr>
          <w:sz w:val="28"/>
          <w:szCs w:val="28"/>
        </w:rPr>
        <w:t xml:space="preserve">Таблица </w:t>
      </w:r>
      <w:r w:rsidR="00037BDD">
        <w:rPr>
          <w:sz w:val="28"/>
          <w:szCs w:val="28"/>
        </w:rPr>
        <w:t>1</w:t>
      </w:r>
      <w:r w:rsidRPr="00B42C49">
        <w:rPr>
          <w:sz w:val="28"/>
          <w:szCs w:val="28"/>
        </w:rPr>
        <w:t>.</w:t>
      </w:r>
      <w:r w:rsidRPr="00B42C49">
        <w:rPr>
          <w:sz w:val="28"/>
          <w:szCs w:val="28"/>
        </w:rPr>
        <w:fldChar w:fldCharType="begin"/>
      </w:r>
      <w:r w:rsidRPr="00B42C49">
        <w:rPr>
          <w:sz w:val="28"/>
          <w:szCs w:val="28"/>
        </w:rPr>
        <w:instrText xml:space="preserve"> SEQ Таблица \* ARABIC </w:instrText>
      </w:r>
      <w:r w:rsidRPr="00B42C49">
        <w:rPr>
          <w:sz w:val="28"/>
          <w:szCs w:val="28"/>
        </w:rPr>
        <w:fldChar w:fldCharType="separate"/>
      </w:r>
      <w:r w:rsidRPr="00B42C49">
        <w:rPr>
          <w:noProof/>
          <w:sz w:val="28"/>
          <w:szCs w:val="28"/>
        </w:rPr>
        <w:t>1</w:t>
      </w:r>
      <w:r w:rsidRPr="00B42C49">
        <w:rPr>
          <w:noProof/>
          <w:sz w:val="28"/>
          <w:szCs w:val="28"/>
        </w:rPr>
        <w:fldChar w:fldCharType="end"/>
      </w:r>
      <w:r w:rsidRPr="00B42C49">
        <w:rPr>
          <w:sz w:val="28"/>
          <w:szCs w:val="28"/>
        </w:rPr>
        <w:t xml:space="preserve"> – Аналоги ПЛК </w:t>
      </w:r>
    </w:p>
    <w:tbl>
      <w:tblPr>
        <w:tblW w:w="97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2277"/>
        <w:gridCol w:w="2302"/>
        <w:gridCol w:w="2242"/>
      </w:tblGrid>
      <w:tr w:rsidR="00334DF9" w:rsidRPr="00B42C49" w14:paraId="1C55B60D" w14:textId="77777777" w:rsidTr="00A42120">
        <w:trPr>
          <w:trHeight w:val="480"/>
        </w:trPr>
        <w:tc>
          <w:tcPr>
            <w:tcW w:w="2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A3588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Параметры</w:t>
            </w:r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247E1F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Fastwel CPM723</w:t>
            </w:r>
          </w:p>
        </w:tc>
        <w:tc>
          <w:tcPr>
            <w:tcW w:w="2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72B52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ОВЕН ПЛК210</w:t>
            </w:r>
          </w:p>
        </w:tc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15F49B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Siemens s7-1200</w:t>
            </w:r>
          </w:p>
        </w:tc>
      </w:tr>
      <w:tr w:rsidR="00334DF9" w:rsidRPr="00B42C49" w14:paraId="709806CD" w14:textId="77777777" w:rsidTr="00A42120">
        <w:trPr>
          <w:trHeight w:val="788"/>
        </w:trPr>
        <w:tc>
          <w:tcPr>
            <w:tcW w:w="2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5DF1A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Температура эксплуатации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C9BC5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От - 40 до + 85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0BEAB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От - 40 до + 55</w:t>
            </w:r>
          </w:p>
        </w:tc>
        <w:tc>
          <w:tcPr>
            <w:tcW w:w="2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F6164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От 0 до + 55</w:t>
            </w:r>
          </w:p>
        </w:tc>
      </w:tr>
      <w:tr w:rsidR="00334DF9" w:rsidRPr="00B42C49" w14:paraId="13D67875" w14:textId="77777777" w:rsidTr="00A42120">
        <w:trPr>
          <w:trHeight w:val="788"/>
        </w:trPr>
        <w:tc>
          <w:tcPr>
            <w:tcW w:w="2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49DFA2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Интерфейсы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518C1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Ethernet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361DC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RS-485, RS-232, USB, Ethernet</w:t>
            </w:r>
          </w:p>
        </w:tc>
        <w:tc>
          <w:tcPr>
            <w:tcW w:w="2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DDBCF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Ethernet</w:t>
            </w:r>
          </w:p>
        </w:tc>
      </w:tr>
      <w:tr w:rsidR="00334DF9" w:rsidRPr="00B42C49" w14:paraId="58018042" w14:textId="77777777" w:rsidTr="00A42120">
        <w:trPr>
          <w:trHeight w:val="2698"/>
        </w:trPr>
        <w:tc>
          <w:tcPr>
            <w:tcW w:w="2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D7D555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Поддержка протоколов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FD387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  <w:lang w:val="en-US"/>
              </w:rPr>
              <w:t>Modbus</w:t>
            </w:r>
            <w:r w:rsidRPr="00B42C49">
              <w:rPr>
                <w:sz w:val="28"/>
                <w:szCs w:val="28"/>
              </w:rPr>
              <w:t xml:space="preserve"> </w:t>
            </w:r>
            <w:r w:rsidRPr="00B42C49">
              <w:rPr>
                <w:sz w:val="28"/>
                <w:szCs w:val="28"/>
                <w:lang w:val="en-US"/>
              </w:rPr>
              <w:t>TCP</w:t>
            </w:r>
            <w:r w:rsidRPr="00B42C49">
              <w:rPr>
                <w:sz w:val="28"/>
                <w:szCs w:val="28"/>
              </w:rPr>
              <w:t xml:space="preserve">, </w:t>
            </w:r>
            <w:r w:rsidRPr="00B42C49">
              <w:rPr>
                <w:sz w:val="28"/>
                <w:szCs w:val="28"/>
                <w:lang w:val="en-US"/>
              </w:rPr>
              <w:t>Modbus</w:t>
            </w:r>
            <w:r w:rsidRPr="00B42C49">
              <w:rPr>
                <w:sz w:val="28"/>
                <w:szCs w:val="28"/>
              </w:rPr>
              <w:t xml:space="preserve"> </w:t>
            </w:r>
            <w:r w:rsidRPr="00B42C49">
              <w:rPr>
                <w:sz w:val="28"/>
                <w:szCs w:val="28"/>
                <w:lang w:val="en-US"/>
              </w:rPr>
              <w:t>RTU</w:t>
            </w:r>
            <w:r w:rsidRPr="00B42C49">
              <w:rPr>
                <w:sz w:val="28"/>
                <w:szCs w:val="28"/>
              </w:rPr>
              <w:t>/</w:t>
            </w:r>
            <w:r w:rsidRPr="00B42C49">
              <w:rPr>
                <w:sz w:val="28"/>
                <w:szCs w:val="28"/>
                <w:lang w:val="en-US"/>
              </w:rPr>
              <w:t>ASKII</w:t>
            </w:r>
            <w:r w:rsidRPr="00B42C49">
              <w:rPr>
                <w:sz w:val="28"/>
                <w:szCs w:val="28"/>
              </w:rPr>
              <w:t xml:space="preserve">, Протокол </w:t>
            </w:r>
            <w:r w:rsidRPr="00B42C49">
              <w:rPr>
                <w:sz w:val="28"/>
                <w:szCs w:val="28"/>
                <w:lang w:val="en-US"/>
              </w:rPr>
              <w:t>OPC</w:t>
            </w:r>
            <w:r w:rsidRPr="00B42C49">
              <w:rPr>
                <w:sz w:val="28"/>
                <w:szCs w:val="28"/>
              </w:rPr>
              <w:t xml:space="preserve"> </w:t>
            </w:r>
            <w:r w:rsidRPr="00B42C49">
              <w:rPr>
                <w:sz w:val="28"/>
                <w:szCs w:val="28"/>
                <w:lang w:val="en-US"/>
              </w:rPr>
              <w:t>UA</w:t>
            </w:r>
            <w:r w:rsidRPr="00B42C49">
              <w:rPr>
                <w:sz w:val="28"/>
                <w:szCs w:val="28"/>
              </w:rPr>
              <w:t xml:space="preserve">, Протокол </w:t>
            </w:r>
            <w:r w:rsidRPr="00B42C49">
              <w:rPr>
                <w:sz w:val="28"/>
                <w:szCs w:val="28"/>
                <w:lang w:val="en-US"/>
              </w:rPr>
              <w:t>FTP</w:t>
            </w:r>
            <w:r w:rsidRPr="00B42C49">
              <w:rPr>
                <w:sz w:val="28"/>
                <w:szCs w:val="28"/>
              </w:rPr>
              <w:t xml:space="preserve">, </w:t>
            </w:r>
            <w:r w:rsidRPr="00B42C49">
              <w:rPr>
                <w:sz w:val="28"/>
                <w:szCs w:val="28"/>
                <w:lang w:val="en-US"/>
              </w:rPr>
              <w:t>HTTP</w:t>
            </w:r>
            <w:r w:rsidRPr="00B42C49">
              <w:rPr>
                <w:sz w:val="28"/>
                <w:szCs w:val="28"/>
              </w:rPr>
              <w:t xml:space="preserve">, </w:t>
            </w:r>
            <w:r w:rsidRPr="00B42C49">
              <w:rPr>
                <w:sz w:val="28"/>
                <w:szCs w:val="28"/>
                <w:lang w:val="en-US"/>
              </w:rPr>
              <w:t>DHCP</w:t>
            </w:r>
            <w:r w:rsidRPr="00B42C49">
              <w:rPr>
                <w:sz w:val="28"/>
                <w:szCs w:val="28"/>
              </w:rPr>
              <w:t xml:space="preserve">, </w:t>
            </w:r>
            <w:r w:rsidRPr="00B42C49">
              <w:rPr>
                <w:sz w:val="28"/>
                <w:szCs w:val="28"/>
                <w:lang w:val="en-US"/>
              </w:rPr>
              <w:t>NTP</w:t>
            </w:r>
            <w:r w:rsidRPr="00B42C49">
              <w:rPr>
                <w:sz w:val="28"/>
                <w:szCs w:val="28"/>
              </w:rPr>
              <w:t xml:space="preserve">, </w:t>
            </w:r>
            <w:r w:rsidRPr="00B42C49">
              <w:rPr>
                <w:sz w:val="28"/>
                <w:szCs w:val="28"/>
                <w:lang w:val="en-US"/>
              </w:rPr>
              <w:t>IEEE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02BDFB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  <w:lang w:val="en-US"/>
              </w:rPr>
              <w:t>Modbus</w:t>
            </w:r>
            <w:r w:rsidRPr="00B42C49">
              <w:rPr>
                <w:sz w:val="28"/>
                <w:szCs w:val="28"/>
              </w:rPr>
              <w:t xml:space="preserve"> </w:t>
            </w:r>
            <w:r w:rsidRPr="00B42C49">
              <w:rPr>
                <w:sz w:val="28"/>
                <w:szCs w:val="28"/>
                <w:lang w:val="en-US"/>
              </w:rPr>
              <w:t>TCP</w:t>
            </w:r>
            <w:r w:rsidRPr="00B42C49">
              <w:rPr>
                <w:sz w:val="28"/>
                <w:szCs w:val="28"/>
              </w:rPr>
              <w:t xml:space="preserve">, Протокол </w:t>
            </w:r>
            <w:r w:rsidRPr="00B42C49">
              <w:rPr>
                <w:sz w:val="28"/>
                <w:szCs w:val="28"/>
                <w:lang w:val="en-US"/>
              </w:rPr>
              <w:t>MQTT</w:t>
            </w:r>
            <w:r w:rsidRPr="00B42C49">
              <w:rPr>
                <w:sz w:val="28"/>
                <w:szCs w:val="28"/>
              </w:rPr>
              <w:t xml:space="preserve">,  Протокол </w:t>
            </w:r>
            <w:r w:rsidRPr="00B42C49">
              <w:rPr>
                <w:sz w:val="28"/>
                <w:szCs w:val="28"/>
                <w:lang w:val="en-US"/>
              </w:rPr>
              <w:t>NTP</w:t>
            </w:r>
            <w:r w:rsidRPr="00B42C49">
              <w:rPr>
                <w:sz w:val="28"/>
                <w:szCs w:val="28"/>
              </w:rPr>
              <w:t xml:space="preserve">, Протокол </w:t>
            </w:r>
            <w:r w:rsidRPr="00B42C49">
              <w:rPr>
                <w:sz w:val="28"/>
                <w:szCs w:val="28"/>
                <w:lang w:val="en-US"/>
              </w:rPr>
              <w:t>OPC</w:t>
            </w:r>
            <w:r w:rsidRPr="00B42C49">
              <w:rPr>
                <w:sz w:val="28"/>
                <w:szCs w:val="28"/>
              </w:rPr>
              <w:t xml:space="preserve"> </w:t>
            </w:r>
            <w:r w:rsidRPr="00B42C49">
              <w:rPr>
                <w:sz w:val="28"/>
                <w:szCs w:val="28"/>
                <w:lang w:val="en-US"/>
              </w:rPr>
              <w:t>UA</w:t>
            </w:r>
            <w:r w:rsidRPr="00B42C49">
              <w:rPr>
                <w:sz w:val="28"/>
                <w:szCs w:val="28"/>
              </w:rPr>
              <w:t xml:space="preserve">, Протокол </w:t>
            </w:r>
            <w:r w:rsidRPr="00B42C49">
              <w:rPr>
                <w:sz w:val="28"/>
                <w:szCs w:val="28"/>
                <w:lang w:val="en-US"/>
              </w:rPr>
              <w:t>RSTP</w:t>
            </w:r>
          </w:p>
        </w:tc>
        <w:tc>
          <w:tcPr>
            <w:tcW w:w="2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F1B26" w14:textId="72753C5F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  <w:lang w:val="en-US"/>
              </w:rPr>
              <w:t>Modbus</w:t>
            </w:r>
            <w:r w:rsidRPr="00B42C49">
              <w:rPr>
                <w:sz w:val="28"/>
                <w:szCs w:val="28"/>
              </w:rPr>
              <w:t xml:space="preserve"> </w:t>
            </w:r>
            <w:r w:rsidRPr="00B42C49">
              <w:rPr>
                <w:sz w:val="28"/>
                <w:szCs w:val="28"/>
                <w:lang w:val="en-US"/>
              </w:rPr>
              <w:t>TCP</w:t>
            </w:r>
            <w:r w:rsidRPr="00B42C49">
              <w:rPr>
                <w:sz w:val="28"/>
                <w:szCs w:val="28"/>
              </w:rPr>
              <w:t xml:space="preserve">, Протокол </w:t>
            </w:r>
            <w:r w:rsidRPr="00B42C49">
              <w:rPr>
                <w:sz w:val="28"/>
                <w:szCs w:val="28"/>
                <w:lang w:val="en-US"/>
              </w:rPr>
              <w:t>OPC</w:t>
            </w:r>
            <w:r w:rsidRPr="00B42C49">
              <w:rPr>
                <w:sz w:val="28"/>
                <w:szCs w:val="28"/>
              </w:rPr>
              <w:t xml:space="preserve"> </w:t>
            </w:r>
            <w:r w:rsidRPr="00B42C49">
              <w:rPr>
                <w:sz w:val="28"/>
                <w:szCs w:val="28"/>
                <w:lang w:val="en-US"/>
              </w:rPr>
              <w:t>UA</w:t>
            </w:r>
          </w:p>
        </w:tc>
      </w:tr>
      <w:tr w:rsidR="00334DF9" w:rsidRPr="00B42C49" w14:paraId="4EDB3ECB" w14:textId="77777777" w:rsidTr="00A42120">
        <w:trPr>
          <w:trHeight w:val="788"/>
        </w:trPr>
        <w:tc>
          <w:tcPr>
            <w:tcW w:w="2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23CB1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Основная среда разработки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FF2E8B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Codesys v3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92E9E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Codesys v3</w:t>
            </w:r>
          </w:p>
        </w:tc>
        <w:tc>
          <w:tcPr>
            <w:tcW w:w="2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E05A5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TIA Portal Step-7</w:t>
            </w:r>
          </w:p>
        </w:tc>
      </w:tr>
      <w:tr w:rsidR="00334DF9" w:rsidRPr="00B42C49" w14:paraId="61E78077" w14:textId="77777777" w:rsidTr="00A42120">
        <w:trPr>
          <w:trHeight w:val="1109"/>
        </w:trPr>
        <w:tc>
          <w:tcPr>
            <w:tcW w:w="2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4BFE5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Дискретные и аналоговые входы-выходы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29F56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Способен обслуживать до 64 каналов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79CB5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Способен обслуживать до 30 каналов</w:t>
            </w:r>
          </w:p>
        </w:tc>
        <w:tc>
          <w:tcPr>
            <w:tcW w:w="2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385F9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Способен обслуживать до 284 каналов</w:t>
            </w:r>
          </w:p>
        </w:tc>
      </w:tr>
      <w:tr w:rsidR="00334DF9" w:rsidRPr="00B42C49" w14:paraId="1C6CF2E9" w14:textId="77777777" w:rsidTr="00A42120">
        <w:trPr>
          <w:trHeight w:val="480"/>
        </w:trPr>
        <w:tc>
          <w:tcPr>
            <w:tcW w:w="2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83B5D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Доступность в России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A0200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ДА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3BA214" w14:textId="77777777" w:rsidR="00334DF9" w:rsidRPr="00B2543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ДА</w:t>
            </w:r>
          </w:p>
        </w:tc>
        <w:tc>
          <w:tcPr>
            <w:tcW w:w="2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C59835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НЕТ</w:t>
            </w:r>
          </w:p>
        </w:tc>
      </w:tr>
      <w:tr w:rsidR="00334DF9" w:rsidRPr="00B42C49" w14:paraId="5894FE82" w14:textId="77777777" w:rsidTr="00A42120">
        <w:trPr>
          <w:trHeight w:val="467"/>
        </w:trPr>
        <w:tc>
          <w:tcPr>
            <w:tcW w:w="2917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AF9D54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Цена (Руб.)</w:t>
            </w:r>
          </w:p>
        </w:tc>
        <w:tc>
          <w:tcPr>
            <w:tcW w:w="2277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35A55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60000</w:t>
            </w:r>
          </w:p>
        </w:tc>
        <w:tc>
          <w:tcPr>
            <w:tcW w:w="2302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1D5F45" w14:textId="77777777" w:rsidR="00334DF9" w:rsidRPr="00B42C49" w:rsidRDefault="00334DF9" w:rsidP="00A42120">
            <w:pPr>
              <w:rPr>
                <w:sz w:val="28"/>
                <w:szCs w:val="28"/>
              </w:rPr>
            </w:pPr>
            <w:r w:rsidRPr="00B42C49">
              <w:rPr>
                <w:sz w:val="28"/>
                <w:szCs w:val="28"/>
              </w:rPr>
              <w:t>64600</w:t>
            </w:r>
          </w:p>
        </w:tc>
        <w:tc>
          <w:tcPr>
            <w:tcW w:w="2242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CC597" w14:textId="77777777" w:rsidR="00334DF9" w:rsidRPr="00B42C49" w:rsidRDefault="00334DF9" w:rsidP="00A42120">
            <w:pPr>
              <w:rPr>
                <w:sz w:val="28"/>
                <w:szCs w:val="28"/>
                <w:lang w:val="en-US"/>
              </w:rPr>
            </w:pPr>
            <w:r w:rsidRPr="00B42C49">
              <w:rPr>
                <w:sz w:val="28"/>
                <w:szCs w:val="28"/>
                <w:lang w:val="en-US"/>
              </w:rPr>
              <w:t>30000</w:t>
            </w:r>
          </w:p>
        </w:tc>
      </w:tr>
      <w:tr w:rsidR="00334DF9" w:rsidRPr="00B42C49" w14:paraId="329C8143" w14:textId="77777777" w:rsidTr="00B25439">
        <w:trPr>
          <w:trHeight w:val="280"/>
        </w:trPr>
        <w:tc>
          <w:tcPr>
            <w:tcW w:w="2917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F49418" w14:textId="77777777" w:rsidR="00334DF9" w:rsidRPr="00B42C49" w:rsidRDefault="00334DF9" w:rsidP="00A42120">
            <w:pPr>
              <w:pStyle w:val="TableContents"/>
              <w:rPr>
                <w:sz w:val="28"/>
                <w:szCs w:val="28"/>
              </w:rPr>
            </w:pPr>
          </w:p>
        </w:tc>
        <w:tc>
          <w:tcPr>
            <w:tcW w:w="2277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E258E0" w14:textId="77777777" w:rsidR="00334DF9" w:rsidRPr="00B42C49" w:rsidRDefault="00334DF9" w:rsidP="00A42120">
            <w:pPr>
              <w:pStyle w:val="TableContents"/>
              <w:rPr>
                <w:sz w:val="28"/>
                <w:szCs w:val="28"/>
                <w:lang w:val="en-US"/>
              </w:rPr>
            </w:pPr>
          </w:p>
        </w:tc>
        <w:tc>
          <w:tcPr>
            <w:tcW w:w="2302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86264" w14:textId="77777777" w:rsidR="00334DF9" w:rsidRPr="00B42C49" w:rsidRDefault="00334DF9" w:rsidP="00A42120">
            <w:pPr>
              <w:pStyle w:val="TableContents"/>
              <w:rPr>
                <w:sz w:val="28"/>
                <w:szCs w:val="28"/>
              </w:rPr>
            </w:pPr>
          </w:p>
        </w:tc>
        <w:tc>
          <w:tcPr>
            <w:tcW w:w="2242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636813" w14:textId="77777777" w:rsidR="00334DF9" w:rsidRPr="00B42C49" w:rsidRDefault="00334DF9" w:rsidP="00A42120">
            <w:pPr>
              <w:pStyle w:val="TableContents"/>
              <w:rPr>
                <w:sz w:val="28"/>
                <w:szCs w:val="28"/>
                <w:lang w:val="en-US"/>
              </w:rPr>
            </w:pPr>
          </w:p>
        </w:tc>
      </w:tr>
      <w:tr w:rsidR="00B25439" w:rsidRPr="00B42C49" w14:paraId="69806E50" w14:textId="77777777" w:rsidTr="00A42120">
        <w:trPr>
          <w:trHeight w:val="280"/>
        </w:trPr>
        <w:tc>
          <w:tcPr>
            <w:tcW w:w="29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D7AE12" w14:textId="3FFC5686" w:rsidR="00B25439" w:rsidRPr="00B42C49" w:rsidRDefault="00B25439" w:rsidP="00A4212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Наработка на отказ(ч)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DCDC5" w14:textId="18E8C600" w:rsidR="00B25439" w:rsidRPr="00B25439" w:rsidRDefault="00B25439" w:rsidP="00A4212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500,000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0BC141" w14:textId="2E7F158C" w:rsidR="00B25439" w:rsidRPr="00B42C49" w:rsidRDefault="00B25439" w:rsidP="00A4212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60,000</w:t>
            </w:r>
          </w:p>
        </w:tc>
        <w:tc>
          <w:tcPr>
            <w:tcW w:w="2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01A76A" w14:textId="4810850F" w:rsidR="00B25439" w:rsidRPr="00B25439" w:rsidRDefault="00B25439" w:rsidP="00A4212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50,000</w:t>
            </w:r>
          </w:p>
        </w:tc>
      </w:tr>
    </w:tbl>
    <w:p w14:paraId="3917B172" w14:textId="1063C329" w:rsidR="00334DF9" w:rsidRDefault="00334DF9" w:rsidP="00334DF9">
      <w:pPr>
        <w:pStyle w:val="afd"/>
        <w:spacing w:before="240"/>
        <w:rPr>
          <w:szCs w:val="28"/>
        </w:rPr>
      </w:pPr>
      <w:r w:rsidRPr="00B42C49">
        <w:rPr>
          <w:szCs w:val="28"/>
        </w:rPr>
        <w:t xml:space="preserve">На рисунках 2.2 и 2.3 представлены Овен ПЛК210 и </w:t>
      </w:r>
      <w:r w:rsidRPr="00B42C49">
        <w:rPr>
          <w:szCs w:val="28"/>
          <w:lang w:val="en-US"/>
        </w:rPr>
        <w:t>S</w:t>
      </w:r>
      <w:r w:rsidRPr="00B42C49">
        <w:rPr>
          <w:szCs w:val="28"/>
        </w:rPr>
        <w:t>iemens s7-1200, соответственно.</w:t>
      </w:r>
    </w:p>
    <w:p w14:paraId="431D1558" w14:textId="77777777" w:rsidR="000F4726" w:rsidRPr="00B42C49" w:rsidRDefault="000F4726" w:rsidP="000F4726">
      <w:pPr>
        <w:pStyle w:val="afd"/>
        <w:keepNext/>
        <w:ind w:firstLine="0"/>
        <w:jc w:val="center"/>
        <w:rPr>
          <w:szCs w:val="28"/>
        </w:rPr>
      </w:pPr>
      <w:r w:rsidRPr="00B42C49">
        <w:rPr>
          <w:noProof/>
          <w:szCs w:val="28"/>
        </w:rPr>
        <w:lastRenderedPageBreak/>
        <w:drawing>
          <wp:inline distT="0" distB="0" distL="0" distR="0" wp14:anchorId="23D81532" wp14:editId="33B1E659">
            <wp:extent cx="3509961" cy="31527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536" cy="316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9A66" w14:textId="77777777" w:rsidR="000F4726" w:rsidRDefault="000F4726" w:rsidP="000F4726">
      <w:pPr>
        <w:jc w:val="center"/>
        <w:rPr>
          <w:sz w:val="28"/>
          <w:szCs w:val="28"/>
        </w:rPr>
      </w:pPr>
      <w:r w:rsidRPr="00B42C49">
        <w:rPr>
          <w:sz w:val="28"/>
          <w:szCs w:val="28"/>
        </w:rPr>
        <w:t>Рисунок 2.</w:t>
      </w:r>
      <w:r w:rsidRPr="00B42C49">
        <w:rPr>
          <w:sz w:val="28"/>
          <w:szCs w:val="28"/>
        </w:rPr>
        <w:fldChar w:fldCharType="begin"/>
      </w:r>
      <w:r w:rsidRPr="00B42C49">
        <w:rPr>
          <w:sz w:val="28"/>
          <w:szCs w:val="28"/>
        </w:rPr>
        <w:instrText xml:space="preserve"> SEQ Рисунок \* ARABIC </w:instrText>
      </w:r>
      <w:r w:rsidRPr="00B42C49">
        <w:rPr>
          <w:sz w:val="28"/>
          <w:szCs w:val="28"/>
        </w:rPr>
        <w:fldChar w:fldCharType="separate"/>
      </w:r>
      <w:r w:rsidRPr="00B42C49">
        <w:rPr>
          <w:noProof/>
          <w:sz w:val="28"/>
          <w:szCs w:val="28"/>
        </w:rPr>
        <w:t>1</w:t>
      </w:r>
      <w:r w:rsidRPr="00B42C49">
        <w:rPr>
          <w:noProof/>
          <w:sz w:val="28"/>
          <w:szCs w:val="28"/>
        </w:rPr>
        <w:fldChar w:fldCharType="end"/>
      </w:r>
      <w:r w:rsidRPr="00B42C49">
        <w:rPr>
          <w:sz w:val="28"/>
          <w:szCs w:val="28"/>
        </w:rPr>
        <w:t xml:space="preserve"> – </w:t>
      </w:r>
      <w:r w:rsidRPr="00B42C49">
        <w:rPr>
          <w:sz w:val="28"/>
          <w:szCs w:val="28"/>
          <w:lang w:val="en-US"/>
        </w:rPr>
        <w:t>Fastwel</w:t>
      </w:r>
      <w:r w:rsidRPr="00B42C49">
        <w:rPr>
          <w:sz w:val="28"/>
          <w:szCs w:val="28"/>
        </w:rPr>
        <w:t xml:space="preserve"> </w:t>
      </w:r>
      <w:r w:rsidRPr="00B42C49">
        <w:rPr>
          <w:sz w:val="28"/>
          <w:szCs w:val="28"/>
          <w:lang w:val="en-US"/>
        </w:rPr>
        <w:t>CPM</w:t>
      </w:r>
      <w:r w:rsidRPr="00B42C49">
        <w:rPr>
          <w:sz w:val="28"/>
          <w:szCs w:val="28"/>
        </w:rPr>
        <w:t>723</w:t>
      </w:r>
    </w:p>
    <w:p w14:paraId="5E42C8C5" w14:textId="77777777" w:rsidR="000F4726" w:rsidRPr="00B42C49" w:rsidRDefault="000F4726" w:rsidP="00334DF9">
      <w:pPr>
        <w:pStyle w:val="afd"/>
        <w:spacing w:before="240"/>
        <w:rPr>
          <w:szCs w:val="28"/>
        </w:rPr>
      </w:pPr>
    </w:p>
    <w:p w14:paraId="5CFF2E8A" w14:textId="77777777" w:rsidR="00334DF9" w:rsidRPr="00B42C49" w:rsidRDefault="00334DF9" w:rsidP="00334DF9">
      <w:pPr>
        <w:pStyle w:val="afd"/>
        <w:keepNext/>
        <w:ind w:firstLine="0"/>
        <w:jc w:val="center"/>
        <w:rPr>
          <w:szCs w:val="28"/>
        </w:rPr>
      </w:pPr>
      <w:r w:rsidRPr="00B42C49">
        <w:rPr>
          <w:noProof/>
          <w:szCs w:val="28"/>
        </w:rPr>
        <w:drawing>
          <wp:inline distT="0" distB="0" distL="0" distR="0" wp14:anchorId="3FA45E54" wp14:editId="1FC390D0">
            <wp:extent cx="3600000" cy="3600000"/>
            <wp:effectExtent l="0" t="0" r="0" b="0"/>
            <wp:docPr id="7" name="Рисунок 7" descr="ПЛК210 высокопроизводительный программируемый контроллер с расширенными сетевыми возможност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ЛК210 высокопроизводительный программируемый контроллер с расширенными сетевыми возможностями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52F4" w14:textId="77777777" w:rsidR="00334DF9" w:rsidRPr="00B42C49" w:rsidRDefault="00334DF9" w:rsidP="00334DF9">
      <w:pPr>
        <w:spacing w:after="240"/>
        <w:jc w:val="center"/>
        <w:rPr>
          <w:sz w:val="28"/>
          <w:szCs w:val="28"/>
        </w:rPr>
      </w:pPr>
      <w:r w:rsidRPr="00B42C49">
        <w:rPr>
          <w:sz w:val="28"/>
          <w:szCs w:val="28"/>
        </w:rPr>
        <w:t xml:space="preserve">Рисунок </w:t>
      </w:r>
      <w:r w:rsidRPr="00B42C49">
        <w:rPr>
          <w:sz w:val="28"/>
          <w:szCs w:val="28"/>
        </w:rPr>
        <w:fldChar w:fldCharType="begin"/>
      </w:r>
      <w:r w:rsidRPr="00B42C49">
        <w:rPr>
          <w:sz w:val="28"/>
          <w:szCs w:val="28"/>
        </w:rPr>
        <w:instrText xml:space="preserve"> SEQ Рисунок \* ARABIC </w:instrText>
      </w:r>
      <w:r w:rsidRPr="00B42C49">
        <w:rPr>
          <w:sz w:val="28"/>
          <w:szCs w:val="28"/>
        </w:rPr>
        <w:fldChar w:fldCharType="separate"/>
      </w:r>
      <w:r w:rsidRPr="00B42C49">
        <w:rPr>
          <w:noProof/>
          <w:sz w:val="28"/>
          <w:szCs w:val="28"/>
        </w:rPr>
        <w:t>2</w:t>
      </w:r>
      <w:r w:rsidRPr="00B42C49">
        <w:rPr>
          <w:noProof/>
          <w:sz w:val="28"/>
          <w:szCs w:val="28"/>
        </w:rPr>
        <w:fldChar w:fldCharType="end"/>
      </w:r>
      <w:r w:rsidRPr="00B42C49">
        <w:rPr>
          <w:sz w:val="28"/>
          <w:szCs w:val="28"/>
        </w:rPr>
        <w:t>.2 - Овен ПЛК 210</w:t>
      </w:r>
    </w:p>
    <w:p w14:paraId="2EE026EB" w14:textId="77777777" w:rsidR="00334DF9" w:rsidRPr="00B42C49" w:rsidRDefault="00334DF9" w:rsidP="00334DF9">
      <w:pPr>
        <w:keepNext/>
        <w:jc w:val="center"/>
        <w:rPr>
          <w:sz w:val="28"/>
          <w:szCs w:val="28"/>
        </w:rPr>
      </w:pPr>
      <w:r w:rsidRPr="00B42C49">
        <w:rPr>
          <w:noProof/>
          <w:sz w:val="28"/>
          <w:szCs w:val="28"/>
        </w:rPr>
        <w:lastRenderedPageBreak/>
        <w:drawing>
          <wp:inline distT="0" distB="0" distL="0" distR="0" wp14:anchorId="2C973C4D" wp14:editId="40F12D6A">
            <wp:extent cx="3600000" cy="3150000"/>
            <wp:effectExtent l="0" t="0" r="635" b="0"/>
            <wp:docPr id="13" name="Рисунок 13" descr="SIMATIC S7-1200 Центральный процессор - 6ES7 214-1BG40-0XB0~115/230В, 14 DI  =24В, 10 DO (реле) до 2А, 2 AI 0…10 B/10 б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IMATIC S7-1200 Центральный процессор - 6ES7 214-1BG40-0XB0~115/230В, 14 DI  =24В, 10 DO (реле) до 2А, 2 AI 0…10 B/10 би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DBC3" w14:textId="0347827C" w:rsidR="00334DF9" w:rsidRDefault="00334DF9" w:rsidP="00334DF9">
      <w:pPr>
        <w:spacing w:after="240"/>
        <w:jc w:val="center"/>
        <w:rPr>
          <w:sz w:val="28"/>
          <w:szCs w:val="28"/>
        </w:rPr>
      </w:pPr>
      <w:r w:rsidRPr="00B42C49">
        <w:rPr>
          <w:sz w:val="28"/>
          <w:szCs w:val="28"/>
        </w:rPr>
        <w:t>Рисунок 2.</w:t>
      </w:r>
      <w:r w:rsidRPr="00B42C49">
        <w:rPr>
          <w:sz w:val="28"/>
          <w:szCs w:val="28"/>
        </w:rPr>
        <w:fldChar w:fldCharType="begin"/>
      </w:r>
      <w:r w:rsidRPr="00B42C49">
        <w:rPr>
          <w:sz w:val="28"/>
          <w:szCs w:val="28"/>
        </w:rPr>
        <w:instrText xml:space="preserve"> SEQ Рисунок \* ARABIC </w:instrText>
      </w:r>
      <w:r w:rsidRPr="00B42C49">
        <w:rPr>
          <w:sz w:val="28"/>
          <w:szCs w:val="28"/>
        </w:rPr>
        <w:fldChar w:fldCharType="separate"/>
      </w:r>
      <w:r w:rsidRPr="00B42C49">
        <w:rPr>
          <w:noProof/>
          <w:sz w:val="28"/>
          <w:szCs w:val="28"/>
        </w:rPr>
        <w:t>3</w:t>
      </w:r>
      <w:r w:rsidRPr="00B42C49">
        <w:rPr>
          <w:noProof/>
          <w:sz w:val="28"/>
          <w:szCs w:val="28"/>
        </w:rPr>
        <w:fldChar w:fldCharType="end"/>
      </w:r>
      <w:r w:rsidRPr="00B42C49">
        <w:rPr>
          <w:sz w:val="28"/>
          <w:szCs w:val="28"/>
        </w:rPr>
        <w:t xml:space="preserve"> - </w:t>
      </w:r>
      <w:r w:rsidRPr="00B42C49">
        <w:rPr>
          <w:sz w:val="28"/>
          <w:szCs w:val="28"/>
          <w:lang w:val="en-US"/>
        </w:rPr>
        <w:t>Siemens</w:t>
      </w:r>
      <w:r w:rsidRPr="00B42C49">
        <w:rPr>
          <w:sz w:val="28"/>
          <w:szCs w:val="28"/>
        </w:rPr>
        <w:t xml:space="preserve"> </w:t>
      </w:r>
      <w:r w:rsidRPr="00B42C49">
        <w:rPr>
          <w:sz w:val="28"/>
          <w:szCs w:val="28"/>
          <w:lang w:val="en-US"/>
        </w:rPr>
        <w:t>s</w:t>
      </w:r>
      <w:r w:rsidRPr="00B42C49">
        <w:rPr>
          <w:sz w:val="28"/>
          <w:szCs w:val="28"/>
        </w:rPr>
        <w:t>7-1200</w:t>
      </w:r>
    </w:p>
    <w:p w14:paraId="032D8034" w14:textId="77777777" w:rsidR="000F4726" w:rsidRPr="00B42C49" w:rsidRDefault="000F4726" w:rsidP="000F4726">
      <w:pPr>
        <w:pStyle w:val="afd"/>
        <w:rPr>
          <w:szCs w:val="28"/>
        </w:rPr>
      </w:pPr>
      <w:r w:rsidRPr="00B42C49">
        <w:rPr>
          <w:szCs w:val="28"/>
        </w:rPr>
        <w:t>Данный ПЛК является наиболее подходящим, по сравнению с аналогами, потому что они уступают по своей стоимости</w:t>
      </w:r>
      <w:r>
        <w:rPr>
          <w:szCs w:val="28"/>
        </w:rPr>
        <w:t xml:space="preserve">, наработке на отказ и </w:t>
      </w:r>
      <w:r w:rsidRPr="00B42C49">
        <w:rPr>
          <w:szCs w:val="28"/>
        </w:rPr>
        <w:t>доступности.</w:t>
      </w:r>
    </w:p>
    <w:p w14:paraId="696592B4" w14:textId="77777777" w:rsidR="000F4726" w:rsidRPr="00B42C49" w:rsidRDefault="000F4726" w:rsidP="000F4726">
      <w:pPr>
        <w:spacing w:after="240"/>
        <w:rPr>
          <w:sz w:val="28"/>
          <w:szCs w:val="28"/>
        </w:rPr>
      </w:pPr>
    </w:p>
    <w:p w14:paraId="62544550" w14:textId="77777777" w:rsidR="00334DF9" w:rsidRPr="00334DF9" w:rsidRDefault="00334DF9" w:rsidP="00334DF9"/>
    <w:p w14:paraId="771810A5" w14:textId="4F8CD497" w:rsidR="00270602" w:rsidRPr="00595F79" w:rsidRDefault="00655EAC" w:rsidP="004D1F00">
      <w:pPr>
        <w:pStyle w:val="afd"/>
        <w:numPr>
          <w:ilvl w:val="0"/>
          <w:numId w:val="1"/>
        </w:numPr>
        <w:spacing w:before="0" w:after="0"/>
        <w:ind w:left="993"/>
        <w:rPr>
          <w:color w:val="000000" w:themeColor="text1"/>
          <w:szCs w:val="28"/>
        </w:rPr>
      </w:pPr>
      <w:r>
        <w:br w:type="page"/>
      </w:r>
    </w:p>
    <w:p w14:paraId="1CFE21D9" w14:textId="45F4F18F" w:rsidR="00B2041C" w:rsidRDefault="00B2041C" w:rsidP="00B2041C">
      <w:pPr>
        <w:pStyle w:val="afd"/>
        <w:spacing w:before="0"/>
      </w:pPr>
      <w:r>
        <w:lastRenderedPageBreak/>
        <w:t xml:space="preserve">Система электрической печи отжига металла должна обеспечивать </w:t>
      </w:r>
      <w:r w:rsidR="000F122F">
        <w:t>определенный</w:t>
      </w:r>
      <w:r>
        <w:t xml:space="preserve"> объем обработки информации по входам и выходом</w:t>
      </w:r>
      <w:r w:rsidR="000F122F">
        <w:t xml:space="preserve">, эта информация представлена в таблице </w:t>
      </w:r>
      <w:r w:rsidR="00962E6C">
        <w:t>1.1</w:t>
      </w:r>
      <w:r w:rsidR="000F122F">
        <w:t>.</w:t>
      </w:r>
    </w:p>
    <w:p w14:paraId="566A284C" w14:textId="3857D6B0" w:rsidR="003F1ACD" w:rsidRPr="003F1ACD" w:rsidRDefault="003F1ACD" w:rsidP="003F1ACD">
      <w:pPr>
        <w:pStyle w:val="aff"/>
        <w:keepNext/>
        <w:rPr>
          <w:i w:val="0"/>
          <w:iCs w:val="0"/>
          <w:color w:val="auto"/>
          <w:sz w:val="28"/>
          <w:szCs w:val="28"/>
        </w:rPr>
      </w:pPr>
      <w:r w:rsidRPr="003F1ACD">
        <w:rPr>
          <w:i w:val="0"/>
          <w:iCs w:val="0"/>
          <w:color w:val="auto"/>
          <w:sz w:val="28"/>
          <w:szCs w:val="28"/>
        </w:rPr>
        <w:t xml:space="preserve">Таблица </w:t>
      </w:r>
      <w:r w:rsidRPr="003F1ACD">
        <w:rPr>
          <w:i w:val="0"/>
          <w:iCs w:val="0"/>
          <w:color w:val="auto"/>
          <w:sz w:val="28"/>
          <w:szCs w:val="28"/>
        </w:rPr>
        <w:fldChar w:fldCharType="begin"/>
      </w:r>
      <w:r w:rsidRPr="003F1ACD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F1ACD">
        <w:rPr>
          <w:i w:val="0"/>
          <w:iCs w:val="0"/>
          <w:color w:val="auto"/>
          <w:sz w:val="28"/>
          <w:szCs w:val="28"/>
        </w:rPr>
        <w:fldChar w:fldCharType="separate"/>
      </w:r>
      <w:r w:rsidRPr="003F1ACD">
        <w:rPr>
          <w:i w:val="0"/>
          <w:iCs w:val="0"/>
          <w:noProof/>
          <w:color w:val="auto"/>
          <w:sz w:val="28"/>
          <w:szCs w:val="28"/>
        </w:rPr>
        <w:t>1</w:t>
      </w:r>
      <w:r w:rsidRPr="003F1ACD">
        <w:rPr>
          <w:i w:val="0"/>
          <w:iCs w:val="0"/>
          <w:color w:val="auto"/>
          <w:sz w:val="28"/>
          <w:szCs w:val="28"/>
        </w:rPr>
        <w:fldChar w:fldCharType="end"/>
      </w:r>
      <w:r w:rsidRPr="003F1ACD">
        <w:rPr>
          <w:i w:val="0"/>
          <w:iCs w:val="0"/>
          <w:color w:val="auto"/>
          <w:sz w:val="28"/>
          <w:szCs w:val="28"/>
        </w:rPr>
        <w:t>.1 –</w:t>
      </w:r>
      <w:r>
        <w:rPr>
          <w:i w:val="0"/>
          <w:iCs w:val="0"/>
          <w:color w:val="auto"/>
          <w:sz w:val="28"/>
          <w:szCs w:val="28"/>
        </w:rPr>
        <w:t xml:space="preserve"> Входы-выходы автоматизированной системы</w:t>
      </w:r>
      <w:r w:rsidRPr="003F1ACD">
        <w:rPr>
          <w:i w:val="0"/>
          <w:iCs w:val="0"/>
          <w:color w:val="auto"/>
          <w:sz w:val="28"/>
          <w:szCs w:val="28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4"/>
        <w:gridCol w:w="1444"/>
        <w:gridCol w:w="1440"/>
        <w:gridCol w:w="1440"/>
        <w:gridCol w:w="1458"/>
        <w:gridCol w:w="1440"/>
        <w:gridCol w:w="1508"/>
      </w:tblGrid>
      <w:tr w:rsidR="00BC72D6" w:rsidRPr="007B24D9" w14:paraId="18121C65" w14:textId="1074A17E" w:rsidTr="00316091">
        <w:trPr>
          <w:jc w:val="center"/>
        </w:trPr>
        <w:tc>
          <w:tcPr>
            <w:tcW w:w="658" w:type="pct"/>
            <w:tcBorders>
              <w:bottom w:val="nil"/>
            </w:tcBorders>
            <w:shd w:val="clear" w:color="auto" w:fill="auto"/>
          </w:tcPr>
          <w:p w14:paraId="072CB41F" w14:textId="71E94F2F" w:rsidR="00BC72D6" w:rsidRPr="007B24D9" w:rsidRDefault="00BC72D6" w:rsidP="00DF765F">
            <w:pPr>
              <w:jc w:val="center"/>
              <w:rPr>
                <w:b/>
                <w:color w:val="000000" w:themeColor="text1"/>
                <w:szCs w:val="28"/>
              </w:rPr>
            </w:pPr>
            <w:bookmarkStart w:id="8" w:name="_Hlk166085363"/>
            <w:r>
              <w:rPr>
                <w:b/>
                <w:color w:val="000000" w:themeColor="text1"/>
                <w:szCs w:val="28"/>
              </w:rPr>
              <w:t>Тип сигнала</w:t>
            </w:r>
          </w:p>
        </w:tc>
        <w:tc>
          <w:tcPr>
            <w:tcW w:w="718" w:type="pct"/>
            <w:tcBorders>
              <w:bottom w:val="nil"/>
            </w:tcBorders>
            <w:shd w:val="clear" w:color="auto" w:fill="auto"/>
          </w:tcPr>
          <w:p w14:paraId="5906B88A" w14:textId="5B1E0ADE" w:rsidR="00BC72D6" w:rsidRPr="007B24D9" w:rsidRDefault="00BC72D6" w:rsidP="00DF765F">
            <w:pPr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Наименование параметра</w:t>
            </w:r>
          </w:p>
        </w:tc>
        <w:tc>
          <w:tcPr>
            <w:tcW w:w="716" w:type="pct"/>
            <w:tcBorders>
              <w:bottom w:val="nil"/>
            </w:tcBorders>
            <w:shd w:val="clear" w:color="auto" w:fill="auto"/>
          </w:tcPr>
          <w:p w14:paraId="71E27792" w14:textId="7063B0BC" w:rsidR="00BC72D6" w:rsidRPr="007B24D9" w:rsidRDefault="00BC72D6" w:rsidP="00DF765F">
            <w:pPr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Тип канала</w:t>
            </w:r>
          </w:p>
        </w:tc>
        <w:tc>
          <w:tcPr>
            <w:tcW w:w="716" w:type="pct"/>
            <w:tcBorders>
              <w:bottom w:val="nil"/>
            </w:tcBorders>
          </w:tcPr>
          <w:p w14:paraId="559DDAA1" w14:textId="055AE6AD" w:rsidR="00BC72D6" w:rsidRDefault="00BC72D6" w:rsidP="00DF765F">
            <w:pPr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Модуль ввода-вывода</w:t>
            </w:r>
          </w:p>
        </w:tc>
        <w:tc>
          <w:tcPr>
            <w:tcW w:w="725" w:type="pct"/>
            <w:tcBorders>
              <w:bottom w:val="nil"/>
            </w:tcBorders>
          </w:tcPr>
          <w:p w14:paraId="3D52669D" w14:textId="7F160648" w:rsidR="00BC72D6" w:rsidRDefault="00BC72D6" w:rsidP="00DF765F">
            <w:pPr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Диапазон</w:t>
            </w:r>
          </w:p>
        </w:tc>
        <w:tc>
          <w:tcPr>
            <w:tcW w:w="716" w:type="pct"/>
            <w:tcBorders>
              <w:bottom w:val="nil"/>
            </w:tcBorders>
          </w:tcPr>
          <w:p w14:paraId="11AFE508" w14:textId="3378D364" w:rsidR="00BC72D6" w:rsidRPr="007B24D9" w:rsidRDefault="00BC72D6" w:rsidP="00DF765F">
            <w:pPr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Ед. измерения</w:t>
            </w:r>
          </w:p>
        </w:tc>
        <w:tc>
          <w:tcPr>
            <w:tcW w:w="750" w:type="pct"/>
            <w:vMerge w:val="restart"/>
          </w:tcPr>
          <w:p w14:paraId="6564067C" w14:textId="7C6CAD6B" w:rsidR="00BC72D6" w:rsidRPr="00312F00" w:rsidRDefault="00BC72D6" w:rsidP="00DF765F">
            <w:pPr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Сигнализация предупреждения</w:t>
            </w:r>
            <w:r>
              <w:rPr>
                <w:b/>
                <w:color w:val="000000" w:themeColor="text1"/>
                <w:szCs w:val="28"/>
                <w:lang w:val="en-US"/>
              </w:rPr>
              <w:t>(min, max)</w:t>
            </w:r>
          </w:p>
        </w:tc>
      </w:tr>
      <w:tr w:rsidR="00BC72D6" w:rsidRPr="007B24D9" w14:paraId="0F4FED85" w14:textId="4959A73A" w:rsidTr="00316091">
        <w:trPr>
          <w:jc w:val="center"/>
        </w:trPr>
        <w:tc>
          <w:tcPr>
            <w:tcW w:w="658" w:type="pct"/>
            <w:tcBorders>
              <w:top w:val="nil"/>
            </w:tcBorders>
            <w:shd w:val="clear" w:color="auto" w:fill="auto"/>
          </w:tcPr>
          <w:p w14:paraId="1D5D4F66" w14:textId="2303F8D9" w:rsidR="00BC72D6" w:rsidRPr="001D26E6" w:rsidRDefault="00BC72D6" w:rsidP="00DF765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718" w:type="pct"/>
            <w:tcBorders>
              <w:top w:val="nil"/>
            </w:tcBorders>
            <w:shd w:val="clear" w:color="auto" w:fill="auto"/>
          </w:tcPr>
          <w:p w14:paraId="4D26406E" w14:textId="77777777" w:rsidR="00BC72D6" w:rsidRPr="001D26E6" w:rsidRDefault="00BC72D6" w:rsidP="00DF765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716" w:type="pct"/>
            <w:tcBorders>
              <w:top w:val="nil"/>
            </w:tcBorders>
            <w:shd w:val="clear" w:color="auto" w:fill="auto"/>
          </w:tcPr>
          <w:p w14:paraId="7A29EA18" w14:textId="0EC5965E" w:rsidR="00BC72D6" w:rsidRPr="001D26E6" w:rsidRDefault="00BC72D6" w:rsidP="00DF765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716" w:type="pct"/>
            <w:tcBorders>
              <w:top w:val="nil"/>
            </w:tcBorders>
          </w:tcPr>
          <w:p w14:paraId="5CC00D1C" w14:textId="77777777" w:rsidR="00BC72D6" w:rsidRPr="001D26E6" w:rsidRDefault="00BC72D6" w:rsidP="00DF765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725" w:type="pct"/>
            <w:tcBorders>
              <w:top w:val="nil"/>
            </w:tcBorders>
          </w:tcPr>
          <w:p w14:paraId="734C118B" w14:textId="77777777" w:rsidR="00BC72D6" w:rsidRPr="001D26E6" w:rsidRDefault="00BC72D6" w:rsidP="00DF765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716" w:type="pct"/>
            <w:tcBorders>
              <w:top w:val="nil"/>
            </w:tcBorders>
            <w:shd w:val="clear" w:color="auto" w:fill="auto"/>
          </w:tcPr>
          <w:p w14:paraId="20A4ED88" w14:textId="1D377339" w:rsidR="00BC72D6" w:rsidRPr="001D26E6" w:rsidRDefault="00BC72D6" w:rsidP="00DF765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750" w:type="pct"/>
            <w:vMerge/>
          </w:tcPr>
          <w:p w14:paraId="0F71304B" w14:textId="13016728" w:rsidR="00BC72D6" w:rsidRPr="007B24D9" w:rsidRDefault="00BC72D6" w:rsidP="00DF765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 w:themeColor="text1"/>
                <w:szCs w:val="28"/>
                <w:lang w:val="en-US"/>
              </w:rPr>
            </w:pPr>
          </w:p>
        </w:tc>
      </w:tr>
      <w:tr w:rsidR="00BC72D6" w:rsidRPr="007B24D9" w14:paraId="75F238C0" w14:textId="04566705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0857BA7F" w14:textId="5B2D83E3" w:rsidR="00BC72D6" w:rsidRPr="001D26E6" w:rsidRDefault="00BC72D6" w:rsidP="006E4FD7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289A4FF0" w14:textId="7DDBE971" w:rsidR="00BC72D6" w:rsidRPr="007B24D9" w:rsidRDefault="00BC72D6" w:rsidP="006E4FD7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Температура с зоны нагрева 1</w:t>
            </w:r>
          </w:p>
        </w:tc>
        <w:tc>
          <w:tcPr>
            <w:tcW w:w="716" w:type="pct"/>
            <w:shd w:val="clear" w:color="auto" w:fill="auto"/>
          </w:tcPr>
          <w:p w14:paraId="42F96DB3" w14:textId="54C52B6B" w:rsidR="00BC72D6" w:rsidRPr="00B84494" w:rsidRDefault="00BC72D6" w:rsidP="006E4FD7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49B71B40" w14:textId="0E1D3EF5" w:rsidR="00BC72D6" w:rsidRDefault="00BC72D6" w:rsidP="006E4FD7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AIM724</w:t>
            </w:r>
          </w:p>
        </w:tc>
        <w:tc>
          <w:tcPr>
            <w:tcW w:w="725" w:type="pct"/>
          </w:tcPr>
          <w:p w14:paraId="58CB91CF" w14:textId="46BD1695" w:rsidR="00BC72D6" w:rsidRPr="00BC72D6" w:rsidRDefault="00BC72D6" w:rsidP="006E4FD7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Тип </w:t>
            </w:r>
            <w:r>
              <w:rPr>
                <w:color w:val="000000" w:themeColor="text1"/>
                <w:szCs w:val="28"/>
                <w:lang w:val="en-US"/>
              </w:rPr>
              <w:t>K</w:t>
            </w:r>
          </w:p>
        </w:tc>
        <w:tc>
          <w:tcPr>
            <w:tcW w:w="716" w:type="pct"/>
          </w:tcPr>
          <w:p w14:paraId="0262F6E1" w14:textId="4849F868" w:rsidR="00BC72D6" w:rsidRPr="003B4648" w:rsidRDefault="00BC72D6" w:rsidP="006E4FD7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℃</w:t>
            </w:r>
          </w:p>
        </w:tc>
        <w:tc>
          <w:tcPr>
            <w:tcW w:w="750" w:type="pct"/>
          </w:tcPr>
          <w:p w14:paraId="01BAE005" w14:textId="3EEFBB18" w:rsidR="00BC72D6" w:rsidRPr="00CF7D14" w:rsidRDefault="00BC72D6" w:rsidP="006E4FD7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±</w:t>
            </w:r>
            <w:r>
              <w:rPr>
                <w:color w:val="000000" w:themeColor="text1"/>
                <w:szCs w:val="28"/>
              </w:rPr>
              <w:t xml:space="preserve">50 </w:t>
            </w:r>
            <w:r>
              <w:rPr>
                <w:color w:val="000000" w:themeColor="text1"/>
                <w:szCs w:val="28"/>
                <w:lang w:val="en-US"/>
              </w:rPr>
              <w:t>℃</w:t>
            </w:r>
            <w:r>
              <w:rPr>
                <w:color w:val="000000" w:themeColor="text1"/>
                <w:szCs w:val="28"/>
              </w:rPr>
              <w:t xml:space="preserve"> от уставки</w:t>
            </w:r>
          </w:p>
        </w:tc>
      </w:tr>
      <w:tr w:rsidR="00BC72D6" w:rsidRPr="007B24D9" w14:paraId="12584977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607C754D" w14:textId="1A27C3B6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21ACEBB5" w14:textId="34B82F91" w:rsidR="00BC72D6" w:rsidRPr="005958D2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Температура с зоны нагрева </w:t>
            </w:r>
            <w:r>
              <w:rPr>
                <w:color w:val="000000" w:themeColor="text1"/>
                <w:szCs w:val="28"/>
                <w:lang w:val="en-US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01DB4557" w14:textId="32389F2D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7B7FA639" w14:textId="44DA3486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AIM724</w:t>
            </w:r>
          </w:p>
        </w:tc>
        <w:tc>
          <w:tcPr>
            <w:tcW w:w="725" w:type="pct"/>
          </w:tcPr>
          <w:p w14:paraId="30CBACD8" w14:textId="1025DDD0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Тип </w:t>
            </w:r>
            <w:r>
              <w:rPr>
                <w:color w:val="000000" w:themeColor="text1"/>
                <w:szCs w:val="28"/>
                <w:lang w:val="en-US"/>
              </w:rPr>
              <w:t>K</w:t>
            </w:r>
          </w:p>
        </w:tc>
        <w:tc>
          <w:tcPr>
            <w:tcW w:w="716" w:type="pct"/>
          </w:tcPr>
          <w:p w14:paraId="53FFD220" w14:textId="14A59ED9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℃</w:t>
            </w:r>
          </w:p>
        </w:tc>
        <w:tc>
          <w:tcPr>
            <w:tcW w:w="750" w:type="pct"/>
          </w:tcPr>
          <w:p w14:paraId="182D0652" w14:textId="4AAF5EAD" w:rsidR="00BC72D6" w:rsidRPr="00CF7D14" w:rsidRDefault="00BC72D6" w:rsidP="005958D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±</w:t>
            </w:r>
            <w:r>
              <w:rPr>
                <w:color w:val="000000" w:themeColor="text1"/>
                <w:szCs w:val="28"/>
              </w:rPr>
              <w:t xml:space="preserve">50 </w:t>
            </w:r>
            <w:r>
              <w:rPr>
                <w:color w:val="000000" w:themeColor="text1"/>
                <w:szCs w:val="28"/>
                <w:lang w:val="en-US"/>
              </w:rPr>
              <w:t>℃</w:t>
            </w:r>
            <w:r>
              <w:rPr>
                <w:color w:val="000000" w:themeColor="text1"/>
                <w:szCs w:val="28"/>
              </w:rPr>
              <w:t xml:space="preserve"> от уставки</w:t>
            </w:r>
          </w:p>
        </w:tc>
      </w:tr>
      <w:tr w:rsidR="00BC72D6" w:rsidRPr="007B24D9" w14:paraId="615C2034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60D0CA2C" w14:textId="15272E93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44E8ECD9" w14:textId="07A7F3C3" w:rsidR="00BC72D6" w:rsidRPr="005958D2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Температура с зоны нагрева </w:t>
            </w:r>
            <w:r>
              <w:rPr>
                <w:color w:val="000000" w:themeColor="text1"/>
                <w:szCs w:val="28"/>
                <w:lang w:val="en-US"/>
              </w:rPr>
              <w:t>3</w:t>
            </w:r>
          </w:p>
        </w:tc>
        <w:tc>
          <w:tcPr>
            <w:tcW w:w="716" w:type="pct"/>
            <w:shd w:val="clear" w:color="auto" w:fill="auto"/>
          </w:tcPr>
          <w:p w14:paraId="36D32C21" w14:textId="084F4451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3235209A" w14:textId="2BE00722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AIM724</w:t>
            </w:r>
          </w:p>
        </w:tc>
        <w:tc>
          <w:tcPr>
            <w:tcW w:w="725" w:type="pct"/>
          </w:tcPr>
          <w:p w14:paraId="32E16AB1" w14:textId="573989C6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Тип </w:t>
            </w:r>
            <w:r>
              <w:rPr>
                <w:color w:val="000000" w:themeColor="text1"/>
                <w:szCs w:val="28"/>
                <w:lang w:val="en-US"/>
              </w:rPr>
              <w:t>K</w:t>
            </w:r>
          </w:p>
        </w:tc>
        <w:tc>
          <w:tcPr>
            <w:tcW w:w="716" w:type="pct"/>
          </w:tcPr>
          <w:p w14:paraId="5E50CC06" w14:textId="10B2B549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℃</w:t>
            </w:r>
          </w:p>
        </w:tc>
        <w:tc>
          <w:tcPr>
            <w:tcW w:w="750" w:type="pct"/>
          </w:tcPr>
          <w:p w14:paraId="5CAFDA72" w14:textId="3657D7D5" w:rsidR="00BC72D6" w:rsidRPr="00CF7D14" w:rsidRDefault="00BC72D6" w:rsidP="005958D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±</w:t>
            </w:r>
            <w:r>
              <w:rPr>
                <w:color w:val="000000" w:themeColor="text1"/>
                <w:szCs w:val="28"/>
              </w:rPr>
              <w:t xml:space="preserve">50 </w:t>
            </w:r>
            <w:r>
              <w:rPr>
                <w:color w:val="000000" w:themeColor="text1"/>
                <w:szCs w:val="28"/>
                <w:lang w:val="en-US"/>
              </w:rPr>
              <w:t>℃</w:t>
            </w:r>
            <w:r>
              <w:rPr>
                <w:color w:val="000000" w:themeColor="text1"/>
                <w:szCs w:val="28"/>
              </w:rPr>
              <w:t xml:space="preserve"> от уставки</w:t>
            </w:r>
          </w:p>
        </w:tc>
      </w:tr>
      <w:tr w:rsidR="00BC72D6" w:rsidRPr="007B24D9" w14:paraId="448B018D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332867B2" w14:textId="2D1C166B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301EDE53" w14:textId="7E13F973" w:rsidR="00BC72D6" w:rsidRPr="005958D2" w:rsidRDefault="00BC72D6" w:rsidP="005958D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Температура с зоны нагрева </w:t>
            </w:r>
            <w:r>
              <w:rPr>
                <w:color w:val="000000" w:themeColor="text1"/>
                <w:szCs w:val="28"/>
                <w:lang w:val="en-US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2B43D4A5" w14:textId="68711297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51DB9CC2" w14:textId="06FE16DC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AIM724</w:t>
            </w:r>
          </w:p>
        </w:tc>
        <w:tc>
          <w:tcPr>
            <w:tcW w:w="725" w:type="pct"/>
          </w:tcPr>
          <w:p w14:paraId="42858BC7" w14:textId="2E0EE509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Тип </w:t>
            </w:r>
            <w:r>
              <w:rPr>
                <w:color w:val="000000" w:themeColor="text1"/>
                <w:szCs w:val="28"/>
                <w:lang w:val="en-US"/>
              </w:rPr>
              <w:t>K</w:t>
            </w:r>
          </w:p>
        </w:tc>
        <w:tc>
          <w:tcPr>
            <w:tcW w:w="716" w:type="pct"/>
          </w:tcPr>
          <w:p w14:paraId="64418426" w14:textId="0CC6D27C" w:rsidR="00BC72D6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℃</w:t>
            </w:r>
          </w:p>
        </w:tc>
        <w:tc>
          <w:tcPr>
            <w:tcW w:w="750" w:type="pct"/>
          </w:tcPr>
          <w:p w14:paraId="40778736" w14:textId="364E86CC" w:rsidR="00BC72D6" w:rsidRPr="00CF7D14" w:rsidRDefault="00BC72D6" w:rsidP="005958D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±</w:t>
            </w:r>
            <w:r>
              <w:rPr>
                <w:color w:val="000000" w:themeColor="text1"/>
                <w:szCs w:val="28"/>
              </w:rPr>
              <w:t xml:space="preserve">50 </w:t>
            </w:r>
            <w:r>
              <w:rPr>
                <w:color w:val="000000" w:themeColor="text1"/>
                <w:szCs w:val="28"/>
                <w:lang w:val="en-US"/>
              </w:rPr>
              <w:t>℃</w:t>
            </w:r>
            <w:r>
              <w:rPr>
                <w:color w:val="000000" w:themeColor="text1"/>
                <w:szCs w:val="28"/>
              </w:rPr>
              <w:t xml:space="preserve"> от уставки</w:t>
            </w:r>
          </w:p>
        </w:tc>
      </w:tr>
      <w:tr w:rsidR="00BC72D6" w:rsidRPr="007B24D9" w14:paraId="6C526CD4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018D1209" w14:textId="7045D7BB" w:rsidR="00BC72D6" w:rsidRDefault="00BC72D6" w:rsidP="005958D2">
            <w:pPr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1BF99626" w14:textId="32682D87" w:rsidR="00BC72D6" w:rsidRPr="005958D2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Датчик газа</w:t>
            </w:r>
          </w:p>
        </w:tc>
        <w:tc>
          <w:tcPr>
            <w:tcW w:w="716" w:type="pct"/>
            <w:shd w:val="clear" w:color="auto" w:fill="auto"/>
          </w:tcPr>
          <w:p w14:paraId="5101F018" w14:textId="1552D5A3" w:rsidR="00BC72D6" w:rsidRPr="001D26E6" w:rsidRDefault="00BC72D6" w:rsidP="005958D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7F5F5CCD" w14:textId="39763EE2" w:rsidR="00BC72D6" w:rsidRPr="005E0AE8" w:rsidRDefault="005E0AE8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AIM723</w:t>
            </w:r>
          </w:p>
        </w:tc>
        <w:tc>
          <w:tcPr>
            <w:tcW w:w="725" w:type="pct"/>
          </w:tcPr>
          <w:p w14:paraId="591A4BED" w14:textId="0FA30AAF" w:rsidR="00BC72D6" w:rsidRPr="005E0AE8" w:rsidRDefault="005E0AE8" w:rsidP="005958D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4 – 20</w:t>
            </w:r>
            <w:r w:rsidR="00CA3530">
              <w:rPr>
                <w:color w:val="000000" w:themeColor="text1"/>
                <w:szCs w:val="28"/>
              </w:rPr>
              <w:t xml:space="preserve"> мА</w:t>
            </w:r>
          </w:p>
        </w:tc>
        <w:tc>
          <w:tcPr>
            <w:tcW w:w="716" w:type="pct"/>
          </w:tcPr>
          <w:p w14:paraId="5264A837" w14:textId="18503BFE" w:rsidR="00BC72D6" w:rsidRPr="00312F00" w:rsidRDefault="00BC72D6" w:rsidP="005958D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</w:t>
            </w:r>
            <w:r>
              <w:rPr>
                <w:color w:val="000000" w:themeColor="text1"/>
                <w:szCs w:val="28"/>
                <w:lang w:val="en-US"/>
              </w:rPr>
              <w:t>³/</w:t>
            </w:r>
            <w:r>
              <w:rPr>
                <w:color w:val="000000" w:themeColor="text1"/>
                <w:szCs w:val="28"/>
              </w:rPr>
              <w:t>ч</w:t>
            </w:r>
          </w:p>
        </w:tc>
        <w:tc>
          <w:tcPr>
            <w:tcW w:w="750" w:type="pct"/>
          </w:tcPr>
          <w:p w14:paraId="7A961FE4" w14:textId="5887A61F" w:rsidR="00BC72D6" w:rsidRPr="007B24D9" w:rsidRDefault="00BC72D6" w:rsidP="005958D2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±</w:t>
            </w:r>
            <w:r>
              <w:rPr>
                <w:color w:val="000000" w:themeColor="text1"/>
                <w:szCs w:val="28"/>
              </w:rPr>
              <w:t>5 м</w:t>
            </w:r>
            <w:r>
              <w:rPr>
                <w:color w:val="000000" w:themeColor="text1"/>
                <w:szCs w:val="28"/>
                <w:lang w:val="en-US"/>
              </w:rPr>
              <w:t>³/</w:t>
            </w:r>
            <w:r>
              <w:rPr>
                <w:color w:val="000000" w:themeColor="text1"/>
                <w:szCs w:val="28"/>
              </w:rPr>
              <w:t>ч от уставки</w:t>
            </w:r>
          </w:p>
        </w:tc>
      </w:tr>
      <w:tr w:rsidR="00EF67E4" w:rsidRPr="007B24D9" w14:paraId="6137B9E4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133992A5" w14:textId="0FAF3FEB" w:rsidR="00EF67E4" w:rsidRPr="006E4FD7" w:rsidRDefault="00EF67E4" w:rsidP="00EF67E4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22BB7E16" w14:textId="00DBEFB4" w:rsidR="00EF67E4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Датчик давления</w:t>
            </w:r>
          </w:p>
        </w:tc>
        <w:tc>
          <w:tcPr>
            <w:tcW w:w="716" w:type="pct"/>
            <w:shd w:val="clear" w:color="auto" w:fill="auto"/>
          </w:tcPr>
          <w:p w14:paraId="0DE0EA09" w14:textId="17581348" w:rsidR="00EF67E4" w:rsidRPr="007B24D9" w:rsidRDefault="00EF67E4" w:rsidP="00EF67E4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00FEF6CF" w14:textId="7B90D201" w:rsidR="00EF67E4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AIM723</w:t>
            </w:r>
          </w:p>
        </w:tc>
        <w:tc>
          <w:tcPr>
            <w:tcW w:w="725" w:type="pct"/>
          </w:tcPr>
          <w:p w14:paraId="7C8920E2" w14:textId="7DD56745" w:rsidR="00EF67E4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4 – 20</w:t>
            </w:r>
            <w:r>
              <w:rPr>
                <w:color w:val="000000" w:themeColor="text1"/>
                <w:szCs w:val="28"/>
              </w:rPr>
              <w:t>мА</w:t>
            </w:r>
          </w:p>
        </w:tc>
        <w:tc>
          <w:tcPr>
            <w:tcW w:w="716" w:type="pct"/>
          </w:tcPr>
          <w:p w14:paraId="087F1F29" w14:textId="60DF95F7" w:rsidR="00EF67E4" w:rsidRPr="006E4FD7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Па</w:t>
            </w:r>
          </w:p>
        </w:tc>
        <w:tc>
          <w:tcPr>
            <w:tcW w:w="750" w:type="pct"/>
          </w:tcPr>
          <w:p w14:paraId="0FDB0ABD" w14:textId="72474290" w:rsidR="00EF67E4" w:rsidRPr="00AB1BA4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±</w:t>
            </w:r>
            <w:r>
              <w:rPr>
                <w:color w:val="000000" w:themeColor="text1"/>
                <w:szCs w:val="28"/>
              </w:rPr>
              <w:t>20 Па от уставки</w:t>
            </w:r>
          </w:p>
        </w:tc>
      </w:tr>
      <w:tr w:rsidR="00EF67E4" w:rsidRPr="007B24D9" w14:paraId="53144B3D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251E4F2A" w14:textId="620EAF08" w:rsidR="00EF67E4" w:rsidRPr="00B549DF" w:rsidRDefault="00EF67E4" w:rsidP="00EF67E4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DI</w:t>
            </w:r>
          </w:p>
        </w:tc>
        <w:tc>
          <w:tcPr>
            <w:tcW w:w="718" w:type="pct"/>
            <w:shd w:val="clear" w:color="auto" w:fill="auto"/>
          </w:tcPr>
          <w:p w14:paraId="16CFC6DE" w14:textId="7E91B541" w:rsidR="00EF67E4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Обратная связь контактора 1</w:t>
            </w:r>
          </w:p>
        </w:tc>
        <w:tc>
          <w:tcPr>
            <w:tcW w:w="716" w:type="pct"/>
            <w:shd w:val="clear" w:color="auto" w:fill="auto"/>
          </w:tcPr>
          <w:p w14:paraId="3C0CE680" w14:textId="26D40649" w:rsidR="00EF67E4" w:rsidRDefault="00EF67E4" w:rsidP="00EF67E4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0692CC1A" w14:textId="47D291D4" w:rsidR="00EF67E4" w:rsidRPr="00CA3530" w:rsidRDefault="00CA3530" w:rsidP="00EF67E4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DIM717</w:t>
            </w:r>
          </w:p>
        </w:tc>
        <w:tc>
          <w:tcPr>
            <w:tcW w:w="725" w:type="pct"/>
          </w:tcPr>
          <w:p w14:paraId="215A0663" w14:textId="081E2959" w:rsidR="00CA3530" w:rsidRDefault="00CA3530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-3…+5 – лог. 0, 15…30 – лог 1</w:t>
            </w:r>
          </w:p>
          <w:p w14:paraId="543DA96E" w14:textId="71D206C1" w:rsidR="00EF67E4" w:rsidRDefault="00CA3530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716" w:type="pct"/>
          </w:tcPr>
          <w:p w14:paraId="55F38AA6" w14:textId="33BF7D7B" w:rsidR="00EF67E4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7B1AED73" w14:textId="360F506E" w:rsidR="00EF67E4" w:rsidRPr="003045FB" w:rsidRDefault="00EF67E4" w:rsidP="00EF67E4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¬</w:t>
            </w:r>
            <w:r>
              <w:rPr>
                <w:color w:val="000000" w:themeColor="text1"/>
                <w:szCs w:val="28"/>
              </w:rPr>
              <w:t xml:space="preserve"> уставка</w:t>
            </w:r>
          </w:p>
        </w:tc>
      </w:tr>
      <w:tr w:rsidR="00FE658F" w:rsidRPr="007B24D9" w14:paraId="5CC3261C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0FB8D728" w14:textId="5727835B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DI</w:t>
            </w:r>
          </w:p>
        </w:tc>
        <w:tc>
          <w:tcPr>
            <w:tcW w:w="718" w:type="pct"/>
            <w:shd w:val="clear" w:color="auto" w:fill="auto"/>
          </w:tcPr>
          <w:p w14:paraId="4122C7EA" w14:textId="0A4935A8" w:rsidR="00FE658F" w:rsidRPr="00ED548A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Обратная связь контактора </w:t>
            </w:r>
            <w:r>
              <w:rPr>
                <w:color w:val="000000" w:themeColor="text1"/>
                <w:szCs w:val="28"/>
                <w:lang w:val="en-US"/>
              </w:rPr>
              <w:t>2</w:t>
            </w:r>
          </w:p>
        </w:tc>
        <w:tc>
          <w:tcPr>
            <w:tcW w:w="716" w:type="pct"/>
            <w:shd w:val="clear" w:color="auto" w:fill="auto"/>
          </w:tcPr>
          <w:p w14:paraId="6E5C2031" w14:textId="6072F2A2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229A6AF2" w14:textId="3CBA2345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DIM717</w:t>
            </w:r>
          </w:p>
        </w:tc>
        <w:tc>
          <w:tcPr>
            <w:tcW w:w="725" w:type="pct"/>
          </w:tcPr>
          <w:p w14:paraId="4BE7D0D4" w14:textId="77777777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-3…+5 – лог. 0, 15…30 – лог 1</w:t>
            </w:r>
          </w:p>
          <w:p w14:paraId="119A30E5" w14:textId="174328CA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716" w:type="pct"/>
          </w:tcPr>
          <w:p w14:paraId="5F4BDCE1" w14:textId="5C99C151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7C657EEC" w14:textId="544DE84A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¬</w:t>
            </w:r>
            <w:r>
              <w:rPr>
                <w:color w:val="000000" w:themeColor="text1"/>
                <w:szCs w:val="28"/>
              </w:rPr>
              <w:t xml:space="preserve"> уставка</w:t>
            </w:r>
          </w:p>
        </w:tc>
      </w:tr>
      <w:tr w:rsidR="00FE658F" w:rsidRPr="007B24D9" w14:paraId="0A1272AC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15BB0C33" w14:textId="1B5E4D4C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DI</w:t>
            </w:r>
          </w:p>
        </w:tc>
        <w:tc>
          <w:tcPr>
            <w:tcW w:w="718" w:type="pct"/>
            <w:shd w:val="clear" w:color="auto" w:fill="auto"/>
          </w:tcPr>
          <w:p w14:paraId="43CFC7EF" w14:textId="7FFEE5B9" w:rsidR="00FE658F" w:rsidRPr="00EF671B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Обратная связь контактора </w:t>
            </w:r>
            <w:r>
              <w:rPr>
                <w:color w:val="000000" w:themeColor="text1"/>
                <w:szCs w:val="28"/>
                <w:lang w:val="en-US"/>
              </w:rPr>
              <w:t>3</w:t>
            </w:r>
          </w:p>
        </w:tc>
        <w:tc>
          <w:tcPr>
            <w:tcW w:w="716" w:type="pct"/>
            <w:shd w:val="clear" w:color="auto" w:fill="auto"/>
          </w:tcPr>
          <w:p w14:paraId="1535F9A3" w14:textId="7CC54AE6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05281F4F" w14:textId="3E72E39A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DIM717</w:t>
            </w:r>
          </w:p>
        </w:tc>
        <w:tc>
          <w:tcPr>
            <w:tcW w:w="725" w:type="pct"/>
          </w:tcPr>
          <w:p w14:paraId="58924E9B" w14:textId="77777777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-3…+5 – лог. 0, 15…30 – лог 1</w:t>
            </w:r>
          </w:p>
          <w:p w14:paraId="71044B3E" w14:textId="7FDE6AF8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716" w:type="pct"/>
          </w:tcPr>
          <w:p w14:paraId="52B6A593" w14:textId="63528D51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43FADD8E" w14:textId="01496609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¬</w:t>
            </w:r>
            <w:r>
              <w:rPr>
                <w:color w:val="000000" w:themeColor="text1"/>
                <w:szCs w:val="28"/>
              </w:rPr>
              <w:t xml:space="preserve"> уставка</w:t>
            </w:r>
          </w:p>
        </w:tc>
      </w:tr>
      <w:tr w:rsidR="00FE658F" w:rsidRPr="007B24D9" w14:paraId="77AD90F6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5938F2AB" w14:textId="2D433E11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DI</w:t>
            </w:r>
          </w:p>
        </w:tc>
        <w:tc>
          <w:tcPr>
            <w:tcW w:w="718" w:type="pct"/>
            <w:shd w:val="clear" w:color="auto" w:fill="auto"/>
          </w:tcPr>
          <w:p w14:paraId="78C2811B" w14:textId="66CA42C3" w:rsidR="00FE658F" w:rsidRPr="00EF671B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Обратная связь контактора </w:t>
            </w:r>
            <w:r>
              <w:rPr>
                <w:color w:val="000000" w:themeColor="text1"/>
                <w:szCs w:val="28"/>
                <w:lang w:val="en-US"/>
              </w:rPr>
              <w:t>4</w:t>
            </w:r>
          </w:p>
        </w:tc>
        <w:tc>
          <w:tcPr>
            <w:tcW w:w="716" w:type="pct"/>
            <w:shd w:val="clear" w:color="auto" w:fill="auto"/>
          </w:tcPr>
          <w:p w14:paraId="58DFD3BB" w14:textId="3CB6880D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65D13284" w14:textId="2875C5E2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DIM717</w:t>
            </w:r>
          </w:p>
        </w:tc>
        <w:tc>
          <w:tcPr>
            <w:tcW w:w="725" w:type="pct"/>
          </w:tcPr>
          <w:p w14:paraId="493532B0" w14:textId="77777777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-3…+5 – лог. 0, 15…30 – лог 1</w:t>
            </w:r>
          </w:p>
          <w:p w14:paraId="1BF32DCD" w14:textId="18E65DA3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716" w:type="pct"/>
          </w:tcPr>
          <w:p w14:paraId="1DCA8E91" w14:textId="4CC77C2A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7ECC1E26" w14:textId="65418D19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¬</w:t>
            </w:r>
            <w:r>
              <w:rPr>
                <w:color w:val="000000" w:themeColor="text1"/>
                <w:szCs w:val="28"/>
              </w:rPr>
              <w:t xml:space="preserve"> уставка</w:t>
            </w:r>
          </w:p>
        </w:tc>
      </w:tr>
      <w:tr w:rsidR="00FE658F" w:rsidRPr="007B24D9" w14:paraId="18BD1033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6487863D" w14:textId="6EFF9AB7" w:rsidR="00FE658F" w:rsidRPr="00DC00AD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AO</w:t>
            </w:r>
          </w:p>
        </w:tc>
        <w:tc>
          <w:tcPr>
            <w:tcW w:w="718" w:type="pct"/>
            <w:shd w:val="clear" w:color="auto" w:fill="auto"/>
          </w:tcPr>
          <w:p w14:paraId="3E35AF26" w14:textId="19722414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заслонкой защитного газа</w:t>
            </w:r>
          </w:p>
        </w:tc>
        <w:tc>
          <w:tcPr>
            <w:tcW w:w="716" w:type="pct"/>
            <w:shd w:val="clear" w:color="auto" w:fill="auto"/>
          </w:tcPr>
          <w:p w14:paraId="2C8D083E" w14:textId="314D19E5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00CAE8C4" w14:textId="4332DE67" w:rsidR="00FE658F" w:rsidRPr="002210D3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AIM726</w:t>
            </w:r>
          </w:p>
        </w:tc>
        <w:tc>
          <w:tcPr>
            <w:tcW w:w="725" w:type="pct"/>
          </w:tcPr>
          <w:p w14:paraId="7D925B4F" w14:textId="529C601D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0 – 40</w:t>
            </w:r>
            <w:r>
              <w:rPr>
                <w:color w:val="000000" w:themeColor="text1"/>
                <w:szCs w:val="28"/>
              </w:rPr>
              <w:t>В</w:t>
            </w:r>
          </w:p>
        </w:tc>
        <w:tc>
          <w:tcPr>
            <w:tcW w:w="716" w:type="pct"/>
          </w:tcPr>
          <w:p w14:paraId="3981F848" w14:textId="5B30E371" w:rsidR="00FE658F" w:rsidRPr="00501F90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%</w:t>
            </w:r>
          </w:p>
        </w:tc>
        <w:tc>
          <w:tcPr>
            <w:tcW w:w="750" w:type="pct"/>
          </w:tcPr>
          <w:p w14:paraId="4A1EC01E" w14:textId="64B591A2" w:rsidR="00FE658F" w:rsidRPr="00621A9C" w:rsidRDefault="00621A9C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+</w:t>
            </w:r>
          </w:p>
        </w:tc>
      </w:tr>
      <w:tr w:rsidR="00FE658F" w:rsidRPr="007B24D9" w14:paraId="268965A8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30C9EB6C" w14:textId="35B6E592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lastRenderedPageBreak/>
              <w:t>AO</w:t>
            </w:r>
          </w:p>
        </w:tc>
        <w:tc>
          <w:tcPr>
            <w:tcW w:w="718" w:type="pct"/>
            <w:shd w:val="clear" w:color="auto" w:fill="auto"/>
          </w:tcPr>
          <w:p w14:paraId="4D5963F4" w14:textId="2D381317" w:rsidR="00FE658F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заслонкой контроля давления</w:t>
            </w:r>
          </w:p>
        </w:tc>
        <w:tc>
          <w:tcPr>
            <w:tcW w:w="716" w:type="pct"/>
            <w:shd w:val="clear" w:color="auto" w:fill="auto"/>
          </w:tcPr>
          <w:p w14:paraId="795C59AF" w14:textId="0A5395E6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3ABF6D63" w14:textId="35F17E8C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AIM726</w:t>
            </w:r>
          </w:p>
        </w:tc>
        <w:tc>
          <w:tcPr>
            <w:tcW w:w="725" w:type="pct"/>
          </w:tcPr>
          <w:p w14:paraId="2E9B6EE0" w14:textId="452A8239" w:rsidR="00FE658F" w:rsidRPr="002210D3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0 – 40</w:t>
            </w:r>
            <w:r>
              <w:rPr>
                <w:color w:val="000000" w:themeColor="text1"/>
                <w:szCs w:val="28"/>
              </w:rPr>
              <w:t>В</w:t>
            </w:r>
          </w:p>
        </w:tc>
        <w:tc>
          <w:tcPr>
            <w:tcW w:w="716" w:type="pct"/>
          </w:tcPr>
          <w:p w14:paraId="66E98ACE" w14:textId="72C5F02A" w:rsidR="00FE658F" w:rsidRPr="00501F90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%</w:t>
            </w:r>
          </w:p>
        </w:tc>
        <w:tc>
          <w:tcPr>
            <w:tcW w:w="750" w:type="pct"/>
          </w:tcPr>
          <w:p w14:paraId="287EE0F8" w14:textId="3CA8D70F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</w:tr>
      <w:tr w:rsidR="00FE658F" w:rsidRPr="007B24D9" w14:paraId="7FCC2337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726FD761" w14:textId="6A4DF075" w:rsidR="00FE658F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DO</w:t>
            </w:r>
          </w:p>
        </w:tc>
        <w:tc>
          <w:tcPr>
            <w:tcW w:w="718" w:type="pct"/>
            <w:shd w:val="clear" w:color="auto" w:fill="auto"/>
          </w:tcPr>
          <w:p w14:paraId="47A69D19" w14:textId="29753326" w:rsidR="00FE658F" w:rsidRPr="00AE4529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контактором тэна 1</w:t>
            </w:r>
          </w:p>
        </w:tc>
        <w:tc>
          <w:tcPr>
            <w:tcW w:w="716" w:type="pct"/>
            <w:shd w:val="clear" w:color="auto" w:fill="auto"/>
          </w:tcPr>
          <w:p w14:paraId="5DE5AD02" w14:textId="43D7286C" w:rsidR="00FE658F" w:rsidRPr="007B24D9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56DB92E6" w14:textId="325E6260" w:rsidR="00FE658F" w:rsidRPr="00316091" w:rsidRDefault="00316091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DIM718</w:t>
            </w:r>
          </w:p>
        </w:tc>
        <w:tc>
          <w:tcPr>
            <w:tcW w:w="725" w:type="pct"/>
          </w:tcPr>
          <w:p w14:paraId="44E5FCC3" w14:textId="1EEF2B67" w:rsidR="00FE658F" w:rsidRPr="00316091" w:rsidRDefault="00316091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20,4…28,8</w:t>
            </w:r>
            <w:r>
              <w:rPr>
                <w:color w:val="000000" w:themeColor="text1"/>
                <w:szCs w:val="28"/>
              </w:rPr>
              <w:t>В</w:t>
            </w:r>
          </w:p>
        </w:tc>
        <w:tc>
          <w:tcPr>
            <w:tcW w:w="716" w:type="pct"/>
          </w:tcPr>
          <w:p w14:paraId="4F2B1944" w14:textId="1BF94558" w:rsidR="00FE658F" w:rsidRPr="00AE4529" w:rsidRDefault="00FE658F" w:rsidP="00FE658F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437522FD" w14:textId="2A73385C" w:rsidR="00FE658F" w:rsidRPr="007B24D9" w:rsidRDefault="00FE658F" w:rsidP="00FE658F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–   </w:t>
            </w:r>
          </w:p>
        </w:tc>
      </w:tr>
      <w:tr w:rsidR="00316091" w:rsidRPr="007B24D9" w14:paraId="12C88337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4FADBACE" w14:textId="1AC102D2" w:rsidR="00316091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DO</w:t>
            </w:r>
          </w:p>
        </w:tc>
        <w:tc>
          <w:tcPr>
            <w:tcW w:w="718" w:type="pct"/>
            <w:shd w:val="clear" w:color="auto" w:fill="auto"/>
          </w:tcPr>
          <w:p w14:paraId="56E445A7" w14:textId="0E5848FE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контактором тэна 2</w:t>
            </w:r>
          </w:p>
        </w:tc>
        <w:tc>
          <w:tcPr>
            <w:tcW w:w="716" w:type="pct"/>
            <w:shd w:val="clear" w:color="auto" w:fill="auto"/>
          </w:tcPr>
          <w:p w14:paraId="0E510930" w14:textId="7E586346" w:rsidR="00316091" w:rsidRPr="007B24D9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3F0E8602" w14:textId="2EB4D5C2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DIM718</w:t>
            </w:r>
          </w:p>
        </w:tc>
        <w:tc>
          <w:tcPr>
            <w:tcW w:w="725" w:type="pct"/>
          </w:tcPr>
          <w:p w14:paraId="1F6F8E3F" w14:textId="6A793CC1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20,4…28,8</w:t>
            </w:r>
            <w:r>
              <w:rPr>
                <w:color w:val="000000" w:themeColor="text1"/>
                <w:szCs w:val="28"/>
              </w:rPr>
              <w:t>В</w:t>
            </w:r>
          </w:p>
        </w:tc>
        <w:tc>
          <w:tcPr>
            <w:tcW w:w="716" w:type="pct"/>
          </w:tcPr>
          <w:p w14:paraId="55DA3108" w14:textId="461E9CBB" w:rsidR="00316091" w:rsidRPr="007B24D9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2E97DB65" w14:textId="6487262E" w:rsidR="00316091" w:rsidRPr="007B24D9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–   </w:t>
            </w:r>
          </w:p>
        </w:tc>
      </w:tr>
      <w:tr w:rsidR="00316091" w:rsidRPr="007B24D9" w14:paraId="746B543A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3CADA399" w14:textId="6940BD47" w:rsidR="00316091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DO</w:t>
            </w:r>
          </w:p>
        </w:tc>
        <w:tc>
          <w:tcPr>
            <w:tcW w:w="718" w:type="pct"/>
            <w:shd w:val="clear" w:color="auto" w:fill="auto"/>
          </w:tcPr>
          <w:p w14:paraId="6C69FD12" w14:textId="30385D13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контактором тэна 3</w:t>
            </w:r>
          </w:p>
        </w:tc>
        <w:tc>
          <w:tcPr>
            <w:tcW w:w="716" w:type="pct"/>
            <w:shd w:val="clear" w:color="auto" w:fill="auto"/>
          </w:tcPr>
          <w:p w14:paraId="391E893C" w14:textId="4BB46449" w:rsidR="00316091" w:rsidRPr="007B24D9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159B0A9B" w14:textId="59B73C0B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DIM718</w:t>
            </w:r>
          </w:p>
        </w:tc>
        <w:tc>
          <w:tcPr>
            <w:tcW w:w="725" w:type="pct"/>
          </w:tcPr>
          <w:p w14:paraId="3C681FBA" w14:textId="65875B0B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20,4…28,8</w:t>
            </w:r>
            <w:r>
              <w:rPr>
                <w:color w:val="000000" w:themeColor="text1"/>
                <w:szCs w:val="28"/>
              </w:rPr>
              <w:t>В</w:t>
            </w:r>
          </w:p>
        </w:tc>
        <w:tc>
          <w:tcPr>
            <w:tcW w:w="716" w:type="pct"/>
          </w:tcPr>
          <w:p w14:paraId="638399A3" w14:textId="15B0D856" w:rsidR="00316091" w:rsidRPr="00AE4529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4AA9F00F" w14:textId="6018F061" w:rsidR="00316091" w:rsidRPr="007B24D9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–   </w:t>
            </w:r>
          </w:p>
        </w:tc>
      </w:tr>
      <w:tr w:rsidR="00316091" w:rsidRPr="007B24D9" w14:paraId="23633E7F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0C123663" w14:textId="1421B285" w:rsidR="00316091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DO</w:t>
            </w:r>
          </w:p>
        </w:tc>
        <w:tc>
          <w:tcPr>
            <w:tcW w:w="718" w:type="pct"/>
            <w:shd w:val="clear" w:color="auto" w:fill="auto"/>
          </w:tcPr>
          <w:p w14:paraId="31BD3049" w14:textId="1FD6FDD6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Управление контактором тэна 4</w:t>
            </w:r>
          </w:p>
        </w:tc>
        <w:tc>
          <w:tcPr>
            <w:tcW w:w="716" w:type="pct"/>
            <w:shd w:val="clear" w:color="auto" w:fill="auto"/>
          </w:tcPr>
          <w:p w14:paraId="41F21C76" w14:textId="01CFB43B" w:rsidR="00316091" w:rsidRPr="007B24D9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2E551146" w14:textId="24DE8F5B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DIM718</w:t>
            </w:r>
          </w:p>
        </w:tc>
        <w:tc>
          <w:tcPr>
            <w:tcW w:w="725" w:type="pct"/>
          </w:tcPr>
          <w:p w14:paraId="721DD885" w14:textId="092E55F7" w:rsidR="00316091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20,4…28,8</w:t>
            </w:r>
            <w:r>
              <w:rPr>
                <w:color w:val="000000" w:themeColor="text1"/>
                <w:szCs w:val="28"/>
              </w:rPr>
              <w:t>В</w:t>
            </w:r>
          </w:p>
        </w:tc>
        <w:tc>
          <w:tcPr>
            <w:tcW w:w="716" w:type="pct"/>
          </w:tcPr>
          <w:p w14:paraId="003AC0B3" w14:textId="0195FD2A" w:rsidR="00316091" w:rsidRPr="00AE4529" w:rsidRDefault="00316091" w:rsidP="00316091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Бит</w:t>
            </w:r>
          </w:p>
        </w:tc>
        <w:tc>
          <w:tcPr>
            <w:tcW w:w="750" w:type="pct"/>
          </w:tcPr>
          <w:p w14:paraId="68FF40BB" w14:textId="292ADDA7" w:rsidR="00316091" w:rsidRPr="007B24D9" w:rsidRDefault="00316091" w:rsidP="00316091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–   </w:t>
            </w:r>
          </w:p>
        </w:tc>
      </w:tr>
      <w:tr w:rsidR="00607925" w:rsidRPr="007B24D9" w14:paraId="68AAC7F4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4D7C8170" w14:textId="6F704D90" w:rsidR="00607925" w:rsidRDefault="00607925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3C7E788F" w14:textId="425C7025" w:rsidR="00607925" w:rsidRDefault="00607925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ЭНИП</w:t>
            </w:r>
            <w:r>
              <w:rPr>
                <w:color w:val="000000" w:themeColor="text1"/>
                <w:szCs w:val="28"/>
                <w:lang w:val="en-US"/>
              </w:rPr>
              <w:t>-2</w:t>
            </w:r>
            <w:r>
              <w:rPr>
                <w:color w:val="000000" w:themeColor="text1"/>
                <w:szCs w:val="28"/>
              </w:rPr>
              <w:t xml:space="preserve"> 1</w:t>
            </w:r>
          </w:p>
        </w:tc>
        <w:tc>
          <w:tcPr>
            <w:tcW w:w="716" w:type="pct"/>
            <w:shd w:val="clear" w:color="auto" w:fill="auto"/>
          </w:tcPr>
          <w:p w14:paraId="5AE3DBBE" w14:textId="0E096E5E" w:rsidR="00607925" w:rsidRPr="00290CC6" w:rsidRDefault="00290CC6" w:rsidP="00290CC6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Modbus TCP</w:t>
            </w:r>
          </w:p>
        </w:tc>
        <w:tc>
          <w:tcPr>
            <w:tcW w:w="716" w:type="pct"/>
          </w:tcPr>
          <w:p w14:paraId="7271E109" w14:textId="48D801F1" w:rsidR="00607925" w:rsidRDefault="00290CC6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25" w:type="pct"/>
          </w:tcPr>
          <w:p w14:paraId="15D30E62" w14:textId="248406C9" w:rsidR="00607925" w:rsidRDefault="00290CC6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5CDB7FAB" w14:textId="7F67151F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50" w:type="pct"/>
          </w:tcPr>
          <w:p w14:paraId="6BBDBA8E" w14:textId="6679CA46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</w:tr>
      <w:tr w:rsidR="00607925" w:rsidRPr="007B24D9" w14:paraId="66125890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3674AC15" w14:textId="59892A45" w:rsidR="00607925" w:rsidRDefault="00607925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34FA6CC8" w14:textId="01570728" w:rsidR="00607925" w:rsidRDefault="00607925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ЭНИП</w:t>
            </w:r>
            <w:r>
              <w:rPr>
                <w:color w:val="000000" w:themeColor="text1"/>
                <w:szCs w:val="28"/>
                <w:lang w:val="en-US"/>
              </w:rPr>
              <w:t>-2</w:t>
            </w:r>
            <w:r>
              <w:rPr>
                <w:color w:val="000000" w:themeColor="text1"/>
                <w:szCs w:val="28"/>
              </w:rPr>
              <w:t xml:space="preserve"> 2</w:t>
            </w:r>
          </w:p>
        </w:tc>
        <w:tc>
          <w:tcPr>
            <w:tcW w:w="716" w:type="pct"/>
            <w:shd w:val="clear" w:color="auto" w:fill="auto"/>
          </w:tcPr>
          <w:p w14:paraId="062C159E" w14:textId="1ADBBFC7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Modbus TCP</w:t>
            </w:r>
          </w:p>
        </w:tc>
        <w:tc>
          <w:tcPr>
            <w:tcW w:w="716" w:type="pct"/>
          </w:tcPr>
          <w:p w14:paraId="64460385" w14:textId="1A11BBC3" w:rsidR="00607925" w:rsidRDefault="00290CC6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25" w:type="pct"/>
          </w:tcPr>
          <w:p w14:paraId="6D01FD33" w14:textId="691E60F8" w:rsidR="00607925" w:rsidRDefault="00290CC6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005B7F59" w14:textId="17C18D3D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50" w:type="pct"/>
          </w:tcPr>
          <w:p w14:paraId="51312983" w14:textId="40E8FC05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</w:tr>
      <w:tr w:rsidR="00607925" w:rsidRPr="007B24D9" w14:paraId="632075E4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5DA46E08" w14:textId="0BE934CF" w:rsidR="00607925" w:rsidRDefault="00607925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081E1E66" w14:textId="3F5E54E8" w:rsidR="00607925" w:rsidRDefault="00607925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ЭНИП</w:t>
            </w:r>
            <w:r>
              <w:rPr>
                <w:color w:val="000000" w:themeColor="text1"/>
                <w:szCs w:val="28"/>
                <w:lang w:val="en-US"/>
              </w:rPr>
              <w:t>-2</w:t>
            </w:r>
            <w:r>
              <w:rPr>
                <w:color w:val="000000" w:themeColor="text1"/>
                <w:szCs w:val="28"/>
              </w:rPr>
              <w:t xml:space="preserve"> 3</w:t>
            </w:r>
          </w:p>
        </w:tc>
        <w:tc>
          <w:tcPr>
            <w:tcW w:w="716" w:type="pct"/>
            <w:shd w:val="clear" w:color="auto" w:fill="auto"/>
          </w:tcPr>
          <w:p w14:paraId="0680DB57" w14:textId="7B58EE89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Modbus TCP</w:t>
            </w:r>
          </w:p>
        </w:tc>
        <w:tc>
          <w:tcPr>
            <w:tcW w:w="716" w:type="pct"/>
          </w:tcPr>
          <w:p w14:paraId="186B597F" w14:textId="507F593A" w:rsidR="00607925" w:rsidRDefault="00290CC6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25" w:type="pct"/>
          </w:tcPr>
          <w:p w14:paraId="69551C26" w14:textId="3CAF8DB3" w:rsidR="00607925" w:rsidRDefault="00290CC6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0125D4CC" w14:textId="2D196127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50" w:type="pct"/>
          </w:tcPr>
          <w:p w14:paraId="2361344F" w14:textId="449F9578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</w:tr>
      <w:tr w:rsidR="00607925" w:rsidRPr="007B24D9" w14:paraId="469D0100" w14:textId="77777777" w:rsidTr="00316091">
        <w:trPr>
          <w:jc w:val="center"/>
        </w:trPr>
        <w:tc>
          <w:tcPr>
            <w:tcW w:w="658" w:type="pct"/>
            <w:shd w:val="clear" w:color="auto" w:fill="auto"/>
          </w:tcPr>
          <w:p w14:paraId="3077642C" w14:textId="417B9DDF" w:rsidR="00607925" w:rsidRPr="00607925" w:rsidRDefault="00607925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AI</w:t>
            </w:r>
          </w:p>
        </w:tc>
        <w:tc>
          <w:tcPr>
            <w:tcW w:w="718" w:type="pct"/>
            <w:shd w:val="clear" w:color="auto" w:fill="auto"/>
          </w:tcPr>
          <w:p w14:paraId="6F4AAF7E" w14:textId="1D79EED2" w:rsidR="00607925" w:rsidRPr="00607925" w:rsidRDefault="00607925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ЭНИП</w:t>
            </w:r>
            <w:r>
              <w:rPr>
                <w:color w:val="000000" w:themeColor="text1"/>
                <w:szCs w:val="28"/>
                <w:lang w:val="en-US"/>
              </w:rPr>
              <w:t>-2</w:t>
            </w:r>
            <w:r>
              <w:rPr>
                <w:color w:val="000000" w:themeColor="text1"/>
                <w:szCs w:val="28"/>
              </w:rPr>
              <w:t xml:space="preserve"> 4</w:t>
            </w:r>
          </w:p>
        </w:tc>
        <w:tc>
          <w:tcPr>
            <w:tcW w:w="716" w:type="pct"/>
            <w:shd w:val="clear" w:color="auto" w:fill="auto"/>
          </w:tcPr>
          <w:p w14:paraId="1F3B67DE" w14:textId="1DC3F548" w:rsidR="00607925" w:rsidRDefault="00290CC6" w:rsidP="00607925">
            <w:pPr>
              <w:jc w:val="both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Modbus TCP</w:t>
            </w:r>
          </w:p>
        </w:tc>
        <w:tc>
          <w:tcPr>
            <w:tcW w:w="716" w:type="pct"/>
          </w:tcPr>
          <w:p w14:paraId="42A00D1B" w14:textId="5DBE7A86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25" w:type="pct"/>
          </w:tcPr>
          <w:p w14:paraId="22D35F4B" w14:textId="6A301D34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16" w:type="pct"/>
          </w:tcPr>
          <w:p w14:paraId="450C6320" w14:textId="4FDFFEAD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  <w:tc>
          <w:tcPr>
            <w:tcW w:w="750" w:type="pct"/>
          </w:tcPr>
          <w:p w14:paraId="0743944D" w14:textId="7A1D7850" w:rsidR="00607925" w:rsidRDefault="00290CC6" w:rsidP="00607925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–</w:t>
            </w:r>
          </w:p>
        </w:tc>
      </w:tr>
    </w:tbl>
    <w:p w14:paraId="53AE0383" w14:textId="40D08652" w:rsidR="00347696" w:rsidRPr="00BB6184" w:rsidRDefault="00B41840" w:rsidP="00BB6184">
      <w:pPr>
        <w:pStyle w:val="2"/>
      </w:pPr>
      <w:bookmarkStart w:id="9" w:name="_Toc167057050"/>
      <w:bookmarkEnd w:id="8"/>
      <w:r>
        <w:t>1.</w:t>
      </w:r>
      <w:r w:rsidR="00334DF9">
        <w:t>5</w:t>
      </w:r>
      <w:r>
        <w:t xml:space="preserve"> Вывод к главе</w:t>
      </w:r>
      <w:r w:rsidR="0000541F">
        <w:t xml:space="preserve"> 1</w:t>
      </w:r>
      <w:bookmarkEnd w:id="9"/>
    </w:p>
    <w:sectPr w:rsidR="00347696" w:rsidRPr="00BB6184" w:rsidSect="00E64A70">
      <w:headerReference w:type="default" r:id="rId13"/>
      <w:pgSz w:w="11906" w:h="16838"/>
      <w:pgMar w:top="567" w:right="566" w:bottom="1276" w:left="1276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64EE3" w14:textId="77777777" w:rsidR="000906B5" w:rsidRDefault="000906B5">
      <w:r>
        <w:separator/>
      </w:r>
    </w:p>
  </w:endnote>
  <w:endnote w:type="continuationSeparator" w:id="0">
    <w:p w14:paraId="5B0A239F" w14:textId="77777777" w:rsidR="000906B5" w:rsidRDefault="00090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4C1AE" w14:textId="77777777" w:rsidR="005A52BB" w:rsidRDefault="005A52BB" w:rsidP="00294DD9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0FF46" w14:textId="77777777" w:rsidR="000906B5" w:rsidRDefault="000906B5">
      <w:r>
        <w:separator/>
      </w:r>
    </w:p>
  </w:footnote>
  <w:footnote w:type="continuationSeparator" w:id="0">
    <w:p w14:paraId="2BE6933E" w14:textId="77777777" w:rsidR="000906B5" w:rsidRDefault="00090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ECADD" w14:textId="77777777" w:rsidR="005A52BB" w:rsidRDefault="005A52B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B218067" wp14:editId="7F47DB29">
              <wp:simplePos x="0" y="0"/>
              <wp:positionH relativeFrom="column">
                <wp:posOffset>-572135</wp:posOffset>
              </wp:positionH>
              <wp:positionV relativeFrom="paragraph">
                <wp:posOffset>-80010</wp:posOffset>
              </wp:positionV>
              <wp:extent cx="7092950" cy="10337165"/>
              <wp:effectExtent l="0" t="0" r="31750" b="26035"/>
              <wp:wrapNone/>
              <wp:docPr id="2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2950" cy="10337165"/>
                        <a:chOff x="441" y="266"/>
                        <a:chExt cx="11170" cy="16279"/>
                      </a:xfrm>
                    </wpg:grpSpPr>
                    <wps:wsp>
                      <wps:cNvPr id="3" name="Rectangle 276"/>
                      <wps:cNvSpPr>
                        <a:spLocks noChangeArrowheads="1"/>
                      </wps:cNvSpPr>
                      <wps:spPr bwMode="auto">
                        <a:xfrm>
                          <a:off x="1121" y="266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7"/>
                      <wps:cNvCnPr>
                        <a:cxnSpLocks noChangeShapeType="1"/>
                      </wps:cNvCnPr>
                      <wps:spPr bwMode="auto">
                        <a:xfrm>
                          <a:off x="4807" y="15688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10881" y="15688"/>
                          <a:ext cx="730" cy="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DB4FD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712A42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54000" rIns="0" bIns="0" anchor="t" anchorCtr="0" upright="1">
                        <a:noAutofit/>
                      </wps:bodyPr>
                    </wps:wsp>
                    <wps:wsp>
                      <wps:cNvPr id="6" name="Text Box 279"/>
                      <wps:cNvSpPr txBox="1">
                        <a:spLocks noChangeArrowheads="1"/>
                      </wps:cNvSpPr>
                      <wps:spPr bwMode="auto">
                        <a:xfrm>
                          <a:off x="10881" y="16085"/>
                          <a:ext cx="730" cy="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F6006" w14:textId="77777777" w:rsidR="005A52BB" w:rsidRPr="00C84EBF" w:rsidRDefault="005A52BB" w:rsidP="00EB33C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C918D6">
                              <w:rPr>
                                <w:i/>
                              </w:rPr>
                              <w:fldChar w:fldCharType="begin"/>
                            </w:r>
                            <w:r w:rsidRPr="00C918D6">
                              <w:rPr>
                                <w:i/>
                              </w:rPr>
                              <w:instrText xml:space="preserve"> PAGE   \* MERGEFORMAT </w:instrText>
                            </w:r>
                            <w:r w:rsidRPr="00C918D6">
                              <w:rPr>
                                <w:i/>
                              </w:rPr>
                              <w:fldChar w:fldCharType="separate"/>
                            </w:r>
                            <w:r w:rsidR="007C1D4F">
                              <w:rPr>
                                <w:i/>
                                <w:noProof/>
                              </w:rPr>
                              <w:t>65</w:t>
                            </w:r>
                            <w:r w:rsidRPr="00C918D6">
                              <w:rPr>
                                <w:i/>
                              </w:rPr>
                              <w:fldChar w:fldCharType="end"/>
                            </w:r>
                          </w:p>
                          <w:p w14:paraId="49F3898A" w14:textId="77777777" w:rsidR="005A52BB" w:rsidRPr="00EB15D0" w:rsidRDefault="005A52BB" w:rsidP="00EB33C8">
                            <w:pPr>
                              <w:jc w:val="center"/>
                              <w:rPr>
                                <w:rFonts w:ascii="Cambria" w:hAnsi="Cambria"/>
                                <w:sz w:val="48"/>
                                <w:szCs w:val="44"/>
                              </w:rPr>
                            </w:pPr>
                          </w:p>
                          <w:p w14:paraId="1EF0584A" w14:textId="77777777" w:rsidR="005A52BB" w:rsidRPr="00586B0F" w:rsidRDefault="005A52BB" w:rsidP="00EB33C8">
                            <w:pPr>
                              <w:jc w:val="center"/>
                              <w:rPr>
                                <w:i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54000" rIns="36000" bIns="0" anchor="t" anchorCtr="0" upright="1">
                        <a:noAutofit/>
                      </wps:bodyPr>
                    </wps:wsp>
                    <wps:wsp>
                      <wps:cNvPr id="8" name="Line 280"/>
                      <wps:cNvCnPr>
                        <a:cxnSpLocks noChangeShapeType="1"/>
                      </wps:cNvCnPr>
                      <wps:spPr bwMode="auto">
                        <a:xfrm>
                          <a:off x="10881" y="15683"/>
                          <a:ext cx="0" cy="86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281"/>
                      <wps:cNvCnPr>
                        <a:cxnSpLocks noChangeShapeType="1"/>
                      </wps:cNvCnPr>
                      <wps:spPr bwMode="auto">
                        <a:xfrm flipV="1">
                          <a:off x="10879" y="16085"/>
                          <a:ext cx="73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Text Box 282"/>
                      <wps:cNvSpPr txBox="1">
                        <a:spLocks noChangeArrowheads="1"/>
                      </wps:cNvSpPr>
                      <wps:spPr bwMode="auto">
                        <a:xfrm>
                          <a:off x="1121" y="16255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446DE" w14:textId="77777777" w:rsidR="005A52BB" w:rsidRPr="00712A42" w:rsidRDefault="005A52BB" w:rsidP="00EB33C8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712A42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1" name="Text Box 283"/>
                      <wps:cNvSpPr txBox="1">
                        <a:spLocks noChangeArrowheads="1"/>
                      </wps:cNvSpPr>
                      <wps:spPr bwMode="auto">
                        <a:xfrm>
                          <a:off x="1518" y="162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FA5DB3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712A42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2" name="Text Box 284"/>
                      <wps:cNvSpPr txBox="1">
                        <a:spLocks noChangeArrowheads="1"/>
                      </wps:cNvSpPr>
                      <wps:spPr bwMode="auto">
                        <a:xfrm>
                          <a:off x="2085" y="16255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F33F5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712A42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4" name="Text Box 285"/>
                      <wps:cNvSpPr txBox="1">
                        <a:spLocks noChangeArrowheads="1"/>
                      </wps:cNvSpPr>
                      <wps:spPr bwMode="auto">
                        <a:xfrm>
                          <a:off x="3389" y="16255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03A62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712A42">
                              <w:rPr>
                                <w:i/>
                                <w:sz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6" name="Text Box 286"/>
                      <wps:cNvSpPr txBox="1">
                        <a:spLocks noChangeArrowheads="1"/>
                      </wps:cNvSpPr>
                      <wps:spPr bwMode="auto">
                        <a:xfrm>
                          <a:off x="4240" y="162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58F42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712A42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7" name="Line 287"/>
                      <wps:cNvCnPr>
                        <a:cxnSpLocks noChangeShapeType="1"/>
                      </wps:cNvCnPr>
                      <wps:spPr bwMode="auto">
                        <a:xfrm flipV="1">
                          <a:off x="1121" y="1597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88"/>
                      <wps:cNvCnPr>
                        <a:cxnSpLocks noChangeShapeType="1"/>
                      </wps:cNvCnPr>
                      <wps:spPr bwMode="auto">
                        <a:xfrm flipV="1">
                          <a:off x="1121" y="16255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289"/>
                      <wps:cNvCnPr>
                        <a:cxnSpLocks noChangeShapeType="1"/>
                      </wps:cNvCnPr>
                      <wps:spPr bwMode="auto">
                        <a:xfrm>
                          <a:off x="1518" y="15688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290"/>
                      <wps:cNvCnPr>
                        <a:cxnSpLocks noChangeShapeType="1"/>
                      </wps:cNvCnPr>
                      <wps:spPr bwMode="auto">
                        <a:xfrm>
                          <a:off x="2085" y="15688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91"/>
                      <wps:cNvCnPr>
                        <a:cxnSpLocks noChangeShapeType="1"/>
                      </wps:cNvCnPr>
                      <wps:spPr bwMode="auto">
                        <a:xfrm>
                          <a:off x="3389" y="15688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92"/>
                      <wps:cNvCnPr>
                        <a:cxnSpLocks noChangeShapeType="1"/>
                      </wps:cNvCnPr>
                      <wps:spPr bwMode="auto">
                        <a:xfrm>
                          <a:off x="4240" y="15688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93"/>
                      <wps:cNvCnPr>
                        <a:cxnSpLocks noChangeShapeType="1"/>
                      </wps:cNvCnPr>
                      <wps:spPr bwMode="auto">
                        <a:xfrm flipV="1">
                          <a:off x="1121" y="15688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Text Box 294"/>
                      <wps:cNvSpPr txBox="1">
                        <a:spLocks noChangeArrowheads="1"/>
                      </wps:cNvSpPr>
                      <wps:spPr bwMode="auto">
                        <a:xfrm>
                          <a:off x="4807" y="15688"/>
                          <a:ext cx="6074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CD691" w14:textId="09220019" w:rsidR="005A52BB" w:rsidRPr="007C696F" w:rsidRDefault="00486CFE" w:rsidP="00EB33C8">
                            <w:pPr>
                              <w:rPr>
                                <w:szCs w:val="48"/>
                              </w:rPr>
                            </w:pPr>
                            <w:r>
                              <w:rPr>
                                <w:szCs w:val="4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126000" rIns="0" bIns="0" anchor="t" anchorCtr="0" upright="1">
                        <a:noAutofit/>
                      </wps:bodyPr>
                    </wps:wsp>
                    <wps:wsp>
                      <wps:cNvPr id="28" name="Text Box 301"/>
                      <wps:cNvSpPr txBox="1">
                        <a:spLocks noChangeArrowheads="1"/>
                      </wps:cNvSpPr>
                      <wps:spPr bwMode="auto">
                        <a:xfrm>
                          <a:off x="441" y="15121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76D21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vert270" wrap="square" lIns="18000" tIns="36000" rIns="0" bIns="0" anchor="t" anchorCtr="0" upright="1">
                        <a:noAutofit/>
                      </wps:bodyPr>
                    </wps:wsp>
                    <wps:wsp>
                      <wps:cNvPr id="29" name="Text Box 302"/>
                      <wps:cNvSpPr txBox="1">
                        <a:spLocks noChangeArrowheads="1"/>
                      </wps:cNvSpPr>
                      <wps:spPr bwMode="auto">
                        <a:xfrm>
                          <a:off x="441" y="10301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477781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vert270" wrap="square" lIns="18000" tIns="36000" rIns="0" bIns="0" anchor="t" anchorCtr="0" upright="1">
                        <a:noAutofit/>
                      </wps:bodyPr>
                    </wps:wsp>
                    <wps:wsp>
                      <wps:cNvPr id="30" name="Text Box 303"/>
                      <wps:cNvSpPr txBox="1">
                        <a:spLocks noChangeArrowheads="1"/>
                      </wps:cNvSpPr>
                      <wps:spPr bwMode="auto">
                        <a:xfrm>
                          <a:off x="441" y="1171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8BB60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vert270" wrap="square" lIns="18000" tIns="36000" rIns="0" bIns="0" anchor="t" anchorCtr="0" upright="1">
                        <a:noAutofit/>
                      </wps:bodyPr>
                    </wps:wsp>
                    <wps:wsp>
                      <wps:cNvPr id="31" name="Text Box 304"/>
                      <wps:cNvSpPr txBox="1">
                        <a:spLocks noChangeArrowheads="1"/>
                      </wps:cNvSpPr>
                      <wps:spPr bwMode="auto">
                        <a:xfrm>
                          <a:off x="441" y="13136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628BD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vert270" wrap="square" lIns="18000" tIns="36000" rIns="0" bIns="0" anchor="t" anchorCtr="0" upright="1">
                        <a:noAutofit/>
                      </wps:bodyPr>
                    </wps:wsp>
                    <wps:wsp>
                      <wps:cNvPr id="32" name="Text Box 305"/>
                      <wps:cNvSpPr txBox="1">
                        <a:spLocks noChangeArrowheads="1"/>
                      </wps:cNvSpPr>
                      <wps:spPr bwMode="auto">
                        <a:xfrm>
                          <a:off x="441" y="8316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179D8" w14:textId="77777777" w:rsidR="005A52BB" w:rsidRPr="00712A42" w:rsidRDefault="005A52BB" w:rsidP="00EB33C8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vert270" wrap="square" lIns="18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218067" id="Group 275" o:spid="_x0000_s1079" style="position:absolute;margin-left:-45.05pt;margin-top:-6.3pt;width:558.5pt;height:813.95pt;z-index:251657728" coordorigin="441,266" coordsize="11170,16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">
              <v:rect id="Rectangle 276" o:spid="_x0000_s1080" style="position:absolute;left:1121;top:266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" filled="f" strokeweight="1.5pt"/>
              <v:line id="Line 277" o:spid="_x0000_s1081" style="position:absolute;visibility:visible;mso-wrap-style:square" from="4807,15688" to="4807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8" o:spid="_x0000_s1082" type="#_x0000_t202" style="position:absolute;left:10881;top:15688;width:73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" filled="f" stroked="f">
                <v:textbox inset="0,1.5mm,0,0">
                  <w:txbxContent>
                    <w:p w14:paraId="55BDB4FD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712A42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Text Box 279" o:spid="_x0000_s1083" type="#_x0000_t202" style="position:absolute;left:10881;top:16085;width:73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" filled="f" stroked="f">
                <v:textbox inset="0,1.5mm,1mm,0">
                  <w:txbxContent>
                    <w:p w14:paraId="345F6006" w14:textId="77777777" w:rsidR="005A52BB" w:rsidRPr="00C84EBF" w:rsidRDefault="005A52BB" w:rsidP="00EB33C8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C918D6">
                        <w:rPr>
                          <w:i/>
                        </w:rPr>
                        <w:fldChar w:fldCharType="begin"/>
                      </w:r>
                      <w:r w:rsidRPr="00C918D6">
                        <w:rPr>
                          <w:i/>
                        </w:rPr>
                        <w:instrText xml:space="preserve"> PAGE   \* MERGEFORMAT </w:instrText>
                      </w:r>
                      <w:r w:rsidRPr="00C918D6">
                        <w:rPr>
                          <w:i/>
                        </w:rPr>
                        <w:fldChar w:fldCharType="separate"/>
                      </w:r>
                      <w:r w:rsidR="007C1D4F">
                        <w:rPr>
                          <w:i/>
                          <w:noProof/>
                        </w:rPr>
                        <w:t>65</w:t>
                      </w:r>
                      <w:r w:rsidRPr="00C918D6">
                        <w:rPr>
                          <w:i/>
                        </w:rPr>
                        <w:fldChar w:fldCharType="end"/>
                      </w:r>
                    </w:p>
                    <w:p w14:paraId="49F3898A" w14:textId="77777777" w:rsidR="005A52BB" w:rsidRPr="00EB15D0" w:rsidRDefault="005A52BB" w:rsidP="00EB33C8">
                      <w:pPr>
                        <w:jc w:val="center"/>
                        <w:rPr>
                          <w:rFonts w:ascii="Cambria" w:hAnsi="Cambria"/>
                          <w:sz w:val="48"/>
                          <w:szCs w:val="44"/>
                        </w:rPr>
                      </w:pPr>
                    </w:p>
                    <w:p w14:paraId="1EF0584A" w14:textId="77777777" w:rsidR="005A52BB" w:rsidRPr="00586B0F" w:rsidRDefault="005A52BB" w:rsidP="00EB33C8">
                      <w:pPr>
                        <w:jc w:val="center"/>
                        <w:rPr>
                          <w:i/>
                          <w:lang w:val="en-US"/>
                        </w:rPr>
                      </w:pPr>
                    </w:p>
                  </w:txbxContent>
                </v:textbox>
              </v:shape>
              <v:line id="Line 280" o:spid="_x0000_s1084" style="position:absolute;visibility:visible;mso-wrap-style:square" from="10881,15683" to="10881,16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<v:line id="Line 281" o:spid="_x0000_s1085" style="position:absolute;flip:y;visibility:visible;mso-wrap-style:square" from="10879,16085" to="11611,16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<v:shape id="Text Box 282" o:spid="_x0000_s1086" type="#_x0000_t202" style="position:absolute;left:1121;top:1625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" filled="f" stroked="f">
                <v:textbox inset="0,.5mm,0,0">
                  <w:txbxContent>
                    <w:p w14:paraId="5FA446DE" w14:textId="77777777" w:rsidR="005A52BB" w:rsidRPr="00712A42" w:rsidRDefault="005A52BB" w:rsidP="00EB33C8">
                      <w:pPr>
                        <w:rPr>
                          <w:i/>
                          <w:sz w:val="20"/>
                        </w:rPr>
                      </w:pPr>
                      <w:r w:rsidRPr="00712A42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shape>
              <v:shape id="Text Box 283" o:spid="_x0000_s1087" type="#_x0000_t202" style="position:absolute;left:1518;top:1625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" filled="f" stroked="f">
                <v:textbox inset="0,.5mm,0,0">
                  <w:txbxContent>
                    <w:p w14:paraId="6DFA5DB3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712A42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Text Box 284" o:spid="_x0000_s1088" type="#_x0000_t202" style="position:absolute;left:2085;top:1625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" filled="f" stroked="f">
                <v:textbox inset="0,.5mm,0,0">
                  <w:txbxContent>
                    <w:p w14:paraId="726F33F5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712A42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Text Box 285" o:spid="_x0000_s1089" type="#_x0000_t202" style="position:absolute;left:3389;top:1625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" filled="f" stroked="f">
                <v:textbox inset="0,.5mm,0,0">
                  <w:txbxContent>
                    <w:p w14:paraId="5AC03A62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712A42">
                        <w:rPr>
                          <w:i/>
                          <w:sz w:val="20"/>
                        </w:rPr>
                        <w:t>Подп.</w:t>
                      </w:r>
                    </w:p>
                  </w:txbxContent>
                </v:textbox>
              </v:shape>
              <v:shape id="Text Box 286" o:spid="_x0000_s1090" type="#_x0000_t202" style="position:absolute;left:4240;top:1625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" filled="f" stroked="f">
                <v:textbox inset="0,.5mm,0,0">
                  <w:txbxContent>
                    <w:p w14:paraId="7F058F42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712A42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line id="Line 287" o:spid="_x0000_s1091" style="position:absolute;flip:y;visibility:visible;mso-wrap-style:square" from="1121,15971" to="4806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<v:line id="Line 288" o:spid="_x0000_s1092" style="position:absolute;flip:y;visibility:visible;mso-wrap-style:square" from="1121,16255" to="4806,1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<v:line id="Line 289" o:spid="_x0000_s1093" style="position:absolute;visibility:visible;mso-wrap-style:square" from="1518,15688" to="15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Line 290" o:spid="_x0000_s1094" style="position:absolute;visibility:visible;mso-wrap-style:square" from="2085,15688" to="2085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Line 291" o:spid="_x0000_s1095" style="position:absolute;visibility:visible;mso-wrap-style:square" from="3389,15688" to="3389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292" o:spid="_x0000_s1096" style="position:absolute;visibility:visible;mso-wrap-style:square" from="4240,15688" to="4240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<v:line id="Line 293" o:spid="_x0000_s1097" style="position:absolute;flip:y;visibility:visible;mso-wrap-style:square" from="1121,15688" to="11609,15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<v:shape id="Text Box 294" o:spid="_x0000_s1098" type="#_x0000_t202" style="position:absolute;left:4807;top:15688;width:6074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" filled="f" stroked="f">
                <v:textbox inset="0,3.5mm,0,0">
                  <w:txbxContent>
                    <w:p w14:paraId="6EFCD691" w14:textId="09220019" w:rsidR="005A52BB" w:rsidRPr="007C696F" w:rsidRDefault="00486CFE" w:rsidP="00EB33C8">
                      <w:pPr>
                        <w:rPr>
                          <w:szCs w:val="48"/>
                        </w:rPr>
                      </w:pPr>
                      <w:r>
                        <w:rPr>
                          <w:szCs w:val="48"/>
                        </w:rPr>
                        <w:tab/>
                      </w:r>
                    </w:p>
                  </w:txbxContent>
                </v:textbox>
              </v:shape>
              <v:shape id="Text Box 301" o:spid="_x0000_s1099" type="#_x0000_t202" style="position:absolute;left:441;top:1512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" filled="f" stroked="f">
                <v:textbox style="layout-flow:vertical;mso-layout-flow-alt:bottom-to-top" inset=".5mm,1mm,0,0">
                  <w:txbxContent>
                    <w:p w14:paraId="15E76D21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302" o:spid="_x0000_s1100" type="#_x0000_t202" style="position:absolute;left:441;top:103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" filled="f" stroked="f">
                <v:textbox style="layout-flow:vertical;mso-layout-flow-alt:bottom-to-top" inset=".5mm,1mm,0,0">
                  <w:txbxContent>
                    <w:p w14:paraId="6F477781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303" o:spid="_x0000_s1101" type="#_x0000_t202" style="position:absolute;left:441;top:1171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" filled="f" stroked="f">
                <v:textbox style="layout-flow:vertical;mso-layout-flow-alt:bottom-to-top" inset=".5mm,1mm,0,0">
                  <w:txbxContent>
                    <w:p w14:paraId="2C38BB60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304" o:spid="_x0000_s1102" type="#_x0000_t202" style="position:absolute;left:441;top:1313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" filled="f" stroked="f">
                <v:textbox style="layout-flow:vertical;mso-layout-flow-alt:bottom-to-top" inset=".5mm,1mm,0,0">
                  <w:txbxContent>
                    <w:p w14:paraId="1AC628BD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Text Box 305" o:spid="_x0000_s1103" type="#_x0000_t202" style="position:absolute;left:441;top:831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" filled="f" stroked="f">
                <v:textbox style="layout-flow:vertical;mso-layout-flow-alt:bottom-to-top" inset=".5mm,1mm,0,0">
                  <w:txbxContent>
                    <w:p w14:paraId="3A1179D8" w14:textId="77777777" w:rsidR="005A52BB" w:rsidRPr="00712A42" w:rsidRDefault="005A52BB" w:rsidP="00EB33C8">
                      <w:pPr>
                        <w:jc w:val="center"/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name w:val="WW8Num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 w15:restartNumberingAfterBreak="0">
    <w:nsid w:val="00000009"/>
    <w:multiLevelType w:val="multilevel"/>
    <w:tmpl w:val="00000009"/>
    <w:name w:val="WW8Num2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0000000B"/>
    <w:multiLevelType w:val="multilevel"/>
    <w:tmpl w:val="0000000B"/>
    <w:name w:val="WW8Num23"/>
    <w:lvl w:ilvl="0">
      <w:start w:val="1"/>
      <w:numFmt w:val="bullet"/>
      <w:lvlText w:val="-"/>
      <w:lvlJc w:val="left"/>
      <w:pPr>
        <w:tabs>
          <w:tab w:val="num" w:pos="2547"/>
        </w:tabs>
        <w:ind w:left="2547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7FB5795"/>
    <w:multiLevelType w:val="hybridMultilevel"/>
    <w:tmpl w:val="7FD209D8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13553A"/>
    <w:multiLevelType w:val="hybridMultilevel"/>
    <w:tmpl w:val="D040CCE6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B56891"/>
    <w:multiLevelType w:val="hybridMultilevel"/>
    <w:tmpl w:val="A5A8963A"/>
    <w:lvl w:ilvl="0" w:tplc="8EB64F2E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025AD5"/>
    <w:multiLevelType w:val="hybridMultilevel"/>
    <w:tmpl w:val="AD0881AE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A717AF"/>
    <w:multiLevelType w:val="hybridMultilevel"/>
    <w:tmpl w:val="7D98A096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AA7C90"/>
    <w:multiLevelType w:val="hybridMultilevel"/>
    <w:tmpl w:val="0C765B96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BA5DED"/>
    <w:multiLevelType w:val="hybridMultilevel"/>
    <w:tmpl w:val="422E664A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D17035"/>
    <w:multiLevelType w:val="hybridMultilevel"/>
    <w:tmpl w:val="EC3EA8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245BAB"/>
    <w:multiLevelType w:val="hybridMultilevel"/>
    <w:tmpl w:val="D1A8C468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1704B7"/>
    <w:multiLevelType w:val="hybridMultilevel"/>
    <w:tmpl w:val="FB94FD62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470989"/>
    <w:multiLevelType w:val="hybridMultilevel"/>
    <w:tmpl w:val="39AE4F3E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682EC9"/>
    <w:multiLevelType w:val="hybridMultilevel"/>
    <w:tmpl w:val="15526EA2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284EA6"/>
    <w:multiLevelType w:val="hybridMultilevel"/>
    <w:tmpl w:val="FF7E1F12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93502D"/>
    <w:multiLevelType w:val="hybridMultilevel"/>
    <w:tmpl w:val="19A8B526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E33E7E"/>
    <w:multiLevelType w:val="hybridMultilevel"/>
    <w:tmpl w:val="2F0665A0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588D53E0"/>
    <w:multiLevelType w:val="hybridMultilevel"/>
    <w:tmpl w:val="5D2E131E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05F6C47"/>
    <w:multiLevelType w:val="hybridMultilevel"/>
    <w:tmpl w:val="8EA4A612"/>
    <w:lvl w:ilvl="0" w:tplc="8EB64F2E">
      <w:start w:val="1"/>
      <w:numFmt w:val="bullet"/>
      <w:lvlText w:val="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0" w15:restartNumberingAfterBreak="0">
    <w:nsid w:val="63CB2294"/>
    <w:multiLevelType w:val="hybridMultilevel"/>
    <w:tmpl w:val="95DC98C2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022D90"/>
    <w:multiLevelType w:val="hybridMultilevel"/>
    <w:tmpl w:val="4ED6D28A"/>
    <w:lvl w:ilvl="0" w:tplc="8EB64F2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BBC4706"/>
    <w:multiLevelType w:val="hybridMultilevel"/>
    <w:tmpl w:val="4A5E5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CD71BD"/>
    <w:multiLevelType w:val="hybridMultilevel"/>
    <w:tmpl w:val="70F4DA9E"/>
    <w:lvl w:ilvl="0" w:tplc="8EB64F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8"/>
  </w:num>
  <w:num w:numId="4">
    <w:abstractNumId w:val="20"/>
  </w:num>
  <w:num w:numId="5">
    <w:abstractNumId w:val="4"/>
  </w:num>
  <w:num w:numId="6">
    <w:abstractNumId w:val="13"/>
  </w:num>
  <w:num w:numId="7">
    <w:abstractNumId w:val="21"/>
  </w:num>
  <w:num w:numId="8">
    <w:abstractNumId w:val="12"/>
  </w:num>
  <w:num w:numId="9">
    <w:abstractNumId w:val="15"/>
  </w:num>
  <w:num w:numId="10">
    <w:abstractNumId w:val="7"/>
  </w:num>
  <w:num w:numId="11">
    <w:abstractNumId w:val="18"/>
  </w:num>
  <w:num w:numId="12">
    <w:abstractNumId w:val="17"/>
  </w:num>
  <w:num w:numId="13">
    <w:abstractNumId w:val="22"/>
  </w:num>
  <w:num w:numId="14">
    <w:abstractNumId w:val="11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6"/>
  </w:num>
  <w:num w:numId="20">
    <w:abstractNumId w:val="9"/>
  </w:num>
  <w:num w:numId="21">
    <w:abstractNumId w:val="14"/>
  </w:num>
  <w:num w:numId="22">
    <w:abstractNumId w:val="5"/>
  </w:num>
  <w:num w:numId="23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B2C"/>
    <w:rsid w:val="00001477"/>
    <w:rsid w:val="00002AC8"/>
    <w:rsid w:val="00004887"/>
    <w:rsid w:val="00004F3E"/>
    <w:rsid w:val="00005393"/>
    <w:rsid w:val="0000541F"/>
    <w:rsid w:val="000058C6"/>
    <w:rsid w:val="00005AC9"/>
    <w:rsid w:val="00005C4D"/>
    <w:rsid w:val="00006BCF"/>
    <w:rsid w:val="000072C9"/>
    <w:rsid w:val="00010235"/>
    <w:rsid w:val="000103EF"/>
    <w:rsid w:val="00011641"/>
    <w:rsid w:val="00011C32"/>
    <w:rsid w:val="00012104"/>
    <w:rsid w:val="000155E3"/>
    <w:rsid w:val="0001620D"/>
    <w:rsid w:val="000163A8"/>
    <w:rsid w:val="0002080C"/>
    <w:rsid w:val="00021893"/>
    <w:rsid w:val="00021A7D"/>
    <w:rsid w:val="000237FD"/>
    <w:rsid w:val="00023947"/>
    <w:rsid w:val="00024548"/>
    <w:rsid w:val="0003059B"/>
    <w:rsid w:val="000307C7"/>
    <w:rsid w:val="00031610"/>
    <w:rsid w:val="00032E18"/>
    <w:rsid w:val="00037AB1"/>
    <w:rsid w:val="00037BDD"/>
    <w:rsid w:val="00040166"/>
    <w:rsid w:val="00040FDD"/>
    <w:rsid w:val="00042A8C"/>
    <w:rsid w:val="00043254"/>
    <w:rsid w:val="00044238"/>
    <w:rsid w:val="00045EFE"/>
    <w:rsid w:val="00046C43"/>
    <w:rsid w:val="000475FB"/>
    <w:rsid w:val="000476C6"/>
    <w:rsid w:val="00054B70"/>
    <w:rsid w:val="000601AE"/>
    <w:rsid w:val="00060E9B"/>
    <w:rsid w:val="00061588"/>
    <w:rsid w:val="00062055"/>
    <w:rsid w:val="000626F7"/>
    <w:rsid w:val="00064059"/>
    <w:rsid w:val="0006572D"/>
    <w:rsid w:val="000658C6"/>
    <w:rsid w:val="00065F6A"/>
    <w:rsid w:val="000660B9"/>
    <w:rsid w:val="00067592"/>
    <w:rsid w:val="00067859"/>
    <w:rsid w:val="000678CC"/>
    <w:rsid w:val="00072060"/>
    <w:rsid w:val="000728E3"/>
    <w:rsid w:val="0007477F"/>
    <w:rsid w:val="000757F2"/>
    <w:rsid w:val="0007618B"/>
    <w:rsid w:val="000761AA"/>
    <w:rsid w:val="00081D0C"/>
    <w:rsid w:val="00081D9F"/>
    <w:rsid w:val="000836A5"/>
    <w:rsid w:val="00083CC1"/>
    <w:rsid w:val="0008476F"/>
    <w:rsid w:val="000904FF"/>
    <w:rsid w:val="000906B5"/>
    <w:rsid w:val="00091DEE"/>
    <w:rsid w:val="00093AD2"/>
    <w:rsid w:val="000953B4"/>
    <w:rsid w:val="00095E11"/>
    <w:rsid w:val="000A155E"/>
    <w:rsid w:val="000A1A04"/>
    <w:rsid w:val="000A236B"/>
    <w:rsid w:val="000A264B"/>
    <w:rsid w:val="000A2947"/>
    <w:rsid w:val="000A2AD5"/>
    <w:rsid w:val="000A2D8A"/>
    <w:rsid w:val="000A31F2"/>
    <w:rsid w:val="000A4B46"/>
    <w:rsid w:val="000A521D"/>
    <w:rsid w:val="000A5A1A"/>
    <w:rsid w:val="000B071F"/>
    <w:rsid w:val="000B0893"/>
    <w:rsid w:val="000B0B4B"/>
    <w:rsid w:val="000B1305"/>
    <w:rsid w:val="000B1559"/>
    <w:rsid w:val="000B1910"/>
    <w:rsid w:val="000B32D1"/>
    <w:rsid w:val="000B414D"/>
    <w:rsid w:val="000B4343"/>
    <w:rsid w:val="000B4D43"/>
    <w:rsid w:val="000B54AC"/>
    <w:rsid w:val="000B5909"/>
    <w:rsid w:val="000B5C4E"/>
    <w:rsid w:val="000B5D1E"/>
    <w:rsid w:val="000B7E6D"/>
    <w:rsid w:val="000C3526"/>
    <w:rsid w:val="000C3C45"/>
    <w:rsid w:val="000D3A65"/>
    <w:rsid w:val="000D3E1F"/>
    <w:rsid w:val="000D41F8"/>
    <w:rsid w:val="000D635E"/>
    <w:rsid w:val="000D6AA9"/>
    <w:rsid w:val="000D77EF"/>
    <w:rsid w:val="000E1A7E"/>
    <w:rsid w:val="000E20BD"/>
    <w:rsid w:val="000E37D7"/>
    <w:rsid w:val="000E4882"/>
    <w:rsid w:val="000E5A98"/>
    <w:rsid w:val="000E6F8B"/>
    <w:rsid w:val="000F05A4"/>
    <w:rsid w:val="000F0CC2"/>
    <w:rsid w:val="000F122F"/>
    <w:rsid w:val="000F4033"/>
    <w:rsid w:val="000F4623"/>
    <w:rsid w:val="000F4726"/>
    <w:rsid w:val="000F47EE"/>
    <w:rsid w:val="000F4D28"/>
    <w:rsid w:val="000F544E"/>
    <w:rsid w:val="0010005C"/>
    <w:rsid w:val="00100174"/>
    <w:rsid w:val="00100924"/>
    <w:rsid w:val="0010097C"/>
    <w:rsid w:val="00100CA9"/>
    <w:rsid w:val="00101439"/>
    <w:rsid w:val="00101A3E"/>
    <w:rsid w:val="00104176"/>
    <w:rsid w:val="001048AC"/>
    <w:rsid w:val="00104EF1"/>
    <w:rsid w:val="001065BC"/>
    <w:rsid w:val="00106873"/>
    <w:rsid w:val="00106965"/>
    <w:rsid w:val="00107FB6"/>
    <w:rsid w:val="001111F7"/>
    <w:rsid w:val="001127F7"/>
    <w:rsid w:val="00113BD7"/>
    <w:rsid w:val="001141B8"/>
    <w:rsid w:val="0011551F"/>
    <w:rsid w:val="0012120C"/>
    <w:rsid w:val="00121BC4"/>
    <w:rsid w:val="00122351"/>
    <w:rsid w:val="00123AFE"/>
    <w:rsid w:val="00124024"/>
    <w:rsid w:val="00124AC6"/>
    <w:rsid w:val="0012616A"/>
    <w:rsid w:val="00127A30"/>
    <w:rsid w:val="00132B4D"/>
    <w:rsid w:val="0013400A"/>
    <w:rsid w:val="0013401D"/>
    <w:rsid w:val="00134177"/>
    <w:rsid w:val="00135D45"/>
    <w:rsid w:val="0013718E"/>
    <w:rsid w:val="00137B82"/>
    <w:rsid w:val="001434C4"/>
    <w:rsid w:val="00145E81"/>
    <w:rsid w:val="00146428"/>
    <w:rsid w:val="001500C8"/>
    <w:rsid w:val="00152156"/>
    <w:rsid w:val="001527AF"/>
    <w:rsid w:val="00153140"/>
    <w:rsid w:val="001555A5"/>
    <w:rsid w:val="0016178A"/>
    <w:rsid w:val="00162542"/>
    <w:rsid w:val="001630DD"/>
    <w:rsid w:val="0016312C"/>
    <w:rsid w:val="00163B56"/>
    <w:rsid w:val="00164F02"/>
    <w:rsid w:val="00165B73"/>
    <w:rsid w:val="00165BC6"/>
    <w:rsid w:val="0017039D"/>
    <w:rsid w:val="00170A33"/>
    <w:rsid w:val="00175D00"/>
    <w:rsid w:val="00176830"/>
    <w:rsid w:val="00176CC8"/>
    <w:rsid w:val="0017778C"/>
    <w:rsid w:val="00177A49"/>
    <w:rsid w:val="00180991"/>
    <w:rsid w:val="00180D18"/>
    <w:rsid w:val="00181EA7"/>
    <w:rsid w:val="00181F7D"/>
    <w:rsid w:val="0018350E"/>
    <w:rsid w:val="0018771A"/>
    <w:rsid w:val="00187929"/>
    <w:rsid w:val="00187EA1"/>
    <w:rsid w:val="00187FEF"/>
    <w:rsid w:val="0019095E"/>
    <w:rsid w:val="00190E00"/>
    <w:rsid w:val="00191056"/>
    <w:rsid w:val="00191A37"/>
    <w:rsid w:val="00192E20"/>
    <w:rsid w:val="00193E85"/>
    <w:rsid w:val="00194B36"/>
    <w:rsid w:val="00195966"/>
    <w:rsid w:val="00196BA6"/>
    <w:rsid w:val="0019764B"/>
    <w:rsid w:val="00197A1F"/>
    <w:rsid w:val="00197DFC"/>
    <w:rsid w:val="001A03A8"/>
    <w:rsid w:val="001A203D"/>
    <w:rsid w:val="001A37A3"/>
    <w:rsid w:val="001A56A8"/>
    <w:rsid w:val="001A56F3"/>
    <w:rsid w:val="001A57B6"/>
    <w:rsid w:val="001A65FB"/>
    <w:rsid w:val="001A6ED0"/>
    <w:rsid w:val="001A735A"/>
    <w:rsid w:val="001B0C39"/>
    <w:rsid w:val="001B1FE4"/>
    <w:rsid w:val="001B5A3A"/>
    <w:rsid w:val="001B7776"/>
    <w:rsid w:val="001C1EDA"/>
    <w:rsid w:val="001C3332"/>
    <w:rsid w:val="001C38FE"/>
    <w:rsid w:val="001C39A5"/>
    <w:rsid w:val="001C3ABC"/>
    <w:rsid w:val="001C452A"/>
    <w:rsid w:val="001C6746"/>
    <w:rsid w:val="001C6A2C"/>
    <w:rsid w:val="001C76AE"/>
    <w:rsid w:val="001C76FF"/>
    <w:rsid w:val="001D1186"/>
    <w:rsid w:val="001D180E"/>
    <w:rsid w:val="001D261D"/>
    <w:rsid w:val="001D26E6"/>
    <w:rsid w:val="001D2F56"/>
    <w:rsid w:val="001D32F5"/>
    <w:rsid w:val="001D3AAA"/>
    <w:rsid w:val="001D3D24"/>
    <w:rsid w:val="001D41C4"/>
    <w:rsid w:val="001D47BE"/>
    <w:rsid w:val="001D4B8A"/>
    <w:rsid w:val="001D5516"/>
    <w:rsid w:val="001D5F82"/>
    <w:rsid w:val="001D6E27"/>
    <w:rsid w:val="001E0342"/>
    <w:rsid w:val="001E157A"/>
    <w:rsid w:val="001E18D6"/>
    <w:rsid w:val="001E200C"/>
    <w:rsid w:val="001E292C"/>
    <w:rsid w:val="001E2B70"/>
    <w:rsid w:val="001E380D"/>
    <w:rsid w:val="001E39D3"/>
    <w:rsid w:val="001E41D7"/>
    <w:rsid w:val="001E5412"/>
    <w:rsid w:val="001E5DF3"/>
    <w:rsid w:val="001E78B6"/>
    <w:rsid w:val="001F096A"/>
    <w:rsid w:val="001F34BA"/>
    <w:rsid w:val="001F3BF3"/>
    <w:rsid w:val="001F3F38"/>
    <w:rsid w:val="001F3F91"/>
    <w:rsid w:val="001F66A1"/>
    <w:rsid w:val="001F6972"/>
    <w:rsid w:val="001F7DD7"/>
    <w:rsid w:val="0020070C"/>
    <w:rsid w:val="0020097F"/>
    <w:rsid w:val="0020171F"/>
    <w:rsid w:val="00205DBF"/>
    <w:rsid w:val="0020708B"/>
    <w:rsid w:val="00207120"/>
    <w:rsid w:val="00207846"/>
    <w:rsid w:val="00207BA5"/>
    <w:rsid w:val="002104DE"/>
    <w:rsid w:val="0021070F"/>
    <w:rsid w:val="0021106A"/>
    <w:rsid w:val="002115E0"/>
    <w:rsid w:val="002117E0"/>
    <w:rsid w:val="0021221E"/>
    <w:rsid w:val="00212308"/>
    <w:rsid w:val="00212DA5"/>
    <w:rsid w:val="00213618"/>
    <w:rsid w:val="002153B2"/>
    <w:rsid w:val="002165CF"/>
    <w:rsid w:val="00220195"/>
    <w:rsid w:val="002210D3"/>
    <w:rsid w:val="002216D8"/>
    <w:rsid w:val="00222E6E"/>
    <w:rsid w:val="00225545"/>
    <w:rsid w:val="002268B2"/>
    <w:rsid w:val="002268D5"/>
    <w:rsid w:val="00226C3F"/>
    <w:rsid w:val="00226DEE"/>
    <w:rsid w:val="0022788F"/>
    <w:rsid w:val="00231D42"/>
    <w:rsid w:val="00233379"/>
    <w:rsid w:val="002343C1"/>
    <w:rsid w:val="00234450"/>
    <w:rsid w:val="002361F0"/>
    <w:rsid w:val="002364C5"/>
    <w:rsid w:val="00236AC9"/>
    <w:rsid w:val="00240B87"/>
    <w:rsid w:val="00243B6E"/>
    <w:rsid w:val="00245BA1"/>
    <w:rsid w:val="0024703F"/>
    <w:rsid w:val="00247B0B"/>
    <w:rsid w:val="00247F27"/>
    <w:rsid w:val="002519A2"/>
    <w:rsid w:val="00251BC6"/>
    <w:rsid w:val="00252A9D"/>
    <w:rsid w:val="002548F6"/>
    <w:rsid w:val="00254977"/>
    <w:rsid w:val="00255014"/>
    <w:rsid w:val="002566FB"/>
    <w:rsid w:val="00256A7D"/>
    <w:rsid w:val="00261BCF"/>
    <w:rsid w:val="00262A6F"/>
    <w:rsid w:val="00263493"/>
    <w:rsid w:val="00264702"/>
    <w:rsid w:val="002665FF"/>
    <w:rsid w:val="00266775"/>
    <w:rsid w:val="0026697C"/>
    <w:rsid w:val="00266CBD"/>
    <w:rsid w:val="00266D20"/>
    <w:rsid w:val="00266E57"/>
    <w:rsid w:val="002673A8"/>
    <w:rsid w:val="002673CF"/>
    <w:rsid w:val="00267F0B"/>
    <w:rsid w:val="00270602"/>
    <w:rsid w:val="00271AAD"/>
    <w:rsid w:val="00271E11"/>
    <w:rsid w:val="00272389"/>
    <w:rsid w:val="00272582"/>
    <w:rsid w:val="00276AC5"/>
    <w:rsid w:val="00277225"/>
    <w:rsid w:val="00281F06"/>
    <w:rsid w:val="00282D38"/>
    <w:rsid w:val="00286132"/>
    <w:rsid w:val="00286D0C"/>
    <w:rsid w:val="00287809"/>
    <w:rsid w:val="00287A40"/>
    <w:rsid w:val="00290CC6"/>
    <w:rsid w:val="002916B8"/>
    <w:rsid w:val="00291A3C"/>
    <w:rsid w:val="002937A1"/>
    <w:rsid w:val="002937B7"/>
    <w:rsid w:val="002938DC"/>
    <w:rsid w:val="00294867"/>
    <w:rsid w:val="00294DD9"/>
    <w:rsid w:val="002A0C9C"/>
    <w:rsid w:val="002A1429"/>
    <w:rsid w:val="002A2CA9"/>
    <w:rsid w:val="002A450C"/>
    <w:rsid w:val="002A4A5B"/>
    <w:rsid w:val="002A4C5F"/>
    <w:rsid w:val="002A53E6"/>
    <w:rsid w:val="002B0B0C"/>
    <w:rsid w:val="002B399E"/>
    <w:rsid w:val="002B3B2E"/>
    <w:rsid w:val="002B3F72"/>
    <w:rsid w:val="002B4857"/>
    <w:rsid w:val="002B4F10"/>
    <w:rsid w:val="002B62E9"/>
    <w:rsid w:val="002B66DD"/>
    <w:rsid w:val="002B6727"/>
    <w:rsid w:val="002B6811"/>
    <w:rsid w:val="002B6CB5"/>
    <w:rsid w:val="002C11FF"/>
    <w:rsid w:val="002C13ED"/>
    <w:rsid w:val="002C475D"/>
    <w:rsid w:val="002C4B25"/>
    <w:rsid w:val="002C61F9"/>
    <w:rsid w:val="002C6DF3"/>
    <w:rsid w:val="002C754A"/>
    <w:rsid w:val="002C7B32"/>
    <w:rsid w:val="002D17D6"/>
    <w:rsid w:val="002D3364"/>
    <w:rsid w:val="002D3426"/>
    <w:rsid w:val="002D4B21"/>
    <w:rsid w:val="002D51B4"/>
    <w:rsid w:val="002D65F4"/>
    <w:rsid w:val="002D716D"/>
    <w:rsid w:val="002E12FF"/>
    <w:rsid w:val="002E155B"/>
    <w:rsid w:val="002E191D"/>
    <w:rsid w:val="002E273F"/>
    <w:rsid w:val="002E4090"/>
    <w:rsid w:val="002E4819"/>
    <w:rsid w:val="002E6F1A"/>
    <w:rsid w:val="002E76BF"/>
    <w:rsid w:val="002E7A7F"/>
    <w:rsid w:val="002F094A"/>
    <w:rsid w:val="002F4831"/>
    <w:rsid w:val="002F584B"/>
    <w:rsid w:val="002F61A7"/>
    <w:rsid w:val="002F7034"/>
    <w:rsid w:val="003041FF"/>
    <w:rsid w:val="003045FB"/>
    <w:rsid w:val="00304DB6"/>
    <w:rsid w:val="00305FA1"/>
    <w:rsid w:val="00312B6A"/>
    <w:rsid w:val="00312F00"/>
    <w:rsid w:val="00316091"/>
    <w:rsid w:val="003161B1"/>
    <w:rsid w:val="00316656"/>
    <w:rsid w:val="00317799"/>
    <w:rsid w:val="00317ECF"/>
    <w:rsid w:val="00320B75"/>
    <w:rsid w:val="0032156A"/>
    <w:rsid w:val="0032172E"/>
    <w:rsid w:val="003233DF"/>
    <w:rsid w:val="003235AE"/>
    <w:rsid w:val="00323715"/>
    <w:rsid w:val="00326A16"/>
    <w:rsid w:val="00326ED2"/>
    <w:rsid w:val="0033027C"/>
    <w:rsid w:val="00330B8F"/>
    <w:rsid w:val="00331DC4"/>
    <w:rsid w:val="003349AC"/>
    <w:rsid w:val="00334DF9"/>
    <w:rsid w:val="00335FCB"/>
    <w:rsid w:val="003361D1"/>
    <w:rsid w:val="00337E35"/>
    <w:rsid w:val="00341473"/>
    <w:rsid w:val="00343F58"/>
    <w:rsid w:val="00344C18"/>
    <w:rsid w:val="00346F7C"/>
    <w:rsid w:val="00347696"/>
    <w:rsid w:val="0035003A"/>
    <w:rsid w:val="00351AAC"/>
    <w:rsid w:val="00360359"/>
    <w:rsid w:val="00363838"/>
    <w:rsid w:val="00364816"/>
    <w:rsid w:val="003664EA"/>
    <w:rsid w:val="003667E8"/>
    <w:rsid w:val="00370111"/>
    <w:rsid w:val="00370AD5"/>
    <w:rsid w:val="00371A45"/>
    <w:rsid w:val="003738B8"/>
    <w:rsid w:val="0037485A"/>
    <w:rsid w:val="00375615"/>
    <w:rsid w:val="0038135C"/>
    <w:rsid w:val="00381427"/>
    <w:rsid w:val="0038182F"/>
    <w:rsid w:val="0038210D"/>
    <w:rsid w:val="00382115"/>
    <w:rsid w:val="003824FF"/>
    <w:rsid w:val="00386526"/>
    <w:rsid w:val="00386B14"/>
    <w:rsid w:val="0039122B"/>
    <w:rsid w:val="003929B3"/>
    <w:rsid w:val="0039307C"/>
    <w:rsid w:val="003946F4"/>
    <w:rsid w:val="0039578F"/>
    <w:rsid w:val="003957F0"/>
    <w:rsid w:val="00395B82"/>
    <w:rsid w:val="00397B5D"/>
    <w:rsid w:val="003A016D"/>
    <w:rsid w:val="003A0494"/>
    <w:rsid w:val="003A0E7F"/>
    <w:rsid w:val="003A281E"/>
    <w:rsid w:val="003A3928"/>
    <w:rsid w:val="003A3F0E"/>
    <w:rsid w:val="003A5456"/>
    <w:rsid w:val="003A76B8"/>
    <w:rsid w:val="003A7702"/>
    <w:rsid w:val="003B1158"/>
    <w:rsid w:val="003B296D"/>
    <w:rsid w:val="003B31B6"/>
    <w:rsid w:val="003B31F1"/>
    <w:rsid w:val="003B4007"/>
    <w:rsid w:val="003B4648"/>
    <w:rsid w:val="003B4756"/>
    <w:rsid w:val="003B5C88"/>
    <w:rsid w:val="003B634D"/>
    <w:rsid w:val="003B66A5"/>
    <w:rsid w:val="003B77BB"/>
    <w:rsid w:val="003C2A0A"/>
    <w:rsid w:val="003C3AAB"/>
    <w:rsid w:val="003C7F7B"/>
    <w:rsid w:val="003D0DDA"/>
    <w:rsid w:val="003D1468"/>
    <w:rsid w:val="003D1A63"/>
    <w:rsid w:val="003D3C06"/>
    <w:rsid w:val="003D4DDC"/>
    <w:rsid w:val="003D4F47"/>
    <w:rsid w:val="003D53DD"/>
    <w:rsid w:val="003E182D"/>
    <w:rsid w:val="003E1847"/>
    <w:rsid w:val="003E1AA9"/>
    <w:rsid w:val="003E3129"/>
    <w:rsid w:val="003E48D0"/>
    <w:rsid w:val="003E5674"/>
    <w:rsid w:val="003E66EE"/>
    <w:rsid w:val="003E6702"/>
    <w:rsid w:val="003E71BB"/>
    <w:rsid w:val="003F012C"/>
    <w:rsid w:val="003F0AA5"/>
    <w:rsid w:val="003F149E"/>
    <w:rsid w:val="003F1998"/>
    <w:rsid w:val="003F1ACD"/>
    <w:rsid w:val="003F4602"/>
    <w:rsid w:val="003F4B40"/>
    <w:rsid w:val="003F68FA"/>
    <w:rsid w:val="00402D79"/>
    <w:rsid w:val="00403ED6"/>
    <w:rsid w:val="00405070"/>
    <w:rsid w:val="0040521A"/>
    <w:rsid w:val="0040622D"/>
    <w:rsid w:val="004078A4"/>
    <w:rsid w:val="00407A7E"/>
    <w:rsid w:val="00407D7A"/>
    <w:rsid w:val="004100D7"/>
    <w:rsid w:val="004106D9"/>
    <w:rsid w:val="00412D95"/>
    <w:rsid w:val="00412E4A"/>
    <w:rsid w:val="004221BD"/>
    <w:rsid w:val="004222F9"/>
    <w:rsid w:val="00423487"/>
    <w:rsid w:val="0042511E"/>
    <w:rsid w:val="00426FF7"/>
    <w:rsid w:val="004303BB"/>
    <w:rsid w:val="0043260E"/>
    <w:rsid w:val="004329FB"/>
    <w:rsid w:val="00435C3A"/>
    <w:rsid w:val="00437587"/>
    <w:rsid w:val="004400ED"/>
    <w:rsid w:val="004419DF"/>
    <w:rsid w:val="00441EC3"/>
    <w:rsid w:val="00442B47"/>
    <w:rsid w:val="00443100"/>
    <w:rsid w:val="00444449"/>
    <w:rsid w:val="00444CFD"/>
    <w:rsid w:val="004456CF"/>
    <w:rsid w:val="004467AB"/>
    <w:rsid w:val="00447A39"/>
    <w:rsid w:val="004506E9"/>
    <w:rsid w:val="004513D8"/>
    <w:rsid w:val="004520BA"/>
    <w:rsid w:val="004520BF"/>
    <w:rsid w:val="004521EE"/>
    <w:rsid w:val="0045250E"/>
    <w:rsid w:val="00452751"/>
    <w:rsid w:val="00453A10"/>
    <w:rsid w:val="00454800"/>
    <w:rsid w:val="004550F0"/>
    <w:rsid w:val="004554FA"/>
    <w:rsid w:val="004573C9"/>
    <w:rsid w:val="00457DDD"/>
    <w:rsid w:val="004629DE"/>
    <w:rsid w:val="0046302D"/>
    <w:rsid w:val="00463F68"/>
    <w:rsid w:val="00464459"/>
    <w:rsid w:val="004644C1"/>
    <w:rsid w:val="00464BB2"/>
    <w:rsid w:val="004659B4"/>
    <w:rsid w:val="00466003"/>
    <w:rsid w:val="00471612"/>
    <w:rsid w:val="00471B2C"/>
    <w:rsid w:val="00471BEE"/>
    <w:rsid w:val="00472264"/>
    <w:rsid w:val="00472D92"/>
    <w:rsid w:val="00472E7F"/>
    <w:rsid w:val="00474F31"/>
    <w:rsid w:val="00476B30"/>
    <w:rsid w:val="00477587"/>
    <w:rsid w:val="00477F87"/>
    <w:rsid w:val="0048094D"/>
    <w:rsid w:val="00481F7B"/>
    <w:rsid w:val="00482F88"/>
    <w:rsid w:val="004835E1"/>
    <w:rsid w:val="00484060"/>
    <w:rsid w:val="00484155"/>
    <w:rsid w:val="00484BB5"/>
    <w:rsid w:val="00484FC5"/>
    <w:rsid w:val="00485512"/>
    <w:rsid w:val="00486CFE"/>
    <w:rsid w:val="004873E8"/>
    <w:rsid w:val="00487F9C"/>
    <w:rsid w:val="00491A3A"/>
    <w:rsid w:val="00491B4E"/>
    <w:rsid w:val="00492874"/>
    <w:rsid w:val="00492D17"/>
    <w:rsid w:val="00492E79"/>
    <w:rsid w:val="004937B0"/>
    <w:rsid w:val="00494FC2"/>
    <w:rsid w:val="00495771"/>
    <w:rsid w:val="0049616D"/>
    <w:rsid w:val="004974DA"/>
    <w:rsid w:val="004A0B9E"/>
    <w:rsid w:val="004A17E4"/>
    <w:rsid w:val="004A1BAE"/>
    <w:rsid w:val="004A27F5"/>
    <w:rsid w:val="004A321A"/>
    <w:rsid w:val="004A4007"/>
    <w:rsid w:val="004A44EA"/>
    <w:rsid w:val="004A5272"/>
    <w:rsid w:val="004A5561"/>
    <w:rsid w:val="004A620F"/>
    <w:rsid w:val="004A65BB"/>
    <w:rsid w:val="004A6916"/>
    <w:rsid w:val="004A6F1D"/>
    <w:rsid w:val="004B0132"/>
    <w:rsid w:val="004B3371"/>
    <w:rsid w:val="004B3665"/>
    <w:rsid w:val="004B3857"/>
    <w:rsid w:val="004B388D"/>
    <w:rsid w:val="004B4DDB"/>
    <w:rsid w:val="004B5228"/>
    <w:rsid w:val="004B52E6"/>
    <w:rsid w:val="004B67BA"/>
    <w:rsid w:val="004B74A4"/>
    <w:rsid w:val="004C0734"/>
    <w:rsid w:val="004C0FB4"/>
    <w:rsid w:val="004C13FB"/>
    <w:rsid w:val="004C2413"/>
    <w:rsid w:val="004C281E"/>
    <w:rsid w:val="004C289A"/>
    <w:rsid w:val="004C2D5D"/>
    <w:rsid w:val="004C340C"/>
    <w:rsid w:val="004C37CD"/>
    <w:rsid w:val="004C3963"/>
    <w:rsid w:val="004C3AD2"/>
    <w:rsid w:val="004C4707"/>
    <w:rsid w:val="004C48A2"/>
    <w:rsid w:val="004C7669"/>
    <w:rsid w:val="004C7B03"/>
    <w:rsid w:val="004D1D3D"/>
    <w:rsid w:val="004D1DB4"/>
    <w:rsid w:val="004D1F00"/>
    <w:rsid w:val="004D2947"/>
    <w:rsid w:val="004D412D"/>
    <w:rsid w:val="004D4E51"/>
    <w:rsid w:val="004D6858"/>
    <w:rsid w:val="004D686F"/>
    <w:rsid w:val="004D7E3C"/>
    <w:rsid w:val="004E0655"/>
    <w:rsid w:val="004E0C3F"/>
    <w:rsid w:val="004E0F0D"/>
    <w:rsid w:val="004E101D"/>
    <w:rsid w:val="004E2BCF"/>
    <w:rsid w:val="004E3C40"/>
    <w:rsid w:val="004E433A"/>
    <w:rsid w:val="004E5214"/>
    <w:rsid w:val="004E5BD7"/>
    <w:rsid w:val="004E6DC7"/>
    <w:rsid w:val="004E78D5"/>
    <w:rsid w:val="004E7BC5"/>
    <w:rsid w:val="004E7F58"/>
    <w:rsid w:val="004F0608"/>
    <w:rsid w:val="004F318B"/>
    <w:rsid w:val="004F5427"/>
    <w:rsid w:val="004F5849"/>
    <w:rsid w:val="004F7116"/>
    <w:rsid w:val="004F77BD"/>
    <w:rsid w:val="004F796D"/>
    <w:rsid w:val="00500516"/>
    <w:rsid w:val="00500C5D"/>
    <w:rsid w:val="00501288"/>
    <w:rsid w:val="00501F90"/>
    <w:rsid w:val="005028EF"/>
    <w:rsid w:val="005038EB"/>
    <w:rsid w:val="00504CBD"/>
    <w:rsid w:val="0050501E"/>
    <w:rsid w:val="0050514D"/>
    <w:rsid w:val="00505185"/>
    <w:rsid w:val="00505EC9"/>
    <w:rsid w:val="0050658A"/>
    <w:rsid w:val="00506F7E"/>
    <w:rsid w:val="00507D76"/>
    <w:rsid w:val="00510C37"/>
    <w:rsid w:val="00511838"/>
    <w:rsid w:val="00511E98"/>
    <w:rsid w:val="00512146"/>
    <w:rsid w:val="00512567"/>
    <w:rsid w:val="00512580"/>
    <w:rsid w:val="00512EE3"/>
    <w:rsid w:val="00514923"/>
    <w:rsid w:val="00515592"/>
    <w:rsid w:val="005156C3"/>
    <w:rsid w:val="00516982"/>
    <w:rsid w:val="00516FB0"/>
    <w:rsid w:val="005175A4"/>
    <w:rsid w:val="0052074D"/>
    <w:rsid w:val="00520E4E"/>
    <w:rsid w:val="00521B8B"/>
    <w:rsid w:val="00521BA9"/>
    <w:rsid w:val="00527FFC"/>
    <w:rsid w:val="0053302F"/>
    <w:rsid w:val="00533201"/>
    <w:rsid w:val="0053399C"/>
    <w:rsid w:val="005342EE"/>
    <w:rsid w:val="00535C31"/>
    <w:rsid w:val="00540B13"/>
    <w:rsid w:val="00541E13"/>
    <w:rsid w:val="00541F48"/>
    <w:rsid w:val="00542CFA"/>
    <w:rsid w:val="00543BA4"/>
    <w:rsid w:val="00544082"/>
    <w:rsid w:val="00553E1F"/>
    <w:rsid w:val="005559EC"/>
    <w:rsid w:val="005571EF"/>
    <w:rsid w:val="00557542"/>
    <w:rsid w:val="00560531"/>
    <w:rsid w:val="00561F14"/>
    <w:rsid w:val="005656B2"/>
    <w:rsid w:val="00571005"/>
    <w:rsid w:val="005710C9"/>
    <w:rsid w:val="0057196D"/>
    <w:rsid w:val="00571B5E"/>
    <w:rsid w:val="00574257"/>
    <w:rsid w:val="00574985"/>
    <w:rsid w:val="00574B03"/>
    <w:rsid w:val="005758CB"/>
    <w:rsid w:val="005779D1"/>
    <w:rsid w:val="00580572"/>
    <w:rsid w:val="005808B1"/>
    <w:rsid w:val="00584D06"/>
    <w:rsid w:val="00587DD5"/>
    <w:rsid w:val="005905DC"/>
    <w:rsid w:val="00591688"/>
    <w:rsid w:val="005929CC"/>
    <w:rsid w:val="005938B6"/>
    <w:rsid w:val="00593EE7"/>
    <w:rsid w:val="00594154"/>
    <w:rsid w:val="005958D2"/>
    <w:rsid w:val="00595F79"/>
    <w:rsid w:val="0059718D"/>
    <w:rsid w:val="00597616"/>
    <w:rsid w:val="00597CE5"/>
    <w:rsid w:val="005A0B97"/>
    <w:rsid w:val="005A2AF3"/>
    <w:rsid w:val="005A3648"/>
    <w:rsid w:val="005A370A"/>
    <w:rsid w:val="005A3B02"/>
    <w:rsid w:val="005A486E"/>
    <w:rsid w:val="005A4E1F"/>
    <w:rsid w:val="005A52BB"/>
    <w:rsid w:val="005A5E70"/>
    <w:rsid w:val="005A66ED"/>
    <w:rsid w:val="005A66FE"/>
    <w:rsid w:val="005A6B92"/>
    <w:rsid w:val="005A7EE8"/>
    <w:rsid w:val="005B0E27"/>
    <w:rsid w:val="005B17DE"/>
    <w:rsid w:val="005B35C9"/>
    <w:rsid w:val="005B4EC9"/>
    <w:rsid w:val="005B57D5"/>
    <w:rsid w:val="005B69AE"/>
    <w:rsid w:val="005C0019"/>
    <w:rsid w:val="005C4180"/>
    <w:rsid w:val="005C4471"/>
    <w:rsid w:val="005C4A37"/>
    <w:rsid w:val="005C5B8D"/>
    <w:rsid w:val="005C6B35"/>
    <w:rsid w:val="005D14EB"/>
    <w:rsid w:val="005D1A04"/>
    <w:rsid w:val="005D5B0A"/>
    <w:rsid w:val="005D7693"/>
    <w:rsid w:val="005D79AA"/>
    <w:rsid w:val="005D7EEA"/>
    <w:rsid w:val="005E0049"/>
    <w:rsid w:val="005E0AE8"/>
    <w:rsid w:val="005E207C"/>
    <w:rsid w:val="005E3295"/>
    <w:rsid w:val="005E4ED8"/>
    <w:rsid w:val="005E5426"/>
    <w:rsid w:val="005E5F8A"/>
    <w:rsid w:val="005E5FF8"/>
    <w:rsid w:val="005E70EA"/>
    <w:rsid w:val="005F079F"/>
    <w:rsid w:val="005F3A63"/>
    <w:rsid w:val="005F3AFF"/>
    <w:rsid w:val="005F4A35"/>
    <w:rsid w:val="005F77D5"/>
    <w:rsid w:val="005F78B5"/>
    <w:rsid w:val="00601B6D"/>
    <w:rsid w:val="006037AD"/>
    <w:rsid w:val="00603CBD"/>
    <w:rsid w:val="00603E93"/>
    <w:rsid w:val="00604502"/>
    <w:rsid w:val="00604F9E"/>
    <w:rsid w:val="00607925"/>
    <w:rsid w:val="00607D48"/>
    <w:rsid w:val="00611001"/>
    <w:rsid w:val="0061221B"/>
    <w:rsid w:val="006122ED"/>
    <w:rsid w:val="006137B9"/>
    <w:rsid w:val="00613D17"/>
    <w:rsid w:val="006152F0"/>
    <w:rsid w:val="00616240"/>
    <w:rsid w:val="00616A1C"/>
    <w:rsid w:val="00617FD1"/>
    <w:rsid w:val="00621116"/>
    <w:rsid w:val="00621A9C"/>
    <w:rsid w:val="00623426"/>
    <w:rsid w:val="0062416D"/>
    <w:rsid w:val="0062501C"/>
    <w:rsid w:val="0062606D"/>
    <w:rsid w:val="0062676A"/>
    <w:rsid w:val="0062685D"/>
    <w:rsid w:val="00626A6B"/>
    <w:rsid w:val="00627085"/>
    <w:rsid w:val="00627A0B"/>
    <w:rsid w:val="00630CC0"/>
    <w:rsid w:val="00630EEF"/>
    <w:rsid w:val="00631599"/>
    <w:rsid w:val="00634242"/>
    <w:rsid w:val="00634F93"/>
    <w:rsid w:val="00635168"/>
    <w:rsid w:val="00636304"/>
    <w:rsid w:val="0063641A"/>
    <w:rsid w:val="0064056B"/>
    <w:rsid w:val="00641614"/>
    <w:rsid w:val="00643325"/>
    <w:rsid w:val="0064478A"/>
    <w:rsid w:val="00644D02"/>
    <w:rsid w:val="00645AD9"/>
    <w:rsid w:val="00647EC3"/>
    <w:rsid w:val="00650404"/>
    <w:rsid w:val="00650642"/>
    <w:rsid w:val="00650F03"/>
    <w:rsid w:val="006524DC"/>
    <w:rsid w:val="00653923"/>
    <w:rsid w:val="0065461A"/>
    <w:rsid w:val="00654AEA"/>
    <w:rsid w:val="00655EAC"/>
    <w:rsid w:val="00656555"/>
    <w:rsid w:val="00656CF5"/>
    <w:rsid w:val="006605EF"/>
    <w:rsid w:val="00661906"/>
    <w:rsid w:val="00662471"/>
    <w:rsid w:val="00664491"/>
    <w:rsid w:val="006646A6"/>
    <w:rsid w:val="00664824"/>
    <w:rsid w:val="0066494D"/>
    <w:rsid w:val="00664BE0"/>
    <w:rsid w:val="006650BF"/>
    <w:rsid w:val="00666CFB"/>
    <w:rsid w:val="00667374"/>
    <w:rsid w:val="00670007"/>
    <w:rsid w:val="00672FB0"/>
    <w:rsid w:val="0067521F"/>
    <w:rsid w:val="00675D0A"/>
    <w:rsid w:val="0067725B"/>
    <w:rsid w:val="00677686"/>
    <w:rsid w:val="00680A6E"/>
    <w:rsid w:val="0068234B"/>
    <w:rsid w:val="00682637"/>
    <w:rsid w:val="00682C4A"/>
    <w:rsid w:val="00690E11"/>
    <w:rsid w:val="00691307"/>
    <w:rsid w:val="00691D63"/>
    <w:rsid w:val="006924D9"/>
    <w:rsid w:val="00693E9E"/>
    <w:rsid w:val="00694392"/>
    <w:rsid w:val="006A031E"/>
    <w:rsid w:val="006A076D"/>
    <w:rsid w:val="006A2189"/>
    <w:rsid w:val="006A3142"/>
    <w:rsid w:val="006A3C16"/>
    <w:rsid w:val="006A417D"/>
    <w:rsid w:val="006A45C9"/>
    <w:rsid w:val="006A4618"/>
    <w:rsid w:val="006A5921"/>
    <w:rsid w:val="006A5D13"/>
    <w:rsid w:val="006A75D3"/>
    <w:rsid w:val="006A7C1A"/>
    <w:rsid w:val="006A7D99"/>
    <w:rsid w:val="006B0537"/>
    <w:rsid w:val="006B2245"/>
    <w:rsid w:val="006B241F"/>
    <w:rsid w:val="006B5C7E"/>
    <w:rsid w:val="006C2AA2"/>
    <w:rsid w:val="006C2E19"/>
    <w:rsid w:val="006C3769"/>
    <w:rsid w:val="006C487C"/>
    <w:rsid w:val="006D0363"/>
    <w:rsid w:val="006D0B9A"/>
    <w:rsid w:val="006D1307"/>
    <w:rsid w:val="006D2821"/>
    <w:rsid w:val="006D2B4E"/>
    <w:rsid w:val="006D3D32"/>
    <w:rsid w:val="006D41FB"/>
    <w:rsid w:val="006D5ACF"/>
    <w:rsid w:val="006D603D"/>
    <w:rsid w:val="006D71E5"/>
    <w:rsid w:val="006E033A"/>
    <w:rsid w:val="006E08E5"/>
    <w:rsid w:val="006E18F7"/>
    <w:rsid w:val="006E4FD7"/>
    <w:rsid w:val="006E6307"/>
    <w:rsid w:val="006E6798"/>
    <w:rsid w:val="006E714A"/>
    <w:rsid w:val="006F03F1"/>
    <w:rsid w:val="006F0FFB"/>
    <w:rsid w:val="006F28C0"/>
    <w:rsid w:val="006F2BC3"/>
    <w:rsid w:val="006F4097"/>
    <w:rsid w:val="006F4BC2"/>
    <w:rsid w:val="006F54A0"/>
    <w:rsid w:val="006F7CEE"/>
    <w:rsid w:val="0070000A"/>
    <w:rsid w:val="0070001A"/>
    <w:rsid w:val="00700075"/>
    <w:rsid w:val="00700146"/>
    <w:rsid w:val="00701D6E"/>
    <w:rsid w:val="007027DD"/>
    <w:rsid w:val="00703CFD"/>
    <w:rsid w:val="00706A60"/>
    <w:rsid w:val="00710C76"/>
    <w:rsid w:val="007145A3"/>
    <w:rsid w:val="00716C93"/>
    <w:rsid w:val="00723DBC"/>
    <w:rsid w:val="007246FB"/>
    <w:rsid w:val="007255E7"/>
    <w:rsid w:val="00725EC4"/>
    <w:rsid w:val="007260D9"/>
    <w:rsid w:val="007270DC"/>
    <w:rsid w:val="007271B7"/>
    <w:rsid w:val="00727EC0"/>
    <w:rsid w:val="00730057"/>
    <w:rsid w:val="00732C13"/>
    <w:rsid w:val="0073340D"/>
    <w:rsid w:val="00733A3B"/>
    <w:rsid w:val="00736174"/>
    <w:rsid w:val="007361CB"/>
    <w:rsid w:val="007366D5"/>
    <w:rsid w:val="00736FA4"/>
    <w:rsid w:val="00737438"/>
    <w:rsid w:val="007375F3"/>
    <w:rsid w:val="007415F7"/>
    <w:rsid w:val="00750F48"/>
    <w:rsid w:val="0075103B"/>
    <w:rsid w:val="00751C5F"/>
    <w:rsid w:val="00755D84"/>
    <w:rsid w:val="0075603E"/>
    <w:rsid w:val="007574BD"/>
    <w:rsid w:val="00761E6A"/>
    <w:rsid w:val="00762A3C"/>
    <w:rsid w:val="007643E2"/>
    <w:rsid w:val="00764840"/>
    <w:rsid w:val="007668C4"/>
    <w:rsid w:val="007678C0"/>
    <w:rsid w:val="00770533"/>
    <w:rsid w:val="00772358"/>
    <w:rsid w:val="00774BEE"/>
    <w:rsid w:val="00775C42"/>
    <w:rsid w:val="00780BA9"/>
    <w:rsid w:val="00783096"/>
    <w:rsid w:val="00784824"/>
    <w:rsid w:val="00784E03"/>
    <w:rsid w:val="0078618D"/>
    <w:rsid w:val="007867EF"/>
    <w:rsid w:val="00787E05"/>
    <w:rsid w:val="00791574"/>
    <w:rsid w:val="00792447"/>
    <w:rsid w:val="00792E47"/>
    <w:rsid w:val="007943A7"/>
    <w:rsid w:val="00794416"/>
    <w:rsid w:val="007A3BAD"/>
    <w:rsid w:val="007A4287"/>
    <w:rsid w:val="007A4468"/>
    <w:rsid w:val="007A54E4"/>
    <w:rsid w:val="007A6D41"/>
    <w:rsid w:val="007A7651"/>
    <w:rsid w:val="007A7B3F"/>
    <w:rsid w:val="007B0885"/>
    <w:rsid w:val="007B17E0"/>
    <w:rsid w:val="007B1E42"/>
    <w:rsid w:val="007B24D9"/>
    <w:rsid w:val="007B4F16"/>
    <w:rsid w:val="007B7338"/>
    <w:rsid w:val="007C0309"/>
    <w:rsid w:val="007C0607"/>
    <w:rsid w:val="007C0E40"/>
    <w:rsid w:val="007C1080"/>
    <w:rsid w:val="007C138A"/>
    <w:rsid w:val="007C1D4F"/>
    <w:rsid w:val="007C2D48"/>
    <w:rsid w:val="007C3CE6"/>
    <w:rsid w:val="007C400F"/>
    <w:rsid w:val="007C4192"/>
    <w:rsid w:val="007C6305"/>
    <w:rsid w:val="007C6439"/>
    <w:rsid w:val="007C7A78"/>
    <w:rsid w:val="007D18A1"/>
    <w:rsid w:val="007D202C"/>
    <w:rsid w:val="007D2039"/>
    <w:rsid w:val="007D23F3"/>
    <w:rsid w:val="007D28D3"/>
    <w:rsid w:val="007D44BB"/>
    <w:rsid w:val="007D4831"/>
    <w:rsid w:val="007D4FEE"/>
    <w:rsid w:val="007D6D9F"/>
    <w:rsid w:val="007D7B6A"/>
    <w:rsid w:val="007E315B"/>
    <w:rsid w:val="007E44C3"/>
    <w:rsid w:val="007E5FB6"/>
    <w:rsid w:val="007E6252"/>
    <w:rsid w:val="007E6345"/>
    <w:rsid w:val="007E647F"/>
    <w:rsid w:val="007E66D7"/>
    <w:rsid w:val="007F1111"/>
    <w:rsid w:val="007F2875"/>
    <w:rsid w:val="007F2C7B"/>
    <w:rsid w:val="007F3592"/>
    <w:rsid w:val="007F3B89"/>
    <w:rsid w:val="007F3C4B"/>
    <w:rsid w:val="007F3DE1"/>
    <w:rsid w:val="007F410C"/>
    <w:rsid w:val="007F583C"/>
    <w:rsid w:val="007F592C"/>
    <w:rsid w:val="007F616A"/>
    <w:rsid w:val="007F74DD"/>
    <w:rsid w:val="00800C0E"/>
    <w:rsid w:val="00800FC0"/>
    <w:rsid w:val="008025CB"/>
    <w:rsid w:val="00802940"/>
    <w:rsid w:val="008055C9"/>
    <w:rsid w:val="00805736"/>
    <w:rsid w:val="00806ADE"/>
    <w:rsid w:val="008103AE"/>
    <w:rsid w:val="00810AED"/>
    <w:rsid w:val="00811119"/>
    <w:rsid w:val="00811496"/>
    <w:rsid w:val="00813215"/>
    <w:rsid w:val="00813701"/>
    <w:rsid w:val="0081510B"/>
    <w:rsid w:val="0081612C"/>
    <w:rsid w:val="00817502"/>
    <w:rsid w:val="008200DD"/>
    <w:rsid w:val="00820FD9"/>
    <w:rsid w:val="00822D41"/>
    <w:rsid w:val="00824411"/>
    <w:rsid w:val="00824A04"/>
    <w:rsid w:val="00825D3B"/>
    <w:rsid w:val="00826CA5"/>
    <w:rsid w:val="00831E86"/>
    <w:rsid w:val="0083238A"/>
    <w:rsid w:val="0083277E"/>
    <w:rsid w:val="0083592C"/>
    <w:rsid w:val="008365E2"/>
    <w:rsid w:val="008365E7"/>
    <w:rsid w:val="008369AE"/>
    <w:rsid w:val="00836DFD"/>
    <w:rsid w:val="00836F2B"/>
    <w:rsid w:val="00837213"/>
    <w:rsid w:val="008376D8"/>
    <w:rsid w:val="00837753"/>
    <w:rsid w:val="0084127E"/>
    <w:rsid w:val="00841C24"/>
    <w:rsid w:val="00842351"/>
    <w:rsid w:val="00843D01"/>
    <w:rsid w:val="00843E84"/>
    <w:rsid w:val="00844BFE"/>
    <w:rsid w:val="00845024"/>
    <w:rsid w:val="00847E32"/>
    <w:rsid w:val="00851A92"/>
    <w:rsid w:val="00853521"/>
    <w:rsid w:val="00855886"/>
    <w:rsid w:val="008568DC"/>
    <w:rsid w:val="00857569"/>
    <w:rsid w:val="00861500"/>
    <w:rsid w:val="00861C15"/>
    <w:rsid w:val="00865858"/>
    <w:rsid w:val="00866173"/>
    <w:rsid w:val="008718C3"/>
    <w:rsid w:val="00871EF1"/>
    <w:rsid w:val="00872275"/>
    <w:rsid w:val="008727DA"/>
    <w:rsid w:val="00872B0D"/>
    <w:rsid w:val="008756FE"/>
    <w:rsid w:val="00877260"/>
    <w:rsid w:val="00880B9B"/>
    <w:rsid w:val="008816F9"/>
    <w:rsid w:val="008818EF"/>
    <w:rsid w:val="0088286B"/>
    <w:rsid w:val="0088404B"/>
    <w:rsid w:val="008845BB"/>
    <w:rsid w:val="008850E9"/>
    <w:rsid w:val="00886C64"/>
    <w:rsid w:val="00887128"/>
    <w:rsid w:val="00887D05"/>
    <w:rsid w:val="00887F1A"/>
    <w:rsid w:val="00891697"/>
    <w:rsid w:val="008954AC"/>
    <w:rsid w:val="00895571"/>
    <w:rsid w:val="00895FA1"/>
    <w:rsid w:val="008971B0"/>
    <w:rsid w:val="0089756B"/>
    <w:rsid w:val="008A0A23"/>
    <w:rsid w:val="008A1566"/>
    <w:rsid w:val="008A3C14"/>
    <w:rsid w:val="008A3E99"/>
    <w:rsid w:val="008A409C"/>
    <w:rsid w:val="008A46FA"/>
    <w:rsid w:val="008A47B2"/>
    <w:rsid w:val="008A4D45"/>
    <w:rsid w:val="008A5BEA"/>
    <w:rsid w:val="008A6C11"/>
    <w:rsid w:val="008A77F9"/>
    <w:rsid w:val="008B0B2F"/>
    <w:rsid w:val="008B2B47"/>
    <w:rsid w:val="008B2F41"/>
    <w:rsid w:val="008B3A2C"/>
    <w:rsid w:val="008B6EC2"/>
    <w:rsid w:val="008B7385"/>
    <w:rsid w:val="008C175A"/>
    <w:rsid w:val="008C186C"/>
    <w:rsid w:val="008C4D3A"/>
    <w:rsid w:val="008C4F8D"/>
    <w:rsid w:val="008C5060"/>
    <w:rsid w:val="008C5C47"/>
    <w:rsid w:val="008C78F2"/>
    <w:rsid w:val="008D0020"/>
    <w:rsid w:val="008D0954"/>
    <w:rsid w:val="008D3F91"/>
    <w:rsid w:val="008D48C6"/>
    <w:rsid w:val="008D733A"/>
    <w:rsid w:val="008D7EF6"/>
    <w:rsid w:val="008E15A9"/>
    <w:rsid w:val="008E16E4"/>
    <w:rsid w:val="008E2978"/>
    <w:rsid w:val="008E298D"/>
    <w:rsid w:val="008E3018"/>
    <w:rsid w:val="008E37E2"/>
    <w:rsid w:val="008E3A85"/>
    <w:rsid w:val="008E638C"/>
    <w:rsid w:val="008F0BBA"/>
    <w:rsid w:val="008F15F6"/>
    <w:rsid w:val="008F2DFC"/>
    <w:rsid w:val="008F3148"/>
    <w:rsid w:val="008F3C65"/>
    <w:rsid w:val="008F44E1"/>
    <w:rsid w:val="008F4545"/>
    <w:rsid w:val="00900934"/>
    <w:rsid w:val="00901D6E"/>
    <w:rsid w:val="009048D3"/>
    <w:rsid w:val="00905414"/>
    <w:rsid w:val="00910B8E"/>
    <w:rsid w:val="00910D23"/>
    <w:rsid w:val="00910E63"/>
    <w:rsid w:val="0091134F"/>
    <w:rsid w:val="00912F65"/>
    <w:rsid w:val="00913924"/>
    <w:rsid w:val="00914D5E"/>
    <w:rsid w:val="00915881"/>
    <w:rsid w:val="009162AE"/>
    <w:rsid w:val="00916C81"/>
    <w:rsid w:val="00920515"/>
    <w:rsid w:val="0092073E"/>
    <w:rsid w:val="0092081D"/>
    <w:rsid w:val="00921387"/>
    <w:rsid w:val="009219CA"/>
    <w:rsid w:val="009232CE"/>
    <w:rsid w:val="00923A5C"/>
    <w:rsid w:val="0092428D"/>
    <w:rsid w:val="009244A2"/>
    <w:rsid w:val="009244CD"/>
    <w:rsid w:val="0092486B"/>
    <w:rsid w:val="00924946"/>
    <w:rsid w:val="009256A0"/>
    <w:rsid w:val="00925ADE"/>
    <w:rsid w:val="00926538"/>
    <w:rsid w:val="009272D7"/>
    <w:rsid w:val="009314BA"/>
    <w:rsid w:val="00931900"/>
    <w:rsid w:val="00933516"/>
    <w:rsid w:val="009429BB"/>
    <w:rsid w:val="00942D2E"/>
    <w:rsid w:val="009430DB"/>
    <w:rsid w:val="00945DD0"/>
    <w:rsid w:val="00945DDD"/>
    <w:rsid w:val="0094649E"/>
    <w:rsid w:val="0094750F"/>
    <w:rsid w:val="009515D0"/>
    <w:rsid w:val="00951719"/>
    <w:rsid w:val="00951DDA"/>
    <w:rsid w:val="0095348D"/>
    <w:rsid w:val="00953BE8"/>
    <w:rsid w:val="00954B43"/>
    <w:rsid w:val="009562C0"/>
    <w:rsid w:val="009567BA"/>
    <w:rsid w:val="00957666"/>
    <w:rsid w:val="00960351"/>
    <w:rsid w:val="00960506"/>
    <w:rsid w:val="00960B17"/>
    <w:rsid w:val="00960E96"/>
    <w:rsid w:val="00962571"/>
    <w:rsid w:val="00962E6C"/>
    <w:rsid w:val="00964DF3"/>
    <w:rsid w:val="00965A46"/>
    <w:rsid w:val="009663B7"/>
    <w:rsid w:val="00966433"/>
    <w:rsid w:val="00966E78"/>
    <w:rsid w:val="00967FA9"/>
    <w:rsid w:val="00970978"/>
    <w:rsid w:val="00970A39"/>
    <w:rsid w:val="00971EBD"/>
    <w:rsid w:val="00972FCA"/>
    <w:rsid w:val="009732EB"/>
    <w:rsid w:val="0097379C"/>
    <w:rsid w:val="00973B9F"/>
    <w:rsid w:val="00976EC1"/>
    <w:rsid w:val="009772FE"/>
    <w:rsid w:val="009857C2"/>
    <w:rsid w:val="00985F21"/>
    <w:rsid w:val="00986CCD"/>
    <w:rsid w:val="00987296"/>
    <w:rsid w:val="009875DA"/>
    <w:rsid w:val="009906EB"/>
    <w:rsid w:val="00991290"/>
    <w:rsid w:val="009917CE"/>
    <w:rsid w:val="00991A7B"/>
    <w:rsid w:val="00992088"/>
    <w:rsid w:val="00993069"/>
    <w:rsid w:val="0099338F"/>
    <w:rsid w:val="0099514F"/>
    <w:rsid w:val="00995306"/>
    <w:rsid w:val="00996980"/>
    <w:rsid w:val="00997774"/>
    <w:rsid w:val="009A03C1"/>
    <w:rsid w:val="009A1C13"/>
    <w:rsid w:val="009A4232"/>
    <w:rsid w:val="009A49C0"/>
    <w:rsid w:val="009A6471"/>
    <w:rsid w:val="009A672C"/>
    <w:rsid w:val="009A6978"/>
    <w:rsid w:val="009A6DE7"/>
    <w:rsid w:val="009A7AA5"/>
    <w:rsid w:val="009A7FCF"/>
    <w:rsid w:val="009B1958"/>
    <w:rsid w:val="009B229E"/>
    <w:rsid w:val="009B22E9"/>
    <w:rsid w:val="009B3B6C"/>
    <w:rsid w:val="009B4C66"/>
    <w:rsid w:val="009B5ECB"/>
    <w:rsid w:val="009B76C9"/>
    <w:rsid w:val="009C0E05"/>
    <w:rsid w:val="009C2B21"/>
    <w:rsid w:val="009C520C"/>
    <w:rsid w:val="009C5369"/>
    <w:rsid w:val="009C6CE0"/>
    <w:rsid w:val="009C6FD8"/>
    <w:rsid w:val="009D0A6A"/>
    <w:rsid w:val="009D1D22"/>
    <w:rsid w:val="009D36D9"/>
    <w:rsid w:val="009D4C0D"/>
    <w:rsid w:val="009D4CAC"/>
    <w:rsid w:val="009D6A27"/>
    <w:rsid w:val="009E046C"/>
    <w:rsid w:val="009E0D42"/>
    <w:rsid w:val="009E14CA"/>
    <w:rsid w:val="009E180F"/>
    <w:rsid w:val="009E1A3E"/>
    <w:rsid w:val="009E1C24"/>
    <w:rsid w:val="009E1C64"/>
    <w:rsid w:val="009F00AD"/>
    <w:rsid w:val="009F080B"/>
    <w:rsid w:val="009F0D7D"/>
    <w:rsid w:val="009F1831"/>
    <w:rsid w:val="009F2E1F"/>
    <w:rsid w:val="009F3735"/>
    <w:rsid w:val="009F4B67"/>
    <w:rsid w:val="009F6F7F"/>
    <w:rsid w:val="009F7EF7"/>
    <w:rsid w:val="00A01AD4"/>
    <w:rsid w:val="00A02E66"/>
    <w:rsid w:val="00A0304B"/>
    <w:rsid w:val="00A06227"/>
    <w:rsid w:val="00A06478"/>
    <w:rsid w:val="00A0690A"/>
    <w:rsid w:val="00A10D8B"/>
    <w:rsid w:val="00A12675"/>
    <w:rsid w:val="00A172BB"/>
    <w:rsid w:val="00A20E02"/>
    <w:rsid w:val="00A23668"/>
    <w:rsid w:val="00A25958"/>
    <w:rsid w:val="00A26461"/>
    <w:rsid w:val="00A264D9"/>
    <w:rsid w:val="00A2721D"/>
    <w:rsid w:val="00A3350E"/>
    <w:rsid w:val="00A35FBF"/>
    <w:rsid w:val="00A3620F"/>
    <w:rsid w:val="00A37593"/>
    <w:rsid w:val="00A4211E"/>
    <w:rsid w:val="00A434ED"/>
    <w:rsid w:val="00A47255"/>
    <w:rsid w:val="00A50ED4"/>
    <w:rsid w:val="00A5317E"/>
    <w:rsid w:val="00A5474F"/>
    <w:rsid w:val="00A55625"/>
    <w:rsid w:val="00A55967"/>
    <w:rsid w:val="00A5640E"/>
    <w:rsid w:val="00A574EF"/>
    <w:rsid w:val="00A57D22"/>
    <w:rsid w:val="00A63F4F"/>
    <w:rsid w:val="00A64F6E"/>
    <w:rsid w:val="00A65DFE"/>
    <w:rsid w:val="00A7088C"/>
    <w:rsid w:val="00A72BFF"/>
    <w:rsid w:val="00A73CD8"/>
    <w:rsid w:val="00A75CA6"/>
    <w:rsid w:val="00A7705A"/>
    <w:rsid w:val="00A835DA"/>
    <w:rsid w:val="00A85C49"/>
    <w:rsid w:val="00A86115"/>
    <w:rsid w:val="00A90FB9"/>
    <w:rsid w:val="00A92212"/>
    <w:rsid w:val="00A92D68"/>
    <w:rsid w:val="00A94DAE"/>
    <w:rsid w:val="00A97B46"/>
    <w:rsid w:val="00AA0BFA"/>
    <w:rsid w:val="00AA1A43"/>
    <w:rsid w:val="00AA23B2"/>
    <w:rsid w:val="00AA2F59"/>
    <w:rsid w:val="00AA3121"/>
    <w:rsid w:val="00AA3A8B"/>
    <w:rsid w:val="00AA4B16"/>
    <w:rsid w:val="00AA55C4"/>
    <w:rsid w:val="00AA77A4"/>
    <w:rsid w:val="00AB1BA4"/>
    <w:rsid w:val="00AB4997"/>
    <w:rsid w:val="00AB4EB3"/>
    <w:rsid w:val="00AB5357"/>
    <w:rsid w:val="00AB6E6E"/>
    <w:rsid w:val="00AB71CC"/>
    <w:rsid w:val="00AB7BD8"/>
    <w:rsid w:val="00AB7C4C"/>
    <w:rsid w:val="00AC03EA"/>
    <w:rsid w:val="00AC04A3"/>
    <w:rsid w:val="00AC1DDE"/>
    <w:rsid w:val="00AC3D35"/>
    <w:rsid w:val="00AC4EBC"/>
    <w:rsid w:val="00AC571E"/>
    <w:rsid w:val="00AC706D"/>
    <w:rsid w:val="00AC7F47"/>
    <w:rsid w:val="00AD1010"/>
    <w:rsid w:val="00AD175D"/>
    <w:rsid w:val="00AD4C75"/>
    <w:rsid w:val="00AD5419"/>
    <w:rsid w:val="00AD64F0"/>
    <w:rsid w:val="00AD655A"/>
    <w:rsid w:val="00AD752B"/>
    <w:rsid w:val="00AE02C3"/>
    <w:rsid w:val="00AE1B32"/>
    <w:rsid w:val="00AE2D0C"/>
    <w:rsid w:val="00AE30D7"/>
    <w:rsid w:val="00AE4016"/>
    <w:rsid w:val="00AE4529"/>
    <w:rsid w:val="00AE6525"/>
    <w:rsid w:val="00AE6B41"/>
    <w:rsid w:val="00AE6D48"/>
    <w:rsid w:val="00AF0AF7"/>
    <w:rsid w:val="00AF21AD"/>
    <w:rsid w:val="00AF41F6"/>
    <w:rsid w:val="00AF4F65"/>
    <w:rsid w:val="00B00119"/>
    <w:rsid w:val="00B02187"/>
    <w:rsid w:val="00B0411F"/>
    <w:rsid w:val="00B05A23"/>
    <w:rsid w:val="00B07893"/>
    <w:rsid w:val="00B07EF1"/>
    <w:rsid w:val="00B07FD0"/>
    <w:rsid w:val="00B12DEF"/>
    <w:rsid w:val="00B13EFD"/>
    <w:rsid w:val="00B152B2"/>
    <w:rsid w:val="00B15B2C"/>
    <w:rsid w:val="00B16A13"/>
    <w:rsid w:val="00B17464"/>
    <w:rsid w:val="00B17BE8"/>
    <w:rsid w:val="00B2041C"/>
    <w:rsid w:val="00B211DA"/>
    <w:rsid w:val="00B2266E"/>
    <w:rsid w:val="00B226BB"/>
    <w:rsid w:val="00B237E7"/>
    <w:rsid w:val="00B242C9"/>
    <w:rsid w:val="00B248A8"/>
    <w:rsid w:val="00B25439"/>
    <w:rsid w:val="00B266E4"/>
    <w:rsid w:val="00B26F2F"/>
    <w:rsid w:val="00B278DF"/>
    <w:rsid w:val="00B27A21"/>
    <w:rsid w:val="00B27DB7"/>
    <w:rsid w:val="00B301B3"/>
    <w:rsid w:val="00B33C1A"/>
    <w:rsid w:val="00B352DE"/>
    <w:rsid w:val="00B37446"/>
    <w:rsid w:val="00B41840"/>
    <w:rsid w:val="00B4296D"/>
    <w:rsid w:val="00B42C49"/>
    <w:rsid w:val="00B43B9C"/>
    <w:rsid w:val="00B43FF7"/>
    <w:rsid w:val="00B443FE"/>
    <w:rsid w:val="00B47038"/>
    <w:rsid w:val="00B510E4"/>
    <w:rsid w:val="00B51A37"/>
    <w:rsid w:val="00B51A4A"/>
    <w:rsid w:val="00B52F8D"/>
    <w:rsid w:val="00B549DF"/>
    <w:rsid w:val="00B559CC"/>
    <w:rsid w:val="00B6051C"/>
    <w:rsid w:val="00B64701"/>
    <w:rsid w:val="00B71E31"/>
    <w:rsid w:val="00B7261E"/>
    <w:rsid w:val="00B72BA0"/>
    <w:rsid w:val="00B73569"/>
    <w:rsid w:val="00B75B53"/>
    <w:rsid w:val="00B76696"/>
    <w:rsid w:val="00B76D45"/>
    <w:rsid w:val="00B82115"/>
    <w:rsid w:val="00B83D60"/>
    <w:rsid w:val="00B84494"/>
    <w:rsid w:val="00B8475E"/>
    <w:rsid w:val="00B85182"/>
    <w:rsid w:val="00B85A5F"/>
    <w:rsid w:val="00B8725B"/>
    <w:rsid w:val="00B903BB"/>
    <w:rsid w:val="00B95373"/>
    <w:rsid w:val="00B974AC"/>
    <w:rsid w:val="00BA15EC"/>
    <w:rsid w:val="00BA623C"/>
    <w:rsid w:val="00BB0150"/>
    <w:rsid w:val="00BB05A0"/>
    <w:rsid w:val="00BB237F"/>
    <w:rsid w:val="00BB463D"/>
    <w:rsid w:val="00BB60A0"/>
    <w:rsid w:val="00BB6184"/>
    <w:rsid w:val="00BB7396"/>
    <w:rsid w:val="00BB7A41"/>
    <w:rsid w:val="00BB7B4A"/>
    <w:rsid w:val="00BB7C5D"/>
    <w:rsid w:val="00BC2FB9"/>
    <w:rsid w:val="00BC35D9"/>
    <w:rsid w:val="00BC424D"/>
    <w:rsid w:val="00BC476E"/>
    <w:rsid w:val="00BC5BF5"/>
    <w:rsid w:val="00BC6E17"/>
    <w:rsid w:val="00BC6F14"/>
    <w:rsid w:val="00BC72D6"/>
    <w:rsid w:val="00BC76AD"/>
    <w:rsid w:val="00BD0C59"/>
    <w:rsid w:val="00BD6A11"/>
    <w:rsid w:val="00BD6A4E"/>
    <w:rsid w:val="00BE0371"/>
    <w:rsid w:val="00BE0892"/>
    <w:rsid w:val="00BE1F11"/>
    <w:rsid w:val="00BE2D4F"/>
    <w:rsid w:val="00BE3F75"/>
    <w:rsid w:val="00BE525C"/>
    <w:rsid w:val="00BF20C5"/>
    <w:rsid w:val="00BF21EF"/>
    <w:rsid w:val="00BF2AB4"/>
    <w:rsid w:val="00BF4620"/>
    <w:rsid w:val="00BF60E8"/>
    <w:rsid w:val="00BF6267"/>
    <w:rsid w:val="00C0100F"/>
    <w:rsid w:val="00C01E2F"/>
    <w:rsid w:val="00C03D14"/>
    <w:rsid w:val="00C04E32"/>
    <w:rsid w:val="00C0527A"/>
    <w:rsid w:val="00C067C0"/>
    <w:rsid w:val="00C105F3"/>
    <w:rsid w:val="00C123A4"/>
    <w:rsid w:val="00C126B8"/>
    <w:rsid w:val="00C14DF6"/>
    <w:rsid w:val="00C17CEA"/>
    <w:rsid w:val="00C2036A"/>
    <w:rsid w:val="00C20809"/>
    <w:rsid w:val="00C21591"/>
    <w:rsid w:val="00C22BBD"/>
    <w:rsid w:val="00C23077"/>
    <w:rsid w:val="00C26CE5"/>
    <w:rsid w:val="00C302EA"/>
    <w:rsid w:val="00C33D27"/>
    <w:rsid w:val="00C34280"/>
    <w:rsid w:val="00C35165"/>
    <w:rsid w:val="00C370CE"/>
    <w:rsid w:val="00C4046D"/>
    <w:rsid w:val="00C412C1"/>
    <w:rsid w:val="00C425EA"/>
    <w:rsid w:val="00C448FD"/>
    <w:rsid w:val="00C44E8D"/>
    <w:rsid w:val="00C4524A"/>
    <w:rsid w:val="00C4527F"/>
    <w:rsid w:val="00C45834"/>
    <w:rsid w:val="00C46169"/>
    <w:rsid w:val="00C46919"/>
    <w:rsid w:val="00C469BF"/>
    <w:rsid w:val="00C47B4C"/>
    <w:rsid w:val="00C51297"/>
    <w:rsid w:val="00C51D6A"/>
    <w:rsid w:val="00C52A54"/>
    <w:rsid w:val="00C52E4A"/>
    <w:rsid w:val="00C5434C"/>
    <w:rsid w:val="00C546B1"/>
    <w:rsid w:val="00C54F0D"/>
    <w:rsid w:val="00C569B1"/>
    <w:rsid w:val="00C5723C"/>
    <w:rsid w:val="00C576A7"/>
    <w:rsid w:val="00C60469"/>
    <w:rsid w:val="00C61069"/>
    <w:rsid w:val="00C615D3"/>
    <w:rsid w:val="00C6232B"/>
    <w:rsid w:val="00C6249F"/>
    <w:rsid w:val="00C63F4D"/>
    <w:rsid w:val="00C648A5"/>
    <w:rsid w:val="00C648D0"/>
    <w:rsid w:val="00C64A93"/>
    <w:rsid w:val="00C6522D"/>
    <w:rsid w:val="00C6610D"/>
    <w:rsid w:val="00C7018F"/>
    <w:rsid w:val="00C75308"/>
    <w:rsid w:val="00C75B8E"/>
    <w:rsid w:val="00C81543"/>
    <w:rsid w:val="00C819FB"/>
    <w:rsid w:val="00C82319"/>
    <w:rsid w:val="00C82CEF"/>
    <w:rsid w:val="00C82E56"/>
    <w:rsid w:val="00C84508"/>
    <w:rsid w:val="00C84EBF"/>
    <w:rsid w:val="00C855BF"/>
    <w:rsid w:val="00C8730B"/>
    <w:rsid w:val="00C9117E"/>
    <w:rsid w:val="00C9404C"/>
    <w:rsid w:val="00C956E1"/>
    <w:rsid w:val="00C96A14"/>
    <w:rsid w:val="00C96A19"/>
    <w:rsid w:val="00C96CDE"/>
    <w:rsid w:val="00C96F10"/>
    <w:rsid w:val="00CA0880"/>
    <w:rsid w:val="00CA0D6B"/>
    <w:rsid w:val="00CA226E"/>
    <w:rsid w:val="00CA25DE"/>
    <w:rsid w:val="00CA2C98"/>
    <w:rsid w:val="00CA3530"/>
    <w:rsid w:val="00CA4844"/>
    <w:rsid w:val="00CA50F4"/>
    <w:rsid w:val="00CA557F"/>
    <w:rsid w:val="00CA5C6D"/>
    <w:rsid w:val="00CA62C4"/>
    <w:rsid w:val="00CA666C"/>
    <w:rsid w:val="00CB1FEA"/>
    <w:rsid w:val="00CB2A34"/>
    <w:rsid w:val="00CB51DB"/>
    <w:rsid w:val="00CB62F0"/>
    <w:rsid w:val="00CB6EA0"/>
    <w:rsid w:val="00CB735E"/>
    <w:rsid w:val="00CB7958"/>
    <w:rsid w:val="00CB7E28"/>
    <w:rsid w:val="00CC157C"/>
    <w:rsid w:val="00CC2C04"/>
    <w:rsid w:val="00CC306D"/>
    <w:rsid w:val="00CC4489"/>
    <w:rsid w:val="00CC556D"/>
    <w:rsid w:val="00CC5B6C"/>
    <w:rsid w:val="00CC5D40"/>
    <w:rsid w:val="00CC6B75"/>
    <w:rsid w:val="00CC747D"/>
    <w:rsid w:val="00CD2B50"/>
    <w:rsid w:val="00CD3D1C"/>
    <w:rsid w:val="00CD40F4"/>
    <w:rsid w:val="00CD6410"/>
    <w:rsid w:val="00CE44AF"/>
    <w:rsid w:val="00CE480D"/>
    <w:rsid w:val="00CE603B"/>
    <w:rsid w:val="00CE6B43"/>
    <w:rsid w:val="00CF053C"/>
    <w:rsid w:val="00CF0B8E"/>
    <w:rsid w:val="00CF1E6E"/>
    <w:rsid w:val="00CF2898"/>
    <w:rsid w:val="00CF4252"/>
    <w:rsid w:val="00CF4E81"/>
    <w:rsid w:val="00CF7D14"/>
    <w:rsid w:val="00CF7F75"/>
    <w:rsid w:val="00D03FC6"/>
    <w:rsid w:val="00D07CD0"/>
    <w:rsid w:val="00D11D3A"/>
    <w:rsid w:val="00D12843"/>
    <w:rsid w:val="00D13C77"/>
    <w:rsid w:val="00D15BAD"/>
    <w:rsid w:val="00D2058F"/>
    <w:rsid w:val="00D209D2"/>
    <w:rsid w:val="00D20B0A"/>
    <w:rsid w:val="00D212C1"/>
    <w:rsid w:val="00D21C7D"/>
    <w:rsid w:val="00D23323"/>
    <w:rsid w:val="00D246D0"/>
    <w:rsid w:val="00D26371"/>
    <w:rsid w:val="00D26EF8"/>
    <w:rsid w:val="00D2718D"/>
    <w:rsid w:val="00D316AF"/>
    <w:rsid w:val="00D31E0E"/>
    <w:rsid w:val="00D36732"/>
    <w:rsid w:val="00D370B5"/>
    <w:rsid w:val="00D4083F"/>
    <w:rsid w:val="00D41031"/>
    <w:rsid w:val="00D42308"/>
    <w:rsid w:val="00D436DB"/>
    <w:rsid w:val="00D450B5"/>
    <w:rsid w:val="00D455A4"/>
    <w:rsid w:val="00D45FB4"/>
    <w:rsid w:val="00D54AF7"/>
    <w:rsid w:val="00D55BB6"/>
    <w:rsid w:val="00D56B45"/>
    <w:rsid w:val="00D60037"/>
    <w:rsid w:val="00D60273"/>
    <w:rsid w:val="00D61D22"/>
    <w:rsid w:val="00D653DC"/>
    <w:rsid w:val="00D6585E"/>
    <w:rsid w:val="00D66791"/>
    <w:rsid w:val="00D66E86"/>
    <w:rsid w:val="00D67EF2"/>
    <w:rsid w:val="00D708D9"/>
    <w:rsid w:val="00D7164D"/>
    <w:rsid w:val="00D71A6A"/>
    <w:rsid w:val="00D71EEA"/>
    <w:rsid w:val="00D73044"/>
    <w:rsid w:val="00D73AC5"/>
    <w:rsid w:val="00D73F8E"/>
    <w:rsid w:val="00D7534E"/>
    <w:rsid w:val="00D764C5"/>
    <w:rsid w:val="00D76765"/>
    <w:rsid w:val="00D77B9C"/>
    <w:rsid w:val="00D77F67"/>
    <w:rsid w:val="00D803BE"/>
    <w:rsid w:val="00D81564"/>
    <w:rsid w:val="00D815E6"/>
    <w:rsid w:val="00D81DCC"/>
    <w:rsid w:val="00D82CD5"/>
    <w:rsid w:val="00D836DA"/>
    <w:rsid w:val="00D84476"/>
    <w:rsid w:val="00D84C6B"/>
    <w:rsid w:val="00D912D7"/>
    <w:rsid w:val="00D9577B"/>
    <w:rsid w:val="00D97EE0"/>
    <w:rsid w:val="00DA08B9"/>
    <w:rsid w:val="00DA0DBC"/>
    <w:rsid w:val="00DA3EB4"/>
    <w:rsid w:val="00DA4398"/>
    <w:rsid w:val="00DA5A58"/>
    <w:rsid w:val="00DA7FF5"/>
    <w:rsid w:val="00DB0DA0"/>
    <w:rsid w:val="00DB321C"/>
    <w:rsid w:val="00DB4D22"/>
    <w:rsid w:val="00DB50F5"/>
    <w:rsid w:val="00DB5373"/>
    <w:rsid w:val="00DB5385"/>
    <w:rsid w:val="00DB7BFD"/>
    <w:rsid w:val="00DC00AD"/>
    <w:rsid w:val="00DC0408"/>
    <w:rsid w:val="00DC0411"/>
    <w:rsid w:val="00DC077A"/>
    <w:rsid w:val="00DC11F3"/>
    <w:rsid w:val="00DC1920"/>
    <w:rsid w:val="00DC2407"/>
    <w:rsid w:val="00DC40DE"/>
    <w:rsid w:val="00DC4F72"/>
    <w:rsid w:val="00DC523A"/>
    <w:rsid w:val="00DC53E6"/>
    <w:rsid w:val="00DC5641"/>
    <w:rsid w:val="00DC57B4"/>
    <w:rsid w:val="00DC675B"/>
    <w:rsid w:val="00DC6DC5"/>
    <w:rsid w:val="00DC7113"/>
    <w:rsid w:val="00DC7196"/>
    <w:rsid w:val="00DC7A73"/>
    <w:rsid w:val="00DD17FE"/>
    <w:rsid w:val="00DD2A8F"/>
    <w:rsid w:val="00DD7E78"/>
    <w:rsid w:val="00DE0D99"/>
    <w:rsid w:val="00DE1886"/>
    <w:rsid w:val="00DE18AD"/>
    <w:rsid w:val="00DE4F65"/>
    <w:rsid w:val="00DE73B6"/>
    <w:rsid w:val="00DF0E3D"/>
    <w:rsid w:val="00DF1993"/>
    <w:rsid w:val="00DF206A"/>
    <w:rsid w:val="00DF283C"/>
    <w:rsid w:val="00DF2D0C"/>
    <w:rsid w:val="00DF2D5D"/>
    <w:rsid w:val="00DF4F37"/>
    <w:rsid w:val="00DF72F2"/>
    <w:rsid w:val="00E00C54"/>
    <w:rsid w:val="00E01893"/>
    <w:rsid w:val="00E01C5D"/>
    <w:rsid w:val="00E02E1A"/>
    <w:rsid w:val="00E03150"/>
    <w:rsid w:val="00E06634"/>
    <w:rsid w:val="00E07425"/>
    <w:rsid w:val="00E074EA"/>
    <w:rsid w:val="00E12623"/>
    <w:rsid w:val="00E12C99"/>
    <w:rsid w:val="00E131FE"/>
    <w:rsid w:val="00E1360F"/>
    <w:rsid w:val="00E1386E"/>
    <w:rsid w:val="00E13F34"/>
    <w:rsid w:val="00E15193"/>
    <w:rsid w:val="00E15250"/>
    <w:rsid w:val="00E162CA"/>
    <w:rsid w:val="00E16C52"/>
    <w:rsid w:val="00E16FF9"/>
    <w:rsid w:val="00E203A9"/>
    <w:rsid w:val="00E20E71"/>
    <w:rsid w:val="00E2441C"/>
    <w:rsid w:val="00E261BF"/>
    <w:rsid w:val="00E26880"/>
    <w:rsid w:val="00E26A44"/>
    <w:rsid w:val="00E273CD"/>
    <w:rsid w:val="00E302B6"/>
    <w:rsid w:val="00E30351"/>
    <w:rsid w:val="00E30A01"/>
    <w:rsid w:val="00E37EC4"/>
    <w:rsid w:val="00E408F9"/>
    <w:rsid w:val="00E40CE7"/>
    <w:rsid w:val="00E42960"/>
    <w:rsid w:val="00E44F7B"/>
    <w:rsid w:val="00E465F3"/>
    <w:rsid w:val="00E46832"/>
    <w:rsid w:val="00E51D9D"/>
    <w:rsid w:val="00E522A4"/>
    <w:rsid w:val="00E52998"/>
    <w:rsid w:val="00E53362"/>
    <w:rsid w:val="00E559F7"/>
    <w:rsid w:val="00E55C34"/>
    <w:rsid w:val="00E564A9"/>
    <w:rsid w:val="00E57819"/>
    <w:rsid w:val="00E57B1D"/>
    <w:rsid w:val="00E61F84"/>
    <w:rsid w:val="00E627B5"/>
    <w:rsid w:val="00E62E9C"/>
    <w:rsid w:val="00E6458E"/>
    <w:rsid w:val="00E6468E"/>
    <w:rsid w:val="00E64A70"/>
    <w:rsid w:val="00E727C7"/>
    <w:rsid w:val="00E72B90"/>
    <w:rsid w:val="00E72BB1"/>
    <w:rsid w:val="00E76B8D"/>
    <w:rsid w:val="00E77165"/>
    <w:rsid w:val="00E80000"/>
    <w:rsid w:val="00E832A4"/>
    <w:rsid w:val="00E859DF"/>
    <w:rsid w:val="00E879AB"/>
    <w:rsid w:val="00E924F2"/>
    <w:rsid w:val="00E93623"/>
    <w:rsid w:val="00E94007"/>
    <w:rsid w:val="00E9592E"/>
    <w:rsid w:val="00E95A00"/>
    <w:rsid w:val="00E95FC6"/>
    <w:rsid w:val="00E9600D"/>
    <w:rsid w:val="00EA031E"/>
    <w:rsid w:val="00EA06B0"/>
    <w:rsid w:val="00EA0F05"/>
    <w:rsid w:val="00EA1A0E"/>
    <w:rsid w:val="00EA403C"/>
    <w:rsid w:val="00EA6754"/>
    <w:rsid w:val="00EA6EC0"/>
    <w:rsid w:val="00EA7225"/>
    <w:rsid w:val="00EA79E2"/>
    <w:rsid w:val="00EB04DA"/>
    <w:rsid w:val="00EB199E"/>
    <w:rsid w:val="00EB33C8"/>
    <w:rsid w:val="00EB3BC1"/>
    <w:rsid w:val="00EB4EC6"/>
    <w:rsid w:val="00EB4ED3"/>
    <w:rsid w:val="00EB7858"/>
    <w:rsid w:val="00EB7F69"/>
    <w:rsid w:val="00EC1B92"/>
    <w:rsid w:val="00EC2C4E"/>
    <w:rsid w:val="00EC3486"/>
    <w:rsid w:val="00EC3A43"/>
    <w:rsid w:val="00EC3DF3"/>
    <w:rsid w:val="00EC7A92"/>
    <w:rsid w:val="00ED12AD"/>
    <w:rsid w:val="00ED1E91"/>
    <w:rsid w:val="00ED3A1C"/>
    <w:rsid w:val="00ED4CA5"/>
    <w:rsid w:val="00ED548A"/>
    <w:rsid w:val="00ED604B"/>
    <w:rsid w:val="00ED685A"/>
    <w:rsid w:val="00ED7EC8"/>
    <w:rsid w:val="00EE2A5F"/>
    <w:rsid w:val="00EE3D3C"/>
    <w:rsid w:val="00EE3DAD"/>
    <w:rsid w:val="00EE3ECE"/>
    <w:rsid w:val="00EE5881"/>
    <w:rsid w:val="00EE6DE6"/>
    <w:rsid w:val="00EE794C"/>
    <w:rsid w:val="00EE7C05"/>
    <w:rsid w:val="00EE7E9F"/>
    <w:rsid w:val="00EF005E"/>
    <w:rsid w:val="00EF017D"/>
    <w:rsid w:val="00EF0609"/>
    <w:rsid w:val="00EF0F1B"/>
    <w:rsid w:val="00EF18DA"/>
    <w:rsid w:val="00EF585D"/>
    <w:rsid w:val="00EF5A08"/>
    <w:rsid w:val="00EF671B"/>
    <w:rsid w:val="00EF67E4"/>
    <w:rsid w:val="00EF6E28"/>
    <w:rsid w:val="00EF6E8F"/>
    <w:rsid w:val="00EF75CA"/>
    <w:rsid w:val="00F02CAD"/>
    <w:rsid w:val="00F0374C"/>
    <w:rsid w:val="00F0405B"/>
    <w:rsid w:val="00F04AC8"/>
    <w:rsid w:val="00F14343"/>
    <w:rsid w:val="00F2027D"/>
    <w:rsid w:val="00F2052C"/>
    <w:rsid w:val="00F20847"/>
    <w:rsid w:val="00F25BF4"/>
    <w:rsid w:val="00F26012"/>
    <w:rsid w:val="00F26882"/>
    <w:rsid w:val="00F26A4E"/>
    <w:rsid w:val="00F32142"/>
    <w:rsid w:val="00F34722"/>
    <w:rsid w:val="00F37EE5"/>
    <w:rsid w:val="00F37FCA"/>
    <w:rsid w:val="00F443E9"/>
    <w:rsid w:val="00F44D9F"/>
    <w:rsid w:val="00F45047"/>
    <w:rsid w:val="00F4528F"/>
    <w:rsid w:val="00F5109B"/>
    <w:rsid w:val="00F523A4"/>
    <w:rsid w:val="00F52F8B"/>
    <w:rsid w:val="00F532A4"/>
    <w:rsid w:val="00F55210"/>
    <w:rsid w:val="00F55280"/>
    <w:rsid w:val="00F55F57"/>
    <w:rsid w:val="00F571CF"/>
    <w:rsid w:val="00F573C5"/>
    <w:rsid w:val="00F601B8"/>
    <w:rsid w:val="00F6591E"/>
    <w:rsid w:val="00F70E2D"/>
    <w:rsid w:val="00F717A2"/>
    <w:rsid w:val="00F719BE"/>
    <w:rsid w:val="00F733DC"/>
    <w:rsid w:val="00F74F2A"/>
    <w:rsid w:val="00F817F3"/>
    <w:rsid w:val="00F82C10"/>
    <w:rsid w:val="00F8465C"/>
    <w:rsid w:val="00F857D6"/>
    <w:rsid w:val="00F876FF"/>
    <w:rsid w:val="00F90BA6"/>
    <w:rsid w:val="00F92226"/>
    <w:rsid w:val="00F938AD"/>
    <w:rsid w:val="00F949F3"/>
    <w:rsid w:val="00F964F9"/>
    <w:rsid w:val="00F96A9F"/>
    <w:rsid w:val="00F96DCA"/>
    <w:rsid w:val="00F96F5A"/>
    <w:rsid w:val="00FA024E"/>
    <w:rsid w:val="00FA1858"/>
    <w:rsid w:val="00FA1BCD"/>
    <w:rsid w:val="00FA1D24"/>
    <w:rsid w:val="00FA387A"/>
    <w:rsid w:val="00FA4806"/>
    <w:rsid w:val="00FA6C26"/>
    <w:rsid w:val="00FB0BCA"/>
    <w:rsid w:val="00FB2702"/>
    <w:rsid w:val="00FB409D"/>
    <w:rsid w:val="00FB4964"/>
    <w:rsid w:val="00FB4F48"/>
    <w:rsid w:val="00FB5072"/>
    <w:rsid w:val="00FC1827"/>
    <w:rsid w:val="00FC1F64"/>
    <w:rsid w:val="00FC3B34"/>
    <w:rsid w:val="00FC6069"/>
    <w:rsid w:val="00FC6A09"/>
    <w:rsid w:val="00FC7E6A"/>
    <w:rsid w:val="00FD010D"/>
    <w:rsid w:val="00FD2107"/>
    <w:rsid w:val="00FD28F4"/>
    <w:rsid w:val="00FD5FF1"/>
    <w:rsid w:val="00FD61F7"/>
    <w:rsid w:val="00FE0C0E"/>
    <w:rsid w:val="00FE18E6"/>
    <w:rsid w:val="00FE1A2A"/>
    <w:rsid w:val="00FE4E99"/>
    <w:rsid w:val="00FE5EFE"/>
    <w:rsid w:val="00FE658F"/>
    <w:rsid w:val="00FE6B9C"/>
    <w:rsid w:val="00FE6F62"/>
    <w:rsid w:val="00FE7897"/>
    <w:rsid w:val="00FF418F"/>
    <w:rsid w:val="00FF4726"/>
    <w:rsid w:val="00FF4A81"/>
    <w:rsid w:val="00FF4DB6"/>
    <w:rsid w:val="00FF5569"/>
    <w:rsid w:val="00FF7C7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3B9956"/>
  <w15:chartTrackingRefBased/>
  <w15:docId w15:val="{2C44F005-E3A2-4304-BB78-588C69CA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Top of Form" w:uiPriority="99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2104"/>
    <w:rPr>
      <w:sz w:val="24"/>
      <w:szCs w:val="24"/>
    </w:rPr>
  </w:style>
  <w:style w:type="paragraph" w:styleId="1">
    <w:name w:val="heading 1"/>
    <w:aliases w:val="Заголовок 1(др)"/>
    <w:basedOn w:val="a"/>
    <w:next w:val="a"/>
    <w:link w:val="10"/>
    <w:uiPriority w:val="9"/>
    <w:qFormat/>
    <w:rsid w:val="006037AD"/>
    <w:pPr>
      <w:keepNext/>
      <w:keepLines/>
      <w:spacing w:before="240" w:after="100" w:afterAutospacing="1" w:line="360" w:lineRule="auto"/>
      <w:ind w:firstLine="709"/>
      <w:jc w:val="both"/>
      <w:outlineLvl w:val="0"/>
    </w:pPr>
    <w:rPr>
      <w:rFonts w:eastAsiaTheme="majorEastAsia"/>
      <w:b/>
      <w:bCs/>
      <w:sz w:val="32"/>
      <w:szCs w:val="32"/>
      <w:lang w:eastAsia="en-US"/>
    </w:rPr>
  </w:style>
  <w:style w:type="paragraph" w:styleId="2">
    <w:name w:val="heading 2"/>
    <w:aliases w:val="Заголовок 2(др)"/>
    <w:basedOn w:val="a"/>
    <w:next w:val="a"/>
    <w:link w:val="20"/>
    <w:uiPriority w:val="9"/>
    <w:unhideWhenUsed/>
    <w:qFormat/>
    <w:rsid w:val="00DA4398"/>
    <w:pPr>
      <w:keepLines/>
      <w:spacing w:before="240" w:after="120" w:afterAutospacing="1" w:line="360" w:lineRule="auto"/>
      <w:ind w:firstLine="709"/>
      <w:jc w:val="both"/>
      <w:outlineLvl w:val="1"/>
    </w:pPr>
    <w:rPr>
      <w:b/>
      <w:sz w:val="28"/>
    </w:rPr>
  </w:style>
  <w:style w:type="paragraph" w:styleId="3">
    <w:name w:val="heading 3"/>
    <w:aliases w:val="Заголовок 3(др)"/>
    <w:basedOn w:val="a"/>
    <w:next w:val="a"/>
    <w:link w:val="30"/>
    <w:uiPriority w:val="9"/>
    <w:unhideWhenUsed/>
    <w:qFormat/>
    <w:rsid w:val="00BC6E17"/>
    <w:pPr>
      <w:keepNext/>
      <w:keepLines/>
      <w:spacing w:before="400" w:after="360"/>
      <w:ind w:left="708"/>
      <w:outlineLvl w:val="2"/>
    </w:pPr>
    <w:rPr>
      <w:rFonts w:eastAsiaTheme="majorEastAsia" w:cstheme="majorBidi"/>
      <w:b/>
      <w:sz w:val="28"/>
      <w:lang w:eastAsia="en-US"/>
    </w:rPr>
  </w:style>
  <w:style w:type="paragraph" w:styleId="4">
    <w:name w:val="heading 4"/>
    <w:basedOn w:val="a"/>
    <w:next w:val="a"/>
    <w:link w:val="40"/>
    <w:unhideWhenUsed/>
    <w:qFormat/>
    <w:rsid w:val="002E76B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B0B0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C5129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C84EBF"/>
    <w:pPr>
      <w:keepNext/>
      <w:jc w:val="center"/>
      <w:outlineLvl w:val="6"/>
    </w:pPr>
    <w:rPr>
      <w:rFonts w:ascii="Arial" w:hAnsi="Arial" w:cs="Arial"/>
      <w:i/>
      <w:iCs/>
      <w:sz w:val="20"/>
      <w:lang w:eastAsia="en-US"/>
    </w:rPr>
  </w:style>
  <w:style w:type="paragraph" w:styleId="8">
    <w:name w:val="heading 8"/>
    <w:basedOn w:val="a"/>
    <w:next w:val="a"/>
    <w:link w:val="80"/>
    <w:qFormat/>
    <w:rsid w:val="00C84EBF"/>
    <w:pPr>
      <w:keepNext/>
      <w:jc w:val="center"/>
      <w:outlineLvl w:val="7"/>
    </w:pPr>
    <w:rPr>
      <w:rFonts w:ascii="Arial" w:hAnsi="Arial" w:cs="Arial"/>
      <w:i/>
      <w:iCs/>
      <w:sz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15B2C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B15B2C"/>
    <w:pPr>
      <w:tabs>
        <w:tab w:val="center" w:pos="4677"/>
        <w:tab w:val="right" w:pos="9355"/>
      </w:tabs>
    </w:pPr>
  </w:style>
  <w:style w:type="paragraph" w:styleId="a5">
    <w:name w:val="Normal (Web)"/>
    <w:basedOn w:val="a"/>
    <w:uiPriority w:val="99"/>
    <w:rsid w:val="00272389"/>
    <w:pPr>
      <w:spacing w:before="100" w:beforeAutospacing="1" w:after="100" w:afterAutospacing="1"/>
    </w:pPr>
  </w:style>
  <w:style w:type="paragraph" w:customStyle="1" w:styleId="a6">
    <w:name w:val="Чертежный"/>
    <w:rsid w:val="00272389"/>
    <w:pPr>
      <w:jc w:val="both"/>
    </w:pPr>
    <w:rPr>
      <w:rFonts w:ascii="ISOCPEUR" w:hAnsi="ISOCPEUR"/>
      <w:i/>
      <w:sz w:val="28"/>
      <w:lang w:val="uk-UA"/>
    </w:rPr>
  </w:style>
  <w:style w:type="character" w:customStyle="1" w:styleId="80">
    <w:name w:val="Заголовок 8 Знак"/>
    <w:link w:val="8"/>
    <w:rsid w:val="00C84EBF"/>
    <w:rPr>
      <w:rFonts w:ascii="Arial" w:hAnsi="Arial" w:cs="Arial"/>
      <w:i/>
      <w:iCs/>
      <w:sz w:val="18"/>
      <w:szCs w:val="24"/>
      <w:lang w:val="ru-RU" w:eastAsia="en-US" w:bidi="ar-SA"/>
    </w:rPr>
  </w:style>
  <w:style w:type="table" w:styleId="a7">
    <w:name w:val="Table Grid"/>
    <w:basedOn w:val="a1"/>
    <w:uiPriority w:val="59"/>
    <w:rsid w:val="00240B8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uiPriority w:val="22"/>
    <w:qFormat/>
    <w:rsid w:val="00BC35D9"/>
    <w:rPr>
      <w:b/>
      <w:bCs/>
    </w:rPr>
  </w:style>
  <w:style w:type="character" w:styleId="a9">
    <w:name w:val="Hyperlink"/>
    <w:uiPriority w:val="99"/>
    <w:rsid w:val="00BC35D9"/>
    <w:rPr>
      <w:color w:val="0000FF"/>
      <w:u w:val="single"/>
    </w:rPr>
  </w:style>
  <w:style w:type="paragraph" w:customStyle="1" w:styleId="aa">
    <w:name w:val="Текст Диплома"/>
    <w:rsid w:val="00616240"/>
    <w:pPr>
      <w:ind w:left="284" w:right="284" w:firstLine="567"/>
      <w:jc w:val="both"/>
    </w:pPr>
    <w:rPr>
      <w:sz w:val="28"/>
      <w:szCs w:val="24"/>
    </w:rPr>
  </w:style>
  <w:style w:type="paragraph" w:customStyle="1" w:styleId="ConsPlusTitle">
    <w:name w:val="ConsPlusTitle"/>
    <w:rsid w:val="00654AEA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paragraph" w:customStyle="1" w:styleId="ConsPlusNonformat">
    <w:name w:val="ConsPlusNonformat"/>
    <w:rsid w:val="00A90FB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b">
    <w:name w:val="Body Text Indent"/>
    <w:basedOn w:val="a"/>
    <w:rsid w:val="00C51297"/>
    <w:pPr>
      <w:spacing w:after="120"/>
      <w:ind w:left="283"/>
    </w:pPr>
    <w:rPr>
      <w:sz w:val="20"/>
      <w:szCs w:val="20"/>
    </w:rPr>
  </w:style>
  <w:style w:type="paragraph" w:styleId="21">
    <w:name w:val="Body Text 2"/>
    <w:basedOn w:val="a"/>
    <w:link w:val="22"/>
    <w:rsid w:val="00DE73B6"/>
    <w:pPr>
      <w:spacing w:after="120" w:line="480" w:lineRule="auto"/>
    </w:pPr>
  </w:style>
  <w:style w:type="paragraph" w:styleId="ac">
    <w:name w:val="Body Text"/>
    <w:basedOn w:val="a"/>
    <w:link w:val="ad"/>
    <w:rsid w:val="00DE73B6"/>
    <w:pPr>
      <w:jc w:val="both"/>
    </w:pPr>
    <w:rPr>
      <w:sz w:val="28"/>
      <w:szCs w:val="20"/>
    </w:rPr>
  </w:style>
  <w:style w:type="paragraph" w:styleId="31">
    <w:name w:val="Body Text 3"/>
    <w:basedOn w:val="a"/>
    <w:rsid w:val="00DE73B6"/>
    <w:pPr>
      <w:spacing w:after="120"/>
    </w:pPr>
    <w:rPr>
      <w:sz w:val="16"/>
      <w:szCs w:val="16"/>
    </w:rPr>
  </w:style>
  <w:style w:type="paragraph" w:styleId="32">
    <w:name w:val="Body Text Indent 3"/>
    <w:basedOn w:val="a"/>
    <w:rsid w:val="00DE73B6"/>
    <w:pPr>
      <w:spacing w:after="120"/>
      <w:ind w:left="283"/>
    </w:pPr>
    <w:rPr>
      <w:sz w:val="16"/>
      <w:szCs w:val="16"/>
    </w:rPr>
  </w:style>
  <w:style w:type="paragraph" w:styleId="ae">
    <w:name w:val="Plain Text"/>
    <w:basedOn w:val="a"/>
    <w:rsid w:val="00DE73B6"/>
    <w:rPr>
      <w:rFonts w:ascii="Courier New" w:hAnsi="Courier New"/>
      <w:sz w:val="20"/>
      <w:szCs w:val="20"/>
    </w:rPr>
  </w:style>
  <w:style w:type="paragraph" w:customStyle="1" w:styleId="11">
    <w:name w:val="Обычный1"/>
    <w:rsid w:val="00DE73B6"/>
    <w:rPr>
      <w:snapToGrid w:val="0"/>
    </w:rPr>
  </w:style>
  <w:style w:type="character" w:styleId="af">
    <w:name w:val="page number"/>
    <w:basedOn w:val="a0"/>
    <w:rsid w:val="00DE73B6"/>
  </w:style>
  <w:style w:type="paragraph" w:styleId="23">
    <w:name w:val="Body Text Indent 2"/>
    <w:basedOn w:val="a"/>
    <w:rsid w:val="00DE73B6"/>
    <w:pPr>
      <w:spacing w:after="120" w:line="480" w:lineRule="auto"/>
      <w:ind w:left="283"/>
    </w:pPr>
    <w:rPr>
      <w:sz w:val="20"/>
      <w:szCs w:val="20"/>
    </w:rPr>
  </w:style>
  <w:style w:type="character" w:customStyle="1" w:styleId="FontStyle17">
    <w:name w:val="Font Style17"/>
    <w:rsid w:val="00DE73B6"/>
    <w:rPr>
      <w:rFonts w:ascii="Times New Roman" w:hAnsi="Times New Roman" w:cs="Times New Roman"/>
      <w:sz w:val="18"/>
      <w:szCs w:val="18"/>
    </w:rPr>
  </w:style>
  <w:style w:type="paragraph" w:customStyle="1" w:styleId="Style3">
    <w:name w:val="Style3"/>
    <w:basedOn w:val="a"/>
    <w:rsid w:val="00DE73B6"/>
    <w:pPr>
      <w:widowControl w:val="0"/>
      <w:autoSpaceDE w:val="0"/>
      <w:autoSpaceDN w:val="0"/>
      <w:adjustRightInd w:val="0"/>
      <w:spacing w:line="229" w:lineRule="exact"/>
      <w:ind w:firstLine="632"/>
      <w:jc w:val="both"/>
    </w:pPr>
  </w:style>
  <w:style w:type="paragraph" w:customStyle="1" w:styleId="Style6">
    <w:name w:val="Style6"/>
    <w:basedOn w:val="a"/>
    <w:rsid w:val="00DE73B6"/>
    <w:pPr>
      <w:widowControl w:val="0"/>
      <w:autoSpaceDE w:val="0"/>
      <w:autoSpaceDN w:val="0"/>
      <w:adjustRightInd w:val="0"/>
      <w:spacing w:line="423" w:lineRule="exact"/>
    </w:pPr>
  </w:style>
  <w:style w:type="character" w:customStyle="1" w:styleId="FontStyle18">
    <w:name w:val="Font Style18"/>
    <w:rsid w:val="00DE73B6"/>
    <w:rPr>
      <w:rFonts w:ascii="Times New Roman" w:hAnsi="Times New Roman" w:cs="Times New Roman"/>
      <w:sz w:val="18"/>
      <w:szCs w:val="18"/>
    </w:rPr>
  </w:style>
  <w:style w:type="character" w:customStyle="1" w:styleId="FontStyle19">
    <w:name w:val="Font Style19"/>
    <w:rsid w:val="00DE73B6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7">
    <w:name w:val="Style7"/>
    <w:basedOn w:val="a"/>
    <w:rsid w:val="00DE73B6"/>
    <w:pPr>
      <w:widowControl w:val="0"/>
      <w:autoSpaceDE w:val="0"/>
      <w:autoSpaceDN w:val="0"/>
      <w:adjustRightInd w:val="0"/>
      <w:spacing w:line="228" w:lineRule="exact"/>
      <w:ind w:firstLine="525"/>
    </w:pPr>
  </w:style>
  <w:style w:type="paragraph" w:customStyle="1" w:styleId="Style8">
    <w:name w:val="Style8"/>
    <w:basedOn w:val="a"/>
    <w:rsid w:val="00DE73B6"/>
    <w:pPr>
      <w:widowControl w:val="0"/>
      <w:autoSpaceDE w:val="0"/>
      <w:autoSpaceDN w:val="0"/>
      <w:adjustRightInd w:val="0"/>
      <w:spacing w:line="214" w:lineRule="exact"/>
      <w:ind w:firstLine="655"/>
    </w:pPr>
  </w:style>
  <w:style w:type="paragraph" w:customStyle="1" w:styleId="Style9">
    <w:name w:val="Style9"/>
    <w:basedOn w:val="a"/>
    <w:rsid w:val="00DE73B6"/>
    <w:pPr>
      <w:widowControl w:val="0"/>
      <w:autoSpaceDE w:val="0"/>
      <w:autoSpaceDN w:val="0"/>
      <w:adjustRightInd w:val="0"/>
      <w:spacing w:line="200" w:lineRule="exact"/>
      <w:ind w:hanging="316"/>
    </w:pPr>
  </w:style>
  <w:style w:type="paragraph" w:customStyle="1" w:styleId="Style10">
    <w:name w:val="Style10"/>
    <w:basedOn w:val="a"/>
    <w:rsid w:val="00DE73B6"/>
    <w:pPr>
      <w:widowControl w:val="0"/>
      <w:autoSpaceDE w:val="0"/>
      <w:autoSpaceDN w:val="0"/>
      <w:adjustRightInd w:val="0"/>
    </w:pPr>
  </w:style>
  <w:style w:type="paragraph" w:customStyle="1" w:styleId="Style11">
    <w:name w:val="Style11"/>
    <w:basedOn w:val="a"/>
    <w:rsid w:val="00DE73B6"/>
    <w:pPr>
      <w:widowControl w:val="0"/>
      <w:autoSpaceDE w:val="0"/>
      <w:autoSpaceDN w:val="0"/>
      <w:adjustRightInd w:val="0"/>
      <w:spacing w:line="207" w:lineRule="exact"/>
      <w:ind w:firstLine="302"/>
    </w:pPr>
  </w:style>
  <w:style w:type="paragraph" w:customStyle="1" w:styleId="Style12">
    <w:name w:val="Style12"/>
    <w:basedOn w:val="a"/>
    <w:rsid w:val="00DE73B6"/>
    <w:pPr>
      <w:widowControl w:val="0"/>
      <w:autoSpaceDE w:val="0"/>
      <w:autoSpaceDN w:val="0"/>
      <w:adjustRightInd w:val="0"/>
      <w:spacing w:line="214" w:lineRule="exact"/>
      <w:jc w:val="both"/>
    </w:pPr>
  </w:style>
  <w:style w:type="paragraph" w:customStyle="1" w:styleId="Style2">
    <w:name w:val="Style2"/>
    <w:basedOn w:val="a"/>
    <w:rsid w:val="00DE73B6"/>
    <w:pPr>
      <w:widowControl w:val="0"/>
      <w:autoSpaceDE w:val="0"/>
      <w:autoSpaceDN w:val="0"/>
      <w:adjustRightInd w:val="0"/>
      <w:spacing w:line="255" w:lineRule="exact"/>
      <w:ind w:firstLine="803"/>
      <w:jc w:val="both"/>
    </w:pPr>
  </w:style>
  <w:style w:type="paragraph" w:customStyle="1" w:styleId="Style5">
    <w:name w:val="Style5"/>
    <w:basedOn w:val="a"/>
    <w:rsid w:val="00DE73B6"/>
    <w:pPr>
      <w:widowControl w:val="0"/>
      <w:autoSpaceDE w:val="0"/>
      <w:autoSpaceDN w:val="0"/>
      <w:adjustRightInd w:val="0"/>
    </w:pPr>
  </w:style>
  <w:style w:type="character" w:customStyle="1" w:styleId="FontStyle21">
    <w:name w:val="Font Style21"/>
    <w:rsid w:val="00DE73B6"/>
    <w:rPr>
      <w:rFonts w:ascii="Times New Roman" w:hAnsi="Times New Roman" w:cs="Times New Roman"/>
      <w:b/>
      <w:bCs/>
      <w:spacing w:val="-20"/>
      <w:sz w:val="22"/>
      <w:szCs w:val="22"/>
    </w:rPr>
  </w:style>
  <w:style w:type="character" w:customStyle="1" w:styleId="FontStyle27">
    <w:name w:val="Font Style27"/>
    <w:rsid w:val="00DE73B6"/>
    <w:rPr>
      <w:rFonts w:ascii="Times New Roman" w:hAnsi="Times New Roman" w:cs="Times New Roman"/>
      <w:sz w:val="20"/>
      <w:szCs w:val="20"/>
    </w:rPr>
  </w:style>
  <w:style w:type="paragraph" w:customStyle="1" w:styleId="Style18">
    <w:name w:val="Style18"/>
    <w:basedOn w:val="a"/>
    <w:rsid w:val="00DE73B6"/>
    <w:pPr>
      <w:widowControl w:val="0"/>
      <w:autoSpaceDE w:val="0"/>
      <w:autoSpaceDN w:val="0"/>
      <w:adjustRightInd w:val="0"/>
      <w:spacing w:line="244" w:lineRule="exact"/>
      <w:jc w:val="both"/>
    </w:pPr>
  </w:style>
  <w:style w:type="paragraph" w:customStyle="1" w:styleId="Style4">
    <w:name w:val="Style4"/>
    <w:basedOn w:val="a"/>
    <w:rsid w:val="00DE73B6"/>
    <w:pPr>
      <w:widowControl w:val="0"/>
      <w:autoSpaceDE w:val="0"/>
      <w:autoSpaceDN w:val="0"/>
      <w:adjustRightInd w:val="0"/>
      <w:spacing w:line="244" w:lineRule="exact"/>
      <w:ind w:firstLine="759"/>
      <w:jc w:val="both"/>
    </w:pPr>
  </w:style>
  <w:style w:type="character" w:customStyle="1" w:styleId="FontStyle12">
    <w:name w:val="Font Style12"/>
    <w:rsid w:val="00DE73B6"/>
    <w:rPr>
      <w:rFonts w:ascii="Times New Roman" w:hAnsi="Times New Roman" w:cs="Times New Roman"/>
      <w:sz w:val="18"/>
      <w:szCs w:val="18"/>
    </w:rPr>
  </w:style>
  <w:style w:type="character" w:customStyle="1" w:styleId="FontStyle14">
    <w:name w:val="Font Style14"/>
    <w:rsid w:val="00DE73B6"/>
    <w:rPr>
      <w:rFonts w:ascii="Times New Roman" w:hAnsi="Times New Roman" w:cs="Times New Roman"/>
      <w:b/>
      <w:bCs/>
      <w:smallCaps/>
      <w:sz w:val="18"/>
      <w:szCs w:val="18"/>
    </w:rPr>
  </w:style>
  <w:style w:type="character" w:customStyle="1" w:styleId="FontStyle13">
    <w:name w:val="Font Style13"/>
    <w:rsid w:val="00DE73B6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5">
    <w:name w:val="Font Style15"/>
    <w:rsid w:val="00DE73B6"/>
    <w:rPr>
      <w:rFonts w:ascii="Times New Roman" w:hAnsi="Times New Roman" w:cs="Times New Roman"/>
      <w:b/>
      <w:bCs/>
      <w:smallCaps/>
      <w:spacing w:val="10"/>
      <w:sz w:val="8"/>
      <w:szCs w:val="8"/>
    </w:rPr>
  </w:style>
  <w:style w:type="paragraph" w:customStyle="1" w:styleId="af0">
    <w:name w:val="Текст таблицы"/>
    <w:basedOn w:val="aa"/>
    <w:next w:val="aa"/>
    <w:rsid w:val="00344C18"/>
    <w:pPr>
      <w:ind w:left="0" w:right="0" w:firstLine="0"/>
      <w:jc w:val="left"/>
    </w:pPr>
  </w:style>
  <w:style w:type="paragraph" w:styleId="12">
    <w:name w:val="toc 1"/>
    <w:basedOn w:val="a"/>
    <w:next w:val="a"/>
    <w:autoRedefine/>
    <w:uiPriority w:val="39"/>
    <w:rsid w:val="005A52BB"/>
    <w:pPr>
      <w:tabs>
        <w:tab w:val="left" w:pos="238"/>
        <w:tab w:val="left" w:pos="480"/>
        <w:tab w:val="right" w:leader="dot" w:pos="10065"/>
      </w:tabs>
      <w:spacing w:line="360" w:lineRule="auto"/>
      <w:jc w:val="both"/>
    </w:pPr>
    <w:rPr>
      <w:noProof/>
      <w:sz w:val="28"/>
      <w:szCs w:val="28"/>
      <w:lang w:bidi="en-US"/>
    </w:rPr>
  </w:style>
  <w:style w:type="paragraph" w:styleId="24">
    <w:name w:val="toc 2"/>
    <w:basedOn w:val="a"/>
    <w:next w:val="a"/>
    <w:autoRedefine/>
    <w:uiPriority w:val="39"/>
    <w:rsid w:val="003946F4"/>
    <w:pPr>
      <w:tabs>
        <w:tab w:val="left" w:pos="709"/>
        <w:tab w:val="left" w:pos="880"/>
        <w:tab w:val="right" w:leader="dot" w:pos="10196"/>
      </w:tabs>
      <w:spacing w:line="360" w:lineRule="auto"/>
      <w:ind w:left="284"/>
    </w:pPr>
    <w:rPr>
      <w:noProof/>
      <w:sz w:val="28"/>
      <w:szCs w:val="28"/>
      <w:lang w:bidi="en-US"/>
    </w:rPr>
  </w:style>
  <w:style w:type="paragraph" w:styleId="33">
    <w:name w:val="toc 3"/>
    <w:basedOn w:val="a"/>
    <w:next w:val="a"/>
    <w:autoRedefine/>
    <w:uiPriority w:val="39"/>
    <w:rsid w:val="003946F4"/>
    <w:pPr>
      <w:tabs>
        <w:tab w:val="left" w:pos="1320"/>
        <w:tab w:val="right" w:leader="dot" w:pos="10196"/>
      </w:tabs>
      <w:spacing w:line="360" w:lineRule="auto"/>
      <w:ind w:left="709"/>
    </w:pPr>
    <w:rPr>
      <w:noProof/>
      <w:sz w:val="28"/>
      <w:szCs w:val="28"/>
      <w:lang w:bidi="en-US"/>
    </w:rPr>
  </w:style>
  <w:style w:type="character" w:customStyle="1" w:styleId="apple-converted-space">
    <w:name w:val="apple-converted-space"/>
    <w:rsid w:val="00266E57"/>
  </w:style>
  <w:style w:type="character" w:customStyle="1" w:styleId="ipa">
    <w:name w:val="ipa"/>
    <w:rsid w:val="00266E57"/>
  </w:style>
  <w:style w:type="character" w:styleId="af1">
    <w:name w:val="Emphasis"/>
    <w:uiPriority w:val="20"/>
    <w:qFormat/>
    <w:rsid w:val="004873E8"/>
    <w:rPr>
      <w:i/>
      <w:iCs/>
    </w:rPr>
  </w:style>
  <w:style w:type="paragraph" w:styleId="af2">
    <w:name w:val="Subtitle"/>
    <w:basedOn w:val="a"/>
    <w:next w:val="a"/>
    <w:link w:val="af3"/>
    <w:qFormat/>
    <w:rsid w:val="00C75308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f3">
    <w:name w:val="Подзаголовок Знак"/>
    <w:link w:val="af2"/>
    <w:rsid w:val="00C75308"/>
    <w:rPr>
      <w:rFonts w:ascii="Cambria" w:eastAsia="Times New Roman" w:hAnsi="Cambria" w:cs="Times New Roman"/>
      <w:sz w:val="24"/>
      <w:szCs w:val="24"/>
    </w:rPr>
  </w:style>
  <w:style w:type="paragraph" w:styleId="af4">
    <w:name w:val="List Paragraph"/>
    <w:basedOn w:val="a"/>
    <w:uiPriority w:val="34"/>
    <w:qFormat/>
    <w:rsid w:val="00667374"/>
    <w:pPr>
      <w:ind w:left="720"/>
      <w:contextualSpacing/>
    </w:pPr>
    <w:rPr>
      <w:rFonts w:ascii="Calibri" w:hAnsi="Calibri"/>
      <w:lang w:val="en-US" w:eastAsia="en-US" w:bidi="en-US"/>
    </w:rPr>
  </w:style>
  <w:style w:type="paragraph" w:styleId="af5">
    <w:name w:val="Title"/>
    <w:basedOn w:val="a"/>
    <w:link w:val="af6"/>
    <w:qFormat/>
    <w:rsid w:val="009F7EF7"/>
    <w:pPr>
      <w:jc w:val="center"/>
    </w:pPr>
    <w:rPr>
      <w:sz w:val="36"/>
      <w:szCs w:val="36"/>
    </w:rPr>
  </w:style>
  <w:style w:type="character" w:customStyle="1" w:styleId="af6">
    <w:name w:val="Заголовок Знак"/>
    <w:link w:val="af5"/>
    <w:rsid w:val="009F7EF7"/>
    <w:rPr>
      <w:sz w:val="36"/>
      <w:szCs w:val="36"/>
    </w:rPr>
  </w:style>
  <w:style w:type="character" w:customStyle="1" w:styleId="FontStyle176">
    <w:name w:val="Font Style176"/>
    <w:rsid w:val="00B242C9"/>
    <w:rPr>
      <w:rFonts w:ascii="Times New Roman" w:hAnsi="Times New Roman" w:cs="Times New Roman"/>
      <w:sz w:val="20"/>
      <w:szCs w:val="20"/>
    </w:rPr>
  </w:style>
  <w:style w:type="paragraph" w:styleId="af7">
    <w:name w:val="TOC Heading"/>
    <w:basedOn w:val="1"/>
    <w:next w:val="a"/>
    <w:uiPriority w:val="39"/>
    <w:unhideWhenUsed/>
    <w:qFormat/>
    <w:rsid w:val="002C6DF3"/>
    <w:pPr>
      <w:spacing w:after="0" w:line="259" w:lineRule="auto"/>
      <w:outlineLvl w:val="9"/>
    </w:pPr>
    <w:rPr>
      <w:rFonts w:ascii="Calibri Light" w:hAnsi="Calibri Light"/>
      <w:b w:val="0"/>
      <w:bCs w:val="0"/>
      <w:color w:val="2E74B5"/>
    </w:rPr>
  </w:style>
  <w:style w:type="character" w:customStyle="1" w:styleId="40">
    <w:name w:val="Заголовок 4 Знак"/>
    <w:link w:val="4"/>
    <w:rsid w:val="002E76B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20">
    <w:name w:val="Заголовок 2 Знак"/>
    <w:aliases w:val="Заголовок 2(др) Знак"/>
    <w:basedOn w:val="a0"/>
    <w:link w:val="2"/>
    <w:uiPriority w:val="9"/>
    <w:rsid w:val="00DA4398"/>
    <w:rPr>
      <w:b/>
      <w:sz w:val="28"/>
      <w:szCs w:val="24"/>
    </w:rPr>
  </w:style>
  <w:style w:type="paragraph" w:styleId="HTML">
    <w:name w:val="HTML Preformatted"/>
    <w:basedOn w:val="a"/>
    <w:link w:val="HTML0"/>
    <w:uiPriority w:val="99"/>
    <w:unhideWhenUsed/>
    <w:rsid w:val="002C4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2C475D"/>
    <w:rPr>
      <w:rFonts w:ascii="Courier New" w:hAnsi="Courier New" w:cs="Courier New"/>
    </w:rPr>
  </w:style>
  <w:style w:type="character" w:customStyle="1" w:styleId="br0">
    <w:name w:val="br0"/>
    <w:rsid w:val="002C475D"/>
  </w:style>
  <w:style w:type="character" w:customStyle="1" w:styleId="sy0">
    <w:name w:val="sy0"/>
    <w:rsid w:val="002C475D"/>
  </w:style>
  <w:style w:type="character" w:customStyle="1" w:styleId="50">
    <w:name w:val="Заголовок 5 Знак"/>
    <w:link w:val="5"/>
    <w:semiHidden/>
    <w:rsid w:val="002B0B0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f8">
    <w:name w:val="Placeholder Text"/>
    <w:basedOn w:val="a0"/>
    <w:uiPriority w:val="99"/>
    <w:semiHidden/>
    <w:rsid w:val="00613D17"/>
    <w:rPr>
      <w:color w:val="808080"/>
    </w:rPr>
  </w:style>
  <w:style w:type="character" w:customStyle="1" w:styleId="WW8Num10z1">
    <w:name w:val="WW8Num10z1"/>
    <w:rsid w:val="008F3148"/>
  </w:style>
  <w:style w:type="paragraph" w:customStyle="1" w:styleId="210">
    <w:name w:val="Основной текст 21"/>
    <w:basedOn w:val="a"/>
    <w:rsid w:val="0088404B"/>
    <w:pPr>
      <w:widowControl w:val="0"/>
      <w:shd w:val="clear" w:color="auto" w:fill="FFFFFF"/>
      <w:tabs>
        <w:tab w:val="left" w:pos="2127"/>
      </w:tabs>
      <w:suppressAutoHyphens/>
      <w:autoSpaceDE w:val="0"/>
      <w:ind w:right="6782"/>
    </w:pPr>
    <w:rPr>
      <w:rFonts w:ascii="Courier New" w:hAnsi="Courier New" w:cs="Courier New"/>
      <w:sz w:val="20"/>
      <w:szCs w:val="20"/>
      <w:lang w:eastAsia="zh-CN"/>
    </w:rPr>
  </w:style>
  <w:style w:type="paragraph" w:styleId="af9">
    <w:name w:val="endnote text"/>
    <w:basedOn w:val="a"/>
    <w:link w:val="afa"/>
    <w:rsid w:val="009D1D22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rsid w:val="009D1D22"/>
  </w:style>
  <w:style w:type="character" w:customStyle="1" w:styleId="22">
    <w:name w:val="Основной текст 2 Знак"/>
    <w:link w:val="21"/>
    <w:rsid w:val="009D1D22"/>
    <w:rPr>
      <w:sz w:val="24"/>
      <w:szCs w:val="24"/>
    </w:rPr>
  </w:style>
  <w:style w:type="paragraph" w:customStyle="1" w:styleId="FR1">
    <w:name w:val="FR1"/>
    <w:rsid w:val="001A56A8"/>
    <w:pPr>
      <w:widowControl w:val="0"/>
      <w:suppressAutoHyphens/>
      <w:autoSpaceDE w:val="0"/>
      <w:spacing w:line="300" w:lineRule="auto"/>
      <w:ind w:firstLine="500"/>
    </w:pPr>
    <w:rPr>
      <w:rFonts w:ascii="Courier New" w:hAnsi="Courier New" w:cs="Courier New"/>
      <w:sz w:val="16"/>
      <w:szCs w:val="16"/>
      <w:lang w:eastAsia="zh-CN"/>
    </w:rPr>
  </w:style>
  <w:style w:type="paragraph" w:customStyle="1" w:styleId="afb">
    <w:name w:val="текс"/>
    <w:basedOn w:val="a"/>
    <w:rsid w:val="00D77B9C"/>
    <w:pPr>
      <w:jc w:val="both"/>
    </w:pPr>
    <w:rPr>
      <w:sz w:val="28"/>
    </w:rPr>
  </w:style>
  <w:style w:type="character" w:customStyle="1" w:styleId="afc">
    <w:name w:val="СТП Знак"/>
    <w:basedOn w:val="a0"/>
    <w:link w:val="afd"/>
    <w:locked/>
    <w:rsid w:val="00485512"/>
    <w:rPr>
      <w:sz w:val="28"/>
    </w:rPr>
  </w:style>
  <w:style w:type="paragraph" w:customStyle="1" w:styleId="afd">
    <w:name w:val="СТП"/>
    <w:link w:val="afc"/>
    <w:qFormat/>
    <w:rsid w:val="00485512"/>
    <w:pPr>
      <w:spacing w:before="120" w:after="120" w:line="360" w:lineRule="auto"/>
      <w:ind w:firstLine="709"/>
      <w:contextualSpacing/>
      <w:jc w:val="both"/>
    </w:pPr>
    <w:rPr>
      <w:sz w:val="28"/>
    </w:rPr>
  </w:style>
  <w:style w:type="character" w:customStyle="1" w:styleId="10">
    <w:name w:val="Заголовок 1 Знак"/>
    <w:aliases w:val="Заголовок 1(др) Знак"/>
    <w:basedOn w:val="a0"/>
    <w:link w:val="1"/>
    <w:uiPriority w:val="9"/>
    <w:rsid w:val="006037AD"/>
    <w:rPr>
      <w:rFonts w:eastAsiaTheme="majorEastAsia"/>
      <w:b/>
      <w:bCs/>
      <w:sz w:val="32"/>
      <w:szCs w:val="32"/>
      <w:lang w:eastAsia="en-US"/>
    </w:rPr>
  </w:style>
  <w:style w:type="paragraph" w:customStyle="1" w:styleId="13">
    <w:name w:val="Заголовок1(кастом)"/>
    <w:basedOn w:val="2"/>
    <w:link w:val="14"/>
    <w:qFormat/>
    <w:rsid w:val="002364C5"/>
    <w:pPr>
      <w:ind w:left="360" w:firstLine="348"/>
    </w:pPr>
    <w:rPr>
      <w:color w:val="000000" w:themeColor="text1"/>
      <w:shd w:val="clear" w:color="auto" w:fill="FFFFFF"/>
    </w:rPr>
  </w:style>
  <w:style w:type="paragraph" w:customStyle="1" w:styleId="TableContents">
    <w:name w:val="Table Contents"/>
    <w:basedOn w:val="a"/>
    <w:rsid w:val="0040622D"/>
    <w:pPr>
      <w:widowControl w:val="0"/>
      <w:suppressLineNumbers/>
      <w:suppressAutoHyphens/>
      <w:autoSpaceDN w:val="0"/>
      <w:textAlignment w:val="baseline"/>
    </w:pPr>
    <w:rPr>
      <w:rFonts w:eastAsia="Andale Sans UI" w:cs="Tahoma"/>
      <w:kern w:val="3"/>
      <w:lang w:eastAsia="en-US"/>
    </w:rPr>
  </w:style>
  <w:style w:type="character" w:customStyle="1" w:styleId="14">
    <w:name w:val="Заголовок1(кастом) Знак"/>
    <w:basedOn w:val="20"/>
    <w:link w:val="13"/>
    <w:rsid w:val="002364C5"/>
    <w:rPr>
      <w:b/>
      <w:color w:val="000000" w:themeColor="text1"/>
      <w:sz w:val="28"/>
      <w:szCs w:val="24"/>
    </w:rPr>
  </w:style>
  <w:style w:type="character" w:customStyle="1" w:styleId="30">
    <w:name w:val="Заголовок 3 Знак"/>
    <w:aliases w:val="Заголовок 3(др) Знак"/>
    <w:basedOn w:val="a0"/>
    <w:link w:val="3"/>
    <w:uiPriority w:val="9"/>
    <w:rsid w:val="00BC6E17"/>
    <w:rPr>
      <w:rFonts w:eastAsiaTheme="majorEastAsia" w:cstheme="majorBidi"/>
      <w:b/>
      <w:sz w:val="28"/>
      <w:szCs w:val="24"/>
      <w:lang w:eastAsia="en-US"/>
    </w:rPr>
  </w:style>
  <w:style w:type="paragraph" w:styleId="afe">
    <w:name w:val="No Spacing"/>
    <w:uiPriority w:val="1"/>
    <w:qFormat/>
    <w:rsid w:val="00485512"/>
    <w:rPr>
      <w:sz w:val="24"/>
      <w:szCs w:val="24"/>
    </w:rPr>
  </w:style>
  <w:style w:type="paragraph" w:styleId="aff">
    <w:name w:val="caption"/>
    <w:basedOn w:val="a"/>
    <w:next w:val="a"/>
    <w:unhideWhenUsed/>
    <w:qFormat/>
    <w:rsid w:val="00641614"/>
    <w:pPr>
      <w:spacing w:after="200"/>
    </w:pPr>
    <w:rPr>
      <w:i/>
      <w:iCs/>
      <w:color w:val="44546A" w:themeColor="text2"/>
      <w:sz w:val="18"/>
      <w:szCs w:val="18"/>
    </w:rPr>
  </w:style>
  <w:style w:type="paragraph" w:styleId="z-">
    <w:name w:val="HTML Top of Form"/>
    <w:basedOn w:val="a"/>
    <w:next w:val="a"/>
    <w:link w:val="z-0"/>
    <w:hidden/>
    <w:uiPriority w:val="99"/>
    <w:unhideWhenUsed/>
    <w:rsid w:val="00C2159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rsid w:val="00C21591"/>
    <w:rPr>
      <w:rFonts w:ascii="Arial" w:hAnsi="Arial" w:cs="Arial"/>
      <w:vanish/>
      <w:sz w:val="16"/>
      <w:szCs w:val="16"/>
    </w:rPr>
  </w:style>
  <w:style w:type="character" w:customStyle="1" w:styleId="ad">
    <w:name w:val="Основной текст Знак"/>
    <w:basedOn w:val="a0"/>
    <w:link w:val="ac"/>
    <w:rsid w:val="004329FB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3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20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24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215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84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1922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60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7031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88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212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69346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59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889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226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555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88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894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799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98406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525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925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45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37333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230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98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478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684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246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30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27114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2692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0405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047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065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81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869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5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471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789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9778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842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506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73564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366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035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56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102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126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260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6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16780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18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339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047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160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84000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25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290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82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622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375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903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8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58092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175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02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534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575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540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6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8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9014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0411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797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381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946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8689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67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22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7679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5085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895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304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5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633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9197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1270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39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41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341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85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8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032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8820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52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145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2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2117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24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937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139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41317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960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647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263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798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33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031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CE8D3-CBD0-4733-BA1B-ED3A89574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16647</TotalTime>
  <Pages>12</Pages>
  <Words>1863</Words>
  <Characters>10620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12459</CharactersWithSpaces>
  <SharedDoc>false</SharedDoc>
  <HLinks>
    <vt:vector size="456" baseType="variant">
      <vt:variant>
        <vt:i4>3473535</vt:i4>
      </vt:variant>
      <vt:variant>
        <vt:i4>351</vt:i4>
      </vt:variant>
      <vt:variant>
        <vt:i4>0</vt:i4>
      </vt:variant>
      <vt:variant>
        <vt:i4>5</vt:i4>
      </vt:variant>
      <vt:variant>
        <vt:lpwstr>http://www.sinava.ru/S_60_24.php</vt:lpwstr>
      </vt:variant>
      <vt:variant>
        <vt:lpwstr/>
      </vt:variant>
      <vt:variant>
        <vt:i4>589906</vt:i4>
      </vt:variant>
      <vt:variant>
        <vt:i4>348</vt:i4>
      </vt:variant>
      <vt:variant>
        <vt:i4>0</vt:i4>
      </vt:variant>
      <vt:variant>
        <vt:i4>5</vt:i4>
      </vt:variant>
      <vt:variant>
        <vt:lpwstr>http://www.sinava.ru/PW1512B.php</vt:lpwstr>
      </vt:variant>
      <vt:variant>
        <vt:lpwstr/>
      </vt:variant>
      <vt:variant>
        <vt:i4>262220</vt:i4>
      </vt:variant>
      <vt:variant>
        <vt:i4>345</vt:i4>
      </vt:variant>
      <vt:variant>
        <vt:i4>0</vt:i4>
      </vt:variant>
      <vt:variant>
        <vt:i4>5</vt:i4>
      </vt:variant>
      <vt:variant>
        <vt:lpwstr>http://www.sinava.ru/IN5000S.php</vt:lpwstr>
      </vt:variant>
      <vt:variant>
        <vt:lpwstr/>
      </vt:variant>
      <vt:variant>
        <vt:i4>131148</vt:i4>
      </vt:variant>
      <vt:variant>
        <vt:i4>342</vt:i4>
      </vt:variant>
      <vt:variant>
        <vt:i4>0</vt:i4>
      </vt:variant>
      <vt:variant>
        <vt:i4>5</vt:i4>
      </vt:variant>
      <vt:variant>
        <vt:lpwstr>http://www.sinava.ru/IN3000S.php</vt:lpwstr>
      </vt:variant>
      <vt:variant>
        <vt:lpwstr/>
      </vt:variant>
      <vt:variant>
        <vt:i4>2490452</vt:i4>
      </vt:variant>
      <vt:variant>
        <vt:i4>339</vt:i4>
      </vt:variant>
      <vt:variant>
        <vt:i4>0</vt:i4>
      </vt:variant>
      <vt:variant>
        <vt:i4>5</vt:i4>
      </vt:variant>
      <vt:variant>
        <vt:lpwstr>http://www.sinava.ru/DR45_12.php</vt:lpwstr>
      </vt:variant>
      <vt:variant>
        <vt:lpwstr/>
      </vt:variant>
      <vt:variant>
        <vt:i4>786519</vt:i4>
      </vt:variant>
      <vt:variant>
        <vt:i4>336</vt:i4>
      </vt:variant>
      <vt:variant>
        <vt:i4>0</vt:i4>
      </vt:variant>
      <vt:variant>
        <vt:i4>5</vt:i4>
      </vt:variant>
      <vt:variant>
        <vt:lpwstr>http://www.sinava.ru/PW1220D.php</vt:lpwstr>
      </vt:variant>
      <vt:variant>
        <vt:lpwstr/>
      </vt:variant>
      <vt:variant>
        <vt:i4>2162769</vt:i4>
      </vt:variant>
      <vt:variant>
        <vt:i4>333</vt:i4>
      </vt:variant>
      <vt:variant>
        <vt:i4>0</vt:i4>
      </vt:variant>
      <vt:variant>
        <vt:i4>5</vt:i4>
      </vt:variant>
      <vt:variant>
        <vt:lpwstr>http://www.sinava.ru/DR30_12.php</vt:lpwstr>
      </vt:variant>
      <vt:variant>
        <vt:lpwstr/>
      </vt:variant>
      <vt:variant>
        <vt:i4>196681</vt:i4>
      </vt:variant>
      <vt:variant>
        <vt:i4>330</vt:i4>
      </vt:variant>
      <vt:variant>
        <vt:i4>0</vt:i4>
      </vt:variant>
      <vt:variant>
        <vt:i4>5</vt:i4>
      </vt:variant>
      <vt:variant>
        <vt:lpwstr>http://www.sinava.ru/GS25E12-P1J.php</vt:lpwstr>
      </vt:variant>
      <vt:variant>
        <vt:lpwstr/>
      </vt:variant>
      <vt:variant>
        <vt:i4>7077989</vt:i4>
      </vt:variant>
      <vt:variant>
        <vt:i4>327</vt:i4>
      </vt:variant>
      <vt:variant>
        <vt:i4>0</vt:i4>
      </vt:variant>
      <vt:variant>
        <vt:i4>5</vt:i4>
      </vt:variant>
      <vt:variant>
        <vt:lpwstr>http://www.sinava.ru/GS15E-3P1J.php</vt:lpwstr>
      </vt:variant>
      <vt:variant>
        <vt:lpwstr/>
      </vt:variant>
      <vt:variant>
        <vt:i4>131140</vt:i4>
      </vt:variant>
      <vt:variant>
        <vt:i4>324</vt:i4>
      </vt:variant>
      <vt:variant>
        <vt:i4>0</vt:i4>
      </vt:variant>
      <vt:variant>
        <vt:i4>5</vt:i4>
      </vt:variant>
      <vt:variant>
        <vt:lpwstr>http://www.sinava.ru/ES18E12-P1J.php</vt:lpwstr>
      </vt:variant>
      <vt:variant>
        <vt:lpwstr/>
      </vt:variant>
      <vt:variant>
        <vt:i4>589906</vt:i4>
      </vt:variant>
      <vt:variant>
        <vt:i4>321</vt:i4>
      </vt:variant>
      <vt:variant>
        <vt:i4>0</vt:i4>
      </vt:variant>
      <vt:variant>
        <vt:i4>5</vt:i4>
      </vt:variant>
      <vt:variant>
        <vt:lpwstr>http://www.sinava.ru/PW1215B.php</vt:lpwstr>
      </vt:variant>
      <vt:variant>
        <vt:lpwstr/>
      </vt:variant>
      <vt:variant>
        <vt:i4>720988</vt:i4>
      </vt:variant>
      <vt:variant>
        <vt:i4>318</vt:i4>
      </vt:variant>
      <vt:variant>
        <vt:i4>0</vt:i4>
      </vt:variant>
      <vt:variant>
        <vt:i4>5</vt:i4>
      </vt:variant>
      <vt:variant>
        <vt:lpwstr>http://www.sinava.ru/PW0920B.php</vt:lpwstr>
      </vt:variant>
      <vt:variant>
        <vt:lpwstr/>
      </vt:variant>
      <vt:variant>
        <vt:i4>3473535</vt:i4>
      </vt:variant>
      <vt:variant>
        <vt:i4>309</vt:i4>
      </vt:variant>
      <vt:variant>
        <vt:i4>0</vt:i4>
      </vt:variant>
      <vt:variant>
        <vt:i4>5</vt:i4>
      </vt:variant>
      <vt:variant>
        <vt:lpwstr>http://www.sinava.ru/S_60_24.php</vt:lpwstr>
      </vt:variant>
      <vt:variant>
        <vt:lpwstr/>
      </vt:variant>
      <vt:variant>
        <vt:i4>589906</vt:i4>
      </vt:variant>
      <vt:variant>
        <vt:i4>306</vt:i4>
      </vt:variant>
      <vt:variant>
        <vt:i4>0</vt:i4>
      </vt:variant>
      <vt:variant>
        <vt:i4>5</vt:i4>
      </vt:variant>
      <vt:variant>
        <vt:lpwstr>http://www.sinava.ru/PW1512B.php</vt:lpwstr>
      </vt:variant>
      <vt:variant>
        <vt:lpwstr/>
      </vt:variant>
      <vt:variant>
        <vt:i4>262220</vt:i4>
      </vt:variant>
      <vt:variant>
        <vt:i4>303</vt:i4>
      </vt:variant>
      <vt:variant>
        <vt:i4>0</vt:i4>
      </vt:variant>
      <vt:variant>
        <vt:i4>5</vt:i4>
      </vt:variant>
      <vt:variant>
        <vt:lpwstr>http://www.sinava.ru/IN5000S.php</vt:lpwstr>
      </vt:variant>
      <vt:variant>
        <vt:lpwstr/>
      </vt:variant>
      <vt:variant>
        <vt:i4>131148</vt:i4>
      </vt:variant>
      <vt:variant>
        <vt:i4>300</vt:i4>
      </vt:variant>
      <vt:variant>
        <vt:i4>0</vt:i4>
      </vt:variant>
      <vt:variant>
        <vt:i4>5</vt:i4>
      </vt:variant>
      <vt:variant>
        <vt:lpwstr>http://www.sinava.ru/IN3000S.php</vt:lpwstr>
      </vt:variant>
      <vt:variant>
        <vt:lpwstr/>
      </vt:variant>
      <vt:variant>
        <vt:i4>2490452</vt:i4>
      </vt:variant>
      <vt:variant>
        <vt:i4>297</vt:i4>
      </vt:variant>
      <vt:variant>
        <vt:i4>0</vt:i4>
      </vt:variant>
      <vt:variant>
        <vt:i4>5</vt:i4>
      </vt:variant>
      <vt:variant>
        <vt:lpwstr>http://www.sinava.ru/DR45_12.php</vt:lpwstr>
      </vt:variant>
      <vt:variant>
        <vt:lpwstr/>
      </vt:variant>
      <vt:variant>
        <vt:i4>786519</vt:i4>
      </vt:variant>
      <vt:variant>
        <vt:i4>294</vt:i4>
      </vt:variant>
      <vt:variant>
        <vt:i4>0</vt:i4>
      </vt:variant>
      <vt:variant>
        <vt:i4>5</vt:i4>
      </vt:variant>
      <vt:variant>
        <vt:lpwstr>http://www.sinava.ru/PW1220D.php</vt:lpwstr>
      </vt:variant>
      <vt:variant>
        <vt:lpwstr/>
      </vt:variant>
      <vt:variant>
        <vt:i4>2162769</vt:i4>
      </vt:variant>
      <vt:variant>
        <vt:i4>291</vt:i4>
      </vt:variant>
      <vt:variant>
        <vt:i4>0</vt:i4>
      </vt:variant>
      <vt:variant>
        <vt:i4>5</vt:i4>
      </vt:variant>
      <vt:variant>
        <vt:lpwstr>http://www.sinava.ru/DR30_12.php</vt:lpwstr>
      </vt:variant>
      <vt:variant>
        <vt:lpwstr/>
      </vt:variant>
      <vt:variant>
        <vt:i4>196681</vt:i4>
      </vt:variant>
      <vt:variant>
        <vt:i4>288</vt:i4>
      </vt:variant>
      <vt:variant>
        <vt:i4>0</vt:i4>
      </vt:variant>
      <vt:variant>
        <vt:i4>5</vt:i4>
      </vt:variant>
      <vt:variant>
        <vt:lpwstr>http://www.sinava.ru/GS25E12-P1J.php</vt:lpwstr>
      </vt:variant>
      <vt:variant>
        <vt:lpwstr/>
      </vt:variant>
      <vt:variant>
        <vt:i4>7077989</vt:i4>
      </vt:variant>
      <vt:variant>
        <vt:i4>285</vt:i4>
      </vt:variant>
      <vt:variant>
        <vt:i4>0</vt:i4>
      </vt:variant>
      <vt:variant>
        <vt:i4>5</vt:i4>
      </vt:variant>
      <vt:variant>
        <vt:lpwstr>http://www.sinava.ru/GS15E-3P1J.php</vt:lpwstr>
      </vt:variant>
      <vt:variant>
        <vt:lpwstr/>
      </vt:variant>
      <vt:variant>
        <vt:i4>131140</vt:i4>
      </vt:variant>
      <vt:variant>
        <vt:i4>282</vt:i4>
      </vt:variant>
      <vt:variant>
        <vt:i4>0</vt:i4>
      </vt:variant>
      <vt:variant>
        <vt:i4>5</vt:i4>
      </vt:variant>
      <vt:variant>
        <vt:lpwstr>http://www.sinava.ru/ES18E12-P1J.php</vt:lpwstr>
      </vt:variant>
      <vt:variant>
        <vt:lpwstr/>
      </vt:variant>
      <vt:variant>
        <vt:i4>589906</vt:i4>
      </vt:variant>
      <vt:variant>
        <vt:i4>279</vt:i4>
      </vt:variant>
      <vt:variant>
        <vt:i4>0</vt:i4>
      </vt:variant>
      <vt:variant>
        <vt:i4>5</vt:i4>
      </vt:variant>
      <vt:variant>
        <vt:lpwstr>http://www.sinava.ru/PW1215B.php</vt:lpwstr>
      </vt:variant>
      <vt:variant>
        <vt:lpwstr/>
      </vt:variant>
      <vt:variant>
        <vt:i4>720988</vt:i4>
      </vt:variant>
      <vt:variant>
        <vt:i4>276</vt:i4>
      </vt:variant>
      <vt:variant>
        <vt:i4>0</vt:i4>
      </vt:variant>
      <vt:variant>
        <vt:i4>5</vt:i4>
      </vt:variant>
      <vt:variant>
        <vt:lpwstr>http://www.sinava.ru/PW0920B.php</vt:lpwstr>
      </vt:variant>
      <vt:variant>
        <vt:lpwstr/>
      </vt:variant>
      <vt:variant>
        <vt:i4>3539037</vt:i4>
      </vt:variant>
      <vt:variant>
        <vt:i4>270</vt:i4>
      </vt:variant>
      <vt:variant>
        <vt:i4>0</vt:i4>
      </vt:variant>
      <vt:variant>
        <vt:i4>5</vt:i4>
      </vt:variant>
      <vt:variant>
        <vt:lpwstr>https://ru.wikipedia.org/wiki/%D0%9F%D1%80%D0%BE%D0%B8%D0%B7%D0%B2%D0%BE%D0%B4%D0%BD%D0%B0%D1%8F_%D1%84%D1%83%D0%BD%D0%BA%D1%86%D0%B8%D0%B8</vt:lpwstr>
      </vt:variant>
      <vt:variant>
        <vt:lpwstr/>
      </vt:variant>
      <vt:variant>
        <vt:i4>3932216</vt:i4>
      </vt:variant>
      <vt:variant>
        <vt:i4>267</vt:i4>
      </vt:variant>
      <vt:variant>
        <vt:i4>0</vt:i4>
      </vt:variant>
      <vt:variant>
        <vt:i4>5</vt:i4>
      </vt:variant>
      <vt:variant>
        <vt:lpwstr>https://ru.wikipedia.org/wiki/%D0%98%D0%BD%D1%82%D0%B5%D0%B3%D1%80%D0%B0%D0%BB</vt:lpwstr>
      </vt:variant>
      <vt:variant>
        <vt:lpwstr/>
      </vt:variant>
      <vt:variant>
        <vt:i4>6815744</vt:i4>
      </vt:variant>
      <vt:variant>
        <vt:i4>264</vt:i4>
      </vt:variant>
      <vt:variant>
        <vt:i4>0</vt:i4>
      </vt:variant>
      <vt:variant>
        <vt:i4>5</vt:i4>
      </vt:variant>
      <vt:variant>
        <vt:lpwstr>https://ru.wikipedia.org/wiki/%D0%9F%D1%80%D1%8F%D0%BC%D0%B0%D1%8F_%D0%BF%D1%80%D0%BE%D0%BF%D0%BE%D1%80%D1%86%D0%B8%D0%BE%D0%BD%D0%B0%D0%BB%D1%8C%D0%BD%D0%BE%D1%81%D1%82%D1%8C</vt:lpwstr>
      </vt:variant>
      <vt:variant>
        <vt:lpwstr/>
      </vt:variant>
      <vt:variant>
        <vt:i4>3735615</vt:i4>
      </vt:variant>
      <vt:variant>
        <vt:i4>261</vt:i4>
      </vt:variant>
      <vt:variant>
        <vt:i4>0</vt:i4>
      </vt:variant>
      <vt:variant>
        <vt:i4>5</vt:i4>
      </vt:variant>
      <vt:variant>
        <vt:lpwstr>https://ru.wikipedia.org/wiki/%D0%A1%D0%B8%D1%81%D1%82%D0%B5%D0%BC%D0%B0_%D0%B0%D0%B2%D1%82%D0%BE%D0%BC%D0%B0%D1%82%D0%B8%D1%87%D0%B5%D1%81%D0%BA%D0%BE%D0%B3%D0%BE_%D1%83%D0%BF%D1%80%D0%B0%D0%B2%D0%BB%D0%B5%D0%BD%D0%B8%D1%8F</vt:lpwstr>
      </vt:variant>
      <vt:variant>
        <vt:lpwstr/>
      </vt:variant>
      <vt:variant>
        <vt:i4>589842</vt:i4>
      </vt:variant>
      <vt:variant>
        <vt:i4>249</vt:i4>
      </vt:variant>
      <vt:variant>
        <vt:i4>0</vt:i4>
      </vt:variant>
      <vt:variant>
        <vt:i4>5</vt:i4>
      </vt:variant>
      <vt:variant>
        <vt:lpwstr>http://www.simplab.ru/collection/katalog-1-2/product/bluetooth-modul</vt:lpwstr>
      </vt:variant>
      <vt:variant>
        <vt:lpwstr/>
      </vt:variant>
      <vt:variant>
        <vt:i4>6684793</vt:i4>
      </vt:variant>
      <vt:variant>
        <vt:i4>246</vt:i4>
      </vt:variant>
      <vt:variant>
        <vt:i4>0</vt:i4>
      </vt:variant>
      <vt:variant>
        <vt:i4>5</vt:i4>
      </vt:variant>
      <vt:variant>
        <vt:lpwstr>http://www.simplab.ru/collection/katalog-1-2/product/modul-radiosvyazi-nrf24l01</vt:lpwstr>
      </vt:variant>
      <vt:variant>
        <vt:lpwstr/>
      </vt:variant>
      <vt:variant>
        <vt:i4>262154</vt:i4>
      </vt:variant>
      <vt:variant>
        <vt:i4>240</vt:i4>
      </vt:variant>
      <vt:variant>
        <vt:i4>0</vt:i4>
      </vt:variant>
      <vt:variant>
        <vt:i4>5</vt:i4>
      </vt:variant>
      <vt:variant>
        <vt:lpwstr>https://ru.wikipedia.org/wiki/I2C</vt:lpwstr>
      </vt:variant>
      <vt:variant>
        <vt:lpwstr/>
      </vt:variant>
      <vt:variant>
        <vt:i4>7405608</vt:i4>
      </vt:variant>
      <vt:variant>
        <vt:i4>237</vt:i4>
      </vt:variant>
      <vt:variant>
        <vt:i4>0</vt:i4>
      </vt:variant>
      <vt:variant>
        <vt:i4>5</vt:i4>
      </vt:variant>
      <vt:variant>
        <vt:lpwstr>https://ru.wikipedia.org/wiki/Serial_Peripheral_Interface</vt:lpwstr>
      </vt:variant>
      <vt:variant>
        <vt:lpwstr/>
      </vt:variant>
      <vt:variant>
        <vt:i4>2293860</vt:i4>
      </vt:variant>
      <vt:variant>
        <vt:i4>234</vt:i4>
      </vt:variant>
      <vt:variant>
        <vt:i4>0</vt:i4>
      </vt:variant>
      <vt:variant>
        <vt:i4>5</vt:i4>
      </vt:variant>
      <vt:variant>
        <vt:lpwstr>https://ru.wikipedia.org/wiki/UART</vt:lpwstr>
      </vt:variant>
      <vt:variant>
        <vt:lpwstr/>
      </vt:variant>
      <vt:variant>
        <vt:i4>1507351</vt:i4>
      </vt:variant>
      <vt:variant>
        <vt:i4>231</vt:i4>
      </vt:variant>
      <vt:variant>
        <vt:i4>0</vt:i4>
      </vt:variant>
      <vt:variant>
        <vt:i4>5</vt:i4>
      </vt:variant>
      <vt:variant>
        <vt:lpwstr>https://ru.wikipedia.org/wiki/%D0%90%D0%A6%D0%9F</vt:lpwstr>
      </vt:variant>
      <vt:variant>
        <vt:lpwstr/>
      </vt:variant>
      <vt:variant>
        <vt:i4>1310743</vt:i4>
      </vt:variant>
      <vt:variant>
        <vt:i4>228</vt:i4>
      </vt:variant>
      <vt:variant>
        <vt:i4>0</vt:i4>
      </vt:variant>
      <vt:variant>
        <vt:i4>5</vt:i4>
      </vt:variant>
      <vt:variant>
        <vt:lpwstr>https://ru.wikipedia.org/wiki/%D0%A8%D0%98%D0%9C</vt:lpwstr>
      </vt:variant>
      <vt:variant>
        <vt:lpwstr/>
      </vt:variant>
      <vt:variant>
        <vt:i4>7536691</vt:i4>
      </vt:variant>
      <vt:variant>
        <vt:i4>222</vt:i4>
      </vt:variant>
      <vt:variant>
        <vt:i4>0</vt:i4>
      </vt:variant>
      <vt:variant>
        <vt:i4>5</vt:i4>
      </vt:variant>
      <vt:variant>
        <vt:lpwstr>http://arduino.ru/Reference</vt:lpwstr>
      </vt:variant>
      <vt:variant>
        <vt:lpwstr/>
      </vt:variant>
      <vt:variant>
        <vt:i4>3801212</vt:i4>
      </vt:variant>
      <vt:variant>
        <vt:i4>216</vt:i4>
      </vt:variant>
      <vt:variant>
        <vt:i4>0</vt:i4>
      </vt:variant>
      <vt:variant>
        <vt:i4>5</vt:i4>
      </vt:variant>
      <vt:variant>
        <vt:lpwstr>http://b.loxone.com/pages/ru/produkte/LoxLIVE/Fotos/LoxLIVE-Fotos.aspx</vt:lpwstr>
      </vt:variant>
      <vt:variant>
        <vt:lpwstr/>
      </vt:variant>
      <vt:variant>
        <vt:i4>7340147</vt:i4>
      </vt:variant>
      <vt:variant>
        <vt:i4>213</vt:i4>
      </vt:variant>
      <vt:variant>
        <vt:i4>0</vt:i4>
      </vt:variant>
      <vt:variant>
        <vt:i4>5</vt:i4>
      </vt:variant>
      <vt:variant>
        <vt:lpwstr>http://b.loxone.com/pages/ru/beispiele/eigenheim/Im-Eigenheim.aspx</vt:lpwstr>
      </vt:variant>
      <vt:variant>
        <vt:lpwstr/>
      </vt:variant>
      <vt:variant>
        <vt:i4>7667838</vt:i4>
      </vt:variant>
      <vt:variant>
        <vt:i4>210</vt:i4>
      </vt:variant>
      <vt:variant>
        <vt:i4>0</vt:i4>
      </vt:variant>
      <vt:variant>
        <vt:i4>5</vt:i4>
      </vt:variant>
      <vt:variant>
        <vt:lpwstr>http://utepleniedoma.com/otoplenie/otopitelnoe-oborudovanie/kakim-mozhet-byt-cirkulyacionnyj-nasos-dlya-otopleniya-zhilyx-i-proizvodstvennyx-zdanij</vt:lpwstr>
      </vt:variant>
      <vt:variant>
        <vt:lpwstr/>
      </vt:variant>
      <vt:variant>
        <vt:i4>4128824</vt:i4>
      </vt:variant>
      <vt:variant>
        <vt:i4>207</vt:i4>
      </vt:variant>
      <vt:variant>
        <vt:i4>0</vt:i4>
      </vt:variant>
      <vt:variant>
        <vt:i4>5</vt:i4>
      </vt:variant>
      <vt:variant>
        <vt:lpwstr>https://ru.wikipedia.org/wiki/%D0%90%D0%BD%D0%B0%D0%BB%D0%B8%D0%B7</vt:lpwstr>
      </vt:variant>
      <vt:variant>
        <vt:lpwstr/>
      </vt:variant>
      <vt:variant>
        <vt:i4>5046351</vt:i4>
      </vt:variant>
      <vt:variant>
        <vt:i4>204</vt:i4>
      </vt:variant>
      <vt:variant>
        <vt:i4>0</vt:i4>
      </vt:variant>
      <vt:variant>
        <vt:i4>5</vt:i4>
      </vt:variant>
      <vt:variant>
        <vt:lpwstr>https://ru.wikipedia.org/wiki/%D0%9C%D0%B5%D1%82%D0%BE%D0%B4%D0%BE%D0%BB%D0%BE%D0%B3%D0%B8%D1%8F</vt:lpwstr>
      </vt:variant>
      <vt:variant>
        <vt:lpwstr/>
      </vt:variant>
      <vt:variant>
        <vt:i4>8126471</vt:i4>
      </vt:variant>
      <vt:variant>
        <vt:i4>198</vt:i4>
      </vt:variant>
      <vt:variant>
        <vt:i4>0</vt:i4>
      </vt:variant>
      <vt:variant>
        <vt:i4>5</vt:i4>
      </vt:variant>
      <vt:variant>
        <vt:lpwstr>http://ru.wikipedia.org/wiki/%D0%92%D1%8B%D1%81%D0%BE%D0%BA%D0%B8%D0%B5_%D1%82%D0%B5%D1%85%D0%BD%D0%BE%D0%BB%D0%BE%D0%B3%D0%B8%D0%B8</vt:lpwstr>
      </vt:variant>
      <vt:variant>
        <vt:lpwstr/>
      </vt:variant>
      <vt:variant>
        <vt:i4>524355</vt:i4>
      </vt:variant>
      <vt:variant>
        <vt:i4>195</vt:i4>
      </vt:variant>
      <vt:variant>
        <vt:i4>0</vt:i4>
      </vt:variant>
      <vt:variant>
        <vt:i4>5</vt:i4>
      </vt:variant>
      <vt:variant>
        <vt:lpwstr>http://ru.wikipedia.org/wiki/%D0%96%D0%B8%D0%BB%D0%B8%D1%89%D0%B5</vt:lpwstr>
      </vt:variant>
      <vt:variant>
        <vt:lpwstr/>
      </vt:variant>
      <vt:variant>
        <vt:i4>1507390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_Toc418775536</vt:lpwstr>
      </vt:variant>
      <vt:variant>
        <vt:i4>1507390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_Toc418775535</vt:lpwstr>
      </vt:variant>
      <vt:variant>
        <vt:i4>1507390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_Toc418775534</vt:lpwstr>
      </vt:variant>
      <vt:variant>
        <vt:i4>1507390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_Toc418775533</vt:lpwstr>
      </vt:variant>
      <vt:variant>
        <vt:i4>1507390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_Toc418775532</vt:lpwstr>
      </vt:variant>
      <vt:variant>
        <vt:i4>1507390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_Toc418775531</vt:lpwstr>
      </vt:variant>
      <vt:variant>
        <vt:i4>1507390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_Toc418775530</vt:lpwstr>
      </vt:variant>
      <vt:variant>
        <vt:i4>1441854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_Toc418775529</vt:lpwstr>
      </vt:variant>
      <vt:variant>
        <vt:i4>1441854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_Toc418775528</vt:lpwstr>
      </vt:variant>
      <vt:variant>
        <vt:i4>1441854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_Toc418775527</vt:lpwstr>
      </vt:variant>
      <vt:variant>
        <vt:i4>1441854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_Toc418775526</vt:lpwstr>
      </vt:variant>
      <vt:variant>
        <vt:i4>1441854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_Toc418775525</vt:lpwstr>
      </vt:variant>
      <vt:variant>
        <vt:i4>1441854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_Toc418775524</vt:lpwstr>
      </vt:variant>
      <vt:variant>
        <vt:i4>1441854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_Toc418775523</vt:lpwstr>
      </vt:variant>
      <vt:variant>
        <vt:i4>1441854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_Toc418775522</vt:lpwstr>
      </vt:variant>
      <vt:variant>
        <vt:i4>1441854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_Toc418775521</vt:lpwstr>
      </vt:variant>
      <vt:variant>
        <vt:i4>1441854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_Toc418775520</vt:lpwstr>
      </vt:variant>
      <vt:variant>
        <vt:i4>1376318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_Toc418775519</vt:lpwstr>
      </vt:variant>
      <vt:variant>
        <vt:i4>1376318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_Toc418775518</vt:lpwstr>
      </vt:variant>
      <vt:variant>
        <vt:i4>1376318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_Toc418775517</vt:lpwstr>
      </vt:variant>
      <vt:variant>
        <vt:i4>1376318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_Toc418775516</vt:lpwstr>
      </vt:variant>
      <vt:variant>
        <vt:i4>1376318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_Toc418775515</vt:lpwstr>
      </vt:variant>
      <vt:variant>
        <vt:i4>1376318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_Toc418775514</vt:lpwstr>
      </vt:variant>
      <vt:variant>
        <vt:i4>1376318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_Toc418775513</vt:lpwstr>
      </vt:variant>
      <vt:variant>
        <vt:i4>1376318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_Toc418775512</vt:lpwstr>
      </vt:variant>
      <vt:variant>
        <vt:i4>1376318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_Toc418775511</vt:lpwstr>
      </vt:variant>
      <vt:variant>
        <vt:i4>1376318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_Toc418775510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_Toc418775509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_Toc418775508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_Toc418775507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_Toc418775506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_Toc418775505</vt:lpwstr>
      </vt:variant>
      <vt:variant>
        <vt:i4>3801212</vt:i4>
      </vt:variant>
      <vt:variant>
        <vt:i4>163362</vt:i4>
      </vt:variant>
      <vt:variant>
        <vt:i4>1050</vt:i4>
      </vt:variant>
      <vt:variant>
        <vt:i4>4</vt:i4>
      </vt:variant>
      <vt:variant>
        <vt:lpwstr>http://b.loxone.com/pages/ru/produkte/LoxLIVE/Fotos/LoxLIVE-Fotos.aspx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cp:lastModifiedBy>Nikita Utkin</cp:lastModifiedBy>
  <cp:revision>595</cp:revision>
  <cp:lastPrinted>2013-05-23T19:00:00Z</cp:lastPrinted>
  <dcterms:created xsi:type="dcterms:W3CDTF">2015-05-16T18:15:00Z</dcterms:created>
  <dcterms:modified xsi:type="dcterms:W3CDTF">2024-05-26T15:16:00Z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