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4934C" w14:textId="6EE3B045" w:rsidR="00110CBA" w:rsidRDefault="00110CBA" w:rsidP="00110CBA">
      <w:pPr>
        <w:keepNext/>
        <w:pBdr>
          <w:top w:val="nil"/>
          <w:left w:val="nil"/>
          <w:bottom w:val="nil"/>
          <w:right w:val="nil"/>
          <w:between w:val="nil"/>
        </w:pBdr>
        <w:spacing w:after="360"/>
        <w:rPr>
          <w:b/>
          <w:smallCaps/>
          <w:color w:val="000000"/>
          <w:sz w:val="32"/>
          <w:szCs w:val="32"/>
        </w:rPr>
      </w:pPr>
    </w:p>
    <w:p w14:paraId="2FEE3E5B" w14:textId="77777777" w:rsidR="00110CBA" w:rsidRDefault="00110CBA" w:rsidP="00110CBA">
      <w:pPr>
        <w:keepNext/>
        <w:pBdr>
          <w:top w:val="nil"/>
          <w:left w:val="nil"/>
          <w:bottom w:val="nil"/>
          <w:right w:val="nil"/>
          <w:between w:val="nil"/>
        </w:pBdr>
        <w:spacing w:after="360"/>
        <w:rPr>
          <w:b/>
          <w:smallCaps/>
          <w:color w:val="000000"/>
          <w:sz w:val="32"/>
          <w:szCs w:val="32"/>
        </w:rPr>
      </w:pPr>
    </w:p>
    <w:p w14:paraId="71539F0D" w14:textId="77777777" w:rsidR="00110CBA" w:rsidRPr="00705C9A" w:rsidRDefault="00110CBA" w:rsidP="00110CBA">
      <w:pPr>
        <w:pBdr>
          <w:top w:val="nil"/>
          <w:left w:val="nil"/>
          <w:bottom w:val="nil"/>
          <w:right w:val="nil"/>
          <w:between w:val="nil"/>
        </w:pBdr>
        <w:ind w:left="-851"/>
        <w:jc w:val="center"/>
        <w:rPr>
          <w:color w:val="000000"/>
        </w:rPr>
      </w:pPr>
      <w:r w:rsidRPr="00705C9A">
        <w:rPr>
          <w:b/>
          <w:color w:val="000000"/>
        </w:rPr>
        <w:t>ВЯТСКИЙ ГОСУДАРСТВЕННЫЙ УНИВЕРСИТЕТ</w:t>
      </w:r>
    </w:p>
    <w:p w14:paraId="3009AAC3" w14:textId="77777777" w:rsidR="00110CBA" w:rsidRPr="00705C9A" w:rsidRDefault="00110CBA" w:rsidP="00110CBA">
      <w:pPr>
        <w:pBdr>
          <w:top w:val="nil"/>
          <w:left w:val="nil"/>
          <w:bottom w:val="nil"/>
          <w:right w:val="nil"/>
          <w:between w:val="nil"/>
        </w:pBdr>
        <w:ind w:left="-851"/>
        <w:jc w:val="center"/>
        <w:rPr>
          <w:color w:val="000000"/>
        </w:rPr>
      </w:pPr>
    </w:p>
    <w:p w14:paraId="7DE8CA2F" w14:textId="110E713A" w:rsidR="00110CBA" w:rsidRPr="00705C9A" w:rsidRDefault="00110CBA" w:rsidP="00110CBA">
      <w:pPr>
        <w:pBdr>
          <w:top w:val="nil"/>
          <w:left w:val="nil"/>
          <w:bottom w:val="nil"/>
          <w:right w:val="nil"/>
          <w:between w:val="nil"/>
        </w:pBdr>
        <w:ind w:left="-851"/>
        <w:jc w:val="center"/>
        <w:rPr>
          <w:color w:val="000000"/>
        </w:rPr>
      </w:pPr>
      <w:r w:rsidRPr="00705C9A">
        <w:rPr>
          <w:color w:val="000000"/>
        </w:rPr>
        <w:t>Факультет автоматики и вычислительной техники</w:t>
      </w:r>
    </w:p>
    <w:p w14:paraId="66A17AFD" w14:textId="77777777" w:rsidR="00110CBA" w:rsidRPr="00705C9A" w:rsidRDefault="00110CBA" w:rsidP="00110CBA">
      <w:pPr>
        <w:pBdr>
          <w:top w:val="nil"/>
          <w:left w:val="nil"/>
          <w:bottom w:val="nil"/>
          <w:right w:val="nil"/>
          <w:between w:val="nil"/>
        </w:pBdr>
        <w:ind w:left="-851"/>
        <w:jc w:val="center"/>
        <w:rPr>
          <w:color w:val="000000"/>
        </w:rPr>
      </w:pPr>
      <w:r w:rsidRPr="00705C9A">
        <w:rPr>
          <w:color w:val="000000"/>
        </w:rPr>
        <w:t>Кафедра систем автоматизации управления</w:t>
      </w:r>
    </w:p>
    <w:p w14:paraId="5BF816F2" w14:textId="77777777" w:rsidR="00110CBA" w:rsidRPr="00705C9A" w:rsidRDefault="00110CBA" w:rsidP="00110CBA">
      <w:pPr>
        <w:pBdr>
          <w:top w:val="nil"/>
          <w:left w:val="nil"/>
          <w:bottom w:val="nil"/>
          <w:right w:val="nil"/>
          <w:between w:val="nil"/>
        </w:pBdr>
        <w:ind w:left="-851"/>
        <w:jc w:val="center"/>
        <w:rPr>
          <w:color w:val="000000"/>
          <w:szCs w:val="28"/>
        </w:rPr>
      </w:pPr>
    </w:p>
    <w:p w14:paraId="5795365A" w14:textId="77777777" w:rsidR="00110CBA" w:rsidRPr="00705C9A" w:rsidRDefault="00110CBA" w:rsidP="00110CBA">
      <w:pPr>
        <w:pBdr>
          <w:top w:val="nil"/>
          <w:left w:val="nil"/>
          <w:bottom w:val="nil"/>
          <w:right w:val="nil"/>
          <w:between w:val="nil"/>
        </w:pBdr>
        <w:ind w:left="-851"/>
        <w:jc w:val="center"/>
        <w:rPr>
          <w:color w:val="000000"/>
          <w:szCs w:val="28"/>
        </w:rPr>
      </w:pPr>
    </w:p>
    <w:p w14:paraId="1252FEE1" w14:textId="77777777" w:rsidR="00110CBA" w:rsidRPr="00705C9A" w:rsidRDefault="00110CBA" w:rsidP="00110CBA">
      <w:pPr>
        <w:pBdr>
          <w:top w:val="nil"/>
          <w:left w:val="nil"/>
          <w:bottom w:val="nil"/>
          <w:right w:val="nil"/>
          <w:between w:val="nil"/>
        </w:pBdr>
        <w:ind w:left="-851"/>
        <w:jc w:val="center"/>
        <w:rPr>
          <w:color w:val="000000"/>
          <w:szCs w:val="28"/>
        </w:rPr>
      </w:pPr>
    </w:p>
    <w:p w14:paraId="1508AB99" w14:textId="77777777" w:rsidR="00110CBA" w:rsidRPr="00705C9A" w:rsidRDefault="00110CBA" w:rsidP="00110CBA">
      <w:pPr>
        <w:pBdr>
          <w:top w:val="nil"/>
          <w:left w:val="nil"/>
          <w:bottom w:val="nil"/>
          <w:right w:val="nil"/>
          <w:between w:val="nil"/>
        </w:pBdr>
        <w:ind w:left="-851"/>
        <w:jc w:val="center"/>
        <w:rPr>
          <w:color w:val="000000"/>
          <w:szCs w:val="28"/>
        </w:rPr>
      </w:pPr>
    </w:p>
    <w:p w14:paraId="08ABC65B" w14:textId="77777777" w:rsidR="00110CBA" w:rsidRPr="00705C9A" w:rsidRDefault="00110CBA" w:rsidP="00110CBA">
      <w:pPr>
        <w:pBdr>
          <w:top w:val="nil"/>
          <w:left w:val="nil"/>
          <w:bottom w:val="nil"/>
          <w:right w:val="nil"/>
          <w:between w:val="nil"/>
        </w:pBdr>
        <w:ind w:left="-851"/>
        <w:jc w:val="center"/>
        <w:rPr>
          <w:color w:val="000000"/>
          <w:szCs w:val="28"/>
        </w:rPr>
      </w:pPr>
    </w:p>
    <w:p w14:paraId="40E54642" w14:textId="77777777" w:rsidR="00110CBA" w:rsidRPr="00705C9A" w:rsidRDefault="00110CBA" w:rsidP="00110CBA">
      <w:pPr>
        <w:pBdr>
          <w:top w:val="nil"/>
          <w:left w:val="nil"/>
          <w:bottom w:val="nil"/>
          <w:right w:val="nil"/>
          <w:between w:val="nil"/>
        </w:pBdr>
        <w:ind w:left="-851"/>
        <w:jc w:val="center"/>
        <w:rPr>
          <w:color w:val="000000"/>
          <w:szCs w:val="28"/>
        </w:rPr>
      </w:pPr>
    </w:p>
    <w:p w14:paraId="36C52A78" w14:textId="77777777" w:rsidR="00110CBA" w:rsidRPr="00705C9A" w:rsidRDefault="00110CBA" w:rsidP="00110CBA">
      <w:pPr>
        <w:pBdr>
          <w:top w:val="nil"/>
          <w:left w:val="nil"/>
          <w:bottom w:val="nil"/>
          <w:right w:val="nil"/>
          <w:between w:val="nil"/>
        </w:pBdr>
        <w:ind w:left="-851"/>
        <w:jc w:val="center"/>
        <w:rPr>
          <w:color w:val="000000"/>
          <w:szCs w:val="28"/>
        </w:rPr>
      </w:pPr>
    </w:p>
    <w:p w14:paraId="44FB04ED" w14:textId="77777777" w:rsidR="00110CBA" w:rsidRPr="00705C9A" w:rsidRDefault="00110CBA" w:rsidP="00110CBA">
      <w:pPr>
        <w:pBdr>
          <w:top w:val="nil"/>
          <w:left w:val="nil"/>
          <w:bottom w:val="nil"/>
          <w:right w:val="nil"/>
          <w:between w:val="nil"/>
        </w:pBdr>
        <w:ind w:left="-851"/>
        <w:jc w:val="center"/>
        <w:rPr>
          <w:color w:val="000000"/>
          <w:szCs w:val="28"/>
        </w:rPr>
      </w:pPr>
    </w:p>
    <w:p w14:paraId="6CF8CEF0" w14:textId="77777777" w:rsidR="00110CBA" w:rsidRPr="00705C9A" w:rsidRDefault="00110CBA" w:rsidP="00110CBA">
      <w:pPr>
        <w:pBdr>
          <w:top w:val="nil"/>
          <w:left w:val="nil"/>
          <w:bottom w:val="nil"/>
          <w:right w:val="nil"/>
          <w:between w:val="nil"/>
        </w:pBdr>
        <w:ind w:left="-851"/>
        <w:jc w:val="center"/>
        <w:rPr>
          <w:color w:val="000000"/>
          <w:szCs w:val="28"/>
        </w:rPr>
      </w:pPr>
    </w:p>
    <w:p w14:paraId="2027BB09" w14:textId="77777777" w:rsidR="00110CBA" w:rsidRPr="00705C9A" w:rsidRDefault="00110CBA" w:rsidP="00110CBA">
      <w:pPr>
        <w:pBdr>
          <w:top w:val="nil"/>
          <w:left w:val="nil"/>
          <w:bottom w:val="nil"/>
          <w:right w:val="nil"/>
          <w:between w:val="nil"/>
        </w:pBdr>
        <w:ind w:left="-851"/>
        <w:jc w:val="center"/>
        <w:rPr>
          <w:color w:val="000000"/>
          <w:szCs w:val="28"/>
        </w:rPr>
      </w:pPr>
    </w:p>
    <w:p w14:paraId="2F3F06D6" w14:textId="77777777" w:rsidR="00110CBA" w:rsidRPr="00705C9A" w:rsidRDefault="00110CBA" w:rsidP="00110CBA">
      <w:pPr>
        <w:pBdr>
          <w:top w:val="nil"/>
          <w:left w:val="nil"/>
          <w:bottom w:val="nil"/>
          <w:right w:val="nil"/>
          <w:between w:val="nil"/>
        </w:pBdr>
        <w:ind w:left="-851"/>
        <w:jc w:val="center"/>
        <w:rPr>
          <w:color w:val="000000"/>
          <w:szCs w:val="28"/>
        </w:rPr>
      </w:pPr>
    </w:p>
    <w:p w14:paraId="1BD3E7F4" w14:textId="77777777" w:rsidR="001459B0" w:rsidRDefault="00110CBA" w:rsidP="00511C78">
      <w:pPr>
        <w:pBdr>
          <w:top w:val="nil"/>
          <w:left w:val="nil"/>
          <w:bottom w:val="nil"/>
          <w:right w:val="nil"/>
          <w:between w:val="nil"/>
        </w:pBdr>
        <w:tabs>
          <w:tab w:val="left" w:pos="9356"/>
        </w:tabs>
        <w:ind w:left="-851"/>
        <w:jc w:val="center"/>
        <w:rPr>
          <w:b/>
          <w:color w:val="000000"/>
          <w:sz w:val="56"/>
          <w:szCs w:val="56"/>
        </w:rPr>
      </w:pPr>
      <w:r w:rsidRPr="00705C9A">
        <w:rPr>
          <w:b/>
          <w:color w:val="000000"/>
          <w:sz w:val="56"/>
          <w:szCs w:val="56"/>
        </w:rPr>
        <w:t xml:space="preserve">ВЫПУСКНАЯ </w:t>
      </w:r>
    </w:p>
    <w:p w14:paraId="1FF60CEC" w14:textId="037432F7" w:rsidR="00110CBA" w:rsidRPr="00705C9A" w:rsidRDefault="00110CBA" w:rsidP="00511C78">
      <w:pPr>
        <w:pBdr>
          <w:top w:val="nil"/>
          <w:left w:val="nil"/>
          <w:bottom w:val="nil"/>
          <w:right w:val="nil"/>
          <w:between w:val="nil"/>
        </w:pBdr>
        <w:tabs>
          <w:tab w:val="left" w:pos="9356"/>
        </w:tabs>
        <w:ind w:left="-851"/>
        <w:jc w:val="center"/>
        <w:rPr>
          <w:color w:val="000000"/>
          <w:sz w:val="56"/>
          <w:szCs w:val="56"/>
        </w:rPr>
      </w:pPr>
      <w:r w:rsidRPr="00705C9A">
        <w:rPr>
          <w:b/>
          <w:color w:val="000000"/>
          <w:sz w:val="56"/>
          <w:szCs w:val="56"/>
        </w:rPr>
        <w:t>КВАЛИФИКАЦИОННАЯ РАБОТА</w:t>
      </w:r>
    </w:p>
    <w:p w14:paraId="3D5A70A8" w14:textId="77777777" w:rsidR="00110CBA" w:rsidRPr="00705C9A" w:rsidRDefault="00110CBA" w:rsidP="00110CBA">
      <w:pPr>
        <w:pBdr>
          <w:top w:val="nil"/>
          <w:left w:val="nil"/>
          <w:bottom w:val="nil"/>
          <w:right w:val="nil"/>
          <w:between w:val="nil"/>
        </w:pBdr>
        <w:ind w:left="-851"/>
        <w:jc w:val="center"/>
        <w:rPr>
          <w:color w:val="000000"/>
          <w:sz w:val="56"/>
          <w:szCs w:val="56"/>
        </w:rPr>
      </w:pPr>
    </w:p>
    <w:p w14:paraId="51A0BC57" w14:textId="77777777" w:rsidR="00110CBA" w:rsidRPr="00E70EE5" w:rsidRDefault="00110CBA" w:rsidP="00110CBA">
      <w:pPr>
        <w:pBdr>
          <w:top w:val="nil"/>
          <w:left w:val="nil"/>
          <w:bottom w:val="nil"/>
          <w:right w:val="nil"/>
          <w:between w:val="nil"/>
        </w:pBdr>
        <w:ind w:left="-851"/>
        <w:jc w:val="center"/>
        <w:rPr>
          <w:color w:val="000000"/>
          <w:sz w:val="28"/>
          <w:szCs w:val="28"/>
        </w:rPr>
      </w:pPr>
      <w:r w:rsidRPr="00E70EE5">
        <w:rPr>
          <w:color w:val="000000"/>
          <w:sz w:val="28"/>
          <w:szCs w:val="28"/>
        </w:rPr>
        <w:t>на тему</w:t>
      </w:r>
    </w:p>
    <w:p w14:paraId="1E66313F" w14:textId="043BF02C" w:rsidR="00110CBA" w:rsidRPr="00E70EE5" w:rsidRDefault="00E70EE5" w:rsidP="00110CBA">
      <w:pPr>
        <w:keepNext/>
        <w:spacing w:line="360" w:lineRule="auto"/>
        <w:ind w:left="-851"/>
        <w:jc w:val="center"/>
        <w:rPr>
          <w:bCs/>
          <w:color w:val="000000"/>
          <w:sz w:val="28"/>
          <w:szCs w:val="28"/>
        </w:rPr>
      </w:pPr>
      <w:r w:rsidRPr="00E70EE5">
        <w:rPr>
          <w:bCs/>
          <w:i/>
          <w:color w:val="000000"/>
          <w:sz w:val="28"/>
          <w:szCs w:val="28"/>
        </w:rPr>
        <w:t>Модернизация системы управления электрической печью отжига металла</w:t>
      </w:r>
    </w:p>
    <w:p w14:paraId="517BF6FB" w14:textId="77777777" w:rsidR="00110CBA" w:rsidRPr="00E70EE5" w:rsidRDefault="00110CBA" w:rsidP="00110CBA">
      <w:pPr>
        <w:pBdr>
          <w:top w:val="nil"/>
          <w:left w:val="nil"/>
          <w:bottom w:val="nil"/>
          <w:right w:val="nil"/>
          <w:between w:val="nil"/>
        </w:pBdr>
        <w:ind w:left="-851"/>
        <w:jc w:val="center"/>
        <w:rPr>
          <w:color w:val="000000"/>
          <w:sz w:val="28"/>
          <w:szCs w:val="28"/>
        </w:rPr>
      </w:pPr>
    </w:p>
    <w:p w14:paraId="1BBEE4C3" w14:textId="77777777" w:rsidR="00110CBA" w:rsidRPr="00E70EE5" w:rsidRDefault="00110CBA" w:rsidP="00110CBA">
      <w:pPr>
        <w:pBdr>
          <w:top w:val="nil"/>
          <w:left w:val="nil"/>
          <w:bottom w:val="nil"/>
          <w:right w:val="nil"/>
          <w:between w:val="nil"/>
        </w:pBdr>
        <w:ind w:left="-851"/>
        <w:jc w:val="center"/>
        <w:rPr>
          <w:color w:val="000000"/>
          <w:sz w:val="28"/>
          <w:szCs w:val="28"/>
        </w:rPr>
      </w:pPr>
    </w:p>
    <w:p w14:paraId="055ABDB2" w14:textId="77777777" w:rsidR="00110CBA" w:rsidRPr="00E70EE5" w:rsidRDefault="00110CBA" w:rsidP="00110CBA">
      <w:pPr>
        <w:pBdr>
          <w:top w:val="nil"/>
          <w:left w:val="nil"/>
          <w:bottom w:val="nil"/>
          <w:right w:val="nil"/>
          <w:between w:val="nil"/>
        </w:pBdr>
        <w:ind w:left="-851"/>
        <w:jc w:val="center"/>
        <w:rPr>
          <w:color w:val="000000"/>
          <w:sz w:val="28"/>
          <w:szCs w:val="28"/>
        </w:rPr>
      </w:pPr>
    </w:p>
    <w:p w14:paraId="052C19A1" w14:textId="77777777" w:rsidR="00110CBA" w:rsidRPr="00E70EE5" w:rsidRDefault="00110CBA" w:rsidP="00110CBA">
      <w:pPr>
        <w:pBdr>
          <w:top w:val="nil"/>
          <w:left w:val="nil"/>
          <w:bottom w:val="nil"/>
          <w:right w:val="nil"/>
          <w:between w:val="nil"/>
        </w:pBdr>
        <w:ind w:left="-851"/>
        <w:jc w:val="center"/>
        <w:rPr>
          <w:color w:val="000000"/>
          <w:sz w:val="28"/>
          <w:szCs w:val="28"/>
        </w:rPr>
      </w:pPr>
      <w:r w:rsidRPr="00E70EE5">
        <w:rPr>
          <w:color w:val="000000"/>
          <w:sz w:val="28"/>
          <w:szCs w:val="28"/>
        </w:rPr>
        <w:t>Пояснительная записка</w:t>
      </w:r>
    </w:p>
    <w:p w14:paraId="07DFDF4D" w14:textId="77777777" w:rsidR="00110CBA" w:rsidRPr="00705C9A" w:rsidRDefault="00110CBA" w:rsidP="00110CBA">
      <w:pPr>
        <w:pBdr>
          <w:top w:val="nil"/>
          <w:left w:val="nil"/>
          <w:bottom w:val="nil"/>
          <w:right w:val="nil"/>
          <w:between w:val="nil"/>
        </w:pBdr>
        <w:ind w:left="-851"/>
        <w:jc w:val="center"/>
        <w:rPr>
          <w:color w:val="000000"/>
          <w:szCs w:val="28"/>
        </w:rPr>
      </w:pPr>
    </w:p>
    <w:p w14:paraId="32864E16" w14:textId="77777777" w:rsidR="00110CBA" w:rsidRPr="00705C9A" w:rsidRDefault="00110CBA" w:rsidP="00110CBA">
      <w:pPr>
        <w:pBdr>
          <w:top w:val="nil"/>
          <w:left w:val="nil"/>
          <w:bottom w:val="nil"/>
          <w:right w:val="nil"/>
          <w:between w:val="nil"/>
        </w:pBdr>
        <w:ind w:left="-851"/>
        <w:rPr>
          <w:color w:val="000000"/>
          <w:szCs w:val="28"/>
        </w:rPr>
      </w:pPr>
    </w:p>
    <w:p w14:paraId="656E75E9" w14:textId="77777777" w:rsidR="00110CBA" w:rsidRPr="00705C9A" w:rsidRDefault="00110CBA" w:rsidP="00110CBA">
      <w:pPr>
        <w:pBdr>
          <w:top w:val="nil"/>
          <w:left w:val="nil"/>
          <w:bottom w:val="nil"/>
          <w:right w:val="nil"/>
          <w:between w:val="nil"/>
        </w:pBdr>
        <w:ind w:left="-851"/>
        <w:rPr>
          <w:color w:val="000000"/>
          <w:szCs w:val="28"/>
        </w:rPr>
      </w:pPr>
    </w:p>
    <w:p w14:paraId="59AE5644" w14:textId="77777777" w:rsidR="00110CBA" w:rsidRPr="00705C9A" w:rsidRDefault="00110CBA" w:rsidP="00110CBA">
      <w:pPr>
        <w:pBdr>
          <w:top w:val="nil"/>
          <w:left w:val="nil"/>
          <w:bottom w:val="nil"/>
          <w:right w:val="nil"/>
          <w:between w:val="nil"/>
        </w:pBdr>
        <w:ind w:left="-851"/>
        <w:rPr>
          <w:color w:val="000000"/>
          <w:szCs w:val="28"/>
        </w:rPr>
      </w:pPr>
    </w:p>
    <w:p w14:paraId="10305AC1" w14:textId="77777777" w:rsidR="00110CBA" w:rsidRPr="00705C9A" w:rsidRDefault="00110CBA" w:rsidP="00110CBA">
      <w:pPr>
        <w:pBdr>
          <w:top w:val="nil"/>
          <w:left w:val="nil"/>
          <w:bottom w:val="nil"/>
          <w:right w:val="nil"/>
          <w:between w:val="nil"/>
        </w:pBdr>
        <w:ind w:left="-851"/>
        <w:rPr>
          <w:color w:val="000000"/>
          <w:szCs w:val="28"/>
        </w:rPr>
      </w:pPr>
    </w:p>
    <w:p w14:paraId="2A164EBE" w14:textId="77777777" w:rsidR="00110CBA" w:rsidRPr="00705C9A" w:rsidRDefault="00110CBA" w:rsidP="00110CBA">
      <w:pPr>
        <w:pBdr>
          <w:top w:val="nil"/>
          <w:left w:val="nil"/>
          <w:bottom w:val="nil"/>
          <w:right w:val="nil"/>
          <w:between w:val="nil"/>
        </w:pBdr>
        <w:ind w:left="-851"/>
        <w:rPr>
          <w:color w:val="000000"/>
        </w:rPr>
      </w:pPr>
    </w:p>
    <w:p w14:paraId="34D7A471" w14:textId="77777777" w:rsidR="00110CBA" w:rsidRPr="00705C9A" w:rsidRDefault="00110CBA" w:rsidP="00110CBA">
      <w:pPr>
        <w:pBdr>
          <w:top w:val="nil"/>
          <w:left w:val="nil"/>
          <w:bottom w:val="nil"/>
          <w:right w:val="nil"/>
          <w:between w:val="nil"/>
        </w:pBdr>
        <w:ind w:left="-851"/>
        <w:rPr>
          <w:color w:val="000000"/>
        </w:rPr>
      </w:pPr>
    </w:p>
    <w:p w14:paraId="4FCC5F96" w14:textId="77777777" w:rsidR="00110CBA" w:rsidRPr="00705C9A" w:rsidRDefault="00110CBA" w:rsidP="00110CBA">
      <w:pPr>
        <w:pBdr>
          <w:top w:val="nil"/>
          <w:left w:val="nil"/>
          <w:bottom w:val="nil"/>
          <w:right w:val="nil"/>
          <w:between w:val="nil"/>
        </w:pBdr>
        <w:ind w:left="-851"/>
        <w:rPr>
          <w:color w:val="000000"/>
        </w:rPr>
      </w:pPr>
    </w:p>
    <w:p w14:paraId="6E7BE3D7" w14:textId="77777777" w:rsidR="00110CBA" w:rsidRPr="00705C9A" w:rsidRDefault="00110CBA" w:rsidP="00110CBA">
      <w:pPr>
        <w:pBdr>
          <w:top w:val="nil"/>
          <w:left w:val="nil"/>
          <w:bottom w:val="nil"/>
          <w:right w:val="nil"/>
          <w:between w:val="nil"/>
        </w:pBdr>
        <w:ind w:left="-851"/>
        <w:rPr>
          <w:color w:val="000000"/>
        </w:rPr>
      </w:pPr>
    </w:p>
    <w:p w14:paraId="21E0B3F5" w14:textId="77777777" w:rsidR="00110CBA" w:rsidRPr="00705C9A" w:rsidRDefault="00110CBA" w:rsidP="00110CBA">
      <w:pPr>
        <w:pBdr>
          <w:top w:val="nil"/>
          <w:left w:val="nil"/>
          <w:bottom w:val="nil"/>
          <w:right w:val="nil"/>
          <w:between w:val="nil"/>
        </w:pBdr>
        <w:ind w:left="-851"/>
        <w:rPr>
          <w:color w:val="000000"/>
        </w:rPr>
      </w:pPr>
    </w:p>
    <w:p w14:paraId="4464736E" w14:textId="77777777" w:rsidR="00110CBA" w:rsidRPr="00705C9A" w:rsidRDefault="00110CBA" w:rsidP="00110CBA">
      <w:pPr>
        <w:pBdr>
          <w:top w:val="nil"/>
          <w:left w:val="nil"/>
          <w:bottom w:val="nil"/>
          <w:right w:val="nil"/>
          <w:between w:val="nil"/>
        </w:pBdr>
        <w:ind w:left="-851"/>
        <w:rPr>
          <w:color w:val="000000"/>
        </w:rPr>
      </w:pPr>
    </w:p>
    <w:p w14:paraId="5CAD09FE" w14:textId="77777777" w:rsidR="00110CBA" w:rsidRPr="00705C9A" w:rsidRDefault="00110CBA" w:rsidP="00110CBA">
      <w:pPr>
        <w:pBdr>
          <w:top w:val="nil"/>
          <w:left w:val="nil"/>
          <w:bottom w:val="nil"/>
          <w:right w:val="nil"/>
          <w:between w:val="nil"/>
        </w:pBdr>
        <w:ind w:left="-851"/>
        <w:rPr>
          <w:color w:val="000000"/>
        </w:rPr>
      </w:pPr>
    </w:p>
    <w:p w14:paraId="7565369A" w14:textId="77777777" w:rsidR="00110CBA" w:rsidRPr="00705C9A" w:rsidRDefault="00110CBA" w:rsidP="00110CBA">
      <w:pPr>
        <w:pBdr>
          <w:top w:val="nil"/>
          <w:left w:val="nil"/>
          <w:bottom w:val="nil"/>
          <w:right w:val="nil"/>
          <w:between w:val="nil"/>
        </w:pBdr>
        <w:ind w:left="-851"/>
        <w:rPr>
          <w:color w:val="000000"/>
        </w:rPr>
      </w:pPr>
    </w:p>
    <w:p w14:paraId="46ECB046" w14:textId="77777777" w:rsidR="00110CBA" w:rsidRPr="00705C9A" w:rsidRDefault="00110CBA" w:rsidP="00110CBA">
      <w:pPr>
        <w:pBdr>
          <w:top w:val="nil"/>
          <w:left w:val="nil"/>
          <w:bottom w:val="nil"/>
          <w:right w:val="nil"/>
          <w:between w:val="nil"/>
        </w:pBdr>
        <w:ind w:left="-851"/>
        <w:rPr>
          <w:color w:val="000000"/>
        </w:rPr>
      </w:pPr>
    </w:p>
    <w:p w14:paraId="013350DD" w14:textId="77777777" w:rsidR="00110CBA" w:rsidRPr="00705C9A" w:rsidRDefault="00110CBA" w:rsidP="00110CBA">
      <w:pPr>
        <w:pBdr>
          <w:top w:val="nil"/>
          <w:left w:val="nil"/>
          <w:bottom w:val="nil"/>
          <w:right w:val="nil"/>
          <w:between w:val="nil"/>
        </w:pBdr>
        <w:ind w:left="-851"/>
        <w:rPr>
          <w:color w:val="000000"/>
        </w:rPr>
      </w:pPr>
    </w:p>
    <w:p w14:paraId="28B1E330" w14:textId="77777777" w:rsidR="00110CBA" w:rsidRPr="00705C9A" w:rsidRDefault="00110CBA" w:rsidP="00110CBA">
      <w:pPr>
        <w:pBdr>
          <w:top w:val="nil"/>
          <w:left w:val="nil"/>
          <w:bottom w:val="nil"/>
          <w:right w:val="nil"/>
          <w:between w:val="nil"/>
        </w:pBdr>
        <w:ind w:left="-851"/>
        <w:rPr>
          <w:color w:val="000000"/>
        </w:rPr>
      </w:pPr>
    </w:p>
    <w:p w14:paraId="6E2FE81B" w14:textId="77777777" w:rsidR="00E70EE5" w:rsidRDefault="00E70EE5">
      <w:pPr>
        <w:rPr>
          <w:b/>
          <w:bCs/>
          <w:color w:val="000000"/>
          <w:szCs w:val="28"/>
        </w:rPr>
      </w:pPr>
      <w:r>
        <w:rPr>
          <w:b/>
          <w:bCs/>
          <w:color w:val="000000"/>
          <w:szCs w:val="28"/>
        </w:rPr>
        <w:br w:type="page"/>
      </w:r>
    </w:p>
    <w:p w14:paraId="2054B91F" w14:textId="77777777" w:rsidR="00E70EE5" w:rsidRPr="00705C9A" w:rsidRDefault="00E70EE5" w:rsidP="00E70EE5">
      <w:pPr>
        <w:pBdr>
          <w:top w:val="nil"/>
          <w:left w:val="nil"/>
          <w:bottom w:val="nil"/>
          <w:right w:val="nil"/>
          <w:between w:val="nil"/>
        </w:pBdr>
        <w:ind w:left="-851"/>
        <w:jc w:val="center"/>
        <w:rPr>
          <w:color w:val="000000"/>
        </w:rPr>
      </w:pPr>
      <w:bookmarkStart w:id="0" w:name="_Hlk170245129"/>
      <w:r w:rsidRPr="00705C9A">
        <w:rPr>
          <w:smallCaps/>
          <w:color w:val="000000"/>
        </w:rPr>
        <w:lastRenderedPageBreak/>
        <w:t>МИНИСТЕРСТВО НАУКИ И ВЫСШЕГО ОБРАЗОВАНИЯ РОССИЙСКОЙ ФЕДЕРАЦИИ</w:t>
      </w:r>
    </w:p>
    <w:p w14:paraId="6D4EAC9B" w14:textId="77777777" w:rsidR="00E70EE5" w:rsidRPr="00705C9A" w:rsidRDefault="00E70EE5" w:rsidP="00E70EE5">
      <w:pPr>
        <w:pBdr>
          <w:top w:val="nil"/>
          <w:left w:val="nil"/>
          <w:bottom w:val="nil"/>
          <w:right w:val="nil"/>
          <w:between w:val="nil"/>
        </w:pBdr>
        <w:ind w:left="-851"/>
        <w:jc w:val="center"/>
        <w:rPr>
          <w:color w:val="000000"/>
        </w:rPr>
      </w:pPr>
    </w:p>
    <w:p w14:paraId="7E40A80C" w14:textId="14A49EA5" w:rsidR="00E70EE5" w:rsidRPr="00705C9A" w:rsidRDefault="00E70EE5" w:rsidP="00E70EE5">
      <w:pPr>
        <w:pBdr>
          <w:top w:val="nil"/>
          <w:left w:val="nil"/>
          <w:bottom w:val="nil"/>
          <w:right w:val="nil"/>
          <w:between w:val="nil"/>
        </w:pBdr>
        <w:ind w:left="-851"/>
        <w:jc w:val="center"/>
        <w:rPr>
          <w:color w:val="000000"/>
        </w:rPr>
      </w:pPr>
      <w:r w:rsidRPr="00705C9A">
        <w:rPr>
          <w:color w:val="000000"/>
        </w:rPr>
        <w:t>Федеральное государственное бюджетное образовательное учреждение</w:t>
      </w:r>
    </w:p>
    <w:p w14:paraId="117BCA60" w14:textId="77777777" w:rsidR="00E70EE5" w:rsidRPr="00705C9A" w:rsidRDefault="00E70EE5" w:rsidP="00E70EE5">
      <w:pPr>
        <w:pBdr>
          <w:top w:val="nil"/>
          <w:left w:val="nil"/>
          <w:bottom w:val="nil"/>
          <w:right w:val="nil"/>
          <w:between w:val="nil"/>
        </w:pBdr>
        <w:ind w:left="-851"/>
        <w:jc w:val="center"/>
        <w:rPr>
          <w:color w:val="000000"/>
        </w:rPr>
      </w:pPr>
      <w:r w:rsidRPr="00705C9A">
        <w:rPr>
          <w:color w:val="000000"/>
        </w:rPr>
        <w:t>высшего образования</w:t>
      </w:r>
    </w:p>
    <w:p w14:paraId="550F7BA6" w14:textId="77777777" w:rsidR="00E70EE5" w:rsidRPr="00705C9A" w:rsidRDefault="00E70EE5" w:rsidP="00E70EE5">
      <w:pPr>
        <w:pBdr>
          <w:top w:val="nil"/>
          <w:left w:val="nil"/>
          <w:bottom w:val="nil"/>
          <w:right w:val="nil"/>
          <w:between w:val="nil"/>
        </w:pBdr>
        <w:ind w:left="-851"/>
        <w:jc w:val="center"/>
        <w:rPr>
          <w:color w:val="000000"/>
        </w:rPr>
      </w:pPr>
    </w:p>
    <w:p w14:paraId="4E0760AD" w14:textId="77777777" w:rsidR="00E70EE5" w:rsidRPr="00705C9A" w:rsidRDefault="00E70EE5" w:rsidP="00E70EE5">
      <w:pPr>
        <w:pBdr>
          <w:top w:val="nil"/>
          <w:left w:val="nil"/>
          <w:bottom w:val="nil"/>
          <w:right w:val="nil"/>
          <w:between w:val="nil"/>
        </w:pBdr>
        <w:ind w:left="-851"/>
        <w:jc w:val="center"/>
        <w:rPr>
          <w:color w:val="000000"/>
        </w:rPr>
      </w:pPr>
      <w:r w:rsidRPr="00705C9A">
        <w:rPr>
          <w:b/>
          <w:color w:val="000000"/>
        </w:rPr>
        <w:t>ВЯТСКИЙ ГОСУДАРСТВЕННЫЙ УНИВЕРСИТЕТ</w:t>
      </w:r>
    </w:p>
    <w:p w14:paraId="0C14B0BB" w14:textId="77777777" w:rsidR="00E70EE5" w:rsidRPr="00705C9A" w:rsidRDefault="00E70EE5" w:rsidP="00E70EE5">
      <w:pPr>
        <w:pBdr>
          <w:top w:val="nil"/>
          <w:left w:val="nil"/>
          <w:bottom w:val="nil"/>
          <w:right w:val="nil"/>
          <w:between w:val="nil"/>
        </w:pBdr>
        <w:ind w:left="-851"/>
        <w:jc w:val="center"/>
        <w:rPr>
          <w:color w:val="000000"/>
        </w:rPr>
      </w:pPr>
    </w:p>
    <w:p w14:paraId="10CCAE48" w14:textId="0A66E6D4" w:rsidR="00E70EE5" w:rsidRPr="00705C9A" w:rsidRDefault="00E70EE5" w:rsidP="00E70EE5">
      <w:pPr>
        <w:pBdr>
          <w:top w:val="nil"/>
          <w:left w:val="nil"/>
          <w:bottom w:val="nil"/>
          <w:right w:val="nil"/>
          <w:between w:val="nil"/>
        </w:pBdr>
        <w:ind w:left="-851"/>
        <w:jc w:val="center"/>
        <w:rPr>
          <w:color w:val="000000"/>
        </w:rPr>
      </w:pPr>
      <w:r w:rsidRPr="00705C9A">
        <w:rPr>
          <w:color w:val="000000"/>
        </w:rPr>
        <w:t>Факультет автоматики и вычислительной техники</w:t>
      </w:r>
    </w:p>
    <w:p w14:paraId="1746CA6A" w14:textId="77777777" w:rsidR="00E70EE5" w:rsidRPr="00705C9A" w:rsidRDefault="00E70EE5" w:rsidP="00E70EE5">
      <w:pPr>
        <w:pBdr>
          <w:top w:val="nil"/>
          <w:left w:val="nil"/>
          <w:bottom w:val="nil"/>
          <w:right w:val="nil"/>
          <w:between w:val="nil"/>
        </w:pBdr>
        <w:ind w:left="-851"/>
        <w:jc w:val="center"/>
        <w:rPr>
          <w:color w:val="000000"/>
        </w:rPr>
      </w:pPr>
      <w:r w:rsidRPr="00705C9A">
        <w:rPr>
          <w:color w:val="000000"/>
        </w:rPr>
        <w:t>Кафедра систем автоматизации управления</w:t>
      </w:r>
    </w:p>
    <w:p w14:paraId="11CFF836" w14:textId="77777777" w:rsidR="00E70EE5" w:rsidRPr="00705C9A" w:rsidRDefault="00E70EE5" w:rsidP="00E70EE5">
      <w:pPr>
        <w:pBdr>
          <w:top w:val="nil"/>
          <w:left w:val="nil"/>
          <w:bottom w:val="nil"/>
          <w:right w:val="nil"/>
          <w:between w:val="nil"/>
        </w:pBdr>
        <w:spacing w:after="120"/>
        <w:ind w:left="-851"/>
        <w:jc w:val="center"/>
        <w:rPr>
          <w:color w:val="000000"/>
          <w:szCs w:val="28"/>
        </w:rPr>
      </w:pPr>
    </w:p>
    <w:tbl>
      <w:tblPr>
        <w:tblW w:w="8329" w:type="dxa"/>
        <w:tblInd w:w="1134" w:type="dxa"/>
        <w:tblLayout w:type="fixed"/>
        <w:tblLook w:val="0000" w:firstRow="0" w:lastRow="0" w:firstColumn="0" w:lastColumn="0" w:noHBand="0" w:noVBand="0"/>
      </w:tblPr>
      <w:tblGrid>
        <w:gridCol w:w="3523"/>
        <w:gridCol w:w="2409"/>
        <w:gridCol w:w="2397"/>
      </w:tblGrid>
      <w:tr w:rsidR="00E70EE5" w:rsidRPr="00705C9A" w14:paraId="0946AD8B" w14:textId="77777777" w:rsidTr="00416467">
        <w:trPr>
          <w:trHeight w:val="1"/>
        </w:trPr>
        <w:tc>
          <w:tcPr>
            <w:tcW w:w="3523" w:type="dxa"/>
            <w:shd w:val="clear" w:color="auto" w:fill="FFFFFF"/>
            <w:tcMar>
              <w:left w:w="108" w:type="dxa"/>
              <w:right w:w="108" w:type="dxa"/>
            </w:tcMar>
          </w:tcPr>
          <w:p w14:paraId="7271EFD4" w14:textId="77777777" w:rsidR="00E70EE5" w:rsidRPr="00705C9A" w:rsidRDefault="00E70EE5" w:rsidP="008E3F6E">
            <w:pPr>
              <w:pBdr>
                <w:top w:val="nil"/>
                <w:left w:val="nil"/>
                <w:bottom w:val="nil"/>
                <w:right w:val="nil"/>
                <w:between w:val="nil"/>
              </w:pBdr>
              <w:spacing w:after="120"/>
              <w:ind w:left="-103"/>
              <w:rPr>
                <w:rFonts w:ascii="Calibri" w:eastAsia="Calibri" w:hAnsi="Calibri" w:cs="Calibri"/>
                <w:color w:val="000000"/>
                <w:sz w:val="22"/>
              </w:rPr>
            </w:pPr>
            <w:r w:rsidRPr="00705C9A">
              <w:rPr>
                <w:color w:val="000000"/>
              </w:rPr>
              <w:t>Допускаю к защите</w:t>
            </w:r>
          </w:p>
        </w:tc>
        <w:tc>
          <w:tcPr>
            <w:tcW w:w="2409" w:type="dxa"/>
            <w:shd w:val="clear" w:color="auto" w:fill="FFFFFF"/>
            <w:tcMar>
              <w:left w:w="108" w:type="dxa"/>
              <w:right w:w="108" w:type="dxa"/>
            </w:tcMar>
          </w:tcPr>
          <w:p w14:paraId="180A8B68" w14:textId="77777777" w:rsidR="00E70EE5" w:rsidRPr="00705C9A" w:rsidRDefault="00E70EE5" w:rsidP="00416467">
            <w:pPr>
              <w:pBdr>
                <w:top w:val="nil"/>
                <w:left w:val="nil"/>
                <w:bottom w:val="nil"/>
                <w:right w:val="nil"/>
                <w:between w:val="nil"/>
              </w:pBdr>
              <w:spacing w:after="120"/>
              <w:rPr>
                <w:rFonts w:ascii="Calibri" w:eastAsia="Calibri" w:hAnsi="Calibri" w:cs="Calibri"/>
                <w:color w:val="000000"/>
                <w:sz w:val="22"/>
              </w:rPr>
            </w:pPr>
          </w:p>
        </w:tc>
        <w:tc>
          <w:tcPr>
            <w:tcW w:w="2397" w:type="dxa"/>
            <w:shd w:val="clear" w:color="auto" w:fill="FFFFFF"/>
            <w:tcMar>
              <w:left w:w="108" w:type="dxa"/>
              <w:right w:w="108" w:type="dxa"/>
            </w:tcMar>
          </w:tcPr>
          <w:p w14:paraId="6792E421" w14:textId="77777777" w:rsidR="00E70EE5" w:rsidRPr="00705C9A" w:rsidRDefault="00E70EE5" w:rsidP="00416467">
            <w:pPr>
              <w:pBdr>
                <w:top w:val="nil"/>
                <w:left w:val="nil"/>
                <w:bottom w:val="nil"/>
                <w:right w:val="nil"/>
                <w:between w:val="nil"/>
              </w:pBdr>
              <w:spacing w:after="120"/>
              <w:rPr>
                <w:rFonts w:ascii="Calibri" w:eastAsia="Calibri" w:hAnsi="Calibri" w:cs="Calibri"/>
                <w:color w:val="000000"/>
                <w:sz w:val="22"/>
              </w:rPr>
            </w:pPr>
          </w:p>
        </w:tc>
      </w:tr>
      <w:tr w:rsidR="00E70EE5" w:rsidRPr="00705C9A" w14:paraId="1EC50B61" w14:textId="77777777" w:rsidTr="00416467">
        <w:trPr>
          <w:trHeight w:val="1"/>
        </w:trPr>
        <w:tc>
          <w:tcPr>
            <w:tcW w:w="3523" w:type="dxa"/>
            <w:shd w:val="clear" w:color="auto" w:fill="FFFFFF"/>
            <w:tcMar>
              <w:left w:w="108" w:type="dxa"/>
              <w:right w:w="108" w:type="dxa"/>
            </w:tcMar>
          </w:tcPr>
          <w:p w14:paraId="777C6205" w14:textId="33874835" w:rsidR="00E70EE5" w:rsidRPr="00705C9A" w:rsidRDefault="008E3F6E" w:rsidP="008E3F6E">
            <w:pPr>
              <w:pBdr>
                <w:top w:val="nil"/>
                <w:left w:val="nil"/>
                <w:bottom w:val="nil"/>
                <w:right w:val="nil"/>
                <w:between w:val="nil"/>
              </w:pBdr>
              <w:spacing w:after="120"/>
              <w:ind w:left="-103"/>
              <w:jc w:val="both"/>
              <w:rPr>
                <w:rFonts w:ascii="Calibri" w:eastAsia="Calibri" w:hAnsi="Calibri" w:cs="Calibri"/>
                <w:color w:val="000000"/>
                <w:sz w:val="22"/>
              </w:rPr>
            </w:pPr>
            <w:proofErr w:type="spellStart"/>
            <w:r>
              <w:rPr>
                <w:color w:val="000000"/>
              </w:rPr>
              <w:t>И.о</w:t>
            </w:r>
            <w:proofErr w:type="spellEnd"/>
            <w:r>
              <w:rPr>
                <w:color w:val="000000"/>
              </w:rPr>
              <w:t>. з</w:t>
            </w:r>
            <w:r w:rsidR="00E70EE5" w:rsidRPr="00705C9A">
              <w:rPr>
                <w:color w:val="000000"/>
              </w:rPr>
              <w:t>аведующ</w:t>
            </w:r>
            <w:r>
              <w:rPr>
                <w:color w:val="000000"/>
              </w:rPr>
              <w:t xml:space="preserve">его </w:t>
            </w:r>
            <w:r w:rsidR="00E70EE5" w:rsidRPr="00705C9A">
              <w:rPr>
                <w:color w:val="000000"/>
              </w:rPr>
              <w:t>кафедрой САУ</w:t>
            </w:r>
          </w:p>
        </w:tc>
        <w:tc>
          <w:tcPr>
            <w:tcW w:w="2409" w:type="dxa"/>
            <w:shd w:val="clear" w:color="auto" w:fill="FFFFFF"/>
            <w:tcMar>
              <w:left w:w="108" w:type="dxa"/>
              <w:right w:w="108" w:type="dxa"/>
            </w:tcMar>
          </w:tcPr>
          <w:p w14:paraId="79C94051" w14:textId="51561D8F" w:rsidR="00E70EE5" w:rsidRPr="00E70EE5" w:rsidRDefault="00E70EE5" w:rsidP="00416467">
            <w:pPr>
              <w:pBdr>
                <w:top w:val="nil"/>
                <w:left w:val="nil"/>
                <w:bottom w:val="nil"/>
                <w:right w:val="nil"/>
                <w:between w:val="nil"/>
              </w:pBdr>
              <w:spacing w:after="120"/>
              <w:ind w:left="-108" w:right="-108"/>
              <w:rPr>
                <w:rFonts w:ascii="Calibri" w:eastAsia="Calibri" w:hAnsi="Calibri" w:cs="Calibri"/>
                <w:color w:val="000000"/>
                <w:sz w:val="22"/>
                <w:lang w:val="en-US"/>
              </w:rPr>
            </w:pPr>
            <w:r w:rsidRPr="00705C9A">
              <w:rPr>
                <w:color w:val="000000"/>
              </w:rPr>
              <w:t>___________________</w:t>
            </w:r>
          </w:p>
        </w:tc>
        <w:tc>
          <w:tcPr>
            <w:tcW w:w="2397" w:type="dxa"/>
            <w:shd w:val="clear" w:color="auto" w:fill="FFFFFF"/>
            <w:tcMar>
              <w:left w:w="108" w:type="dxa"/>
              <w:right w:w="108" w:type="dxa"/>
            </w:tcMar>
          </w:tcPr>
          <w:p w14:paraId="38B54FD9" w14:textId="563520A2" w:rsidR="00E70EE5" w:rsidRPr="00705C9A" w:rsidRDefault="00E70EE5" w:rsidP="00E70EE5">
            <w:pPr>
              <w:pBdr>
                <w:top w:val="nil"/>
                <w:left w:val="nil"/>
                <w:bottom w:val="nil"/>
                <w:right w:val="nil"/>
                <w:between w:val="nil"/>
              </w:pBdr>
              <w:spacing w:after="120"/>
              <w:rPr>
                <w:rFonts w:ascii="Calibri" w:eastAsia="Calibri" w:hAnsi="Calibri" w:cs="Calibri"/>
                <w:color w:val="000000"/>
                <w:sz w:val="22"/>
              </w:rPr>
            </w:pPr>
            <w:r w:rsidRPr="00705C9A">
              <w:rPr>
                <w:color w:val="000000"/>
              </w:rPr>
              <w:t>/</w:t>
            </w:r>
            <w:r w:rsidRPr="00705C9A">
              <w:rPr>
                <w:color w:val="000000"/>
                <w:u w:val="single"/>
              </w:rPr>
              <w:t xml:space="preserve">Семеновых </w:t>
            </w:r>
            <w:proofErr w:type="gramStart"/>
            <w:r w:rsidRPr="00705C9A">
              <w:rPr>
                <w:color w:val="000000"/>
                <w:u w:val="single"/>
              </w:rPr>
              <w:t>В.И..</w:t>
            </w:r>
            <w:r w:rsidRPr="00705C9A">
              <w:rPr>
                <w:color w:val="000000"/>
              </w:rPr>
              <w:t>/</w:t>
            </w:r>
            <w:proofErr w:type="gramEnd"/>
          </w:p>
        </w:tc>
      </w:tr>
      <w:tr w:rsidR="00E70EE5" w:rsidRPr="00705C9A" w14:paraId="080D4521" w14:textId="77777777" w:rsidTr="00416467">
        <w:trPr>
          <w:trHeight w:val="1"/>
        </w:trPr>
        <w:tc>
          <w:tcPr>
            <w:tcW w:w="3523" w:type="dxa"/>
            <w:shd w:val="clear" w:color="auto" w:fill="FFFFFF"/>
            <w:tcMar>
              <w:left w:w="108" w:type="dxa"/>
              <w:right w:w="108" w:type="dxa"/>
            </w:tcMar>
          </w:tcPr>
          <w:p w14:paraId="08525006" w14:textId="77777777" w:rsidR="00E70EE5" w:rsidRPr="00705C9A" w:rsidRDefault="00E70EE5" w:rsidP="00416467">
            <w:pPr>
              <w:pBdr>
                <w:top w:val="nil"/>
                <w:left w:val="nil"/>
                <w:bottom w:val="nil"/>
                <w:right w:val="nil"/>
                <w:between w:val="nil"/>
              </w:pBdr>
              <w:spacing w:after="120"/>
              <w:rPr>
                <w:rFonts w:ascii="Calibri" w:eastAsia="Calibri" w:hAnsi="Calibri" w:cs="Calibri"/>
                <w:color w:val="000000"/>
                <w:sz w:val="22"/>
              </w:rPr>
            </w:pPr>
          </w:p>
        </w:tc>
        <w:tc>
          <w:tcPr>
            <w:tcW w:w="2409" w:type="dxa"/>
            <w:shd w:val="clear" w:color="auto" w:fill="FFFFFF"/>
            <w:tcMar>
              <w:left w:w="108" w:type="dxa"/>
              <w:right w:w="108" w:type="dxa"/>
            </w:tcMar>
          </w:tcPr>
          <w:p w14:paraId="58D4AA1B" w14:textId="77777777" w:rsidR="00E70EE5" w:rsidRPr="00705C9A" w:rsidRDefault="00E70EE5" w:rsidP="00416467">
            <w:pPr>
              <w:pBdr>
                <w:top w:val="nil"/>
                <w:left w:val="nil"/>
                <w:bottom w:val="nil"/>
                <w:right w:val="nil"/>
                <w:between w:val="nil"/>
              </w:pBdr>
              <w:spacing w:after="120"/>
              <w:rPr>
                <w:rFonts w:ascii="Calibri" w:eastAsia="Calibri" w:hAnsi="Calibri" w:cs="Calibri"/>
                <w:color w:val="000000"/>
                <w:sz w:val="22"/>
              </w:rPr>
            </w:pPr>
            <w:r w:rsidRPr="00705C9A">
              <w:rPr>
                <w:color w:val="000000"/>
                <w:sz w:val="20"/>
                <w:szCs w:val="20"/>
              </w:rPr>
              <w:t>(подпись)</w:t>
            </w:r>
          </w:p>
        </w:tc>
        <w:tc>
          <w:tcPr>
            <w:tcW w:w="2397" w:type="dxa"/>
            <w:shd w:val="clear" w:color="auto" w:fill="FFFFFF"/>
            <w:tcMar>
              <w:left w:w="108" w:type="dxa"/>
              <w:right w:w="108" w:type="dxa"/>
            </w:tcMar>
          </w:tcPr>
          <w:p w14:paraId="718EA2ED" w14:textId="77777777" w:rsidR="00E70EE5" w:rsidRPr="00705C9A" w:rsidRDefault="00E70EE5" w:rsidP="00416467">
            <w:pPr>
              <w:pBdr>
                <w:top w:val="nil"/>
                <w:left w:val="nil"/>
                <w:bottom w:val="nil"/>
                <w:right w:val="nil"/>
                <w:between w:val="nil"/>
              </w:pBdr>
              <w:spacing w:after="120"/>
              <w:ind w:firstLine="601"/>
              <w:rPr>
                <w:rFonts w:ascii="Calibri" w:eastAsia="Calibri" w:hAnsi="Calibri" w:cs="Calibri"/>
                <w:color w:val="000000"/>
                <w:sz w:val="22"/>
              </w:rPr>
            </w:pPr>
            <w:r w:rsidRPr="00705C9A">
              <w:rPr>
                <w:color w:val="000000"/>
                <w:sz w:val="20"/>
                <w:szCs w:val="20"/>
              </w:rPr>
              <w:t>(Ф.И.О)</w:t>
            </w:r>
          </w:p>
        </w:tc>
      </w:tr>
    </w:tbl>
    <w:p w14:paraId="0021AD2D" w14:textId="77777777" w:rsidR="00E70EE5" w:rsidRPr="00705C9A" w:rsidRDefault="00E70EE5" w:rsidP="00E70EE5">
      <w:pPr>
        <w:pBdr>
          <w:top w:val="nil"/>
          <w:left w:val="nil"/>
          <w:bottom w:val="nil"/>
          <w:right w:val="nil"/>
          <w:between w:val="nil"/>
        </w:pBdr>
        <w:spacing w:after="120"/>
        <w:ind w:left="-851"/>
        <w:rPr>
          <w:color w:val="000000"/>
          <w:szCs w:val="28"/>
        </w:rPr>
      </w:pPr>
    </w:p>
    <w:p w14:paraId="26FD54F1" w14:textId="77777777" w:rsidR="00E70EE5" w:rsidRPr="00705C9A" w:rsidRDefault="00E70EE5" w:rsidP="00E70EE5">
      <w:pPr>
        <w:pBdr>
          <w:top w:val="nil"/>
          <w:left w:val="nil"/>
          <w:bottom w:val="nil"/>
          <w:right w:val="nil"/>
          <w:between w:val="nil"/>
        </w:pBdr>
        <w:spacing w:after="120"/>
        <w:ind w:left="-851"/>
        <w:rPr>
          <w:color w:val="000000"/>
          <w:szCs w:val="28"/>
        </w:rPr>
      </w:pPr>
    </w:p>
    <w:p w14:paraId="4ACF372A" w14:textId="77777777" w:rsidR="00D40696" w:rsidRDefault="000E1B9B" w:rsidP="000E1B9B">
      <w:pPr>
        <w:keepNext/>
        <w:ind w:left="-426"/>
        <w:jc w:val="center"/>
        <w:rPr>
          <w:bCs/>
          <w:iCs/>
          <w:color w:val="000000"/>
          <w:sz w:val="36"/>
          <w:szCs w:val="36"/>
        </w:rPr>
      </w:pPr>
      <w:r>
        <w:rPr>
          <w:bCs/>
          <w:iCs/>
          <w:color w:val="000000"/>
          <w:sz w:val="36"/>
          <w:szCs w:val="36"/>
        </w:rPr>
        <w:t xml:space="preserve">МОДЕРНИЗАЦИЯ СИСТЕМЫ УПРАВЛЕНИЯ </w:t>
      </w:r>
    </w:p>
    <w:p w14:paraId="5FB060DD" w14:textId="6BB99D2A" w:rsidR="00E70EE5" w:rsidRPr="000E1B9B" w:rsidRDefault="000E1B9B" w:rsidP="000E1B9B">
      <w:pPr>
        <w:keepNext/>
        <w:ind w:left="-426"/>
        <w:jc w:val="center"/>
        <w:rPr>
          <w:bCs/>
          <w:iCs/>
          <w:color w:val="000000"/>
          <w:sz w:val="36"/>
          <w:szCs w:val="36"/>
        </w:rPr>
      </w:pPr>
      <w:r>
        <w:rPr>
          <w:bCs/>
          <w:iCs/>
          <w:color w:val="000000"/>
          <w:sz w:val="36"/>
          <w:szCs w:val="36"/>
        </w:rPr>
        <w:t>ЭЛЕКТРИЧЕСКОЙ ПЕЧЬЮ ОТЖИГА МЕТАЛЛА</w:t>
      </w:r>
    </w:p>
    <w:p w14:paraId="0C80F92C" w14:textId="77777777" w:rsidR="00E70EE5" w:rsidRPr="00705C9A" w:rsidRDefault="00E70EE5" w:rsidP="00E70EE5">
      <w:pPr>
        <w:pBdr>
          <w:top w:val="nil"/>
          <w:left w:val="nil"/>
          <w:bottom w:val="nil"/>
          <w:right w:val="nil"/>
          <w:between w:val="nil"/>
        </w:pBdr>
        <w:spacing w:after="120"/>
        <w:ind w:left="-851"/>
        <w:rPr>
          <w:color w:val="000000"/>
        </w:rPr>
      </w:pPr>
    </w:p>
    <w:p w14:paraId="4AE3BC44" w14:textId="77777777" w:rsidR="00E70EE5" w:rsidRPr="004063B4" w:rsidRDefault="00E70EE5" w:rsidP="008804A5">
      <w:pPr>
        <w:pBdr>
          <w:top w:val="nil"/>
          <w:left w:val="nil"/>
          <w:bottom w:val="nil"/>
          <w:right w:val="nil"/>
          <w:between w:val="nil"/>
        </w:pBdr>
        <w:spacing w:after="120"/>
        <w:ind w:left="-851"/>
        <w:jc w:val="center"/>
        <w:rPr>
          <w:color w:val="000000"/>
          <w:sz w:val="28"/>
          <w:szCs w:val="28"/>
        </w:rPr>
      </w:pPr>
      <w:r w:rsidRPr="004063B4">
        <w:rPr>
          <w:color w:val="000000"/>
          <w:sz w:val="28"/>
          <w:szCs w:val="28"/>
        </w:rPr>
        <w:t>Пояснительная записка выпускной квалификационной работы</w:t>
      </w:r>
    </w:p>
    <w:p w14:paraId="1DBA47C9" w14:textId="7A77CC0C" w:rsidR="00E70EE5" w:rsidRPr="004063B4" w:rsidRDefault="00E70EE5" w:rsidP="008804A5">
      <w:pPr>
        <w:pBdr>
          <w:top w:val="nil"/>
          <w:left w:val="nil"/>
          <w:bottom w:val="nil"/>
          <w:right w:val="nil"/>
          <w:between w:val="nil"/>
        </w:pBdr>
        <w:spacing w:after="120"/>
        <w:ind w:left="-851"/>
        <w:jc w:val="center"/>
        <w:rPr>
          <w:color w:val="000000"/>
          <w:sz w:val="28"/>
          <w:szCs w:val="28"/>
        </w:rPr>
      </w:pPr>
      <w:r w:rsidRPr="004063B4">
        <w:rPr>
          <w:color w:val="000000"/>
          <w:sz w:val="28"/>
          <w:szCs w:val="28"/>
        </w:rPr>
        <w:t>ТПЖА.090302.</w:t>
      </w:r>
      <w:r w:rsidR="00077AC0" w:rsidRPr="004063B4">
        <w:rPr>
          <w:color w:val="000000"/>
          <w:sz w:val="28"/>
          <w:szCs w:val="28"/>
        </w:rPr>
        <w:t>182</w:t>
      </w:r>
      <w:r w:rsidRPr="004063B4">
        <w:rPr>
          <w:color w:val="000000"/>
          <w:sz w:val="28"/>
          <w:szCs w:val="28"/>
        </w:rPr>
        <w:t xml:space="preserve"> ПЗ</w:t>
      </w:r>
    </w:p>
    <w:p w14:paraId="0E609DA6" w14:textId="77777777" w:rsidR="00E70EE5" w:rsidRPr="00705C9A" w:rsidRDefault="00E70EE5" w:rsidP="00E70EE5">
      <w:pPr>
        <w:pBdr>
          <w:top w:val="nil"/>
          <w:left w:val="nil"/>
          <w:bottom w:val="nil"/>
          <w:right w:val="nil"/>
          <w:between w:val="nil"/>
        </w:pBdr>
        <w:spacing w:after="120"/>
        <w:ind w:left="-851"/>
        <w:rPr>
          <w:color w:val="000000"/>
          <w:szCs w:val="28"/>
        </w:rPr>
      </w:pPr>
    </w:p>
    <w:p w14:paraId="2B8CA28D" w14:textId="77777777" w:rsidR="00E70EE5" w:rsidRPr="00705C9A" w:rsidRDefault="00E70EE5" w:rsidP="00E70EE5">
      <w:pPr>
        <w:pBdr>
          <w:top w:val="nil"/>
          <w:left w:val="nil"/>
          <w:bottom w:val="nil"/>
          <w:right w:val="nil"/>
          <w:between w:val="nil"/>
        </w:pBdr>
        <w:ind w:left="-851"/>
        <w:rPr>
          <w:color w:val="000000"/>
          <w:szCs w:val="28"/>
        </w:rPr>
      </w:pPr>
    </w:p>
    <w:tbl>
      <w:tblPr>
        <w:tblW w:w="10110" w:type="dxa"/>
        <w:tblInd w:w="-426" w:type="dxa"/>
        <w:tblLayout w:type="fixed"/>
        <w:tblLook w:val="04A0" w:firstRow="1" w:lastRow="0" w:firstColumn="1" w:lastColumn="0" w:noHBand="0" w:noVBand="1"/>
      </w:tblPr>
      <w:tblGrid>
        <w:gridCol w:w="3405"/>
        <w:gridCol w:w="1844"/>
        <w:gridCol w:w="2694"/>
        <w:gridCol w:w="425"/>
        <w:gridCol w:w="1742"/>
      </w:tblGrid>
      <w:tr w:rsidR="0009482B" w14:paraId="2685D7CB" w14:textId="77777777" w:rsidTr="00ED7F1D">
        <w:trPr>
          <w:cantSplit/>
          <w:trHeight w:val="66"/>
        </w:trPr>
        <w:tc>
          <w:tcPr>
            <w:tcW w:w="3403" w:type="dxa"/>
            <w:vMerge w:val="restart"/>
            <w:shd w:val="clear" w:color="auto" w:fill="FFFFFF"/>
            <w:hideMark/>
          </w:tcPr>
          <w:p w14:paraId="050F11EE" w14:textId="77777777" w:rsidR="0009482B" w:rsidRDefault="0009482B">
            <w:pPr>
              <w:ind w:left="-108"/>
              <w:rPr>
                <w:color w:val="000000"/>
              </w:rPr>
            </w:pPr>
            <w:r>
              <w:rPr>
                <w:color w:val="000000"/>
              </w:rPr>
              <w:t xml:space="preserve">Разработал студент </w:t>
            </w:r>
          </w:p>
          <w:p w14:paraId="2E2F8C10" w14:textId="77777777" w:rsidR="0009482B" w:rsidRDefault="0009482B">
            <w:pPr>
              <w:ind w:left="-108"/>
              <w:rPr>
                <w:rFonts w:ascii="Calibri" w:eastAsia="Calibri" w:hAnsi="Calibri" w:cs="Calibri"/>
                <w:color w:val="000000"/>
                <w:sz w:val="22"/>
                <w:szCs w:val="22"/>
              </w:rPr>
            </w:pPr>
            <w:r>
              <w:rPr>
                <w:color w:val="000000"/>
              </w:rPr>
              <w:t>группы ИТб-430</w:t>
            </w:r>
            <w:r>
              <w:rPr>
                <w:color w:val="000000"/>
                <w:lang w:val="en-US"/>
              </w:rPr>
              <w:t>2</w:t>
            </w:r>
            <w:r>
              <w:rPr>
                <w:color w:val="000000"/>
              </w:rPr>
              <w:t>-0</w:t>
            </w:r>
            <w:r>
              <w:rPr>
                <w:color w:val="000000"/>
                <w:lang w:val="en-US"/>
              </w:rPr>
              <w:t>2</w:t>
            </w:r>
            <w:r>
              <w:rPr>
                <w:color w:val="000000"/>
              </w:rPr>
              <w:t>-00</w:t>
            </w:r>
          </w:p>
        </w:tc>
        <w:tc>
          <w:tcPr>
            <w:tcW w:w="1843" w:type="dxa"/>
            <w:shd w:val="clear" w:color="auto" w:fill="FFFFFF"/>
          </w:tcPr>
          <w:p w14:paraId="711D08EB" w14:textId="2E61C6C9" w:rsidR="0009482B" w:rsidRPr="00ED7F1D" w:rsidRDefault="00ED7F1D">
            <w:pPr>
              <w:tabs>
                <w:tab w:val="left" w:pos="1735"/>
              </w:tabs>
              <w:ind w:right="-199"/>
              <w:rPr>
                <w:rFonts w:ascii="Calibri" w:eastAsia="Calibri" w:hAnsi="Calibri" w:cs="Calibri"/>
                <w:color w:val="000000"/>
                <w:sz w:val="22"/>
                <w:u w:val="single"/>
              </w:rPr>
            </w:pPr>
            <w:r w:rsidRPr="00ED7F1D">
              <w:rPr>
                <w:rFonts w:ascii="Calibri" w:eastAsia="Calibri" w:hAnsi="Calibri" w:cs="Calibri"/>
                <w:color w:val="000000"/>
                <w:sz w:val="22"/>
                <w:u w:val="single"/>
              </w:rPr>
              <w:t>                          </w:t>
            </w:r>
          </w:p>
        </w:tc>
        <w:tc>
          <w:tcPr>
            <w:tcW w:w="2693" w:type="dxa"/>
            <w:tcBorders>
              <w:top w:val="nil"/>
              <w:left w:val="nil"/>
              <w:bottom w:val="single" w:sz="4" w:space="0" w:color="000000"/>
              <w:right w:val="nil"/>
            </w:tcBorders>
            <w:shd w:val="clear" w:color="auto" w:fill="FFFFFF"/>
            <w:hideMark/>
          </w:tcPr>
          <w:p w14:paraId="01EC07AD" w14:textId="11F6933D" w:rsidR="0009482B" w:rsidRDefault="0009482B">
            <w:pPr>
              <w:ind w:left="-379" w:right="-129" w:firstLine="271"/>
              <w:rPr>
                <w:rFonts w:ascii="Calibri" w:eastAsia="Calibri" w:hAnsi="Calibri" w:cs="Calibri"/>
                <w:color w:val="000000"/>
                <w:sz w:val="22"/>
              </w:rPr>
            </w:pPr>
            <w:r>
              <w:rPr>
                <w:color w:val="000000"/>
              </w:rPr>
              <w:t xml:space="preserve">/ </w:t>
            </w:r>
            <w:r w:rsidR="00934D88">
              <w:rPr>
                <w:color w:val="000000"/>
              </w:rPr>
              <w:t>Уткин</w:t>
            </w:r>
            <w:r>
              <w:rPr>
                <w:color w:val="000000"/>
              </w:rPr>
              <w:t xml:space="preserve"> </w:t>
            </w:r>
            <w:r w:rsidR="00934D88">
              <w:rPr>
                <w:color w:val="000000"/>
              </w:rPr>
              <w:t>Н</w:t>
            </w:r>
            <w:r>
              <w:rPr>
                <w:color w:val="000000"/>
              </w:rPr>
              <w:t>.А./</w:t>
            </w:r>
          </w:p>
        </w:tc>
        <w:tc>
          <w:tcPr>
            <w:tcW w:w="425" w:type="dxa"/>
            <w:shd w:val="clear" w:color="auto" w:fill="FFFFFF"/>
          </w:tcPr>
          <w:p w14:paraId="56EF2554" w14:textId="77777777" w:rsidR="0009482B" w:rsidRDefault="0009482B">
            <w:pPr>
              <w:tabs>
                <w:tab w:val="left" w:pos="2336"/>
              </w:tabs>
              <w:ind w:left="-108" w:right="-36"/>
              <w:jc w:val="right"/>
              <w:rPr>
                <w:rFonts w:ascii="Calibri" w:eastAsia="Calibri" w:hAnsi="Calibri" w:cs="Calibri"/>
                <w:color w:val="000000"/>
                <w:sz w:val="22"/>
              </w:rPr>
            </w:pPr>
          </w:p>
        </w:tc>
        <w:tc>
          <w:tcPr>
            <w:tcW w:w="1741" w:type="dxa"/>
            <w:tcBorders>
              <w:top w:val="nil"/>
              <w:left w:val="nil"/>
              <w:bottom w:val="single" w:sz="4" w:space="0" w:color="000000"/>
              <w:right w:val="nil"/>
            </w:tcBorders>
            <w:shd w:val="clear" w:color="auto" w:fill="FFFFFF"/>
          </w:tcPr>
          <w:p w14:paraId="2F77EB2D" w14:textId="77777777" w:rsidR="0009482B" w:rsidRDefault="0009482B">
            <w:pPr>
              <w:tabs>
                <w:tab w:val="left" w:pos="2336"/>
              </w:tabs>
              <w:ind w:left="-108" w:right="-10"/>
              <w:jc w:val="right"/>
              <w:rPr>
                <w:color w:val="000000"/>
                <w:highlight w:val="yellow"/>
              </w:rPr>
            </w:pPr>
          </w:p>
        </w:tc>
      </w:tr>
      <w:tr w:rsidR="0009482B" w14:paraId="07514BA0" w14:textId="77777777" w:rsidTr="0009482B">
        <w:trPr>
          <w:cantSplit/>
          <w:trHeight w:val="318"/>
        </w:trPr>
        <w:tc>
          <w:tcPr>
            <w:tcW w:w="3403" w:type="dxa"/>
            <w:vMerge/>
            <w:vAlign w:val="center"/>
            <w:hideMark/>
          </w:tcPr>
          <w:p w14:paraId="77B4544B" w14:textId="77777777" w:rsidR="0009482B" w:rsidRDefault="0009482B">
            <w:pPr>
              <w:rPr>
                <w:rFonts w:ascii="Calibri" w:eastAsia="Calibri" w:hAnsi="Calibri" w:cs="Calibri"/>
                <w:color w:val="000000"/>
                <w:sz w:val="22"/>
                <w:szCs w:val="22"/>
              </w:rPr>
            </w:pPr>
          </w:p>
        </w:tc>
        <w:tc>
          <w:tcPr>
            <w:tcW w:w="1843" w:type="dxa"/>
            <w:shd w:val="clear" w:color="auto" w:fill="FFFFFF"/>
            <w:hideMark/>
          </w:tcPr>
          <w:p w14:paraId="5C12C15F" w14:textId="470C2E3D" w:rsidR="0009482B" w:rsidRDefault="00E50D9E" w:rsidP="00E50D9E">
            <w:pPr>
              <w:ind w:left="-108" w:right="-199"/>
              <w:rPr>
                <w:rFonts w:ascii="Calibri" w:eastAsia="Calibri" w:hAnsi="Calibri" w:cs="Calibri"/>
                <w:color w:val="000000"/>
                <w:sz w:val="22"/>
                <w:szCs w:val="22"/>
              </w:rPr>
            </w:pPr>
            <w:r>
              <w:rPr>
                <w:color w:val="000000"/>
                <w:sz w:val="20"/>
                <w:szCs w:val="20"/>
              </w:rPr>
              <w:t xml:space="preserve">       </w:t>
            </w:r>
            <w:r w:rsidR="0009482B">
              <w:rPr>
                <w:color w:val="000000"/>
                <w:sz w:val="20"/>
                <w:szCs w:val="20"/>
              </w:rPr>
              <w:t>(подпись)</w:t>
            </w:r>
          </w:p>
        </w:tc>
        <w:tc>
          <w:tcPr>
            <w:tcW w:w="2693" w:type="dxa"/>
            <w:tcBorders>
              <w:top w:val="single" w:sz="4" w:space="0" w:color="000000"/>
              <w:left w:val="nil"/>
              <w:bottom w:val="nil"/>
              <w:right w:val="nil"/>
            </w:tcBorders>
            <w:shd w:val="clear" w:color="auto" w:fill="FFFFFF"/>
            <w:hideMark/>
          </w:tcPr>
          <w:p w14:paraId="56914ABA" w14:textId="1D0870DE" w:rsidR="0009482B" w:rsidRDefault="00E50D9E">
            <w:pPr>
              <w:ind w:left="-108" w:right="-129"/>
              <w:rPr>
                <w:rFonts w:ascii="Calibri" w:eastAsia="Calibri" w:hAnsi="Calibri" w:cs="Calibri"/>
                <w:color w:val="000000"/>
                <w:sz w:val="22"/>
              </w:rPr>
            </w:pPr>
            <w:r>
              <w:rPr>
                <w:color w:val="000000"/>
                <w:sz w:val="20"/>
                <w:szCs w:val="20"/>
              </w:rPr>
              <w:t xml:space="preserve">                   </w:t>
            </w:r>
            <w:r w:rsidR="0009482B">
              <w:rPr>
                <w:color w:val="000000"/>
                <w:sz w:val="20"/>
                <w:szCs w:val="20"/>
              </w:rPr>
              <w:t>(Ф.И.О)</w:t>
            </w:r>
          </w:p>
        </w:tc>
        <w:tc>
          <w:tcPr>
            <w:tcW w:w="425" w:type="dxa"/>
            <w:shd w:val="clear" w:color="auto" w:fill="FFFFFF"/>
          </w:tcPr>
          <w:p w14:paraId="1EECAD05" w14:textId="77777777" w:rsidR="0009482B" w:rsidRDefault="0009482B">
            <w:pPr>
              <w:spacing w:after="120"/>
              <w:ind w:left="-851"/>
              <w:rPr>
                <w:rFonts w:ascii="Calibri" w:eastAsia="Calibri" w:hAnsi="Calibri" w:cs="Calibri"/>
                <w:color w:val="000000"/>
                <w:sz w:val="22"/>
              </w:rPr>
            </w:pPr>
          </w:p>
        </w:tc>
        <w:tc>
          <w:tcPr>
            <w:tcW w:w="1741" w:type="dxa"/>
            <w:tcBorders>
              <w:top w:val="single" w:sz="4" w:space="0" w:color="000000"/>
              <w:left w:val="nil"/>
              <w:bottom w:val="nil"/>
              <w:right w:val="nil"/>
            </w:tcBorders>
            <w:shd w:val="clear" w:color="auto" w:fill="FFFFFF"/>
          </w:tcPr>
          <w:p w14:paraId="78B65E6C" w14:textId="213024D5" w:rsidR="0009482B" w:rsidRPr="00FF6FF7" w:rsidRDefault="00E50D9E" w:rsidP="00FF6FF7">
            <w:pPr>
              <w:tabs>
                <w:tab w:val="left" w:pos="2336"/>
              </w:tabs>
              <w:ind w:left="-108" w:right="-10"/>
              <w:rPr>
                <w:color w:val="000000"/>
              </w:rPr>
            </w:pPr>
            <w:r>
              <w:rPr>
                <w:color w:val="000000"/>
              </w:rPr>
              <w:t xml:space="preserve">         </w:t>
            </w:r>
            <w:r w:rsidR="00FF6FF7" w:rsidRPr="00FF6FF7">
              <w:rPr>
                <w:color w:val="000000"/>
              </w:rPr>
              <w:t>(дата)</w:t>
            </w:r>
          </w:p>
        </w:tc>
      </w:tr>
      <w:tr w:rsidR="0009482B" w14:paraId="1FC1176A" w14:textId="77777777" w:rsidTr="0009482B">
        <w:trPr>
          <w:cantSplit/>
          <w:trHeight w:val="318"/>
        </w:trPr>
        <w:tc>
          <w:tcPr>
            <w:tcW w:w="3403" w:type="dxa"/>
            <w:vMerge w:val="restart"/>
            <w:shd w:val="clear" w:color="auto" w:fill="FFFFFF"/>
            <w:hideMark/>
          </w:tcPr>
          <w:p w14:paraId="54CEEC4D" w14:textId="77777777" w:rsidR="0009482B" w:rsidRDefault="0009482B">
            <w:pPr>
              <w:ind w:left="-108"/>
              <w:rPr>
                <w:rFonts w:ascii="Calibri" w:eastAsia="Calibri" w:hAnsi="Calibri" w:cs="Calibri"/>
                <w:color w:val="000000"/>
                <w:sz w:val="22"/>
                <w:szCs w:val="22"/>
              </w:rPr>
            </w:pPr>
            <w:r>
              <w:rPr>
                <w:color w:val="000000"/>
              </w:rPr>
              <w:t>Руководитель, к.т.н., доцент</w:t>
            </w:r>
          </w:p>
        </w:tc>
        <w:tc>
          <w:tcPr>
            <w:tcW w:w="1843" w:type="dxa"/>
            <w:shd w:val="clear" w:color="auto" w:fill="FFFFFF"/>
          </w:tcPr>
          <w:p w14:paraId="214C2223" w14:textId="78CDBCE1" w:rsidR="0009482B" w:rsidRDefault="00DB689A">
            <w:pPr>
              <w:ind w:right="-199"/>
              <w:rPr>
                <w:rFonts w:ascii="Calibri" w:eastAsia="Calibri" w:hAnsi="Calibri" w:cs="Calibri"/>
                <w:color w:val="000000"/>
                <w:sz w:val="22"/>
              </w:rPr>
            </w:pPr>
            <w:r w:rsidRPr="00ED7F1D">
              <w:rPr>
                <w:rFonts w:ascii="Calibri" w:eastAsia="Calibri" w:hAnsi="Calibri" w:cs="Calibri"/>
                <w:color w:val="000000"/>
                <w:sz w:val="22"/>
                <w:u w:val="single"/>
              </w:rPr>
              <w:t>                          </w:t>
            </w:r>
          </w:p>
        </w:tc>
        <w:tc>
          <w:tcPr>
            <w:tcW w:w="2693" w:type="dxa"/>
            <w:tcBorders>
              <w:top w:val="nil"/>
              <w:left w:val="nil"/>
              <w:bottom w:val="single" w:sz="4" w:space="0" w:color="000000"/>
              <w:right w:val="nil"/>
            </w:tcBorders>
            <w:shd w:val="clear" w:color="auto" w:fill="FFFFFF"/>
            <w:hideMark/>
          </w:tcPr>
          <w:p w14:paraId="00C65C3B" w14:textId="40183439" w:rsidR="0009482B" w:rsidRDefault="0009482B">
            <w:pPr>
              <w:ind w:left="-108" w:right="-129"/>
              <w:rPr>
                <w:rFonts w:ascii="Calibri" w:eastAsia="Calibri" w:hAnsi="Calibri" w:cs="Calibri"/>
                <w:color w:val="000000"/>
                <w:sz w:val="22"/>
              </w:rPr>
            </w:pPr>
            <w:r>
              <w:rPr>
                <w:color w:val="000000"/>
              </w:rPr>
              <w:t>/</w:t>
            </w:r>
            <w:r w:rsidR="00934D88">
              <w:rPr>
                <w:color w:val="000000"/>
              </w:rPr>
              <w:t xml:space="preserve"> Семеновых</w:t>
            </w:r>
            <w:r>
              <w:rPr>
                <w:color w:val="000000"/>
              </w:rPr>
              <w:t xml:space="preserve"> В.</w:t>
            </w:r>
            <w:r w:rsidR="00934D88">
              <w:rPr>
                <w:color w:val="000000"/>
              </w:rPr>
              <w:t>И</w:t>
            </w:r>
            <w:r>
              <w:rPr>
                <w:color w:val="000000"/>
              </w:rPr>
              <w:t>./</w:t>
            </w:r>
          </w:p>
        </w:tc>
        <w:tc>
          <w:tcPr>
            <w:tcW w:w="425" w:type="dxa"/>
            <w:shd w:val="clear" w:color="auto" w:fill="FFFFFF"/>
          </w:tcPr>
          <w:p w14:paraId="54CCE9CC" w14:textId="77777777" w:rsidR="0009482B" w:rsidRDefault="0009482B">
            <w:pPr>
              <w:tabs>
                <w:tab w:val="left" w:pos="2336"/>
              </w:tabs>
              <w:ind w:left="-108" w:right="-36"/>
              <w:jc w:val="right"/>
              <w:rPr>
                <w:rFonts w:ascii="Calibri" w:eastAsia="Calibri" w:hAnsi="Calibri" w:cs="Calibri"/>
                <w:color w:val="000000"/>
                <w:sz w:val="22"/>
              </w:rPr>
            </w:pPr>
          </w:p>
        </w:tc>
        <w:tc>
          <w:tcPr>
            <w:tcW w:w="1741" w:type="dxa"/>
            <w:tcBorders>
              <w:top w:val="nil"/>
              <w:left w:val="nil"/>
              <w:bottom w:val="single" w:sz="4" w:space="0" w:color="000000"/>
              <w:right w:val="nil"/>
            </w:tcBorders>
            <w:shd w:val="clear" w:color="auto" w:fill="FFFFFF"/>
          </w:tcPr>
          <w:p w14:paraId="543210F3" w14:textId="77777777" w:rsidR="0009482B" w:rsidRDefault="0009482B">
            <w:pPr>
              <w:tabs>
                <w:tab w:val="left" w:pos="2336"/>
              </w:tabs>
              <w:ind w:left="-108" w:right="-10"/>
              <w:jc w:val="right"/>
              <w:rPr>
                <w:color w:val="000000"/>
                <w:highlight w:val="yellow"/>
              </w:rPr>
            </w:pPr>
          </w:p>
        </w:tc>
      </w:tr>
      <w:tr w:rsidR="0009482B" w14:paraId="292D65F9" w14:textId="77777777" w:rsidTr="0009482B">
        <w:trPr>
          <w:cantSplit/>
          <w:trHeight w:val="318"/>
        </w:trPr>
        <w:tc>
          <w:tcPr>
            <w:tcW w:w="3403" w:type="dxa"/>
            <w:vMerge/>
            <w:vAlign w:val="center"/>
            <w:hideMark/>
          </w:tcPr>
          <w:p w14:paraId="4DAC0EE1" w14:textId="77777777" w:rsidR="0009482B" w:rsidRDefault="0009482B">
            <w:pPr>
              <w:rPr>
                <w:rFonts w:ascii="Calibri" w:eastAsia="Calibri" w:hAnsi="Calibri" w:cs="Calibri"/>
                <w:color w:val="000000"/>
                <w:sz w:val="22"/>
                <w:szCs w:val="22"/>
              </w:rPr>
            </w:pPr>
          </w:p>
        </w:tc>
        <w:tc>
          <w:tcPr>
            <w:tcW w:w="1843" w:type="dxa"/>
            <w:shd w:val="clear" w:color="auto" w:fill="FFFFFF"/>
            <w:hideMark/>
          </w:tcPr>
          <w:p w14:paraId="5CC3B19E" w14:textId="483C2B58" w:rsidR="0009482B" w:rsidRDefault="00E50D9E">
            <w:pPr>
              <w:ind w:left="-108" w:right="-199"/>
              <w:rPr>
                <w:rFonts w:ascii="Calibri" w:eastAsia="Calibri" w:hAnsi="Calibri" w:cs="Calibri"/>
                <w:color w:val="000000"/>
                <w:sz w:val="22"/>
                <w:szCs w:val="22"/>
              </w:rPr>
            </w:pPr>
            <w:r>
              <w:rPr>
                <w:color w:val="000000"/>
                <w:sz w:val="20"/>
                <w:szCs w:val="20"/>
              </w:rPr>
              <w:t xml:space="preserve">       (подпись)</w:t>
            </w:r>
          </w:p>
        </w:tc>
        <w:tc>
          <w:tcPr>
            <w:tcW w:w="2693" w:type="dxa"/>
            <w:tcBorders>
              <w:top w:val="single" w:sz="4" w:space="0" w:color="000000"/>
              <w:left w:val="nil"/>
              <w:bottom w:val="nil"/>
              <w:right w:val="nil"/>
            </w:tcBorders>
            <w:shd w:val="clear" w:color="auto" w:fill="FFFFFF"/>
            <w:hideMark/>
          </w:tcPr>
          <w:p w14:paraId="5A81D91B" w14:textId="36C89073" w:rsidR="0009482B" w:rsidRDefault="00E50D9E">
            <w:pPr>
              <w:ind w:left="-108" w:right="-129"/>
              <w:rPr>
                <w:rFonts w:ascii="Calibri" w:eastAsia="Calibri" w:hAnsi="Calibri" w:cs="Calibri"/>
                <w:color w:val="000000"/>
                <w:sz w:val="22"/>
              </w:rPr>
            </w:pPr>
            <w:r>
              <w:rPr>
                <w:color w:val="000000"/>
                <w:sz w:val="20"/>
                <w:szCs w:val="20"/>
              </w:rPr>
              <w:t xml:space="preserve">                   (Ф.И.О)</w:t>
            </w:r>
          </w:p>
        </w:tc>
        <w:tc>
          <w:tcPr>
            <w:tcW w:w="425" w:type="dxa"/>
            <w:shd w:val="clear" w:color="auto" w:fill="FFFFFF"/>
          </w:tcPr>
          <w:p w14:paraId="4272D16D" w14:textId="77777777" w:rsidR="0009482B" w:rsidRDefault="0009482B">
            <w:pPr>
              <w:spacing w:after="120"/>
              <w:ind w:left="-851"/>
              <w:rPr>
                <w:rFonts w:ascii="Calibri" w:eastAsia="Calibri" w:hAnsi="Calibri" w:cs="Calibri"/>
                <w:color w:val="000000"/>
                <w:sz w:val="22"/>
              </w:rPr>
            </w:pPr>
          </w:p>
        </w:tc>
        <w:tc>
          <w:tcPr>
            <w:tcW w:w="1741" w:type="dxa"/>
            <w:tcBorders>
              <w:top w:val="single" w:sz="4" w:space="0" w:color="000000"/>
              <w:left w:val="nil"/>
              <w:bottom w:val="nil"/>
              <w:right w:val="nil"/>
            </w:tcBorders>
            <w:shd w:val="clear" w:color="auto" w:fill="FFFFFF"/>
          </w:tcPr>
          <w:p w14:paraId="49D91CA9" w14:textId="456C8EBA" w:rsidR="0009482B" w:rsidRDefault="00E50D9E" w:rsidP="00FF6FF7">
            <w:pPr>
              <w:tabs>
                <w:tab w:val="left" w:pos="2336"/>
              </w:tabs>
              <w:ind w:left="-108" w:right="-10"/>
              <w:rPr>
                <w:color w:val="000000"/>
                <w:highlight w:val="yellow"/>
              </w:rPr>
            </w:pPr>
            <w:r>
              <w:rPr>
                <w:color w:val="000000"/>
              </w:rPr>
              <w:t xml:space="preserve">         </w:t>
            </w:r>
            <w:r w:rsidRPr="00FF6FF7">
              <w:rPr>
                <w:color w:val="000000"/>
              </w:rPr>
              <w:t>(дата)</w:t>
            </w:r>
          </w:p>
        </w:tc>
      </w:tr>
      <w:tr w:rsidR="0009482B" w14:paraId="4B9AD841" w14:textId="77777777" w:rsidTr="0009482B">
        <w:trPr>
          <w:trHeight w:val="1"/>
        </w:trPr>
        <w:tc>
          <w:tcPr>
            <w:tcW w:w="3403" w:type="dxa"/>
            <w:shd w:val="clear" w:color="auto" w:fill="FFFFFF"/>
          </w:tcPr>
          <w:p w14:paraId="1FD73A66" w14:textId="09EB4BD6" w:rsidR="0009482B" w:rsidRPr="0051749D" w:rsidRDefault="0009482B" w:rsidP="0051749D">
            <w:pPr>
              <w:ind w:left="-108"/>
              <w:rPr>
                <w:color w:val="000000"/>
              </w:rPr>
            </w:pPr>
            <w:r>
              <w:rPr>
                <w:color w:val="000000"/>
              </w:rPr>
              <w:t>Консультанты:</w:t>
            </w:r>
          </w:p>
        </w:tc>
        <w:tc>
          <w:tcPr>
            <w:tcW w:w="1843" w:type="dxa"/>
            <w:shd w:val="clear" w:color="auto" w:fill="FFFFFF"/>
          </w:tcPr>
          <w:p w14:paraId="1EE81C3F" w14:textId="77777777" w:rsidR="0009482B" w:rsidRDefault="0009482B">
            <w:pPr>
              <w:ind w:left="-108" w:right="-199"/>
              <w:rPr>
                <w:rFonts w:ascii="Calibri" w:eastAsia="Calibri" w:hAnsi="Calibri" w:cs="Calibri"/>
                <w:color w:val="000000"/>
                <w:sz w:val="22"/>
              </w:rPr>
            </w:pPr>
          </w:p>
        </w:tc>
        <w:tc>
          <w:tcPr>
            <w:tcW w:w="2693" w:type="dxa"/>
            <w:shd w:val="clear" w:color="auto" w:fill="FFFFFF"/>
          </w:tcPr>
          <w:p w14:paraId="49905169" w14:textId="77777777" w:rsidR="0009482B" w:rsidRDefault="0009482B">
            <w:pPr>
              <w:ind w:left="-108" w:right="-129"/>
              <w:rPr>
                <w:rFonts w:ascii="Calibri" w:eastAsia="Calibri" w:hAnsi="Calibri" w:cs="Calibri"/>
                <w:color w:val="000000"/>
                <w:sz w:val="22"/>
              </w:rPr>
            </w:pPr>
          </w:p>
        </w:tc>
        <w:tc>
          <w:tcPr>
            <w:tcW w:w="425" w:type="dxa"/>
            <w:shd w:val="clear" w:color="auto" w:fill="FFFFFF"/>
          </w:tcPr>
          <w:p w14:paraId="40900FA6" w14:textId="77777777" w:rsidR="0009482B" w:rsidRDefault="0009482B">
            <w:pPr>
              <w:tabs>
                <w:tab w:val="left" w:pos="2336"/>
              </w:tabs>
              <w:ind w:left="-108" w:right="-36"/>
              <w:jc w:val="right"/>
              <w:rPr>
                <w:rFonts w:ascii="Calibri" w:eastAsia="Calibri" w:hAnsi="Calibri" w:cs="Calibri"/>
                <w:color w:val="000000"/>
                <w:sz w:val="22"/>
              </w:rPr>
            </w:pPr>
          </w:p>
        </w:tc>
        <w:tc>
          <w:tcPr>
            <w:tcW w:w="1741" w:type="dxa"/>
            <w:shd w:val="clear" w:color="auto" w:fill="FFFFFF"/>
          </w:tcPr>
          <w:p w14:paraId="71B5195C" w14:textId="77777777" w:rsidR="0009482B" w:rsidRDefault="0009482B">
            <w:pPr>
              <w:tabs>
                <w:tab w:val="left" w:pos="2336"/>
              </w:tabs>
              <w:ind w:left="-108" w:right="-10"/>
              <w:jc w:val="right"/>
              <w:rPr>
                <w:color w:val="000000"/>
                <w:highlight w:val="yellow"/>
              </w:rPr>
            </w:pPr>
          </w:p>
        </w:tc>
      </w:tr>
      <w:tr w:rsidR="0009482B" w14:paraId="524CE660" w14:textId="77777777" w:rsidTr="0009482B">
        <w:trPr>
          <w:cantSplit/>
          <w:trHeight w:val="349"/>
        </w:trPr>
        <w:tc>
          <w:tcPr>
            <w:tcW w:w="3403" w:type="dxa"/>
            <w:vMerge w:val="restart"/>
            <w:shd w:val="clear" w:color="auto" w:fill="FFFFFF"/>
          </w:tcPr>
          <w:p w14:paraId="0E671CF1" w14:textId="77777777" w:rsidR="0009482B" w:rsidRDefault="0009482B">
            <w:pPr>
              <w:ind w:left="-108"/>
              <w:rPr>
                <w:color w:val="000000"/>
              </w:rPr>
            </w:pPr>
            <w:r>
              <w:rPr>
                <w:color w:val="000000"/>
              </w:rPr>
              <w:t>по организационно-экономическому разделу, к.т.н., доцент</w:t>
            </w:r>
          </w:p>
          <w:p w14:paraId="24CE0F89" w14:textId="77777777" w:rsidR="0009482B" w:rsidRDefault="0009482B">
            <w:pPr>
              <w:ind w:left="-108"/>
              <w:rPr>
                <w:rFonts w:ascii="Calibri" w:eastAsia="Calibri" w:hAnsi="Calibri" w:cs="Calibri"/>
                <w:color w:val="000000"/>
                <w:sz w:val="22"/>
                <w:szCs w:val="22"/>
              </w:rPr>
            </w:pPr>
          </w:p>
        </w:tc>
        <w:tc>
          <w:tcPr>
            <w:tcW w:w="1843" w:type="dxa"/>
            <w:shd w:val="clear" w:color="auto" w:fill="FFFFFF"/>
          </w:tcPr>
          <w:p w14:paraId="1036C746" w14:textId="4D833A07" w:rsidR="0009482B" w:rsidRDefault="00DB689A">
            <w:pPr>
              <w:ind w:right="-199"/>
              <w:rPr>
                <w:rFonts w:ascii="Calibri" w:eastAsia="Calibri" w:hAnsi="Calibri" w:cs="Calibri"/>
                <w:color w:val="000000"/>
                <w:sz w:val="22"/>
              </w:rPr>
            </w:pPr>
            <w:r w:rsidRPr="00ED7F1D">
              <w:rPr>
                <w:rFonts w:ascii="Calibri" w:eastAsia="Calibri" w:hAnsi="Calibri" w:cs="Calibri"/>
                <w:color w:val="000000"/>
                <w:sz w:val="22"/>
                <w:u w:val="single"/>
              </w:rPr>
              <w:t>                          </w:t>
            </w:r>
          </w:p>
        </w:tc>
        <w:tc>
          <w:tcPr>
            <w:tcW w:w="2693" w:type="dxa"/>
            <w:tcBorders>
              <w:top w:val="nil"/>
              <w:left w:val="nil"/>
              <w:bottom w:val="single" w:sz="4" w:space="0" w:color="000000"/>
              <w:right w:val="nil"/>
            </w:tcBorders>
            <w:shd w:val="clear" w:color="auto" w:fill="FFFFFF"/>
            <w:hideMark/>
          </w:tcPr>
          <w:p w14:paraId="20878D5E" w14:textId="7B5E3DD9" w:rsidR="0009482B" w:rsidRDefault="0009482B">
            <w:pPr>
              <w:ind w:left="-108" w:right="-129"/>
              <w:rPr>
                <w:rFonts w:ascii="Calibri" w:eastAsia="Calibri" w:hAnsi="Calibri" w:cs="Calibri"/>
                <w:color w:val="000000"/>
                <w:sz w:val="22"/>
              </w:rPr>
            </w:pPr>
            <w:r>
              <w:rPr>
                <w:color w:val="000000"/>
              </w:rPr>
              <w:t>/</w:t>
            </w:r>
            <w:r w:rsidR="00934D88">
              <w:rPr>
                <w:color w:val="000000"/>
              </w:rPr>
              <w:t xml:space="preserve"> Семеновых В</w:t>
            </w:r>
            <w:r>
              <w:rPr>
                <w:color w:val="000000"/>
              </w:rPr>
              <w:t>.</w:t>
            </w:r>
            <w:r w:rsidR="00934D88">
              <w:rPr>
                <w:color w:val="000000"/>
              </w:rPr>
              <w:t>И</w:t>
            </w:r>
            <w:r>
              <w:rPr>
                <w:color w:val="000000"/>
              </w:rPr>
              <w:t>./</w:t>
            </w:r>
          </w:p>
        </w:tc>
        <w:tc>
          <w:tcPr>
            <w:tcW w:w="425" w:type="dxa"/>
            <w:shd w:val="clear" w:color="auto" w:fill="FFFFFF"/>
          </w:tcPr>
          <w:p w14:paraId="0B4706D3" w14:textId="77777777" w:rsidR="0009482B" w:rsidRDefault="0009482B">
            <w:pPr>
              <w:tabs>
                <w:tab w:val="left" w:pos="2336"/>
              </w:tabs>
              <w:ind w:left="-108" w:right="-36"/>
              <w:jc w:val="right"/>
              <w:rPr>
                <w:rFonts w:ascii="Calibri" w:eastAsia="Calibri" w:hAnsi="Calibri" w:cs="Calibri"/>
                <w:color w:val="000000"/>
                <w:sz w:val="22"/>
              </w:rPr>
            </w:pPr>
          </w:p>
        </w:tc>
        <w:tc>
          <w:tcPr>
            <w:tcW w:w="1741" w:type="dxa"/>
            <w:tcBorders>
              <w:top w:val="nil"/>
              <w:left w:val="nil"/>
              <w:bottom w:val="single" w:sz="4" w:space="0" w:color="000000"/>
              <w:right w:val="nil"/>
            </w:tcBorders>
            <w:shd w:val="clear" w:color="auto" w:fill="FFFFFF"/>
          </w:tcPr>
          <w:p w14:paraId="3EDD7E8E" w14:textId="77777777" w:rsidR="0009482B" w:rsidRDefault="0009482B">
            <w:pPr>
              <w:tabs>
                <w:tab w:val="left" w:pos="2336"/>
              </w:tabs>
              <w:ind w:left="-108" w:right="-10"/>
              <w:jc w:val="right"/>
              <w:rPr>
                <w:color w:val="000000"/>
                <w:highlight w:val="yellow"/>
              </w:rPr>
            </w:pPr>
          </w:p>
        </w:tc>
      </w:tr>
      <w:tr w:rsidR="0009482B" w14:paraId="7F6F69D1" w14:textId="77777777" w:rsidTr="0009482B">
        <w:trPr>
          <w:cantSplit/>
          <w:trHeight w:val="469"/>
        </w:trPr>
        <w:tc>
          <w:tcPr>
            <w:tcW w:w="3403" w:type="dxa"/>
            <w:vMerge/>
            <w:vAlign w:val="center"/>
            <w:hideMark/>
          </w:tcPr>
          <w:p w14:paraId="6B2ED414" w14:textId="77777777" w:rsidR="0009482B" w:rsidRDefault="0009482B">
            <w:pPr>
              <w:rPr>
                <w:rFonts w:ascii="Calibri" w:eastAsia="Calibri" w:hAnsi="Calibri" w:cs="Calibri"/>
                <w:color w:val="000000"/>
                <w:sz w:val="22"/>
                <w:szCs w:val="22"/>
              </w:rPr>
            </w:pPr>
          </w:p>
        </w:tc>
        <w:tc>
          <w:tcPr>
            <w:tcW w:w="1843" w:type="dxa"/>
            <w:shd w:val="clear" w:color="auto" w:fill="FFFFFF"/>
            <w:hideMark/>
          </w:tcPr>
          <w:p w14:paraId="7E8AEFFC" w14:textId="274FC206" w:rsidR="0009482B" w:rsidRDefault="00E50D9E">
            <w:pPr>
              <w:ind w:left="-108" w:right="-199"/>
              <w:rPr>
                <w:rFonts w:ascii="Calibri" w:eastAsia="Calibri" w:hAnsi="Calibri" w:cs="Calibri"/>
                <w:color w:val="000000"/>
                <w:sz w:val="22"/>
                <w:szCs w:val="22"/>
              </w:rPr>
            </w:pPr>
            <w:r>
              <w:rPr>
                <w:color w:val="000000"/>
                <w:sz w:val="20"/>
                <w:szCs w:val="20"/>
              </w:rPr>
              <w:t xml:space="preserve">       (подпись)</w:t>
            </w:r>
          </w:p>
        </w:tc>
        <w:tc>
          <w:tcPr>
            <w:tcW w:w="2693" w:type="dxa"/>
            <w:tcBorders>
              <w:top w:val="single" w:sz="4" w:space="0" w:color="000000"/>
              <w:left w:val="nil"/>
              <w:bottom w:val="nil"/>
              <w:right w:val="nil"/>
            </w:tcBorders>
            <w:shd w:val="clear" w:color="auto" w:fill="FFFFFF"/>
            <w:hideMark/>
          </w:tcPr>
          <w:p w14:paraId="332585F7" w14:textId="5A457657" w:rsidR="0009482B" w:rsidRDefault="00E50D9E">
            <w:pPr>
              <w:ind w:left="-108" w:right="-129"/>
              <w:rPr>
                <w:rFonts w:ascii="Calibri" w:eastAsia="Calibri" w:hAnsi="Calibri" w:cs="Calibri"/>
                <w:color w:val="000000"/>
                <w:sz w:val="22"/>
              </w:rPr>
            </w:pPr>
            <w:r>
              <w:rPr>
                <w:color w:val="000000"/>
                <w:sz w:val="20"/>
                <w:szCs w:val="20"/>
              </w:rPr>
              <w:t xml:space="preserve">                   (Ф.И.О)</w:t>
            </w:r>
          </w:p>
        </w:tc>
        <w:tc>
          <w:tcPr>
            <w:tcW w:w="425" w:type="dxa"/>
            <w:shd w:val="clear" w:color="auto" w:fill="FFFFFF"/>
          </w:tcPr>
          <w:p w14:paraId="41913277" w14:textId="77777777" w:rsidR="0009482B" w:rsidRDefault="0009482B">
            <w:pPr>
              <w:spacing w:after="120"/>
              <w:ind w:left="-851"/>
              <w:rPr>
                <w:rFonts w:ascii="Calibri" w:eastAsia="Calibri" w:hAnsi="Calibri" w:cs="Calibri"/>
                <w:color w:val="000000"/>
                <w:sz w:val="22"/>
              </w:rPr>
            </w:pPr>
          </w:p>
        </w:tc>
        <w:tc>
          <w:tcPr>
            <w:tcW w:w="1741" w:type="dxa"/>
            <w:tcBorders>
              <w:top w:val="single" w:sz="4" w:space="0" w:color="000000"/>
              <w:left w:val="nil"/>
              <w:bottom w:val="nil"/>
              <w:right w:val="nil"/>
            </w:tcBorders>
            <w:shd w:val="clear" w:color="auto" w:fill="FFFFFF"/>
          </w:tcPr>
          <w:p w14:paraId="7A49E1FC" w14:textId="7BFD5018" w:rsidR="0009482B" w:rsidRDefault="00E50D9E" w:rsidP="00FF6FF7">
            <w:pPr>
              <w:tabs>
                <w:tab w:val="left" w:pos="2336"/>
              </w:tabs>
              <w:ind w:left="-108" w:right="-10"/>
              <w:rPr>
                <w:color w:val="000000"/>
                <w:highlight w:val="yellow"/>
              </w:rPr>
            </w:pPr>
            <w:r>
              <w:rPr>
                <w:color w:val="000000"/>
              </w:rPr>
              <w:t xml:space="preserve">         </w:t>
            </w:r>
            <w:r w:rsidRPr="00FF6FF7">
              <w:rPr>
                <w:color w:val="000000"/>
              </w:rPr>
              <w:t>(дата)</w:t>
            </w:r>
          </w:p>
        </w:tc>
      </w:tr>
      <w:tr w:rsidR="0009482B" w14:paraId="4D985636" w14:textId="77777777" w:rsidTr="0009482B">
        <w:trPr>
          <w:cantSplit/>
          <w:trHeight w:val="318"/>
        </w:trPr>
        <w:tc>
          <w:tcPr>
            <w:tcW w:w="3403" w:type="dxa"/>
            <w:vMerge w:val="restart"/>
            <w:shd w:val="clear" w:color="auto" w:fill="FFFFFF"/>
            <w:hideMark/>
          </w:tcPr>
          <w:p w14:paraId="703B7F11" w14:textId="77777777" w:rsidR="0009482B" w:rsidRDefault="0009482B">
            <w:pPr>
              <w:ind w:left="-108"/>
              <w:rPr>
                <w:rFonts w:ascii="Calibri" w:eastAsia="Calibri" w:hAnsi="Calibri" w:cs="Calibri"/>
                <w:color w:val="000000"/>
                <w:sz w:val="22"/>
                <w:szCs w:val="22"/>
              </w:rPr>
            </w:pPr>
            <w:proofErr w:type="spellStart"/>
            <w:r>
              <w:rPr>
                <w:color w:val="000000"/>
              </w:rPr>
              <w:t>Нормоконтролер</w:t>
            </w:r>
            <w:proofErr w:type="spellEnd"/>
            <w:r>
              <w:rPr>
                <w:color w:val="000000"/>
              </w:rPr>
              <w:t xml:space="preserve">, к.т.н., доцент </w:t>
            </w:r>
          </w:p>
        </w:tc>
        <w:tc>
          <w:tcPr>
            <w:tcW w:w="1843" w:type="dxa"/>
            <w:shd w:val="clear" w:color="auto" w:fill="FFFFFF"/>
          </w:tcPr>
          <w:p w14:paraId="3586B107" w14:textId="69540EFC" w:rsidR="0009482B" w:rsidRPr="00FA58B3" w:rsidRDefault="00DB689A">
            <w:pPr>
              <w:ind w:right="-199"/>
              <w:rPr>
                <w:rFonts w:ascii="Calibri" w:eastAsia="Calibri" w:hAnsi="Calibri" w:cs="Calibri"/>
                <w:color w:val="000000"/>
                <w:sz w:val="22"/>
                <w:u w:val="single"/>
              </w:rPr>
            </w:pPr>
            <w:r w:rsidRPr="00ED7F1D">
              <w:rPr>
                <w:rFonts w:ascii="Calibri" w:eastAsia="Calibri" w:hAnsi="Calibri" w:cs="Calibri"/>
                <w:color w:val="000000"/>
                <w:sz w:val="22"/>
                <w:u w:val="single"/>
              </w:rPr>
              <w:t>                          </w:t>
            </w:r>
          </w:p>
        </w:tc>
        <w:tc>
          <w:tcPr>
            <w:tcW w:w="2693" w:type="dxa"/>
            <w:tcBorders>
              <w:top w:val="nil"/>
              <w:left w:val="nil"/>
              <w:bottom w:val="single" w:sz="4" w:space="0" w:color="000000"/>
              <w:right w:val="nil"/>
            </w:tcBorders>
            <w:shd w:val="clear" w:color="auto" w:fill="FFFFFF"/>
            <w:hideMark/>
          </w:tcPr>
          <w:p w14:paraId="0B422B25" w14:textId="77777777" w:rsidR="0009482B" w:rsidRDefault="0009482B">
            <w:pPr>
              <w:ind w:left="-108" w:right="-129"/>
              <w:rPr>
                <w:rFonts w:ascii="Calibri" w:eastAsia="Calibri" w:hAnsi="Calibri" w:cs="Calibri"/>
                <w:color w:val="000000"/>
                <w:sz w:val="22"/>
              </w:rPr>
            </w:pPr>
            <w:r>
              <w:rPr>
                <w:color w:val="000000"/>
              </w:rPr>
              <w:t>/ Семеновых В.И./</w:t>
            </w:r>
          </w:p>
        </w:tc>
        <w:tc>
          <w:tcPr>
            <w:tcW w:w="425" w:type="dxa"/>
            <w:shd w:val="clear" w:color="auto" w:fill="FFFFFF"/>
          </w:tcPr>
          <w:p w14:paraId="047DD681" w14:textId="77777777" w:rsidR="0009482B" w:rsidRDefault="0009482B">
            <w:pPr>
              <w:tabs>
                <w:tab w:val="left" w:pos="2336"/>
              </w:tabs>
              <w:ind w:left="-108" w:right="-36"/>
              <w:jc w:val="right"/>
              <w:rPr>
                <w:rFonts w:ascii="Calibri" w:eastAsia="Calibri" w:hAnsi="Calibri" w:cs="Calibri"/>
                <w:color w:val="000000"/>
                <w:sz w:val="22"/>
              </w:rPr>
            </w:pPr>
          </w:p>
        </w:tc>
        <w:tc>
          <w:tcPr>
            <w:tcW w:w="1741" w:type="dxa"/>
            <w:tcBorders>
              <w:top w:val="nil"/>
              <w:left w:val="nil"/>
              <w:bottom w:val="single" w:sz="4" w:space="0" w:color="000000"/>
              <w:right w:val="nil"/>
            </w:tcBorders>
            <w:shd w:val="clear" w:color="auto" w:fill="FFFFFF"/>
          </w:tcPr>
          <w:p w14:paraId="6A9ABED8" w14:textId="77777777" w:rsidR="0009482B" w:rsidRDefault="0009482B">
            <w:pPr>
              <w:tabs>
                <w:tab w:val="left" w:pos="2336"/>
              </w:tabs>
              <w:ind w:left="-108" w:right="-10"/>
              <w:jc w:val="right"/>
              <w:rPr>
                <w:color w:val="000000"/>
                <w:highlight w:val="yellow"/>
              </w:rPr>
            </w:pPr>
          </w:p>
        </w:tc>
      </w:tr>
      <w:tr w:rsidR="0009482B" w14:paraId="243D7EFA" w14:textId="77777777" w:rsidTr="0009482B">
        <w:trPr>
          <w:cantSplit/>
          <w:trHeight w:val="318"/>
        </w:trPr>
        <w:tc>
          <w:tcPr>
            <w:tcW w:w="3403" w:type="dxa"/>
            <w:vMerge/>
            <w:vAlign w:val="center"/>
            <w:hideMark/>
          </w:tcPr>
          <w:p w14:paraId="6830251D" w14:textId="77777777" w:rsidR="0009482B" w:rsidRDefault="0009482B">
            <w:pPr>
              <w:rPr>
                <w:rFonts w:ascii="Calibri" w:eastAsia="Calibri" w:hAnsi="Calibri" w:cs="Calibri"/>
                <w:color w:val="000000"/>
                <w:sz w:val="22"/>
                <w:szCs w:val="22"/>
              </w:rPr>
            </w:pPr>
          </w:p>
        </w:tc>
        <w:tc>
          <w:tcPr>
            <w:tcW w:w="1843" w:type="dxa"/>
            <w:shd w:val="clear" w:color="auto" w:fill="FFFFFF"/>
            <w:hideMark/>
          </w:tcPr>
          <w:p w14:paraId="1A0CBF06" w14:textId="56F1EBB0" w:rsidR="0009482B" w:rsidRDefault="00E50D9E">
            <w:pPr>
              <w:ind w:left="-108" w:right="-199"/>
              <w:rPr>
                <w:rFonts w:ascii="Calibri" w:eastAsia="Calibri" w:hAnsi="Calibri" w:cs="Calibri"/>
                <w:color w:val="000000"/>
                <w:sz w:val="22"/>
                <w:szCs w:val="22"/>
              </w:rPr>
            </w:pPr>
            <w:r>
              <w:rPr>
                <w:color w:val="000000"/>
                <w:sz w:val="20"/>
                <w:szCs w:val="20"/>
              </w:rPr>
              <w:t xml:space="preserve">       (подпись)</w:t>
            </w:r>
          </w:p>
        </w:tc>
        <w:tc>
          <w:tcPr>
            <w:tcW w:w="2693" w:type="dxa"/>
            <w:tcBorders>
              <w:top w:val="single" w:sz="4" w:space="0" w:color="000000"/>
              <w:left w:val="nil"/>
              <w:bottom w:val="nil"/>
              <w:right w:val="nil"/>
            </w:tcBorders>
            <w:shd w:val="clear" w:color="auto" w:fill="FFFFFF"/>
            <w:hideMark/>
          </w:tcPr>
          <w:p w14:paraId="76091BD3" w14:textId="0F30C5F2" w:rsidR="0009482B" w:rsidRDefault="00E50D9E">
            <w:pPr>
              <w:ind w:left="-108" w:right="-129"/>
              <w:rPr>
                <w:rFonts w:ascii="Calibri" w:eastAsia="Calibri" w:hAnsi="Calibri" w:cs="Calibri"/>
                <w:color w:val="000000"/>
                <w:sz w:val="22"/>
              </w:rPr>
            </w:pPr>
            <w:r>
              <w:rPr>
                <w:color w:val="000000"/>
                <w:sz w:val="20"/>
                <w:szCs w:val="20"/>
              </w:rPr>
              <w:t xml:space="preserve">                   (Ф.И.О)</w:t>
            </w:r>
          </w:p>
        </w:tc>
        <w:tc>
          <w:tcPr>
            <w:tcW w:w="425" w:type="dxa"/>
            <w:shd w:val="clear" w:color="auto" w:fill="FFFFFF"/>
          </w:tcPr>
          <w:p w14:paraId="567D54E7" w14:textId="77777777" w:rsidR="0009482B" w:rsidRDefault="0009482B">
            <w:pPr>
              <w:spacing w:after="120"/>
              <w:ind w:left="-851"/>
              <w:rPr>
                <w:rFonts w:ascii="Calibri" w:eastAsia="Calibri" w:hAnsi="Calibri" w:cs="Calibri"/>
                <w:color w:val="000000"/>
                <w:sz w:val="22"/>
              </w:rPr>
            </w:pPr>
          </w:p>
        </w:tc>
        <w:tc>
          <w:tcPr>
            <w:tcW w:w="1741" w:type="dxa"/>
            <w:tcBorders>
              <w:top w:val="single" w:sz="4" w:space="0" w:color="000000"/>
              <w:left w:val="nil"/>
              <w:bottom w:val="nil"/>
              <w:right w:val="nil"/>
            </w:tcBorders>
            <w:shd w:val="clear" w:color="auto" w:fill="FFFFFF"/>
          </w:tcPr>
          <w:p w14:paraId="212F0773" w14:textId="40CB0E32" w:rsidR="0009482B" w:rsidRDefault="00E50D9E" w:rsidP="00FF6FF7">
            <w:pPr>
              <w:tabs>
                <w:tab w:val="left" w:pos="2336"/>
              </w:tabs>
              <w:ind w:left="-108" w:right="-10"/>
              <w:rPr>
                <w:color w:val="000000"/>
                <w:highlight w:val="yellow"/>
              </w:rPr>
            </w:pPr>
            <w:r>
              <w:rPr>
                <w:color w:val="000000"/>
              </w:rPr>
              <w:t xml:space="preserve">         </w:t>
            </w:r>
            <w:r w:rsidRPr="00FF6FF7">
              <w:rPr>
                <w:color w:val="000000"/>
              </w:rPr>
              <w:t>(дата)</w:t>
            </w:r>
          </w:p>
        </w:tc>
      </w:tr>
    </w:tbl>
    <w:p w14:paraId="2AC2B61C" w14:textId="77777777" w:rsidR="00E70EE5" w:rsidRDefault="00E70EE5" w:rsidP="00E70EE5">
      <w:pPr>
        <w:tabs>
          <w:tab w:val="left" w:pos="8080"/>
        </w:tabs>
        <w:spacing w:after="200" w:line="276" w:lineRule="auto"/>
        <w:rPr>
          <w:szCs w:val="28"/>
        </w:rPr>
      </w:pPr>
    </w:p>
    <w:p w14:paraId="0AD118EE" w14:textId="77777777" w:rsidR="00E70EE5" w:rsidRDefault="00E70EE5" w:rsidP="00E70EE5">
      <w:pPr>
        <w:tabs>
          <w:tab w:val="left" w:pos="8080"/>
        </w:tabs>
        <w:spacing w:after="200" w:line="276" w:lineRule="auto"/>
        <w:rPr>
          <w:szCs w:val="28"/>
        </w:rPr>
      </w:pPr>
    </w:p>
    <w:bookmarkEnd w:id="0"/>
    <w:p w14:paraId="0C0F7CFD" w14:textId="6DABA82A" w:rsidR="003D0F16" w:rsidRDefault="004E3FFD" w:rsidP="004E3FFD">
      <w:pPr>
        <w:tabs>
          <w:tab w:val="left" w:pos="5340"/>
        </w:tabs>
        <w:spacing w:after="200" w:line="276" w:lineRule="auto"/>
        <w:rPr>
          <w:szCs w:val="28"/>
        </w:rPr>
      </w:pPr>
      <w:r>
        <w:rPr>
          <w:szCs w:val="28"/>
        </w:rPr>
        <w:tab/>
      </w:r>
    </w:p>
    <w:p w14:paraId="75EC4599" w14:textId="493ABE84" w:rsidR="004E3FFD" w:rsidRPr="004E3FFD" w:rsidRDefault="004E3FFD" w:rsidP="004E3FFD">
      <w:pPr>
        <w:tabs>
          <w:tab w:val="left" w:pos="5340"/>
        </w:tabs>
        <w:rPr>
          <w:szCs w:val="28"/>
        </w:rPr>
        <w:sectPr w:rsidR="004E3FFD" w:rsidRPr="004E3FFD" w:rsidSect="00705C9A">
          <w:footerReference w:type="default" r:id="rId8"/>
          <w:footerReference w:type="first" r:id="rId9"/>
          <w:pgSz w:w="11906" w:h="16838" w:code="9"/>
          <w:pgMar w:top="494" w:right="849" w:bottom="1134" w:left="1701" w:header="709" w:footer="709" w:gutter="0"/>
          <w:cols w:space="708"/>
          <w:titlePg/>
          <w:docGrid w:linePitch="381"/>
        </w:sectPr>
      </w:pPr>
      <w:r>
        <w:rPr>
          <w:szCs w:val="28"/>
        </w:rPr>
        <w:tab/>
      </w:r>
    </w:p>
    <w:p w14:paraId="1AC9D2D4" w14:textId="77777777" w:rsidR="003D0F16" w:rsidRPr="006637EF" w:rsidRDefault="003D0F16" w:rsidP="003D0F16">
      <w:pPr>
        <w:widowControl w:val="0"/>
        <w:tabs>
          <w:tab w:val="left" w:pos="8441"/>
        </w:tabs>
        <w:autoSpaceDE w:val="0"/>
        <w:autoSpaceDN w:val="0"/>
        <w:spacing w:before="66"/>
        <w:ind w:right="209"/>
        <w:jc w:val="center"/>
        <w:rPr>
          <w:sz w:val="28"/>
          <w:szCs w:val="28"/>
          <w:u w:color="000000"/>
        </w:rPr>
      </w:pPr>
      <w:r w:rsidRPr="006637EF">
        <w:rPr>
          <w:sz w:val="28"/>
          <w:szCs w:val="28"/>
          <w:u w:color="000000"/>
        </w:rPr>
        <w:lastRenderedPageBreak/>
        <w:t>МИНИСТЕРСТВО</w:t>
      </w:r>
      <w:r w:rsidRPr="006637EF">
        <w:rPr>
          <w:spacing w:val="-4"/>
          <w:sz w:val="28"/>
          <w:szCs w:val="28"/>
          <w:u w:color="000000"/>
        </w:rPr>
        <w:t xml:space="preserve"> </w:t>
      </w:r>
      <w:r w:rsidRPr="006637EF">
        <w:rPr>
          <w:sz w:val="28"/>
          <w:szCs w:val="28"/>
          <w:u w:color="000000"/>
        </w:rPr>
        <w:t>НАУКИ</w:t>
      </w:r>
      <w:r w:rsidRPr="006637EF">
        <w:rPr>
          <w:spacing w:val="-3"/>
          <w:sz w:val="28"/>
          <w:szCs w:val="28"/>
          <w:u w:color="000000"/>
        </w:rPr>
        <w:t xml:space="preserve"> </w:t>
      </w:r>
      <w:r w:rsidRPr="006637EF">
        <w:rPr>
          <w:sz w:val="28"/>
          <w:szCs w:val="28"/>
          <w:u w:color="000000"/>
        </w:rPr>
        <w:t>И</w:t>
      </w:r>
      <w:r w:rsidRPr="006637EF">
        <w:rPr>
          <w:spacing w:val="-3"/>
          <w:sz w:val="28"/>
          <w:szCs w:val="28"/>
          <w:u w:color="000000"/>
        </w:rPr>
        <w:t xml:space="preserve"> </w:t>
      </w:r>
      <w:r w:rsidRPr="006637EF">
        <w:rPr>
          <w:sz w:val="28"/>
          <w:szCs w:val="28"/>
          <w:u w:color="000000"/>
        </w:rPr>
        <w:t>ВЫСШЕГО</w:t>
      </w:r>
      <w:r w:rsidRPr="006637EF">
        <w:rPr>
          <w:spacing w:val="-4"/>
          <w:sz w:val="28"/>
          <w:szCs w:val="28"/>
          <w:u w:color="000000"/>
        </w:rPr>
        <w:t xml:space="preserve"> </w:t>
      </w:r>
      <w:r w:rsidRPr="006637EF">
        <w:rPr>
          <w:sz w:val="28"/>
          <w:szCs w:val="28"/>
          <w:u w:color="000000"/>
        </w:rPr>
        <w:t>ОБРАЗОВАНИЯ</w:t>
      </w:r>
      <w:r w:rsidRPr="006637EF">
        <w:rPr>
          <w:spacing w:val="-4"/>
          <w:sz w:val="28"/>
          <w:szCs w:val="28"/>
          <w:u w:color="000000"/>
        </w:rPr>
        <w:t xml:space="preserve"> </w:t>
      </w:r>
      <w:r w:rsidRPr="006637EF">
        <w:rPr>
          <w:sz w:val="28"/>
          <w:szCs w:val="28"/>
          <w:u w:color="000000"/>
        </w:rPr>
        <w:t>РФ</w:t>
      </w:r>
    </w:p>
    <w:p w14:paraId="4BA9D11A" w14:textId="77777777" w:rsidR="003D0F16" w:rsidRPr="006637EF" w:rsidRDefault="003D0F16" w:rsidP="003D0F16">
      <w:pPr>
        <w:widowControl w:val="0"/>
        <w:autoSpaceDE w:val="0"/>
        <w:autoSpaceDN w:val="0"/>
        <w:spacing w:before="11"/>
        <w:jc w:val="center"/>
        <w:rPr>
          <w:sz w:val="28"/>
          <w:szCs w:val="28"/>
          <w:u w:color="000000"/>
        </w:rPr>
      </w:pPr>
    </w:p>
    <w:p w14:paraId="4CC7B43A" w14:textId="77777777" w:rsidR="003D0F16" w:rsidRPr="006637EF" w:rsidRDefault="003D0F16" w:rsidP="003D0F16">
      <w:pPr>
        <w:widowControl w:val="0"/>
        <w:autoSpaceDE w:val="0"/>
        <w:autoSpaceDN w:val="0"/>
        <w:ind w:right="206"/>
        <w:jc w:val="center"/>
        <w:rPr>
          <w:sz w:val="28"/>
          <w:szCs w:val="28"/>
          <w:u w:color="000000"/>
        </w:rPr>
      </w:pPr>
      <w:r w:rsidRPr="006637EF">
        <w:rPr>
          <w:sz w:val="28"/>
          <w:szCs w:val="28"/>
          <w:u w:color="000000"/>
        </w:rPr>
        <w:t>ФЕДЕРАЛЬНОЕ ГОСУДАРСТВЕННОЕ БЮДЖЕТНОЕ ОБРАЗОВАТЕЛЬНОЕ</w:t>
      </w:r>
      <w:r w:rsidRPr="006637EF">
        <w:rPr>
          <w:spacing w:val="-67"/>
          <w:sz w:val="28"/>
          <w:szCs w:val="28"/>
          <w:u w:color="000000"/>
        </w:rPr>
        <w:t xml:space="preserve"> </w:t>
      </w:r>
      <w:r w:rsidRPr="006637EF">
        <w:rPr>
          <w:sz w:val="28"/>
          <w:szCs w:val="28"/>
          <w:u w:color="000000"/>
        </w:rPr>
        <w:t>УЧРЕЖДЕНИЕ</w:t>
      </w:r>
      <w:r w:rsidRPr="006637EF">
        <w:rPr>
          <w:spacing w:val="-1"/>
          <w:sz w:val="28"/>
          <w:szCs w:val="28"/>
          <w:u w:color="000000"/>
        </w:rPr>
        <w:t xml:space="preserve"> </w:t>
      </w:r>
      <w:r w:rsidRPr="006637EF">
        <w:rPr>
          <w:sz w:val="28"/>
          <w:szCs w:val="28"/>
          <w:u w:color="000000"/>
        </w:rPr>
        <w:t>ВЫСШЕГО ОБРАЗОВАНИЯ</w:t>
      </w:r>
    </w:p>
    <w:p w14:paraId="2459F07C" w14:textId="77777777" w:rsidR="003D0F16" w:rsidRPr="006637EF" w:rsidRDefault="003D0F16" w:rsidP="003D0F16">
      <w:pPr>
        <w:widowControl w:val="0"/>
        <w:autoSpaceDE w:val="0"/>
        <w:autoSpaceDN w:val="0"/>
        <w:spacing w:before="4"/>
        <w:ind w:right="208"/>
        <w:jc w:val="center"/>
        <w:rPr>
          <w:sz w:val="28"/>
          <w:szCs w:val="28"/>
          <w:u w:color="000000"/>
        </w:rPr>
      </w:pPr>
      <w:r w:rsidRPr="006637EF">
        <w:rPr>
          <w:sz w:val="28"/>
          <w:szCs w:val="28"/>
          <w:u w:color="000000"/>
        </w:rPr>
        <w:t>«ВЯТСКИЙ</w:t>
      </w:r>
      <w:r w:rsidRPr="006637EF">
        <w:rPr>
          <w:spacing w:val="-3"/>
          <w:sz w:val="28"/>
          <w:szCs w:val="28"/>
          <w:u w:color="000000"/>
        </w:rPr>
        <w:t xml:space="preserve"> </w:t>
      </w:r>
      <w:r w:rsidRPr="006637EF">
        <w:rPr>
          <w:sz w:val="28"/>
          <w:szCs w:val="28"/>
          <w:u w:color="000000"/>
        </w:rPr>
        <w:t>ГОСУДАРСТВЕННЫЙ</w:t>
      </w:r>
      <w:r w:rsidRPr="006637EF">
        <w:rPr>
          <w:spacing w:val="-2"/>
          <w:sz w:val="28"/>
          <w:szCs w:val="28"/>
          <w:u w:color="000000"/>
        </w:rPr>
        <w:t xml:space="preserve"> </w:t>
      </w:r>
      <w:r w:rsidRPr="006637EF">
        <w:rPr>
          <w:sz w:val="28"/>
          <w:szCs w:val="28"/>
          <w:u w:color="000000"/>
        </w:rPr>
        <w:t>УНИВЕРСИТЕТ»</w:t>
      </w:r>
    </w:p>
    <w:p w14:paraId="67D9C222" w14:textId="77E53B20" w:rsidR="003D0F16" w:rsidRPr="00901D79" w:rsidRDefault="003021B2" w:rsidP="00873967">
      <w:pPr>
        <w:pBdr>
          <w:top w:val="nil"/>
          <w:left w:val="nil"/>
          <w:bottom w:val="nil"/>
          <w:right w:val="nil"/>
          <w:between w:val="nil"/>
        </w:pBdr>
        <w:spacing w:before="120" w:line="360" w:lineRule="auto"/>
        <w:ind w:left="6520" w:right="-567" w:firstLine="560"/>
        <w:rPr>
          <w:color w:val="000000"/>
        </w:rPr>
      </w:pPr>
      <w:r>
        <w:rPr>
          <w:color w:val="000000"/>
        </w:rPr>
        <w:t>УТВЕРЖДАЮ</w:t>
      </w:r>
    </w:p>
    <w:p w14:paraId="27F98704" w14:textId="18747C87" w:rsidR="003D0F16" w:rsidRPr="00CB3491" w:rsidRDefault="00CB3491" w:rsidP="004F3487">
      <w:pPr>
        <w:pBdr>
          <w:top w:val="nil"/>
          <w:left w:val="nil"/>
          <w:bottom w:val="nil"/>
          <w:right w:val="nil"/>
          <w:between w:val="nil"/>
        </w:pBdr>
        <w:ind w:left="5670" w:right="-567" w:hanging="1559"/>
        <w:rPr>
          <w:color w:val="000000"/>
        </w:rPr>
      </w:pPr>
      <w:r>
        <w:rPr>
          <w:color w:val="000000"/>
        </w:rPr>
        <w:t>И.</w:t>
      </w:r>
      <w:r w:rsidR="00873967">
        <w:rPr>
          <w:color w:val="000000"/>
        </w:rPr>
        <w:t xml:space="preserve"> </w:t>
      </w:r>
      <w:r>
        <w:rPr>
          <w:color w:val="000000"/>
        </w:rPr>
        <w:t>о. з</w:t>
      </w:r>
      <w:r w:rsidR="003D0F16" w:rsidRPr="00901D79">
        <w:rPr>
          <w:color w:val="000000"/>
        </w:rPr>
        <w:t xml:space="preserve">ав. </w:t>
      </w:r>
      <w:r w:rsidR="00E87D7C">
        <w:rPr>
          <w:color w:val="000000"/>
        </w:rPr>
        <w:t>к</w:t>
      </w:r>
      <w:r w:rsidR="003D0F16" w:rsidRPr="00901D79">
        <w:rPr>
          <w:color w:val="000000"/>
        </w:rPr>
        <w:t>афедрой</w:t>
      </w:r>
      <w:r w:rsidR="00E87D7C">
        <w:rPr>
          <w:color w:val="000000"/>
        </w:rPr>
        <w:t xml:space="preserve"> САУ </w:t>
      </w:r>
      <w:r w:rsidR="00E87D7C" w:rsidRPr="00E87D7C">
        <w:rPr>
          <w:color w:val="000000"/>
          <w:u w:val="single"/>
        </w:rPr>
        <w:t> </w:t>
      </w:r>
      <w:r w:rsidR="00E87D7C">
        <w:rPr>
          <w:color w:val="000000"/>
          <w:u w:val="single"/>
        </w:rPr>
        <w:t>    </w:t>
      </w:r>
      <w:r w:rsidR="004F3487">
        <w:rPr>
          <w:color w:val="000000"/>
          <w:u w:val="single"/>
        </w:rPr>
        <w:t>  </w:t>
      </w:r>
      <w:r w:rsidR="00E87D7C">
        <w:rPr>
          <w:color w:val="000000"/>
          <w:u w:val="single"/>
        </w:rPr>
        <w:t>    </w:t>
      </w:r>
      <w:r w:rsidR="004F3487">
        <w:rPr>
          <w:color w:val="000000"/>
          <w:u w:val="single"/>
        </w:rPr>
        <w:t>   </w:t>
      </w:r>
      <w:r w:rsidR="00E87D7C">
        <w:rPr>
          <w:color w:val="000000"/>
          <w:u w:val="single"/>
        </w:rPr>
        <w:t>  </w:t>
      </w:r>
      <w:r w:rsidR="00E87D7C" w:rsidRPr="00E87D7C">
        <w:rPr>
          <w:color w:val="000000"/>
          <w:u w:val="single"/>
        </w:rPr>
        <w:t>      </w:t>
      </w:r>
      <w:r w:rsidR="003D0F16" w:rsidRPr="00901D79">
        <w:rPr>
          <w:color w:val="000000"/>
        </w:rPr>
        <w:t xml:space="preserve"> </w:t>
      </w:r>
      <w:r w:rsidRPr="00E87D7C">
        <w:rPr>
          <w:color w:val="000000"/>
          <w:u w:val="single"/>
        </w:rPr>
        <w:t>/Семеновых В. И./</w:t>
      </w:r>
    </w:p>
    <w:p w14:paraId="493129F8" w14:textId="1FC5DF5D" w:rsidR="004F3487" w:rsidRPr="004F3487" w:rsidRDefault="004F3487" w:rsidP="004F3487">
      <w:pPr>
        <w:pBdr>
          <w:top w:val="nil"/>
          <w:left w:val="nil"/>
          <w:bottom w:val="nil"/>
          <w:right w:val="nil"/>
          <w:between w:val="nil"/>
        </w:pBdr>
        <w:tabs>
          <w:tab w:val="left" w:pos="6804"/>
        </w:tabs>
        <w:ind w:left="6379" w:right="-567" w:firstLine="711"/>
        <w:rPr>
          <w:color w:val="000000"/>
          <w:szCs w:val="28"/>
          <w:vertAlign w:val="superscript"/>
        </w:rPr>
      </w:pPr>
      <w:r w:rsidRPr="004F3487">
        <w:rPr>
          <w:color w:val="000000"/>
          <w:szCs w:val="28"/>
          <w:vertAlign w:val="superscript"/>
        </w:rPr>
        <w:t xml:space="preserve">(подпись) </w:t>
      </w:r>
      <w:r>
        <w:rPr>
          <w:color w:val="000000"/>
          <w:szCs w:val="28"/>
          <w:vertAlign w:val="superscript"/>
        </w:rPr>
        <w:tab/>
      </w:r>
      <w:r>
        <w:rPr>
          <w:color w:val="000000"/>
          <w:szCs w:val="28"/>
          <w:vertAlign w:val="superscript"/>
        </w:rPr>
        <w:tab/>
        <w:t xml:space="preserve"> </w:t>
      </w:r>
      <w:r w:rsidRPr="004F3487">
        <w:rPr>
          <w:color w:val="000000"/>
          <w:szCs w:val="28"/>
          <w:vertAlign w:val="superscript"/>
        </w:rPr>
        <w:t>(</w:t>
      </w:r>
      <w:r>
        <w:rPr>
          <w:color w:val="000000"/>
          <w:szCs w:val="28"/>
          <w:vertAlign w:val="superscript"/>
        </w:rPr>
        <w:t>ФИО</w:t>
      </w:r>
      <w:r w:rsidRPr="004F3487">
        <w:rPr>
          <w:color w:val="000000"/>
          <w:szCs w:val="28"/>
          <w:vertAlign w:val="superscript"/>
        </w:rPr>
        <w:t xml:space="preserve">) </w:t>
      </w:r>
    </w:p>
    <w:p w14:paraId="2ABD772D" w14:textId="5C59ED3E" w:rsidR="003D0F16" w:rsidRPr="00901D79" w:rsidRDefault="003D0F16" w:rsidP="00873967">
      <w:pPr>
        <w:pBdr>
          <w:top w:val="nil"/>
          <w:left w:val="nil"/>
          <w:bottom w:val="nil"/>
          <w:right w:val="nil"/>
          <w:between w:val="nil"/>
        </w:pBdr>
        <w:ind w:left="6521" w:right="-567" w:firstLine="1417"/>
        <w:rPr>
          <w:rFonts w:ascii="Arial" w:eastAsia="Arial" w:hAnsi="Arial" w:cs="Arial"/>
          <w:color w:val="000000"/>
          <w:szCs w:val="28"/>
        </w:rPr>
      </w:pPr>
      <w:r w:rsidRPr="00901D79">
        <w:rPr>
          <w:color w:val="000000"/>
          <w:szCs w:val="28"/>
        </w:rPr>
        <w:t>«</w:t>
      </w:r>
      <w:r w:rsidR="003021B2" w:rsidRPr="003021B2">
        <w:rPr>
          <w:color w:val="000000"/>
          <w:u w:val="single"/>
        </w:rPr>
        <w:t>29</w:t>
      </w:r>
      <w:r w:rsidRPr="00901D79">
        <w:rPr>
          <w:color w:val="000000"/>
          <w:szCs w:val="28"/>
        </w:rPr>
        <w:t>»</w:t>
      </w:r>
      <w:r w:rsidRPr="00901D79">
        <w:rPr>
          <w:rFonts w:ascii="Arial" w:eastAsia="Arial" w:hAnsi="Arial" w:cs="Arial"/>
          <w:color w:val="000000"/>
          <w:szCs w:val="28"/>
        </w:rPr>
        <w:t xml:space="preserve"> </w:t>
      </w:r>
      <w:r w:rsidR="003021B2" w:rsidRPr="003021B2">
        <w:rPr>
          <w:color w:val="000000"/>
          <w:u w:val="single"/>
        </w:rPr>
        <w:t>апреля</w:t>
      </w:r>
      <w:r w:rsidRPr="00901D79">
        <w:rPr>
          <w:rFonts w:ascii="Arial" w:eastAsia="Arial" w:hAnsi="Arial" w:cs="Arial"/>
          <w:color w:val="000000"/>
          <w:szCs w:val="28"/>
        </w:rPr>
        <w:t xml:space="preserve"> </w:t>
      </w:r>
      <w:r w:rsidR="003021B2" w:rsidRPr="003021B2">
        <w:rPr>
          <w:color w:val="000000"/>
          <w:u w:val="single"/>
        </w:rPr>
        <w:t>2024</w:t>
      </w:r>
      <w:r w:rsidRPr="00901D79">
        <w:rPr>
          <w:rFonts w:ascii="Arial" w:eastAsia="Arial" w:hAnsi="Arial" w:cs="Arial"/>
          <w:color w:val="000000"/>
          <w:szCs w:val="28"/>
        </w:rPr>
        <w:t xml:space="preserve"> </w:t>
      </w:r>
      <w:r w:rsidRPr="00901D79">
        <w:rPr>
          <w:color w:val="000000"/>
          <w:szCs w:val="28"/>
        </w:rPr>
        <w:t>г</w:t>
      </w:r>
      <w:r w:rsidRPr="00901D79">
        <w:rPr>
          <w:rFonts w:ascii="Arial" w:eastAsia="Arial" w:hAnsi="Arial" w:cs="Arial"/>
          <w:color w:val="000000"/>
          <w:szCs w:val="28"/>
        </w:rPr>
        <w:t>.</w:t>
      </w:r>
    </w:p>
    <w:p w14:paraId="0BD2BBC0" w14:textId="77777777" w:rsidR="003D0F16" w:rsidRPr="00901D79" w:rsidRDefault="003D0F16" w:rsidP="003D0F16">
      <w:pPr>
        <w:pBdr>
          <w:top w:val="nil"/>
          <w:left w:val="nil"/>
          <w:bottom w:val="nil"/>
          <w:right w:val="nil"/>
          <w:between w:val="nil"/>
        </w:pBdr>
        <w:ind w:left="6660"/>
        <w:rPr>
          <w:rFonts w:ascii="Arial" w:eastAsia="Arial" w:hAnsi="Arial" w:cs="Arial"/>
          <w:color w:val="000000"/>
          <w:sz w:val="16"/>
          <w:szCs w:val="16"/>
        </w:rPr>
      </w:pPr>
    </w:p>
    <w:p w14:paraId="2E79703F" w14:textId="77777777" w:rsidR="003D0F16" w:rsidRPr="007A2855" w:rsidRDefault="003D0F16" w:rsidP="004F3487">
      <w:pPr>
        <w:keepNext/>
        <w:pBdr>
          <w:top w:val="nil"/>
          <w:left w:val="nil"/>
          <w:bottom w:val="nil"/>
          <w:right w:val="nil"/>
          <w:between w:val="nil"/>
        </w:pBdr>
        <w:spacing w:before="120"/>
        <w:jc w:val="center"/>
        <w:rPr>
          <w:b/>
          <w:color w:val="000000"/>
          <w:sz w:val="36"/>
          <w:szCs w:val="36"/>
        </w:rPr>
      </w:pPr>
      <w:r w:rsidRPr="007A2855">
        <w:rPr>
          <w:b/>
          <w:color w:val="000000"/>
          <w:sz w:val="36"/>
          <w:szCs w:val="36"/>
        </w:rPr>
        <w:t>ЗАДАНИЕ</w:t>
      </w:r>
    </w:p>
    <w:p w14:paraId="03D3DCE9" w14:textId="77777777" w:rsidR="003D0F16" w:rsidRPr="007A2855" w:rsidRDefault="003D0F16" w:rsidP="004F3487">
      <w:pPr>
        <w:pBdr>
          <w:top w:val="nil"/>
          <w:left w:val="nil"/>
          <w:bottom w:val="nil"/>
          <w:right w:val="nil"/>
          <w:between w:val="nil"/>
        </w:pBdr>
        <w:jc w:val="center"/>
        <w:rPr>
          <w:color w:val="000000"/>
          <w:sz w:val="36"/>
          <w:szCs w:val="36"/>
        </w:rPr>
      </w:pPr>
      <w:r w:rsidRPr="007A2855">
        <w:rPr>
          <w:b/>
          <w:color w:val="000000"/>
          <w:sz w:val="36"/>
          <w:szCs w:val="36"/>
        </w:rPr>
        <w:t>НА ВЫПУСКНУЮ КВАЛИФИКАЦИОННУЮ РАБОТУ</w:t>
      </w:r>
    </w:p>
    <w:p w14:paraId="71CE76B6" w14:textId="77777777" w:rsidR="003D0F16" w:rsidRPr="00901D79" w:rsidRDefault="003D0F16" w:rsidP="004F3487">
      <w:pPr>
        <w:pBdr>
          <w:top w:val="nil"/>
          <w:left w:val="nil"/>
          <w:bottom w:val="nil"/>
          <w:right w:val="nil"/>
          <w:between w:val="nil"/>
        </w:pBdr>
        <w:rPr>
          <w:color w:val="000000"/>
          <w:sz w:val="20"/>
          <w:szCs w:val="20"/>
        </w:rPr>
      </w:pPr>
    </w:p>
    <w:p w14:paraId="18AD1A6F" w14:textId="0518C970" w:rsidR="003D0F16" w:rsidRPr="003D0027" w:rsidRDefault="003D0F16" w:rsidP="004F3487">
      <w:pPr>
        <w:pBdr>
          <w:top w:val="nil"/>
          <w:left w:val="nil"/>
          <w:bottom w:val="nil"/>
          <w:right w:val="nil"/>
          <w:between w:val="nil"/>
        </w:pBdr>
        <w:spacing w:before="120"/>
        <w:jc w:val="both"/>
        <w:rPr>
          <w:color w:val="000000"/>
          <w:u w:val="single"/>
        </w:rPr>
      </w:pPr>
      <w:r w:rsidRPr="00D42F55">
        <w:rPr>
          <w:color w:val="000000"/>
          <w:sz w:val="28"/>
          <w:szCs w:val="28"/>
        </w:rPr>
        <w:t>Студенту</w:t>
      </w:r>
      <w:r w:rsidRPr="00901D79">
        <w:rPr>
          <w:color w:val="000000"/>
          <w:szCs w:val="28"/>
        </w:rPr>
        <w:t xml:space="preserve"> </w:t>
      </w:r>
      <w:r w:rsidR="00D173D9" w:rsidRPr="00D42F55">
        <w:rPr>
          <w:i/>
          <w:iCs/>
          <w:color w:val="000000"/>
          <w:sz w:val="28"/>
          <w:szCs w:val="28"/>
          <w:u w:val="single"/>
        </w:rPr>
        <w:t>Уткину Никите Андреевичу</w:t>
      </w:r>
      <w:r w:rsidRPr="00655B98">
        <w:rPr>
          <w:i/>
          <w:iCs/>
          <w:color w:val="000000"/>
          <w:u w:val="single"/>
        </w:rPr>
        <w:t>___________________________________</w:t>
      </w:r>
      <w:r w:rsidR="00277FF6">
        <w:rPr>
          <w:i/>
          <w:iCs/>
          <w:color w:val="000000"/>
          <w:u w:val="single"/>
        </w:rPr>
        <w:t>                      </w:t>
      </w:r>
    </w:p>
    <w:p w14:paraId="43EB509A" w14:textId="75950C0F" w:rsidR="00380371" w:rsidRDefault="003D0F16" w:rsidP="006F42FF">
      <w:pPr>
        <w:pBdr>
          <w:top w:val="nil"/>
          <w:left w:val="nil"/>
          <w:bottom w:val="nil"/>
          <w:right w:val="nil"/>
          <w:between w:val="nil"/>
        </w:pBdr>
        <w:spacing w:before="120"/>
        <w:ind w:right="-141"/>
        <w:jc w:val="both"/>
        <w:rPr>
          <w:i/>
          <w:iCs/>
          <w:color w:val="000000"/>
          <w:sz w:val="28"/>
          <w:szCs w:val="28"/>
          <w:u w:val="single"/>
        </w:rPr>
      </w:pPr>
      <w:r w:rsidRPr="00D42F55">
        <w:rPr>
          <w:color w:val="000000"/>
          <w:sz w:val="28"/>
          <w:szCs w:val="28"/>
        </w:rPr>
        <w:t>Тема</w:t>
      </w:r>
      <w:r w:rsidRPr="00901D79">
        <w:rPr>
          <w:color w:val="000000"/>
          <w:szCs w:val="28"/>
        </w:rPr>
        <w:t xml:space="preserve">: </w:t>
      </w:r>
      <w:r w:rsidR="00343406" w:rsidRPr="00D42F55">
        <w:rPr>
          <w:i/>
          <w:iCs/>
          <w:color w:val="000000"/>
          <w:sz w:val="28"/>
          <w:szCs w:val="28"/>
          <w:u w:val="single"/>
        </w:rPr>
        <w:t>Модернизация системы управления электрической печью отжига</w:t>
      </w:r>
      <w:r w:rsidR="00380371">
        <w:rPr>
          <w:i/>
          <w:iCs/>
          <w:color w:val="000000"/>
          <w:sz w:val="28"/>
          <w:szCs w:val="28"/>
          <w:u w:val="single"/>
        </w:rPr>
        <w:t>               </w:t>
      </w:r>
      <w:r w:rsidR="006F42FF">
        <w:rPr>
          <w:i/>
          <w:iCs/>
          <w:color w:val="000000"/>
          <w:sz w:val="28"/>
          <w:szCs w:val="28"/>
          <w:u w:val="single"/>
        </w:rPr>
        <w:t>     </w:t>
      </w:r>
    </w:p>
    <w:p w14:paraId="43DBC09B" w14:textId="40478504" w:rsidR="003D0F16" w:rsidRPr="00380371" w:rsidRDefault="00343406" w:rsidP="006F42FF">
      <w:pPr>
        <w:pBdr>
          <w:top w:val="nil"/>
          <w:left w:val="nil"/>
          <w:bottom w:val="nil"/>
          <w:right w:val="nil"/>
          <w:between w:val="nil"/>
        </w:pBdr>
        <w:spacing w:before="120"/>
        <w:jc w:val="both"/>
        <w:rPr>
          <w:i/>
          <w:iCs/>
          <w:color w:val="000000"/>
          <w:sz w:val="28"/>
          <w:szCs w:val="28"/>
          <w:u w:val="single"/>
        </w:rPr>
      </w:pPr>
      <w:r w:rsidRPr="00D42F55">
        <w:rPr>
          <w:i/>
          <w:iCs/>
          <w:color w:val="000000"/>
          <w:sz w:val="28"/>
          <w:szCs w:val="28"/>
          <w:u w:val="single"/>
        </w:rPr>
        <w:t>металла</w:t>
      </w:r>
      <w:r w:rsidR="003A675D">
        <w:rPr>
          <w:i/>
          <w:iCs/>
          <w:color w:val="000000"/>
          <w:sz w:val="28"/>
          <w:szCs w:val="28"/>
          <w:u w:val="single"/>
        </w:rPr>
        <w:t>                                                                                                                           </w:t>
      </w:r>
      <w:r w:rsidR="006F42FF">
        <w:rPr>
          <w:i/>
          <w:iCs/>
          <w:color w:val="000000"/>
          <w:sz w:val="28"/>
          <w:szCs w:val="28"/>
          <w:u w:val="single"/>
        </w:rPr>
        <w:t>      </w:t>
      </w:r>
    </w:p>
    <w:p w14:paraId="6078E18F" w14:textId="6E803777" w:rsidR="003D0F16" w:rsidRPr="00D42F55" w:rsidRDefault="003D0F16" w:rsidP="003D0F16">
      <w:pPr>
        <w:pBdr>
          <w:top w:val="nil"/>
          <w:left w:val="nil"/>
          <w:bottom w:val="nil"/>
          <w:right w:val="nil"/>
          <w:between w:val="nil"/>
        </w:pBdr>
        <w:spacing w:before="120"/>
        <w:rPr>
          <w:color w:val="000000"/>
          <w:sz w:val="28"/>
          <w:szCs w:val="28"/>
        </w:rPr>
      </w:pPr>
      <w:r w:rsidRPr="00901D79">
        <w:rPr>
          <w:color w:val="000000"/>
        </w:rPr>
        <w:tab/>
      </w:r>
      <w:r w:rsidRPr="00901D79">
        <w:rPr>
          <w:color w:val="000000"/>
        </w:rPr>
        <w:tab/>
      </w:r>
      <w:r w:rsidRPr="00D42F55">
        <w:rPr>
          <w:color w:val="000000"/>
          <w:sz w:val="28"/>
          <w:szCs w:val="28"/>
        </w:rPr>
        <w:t>(Утверждена приказом по университету от</w:t>
      </w:r>
      <w:r w:rsidR="0042445D">
        <w:rPr>
          <w:color w:val="000000"/>
          <w:sz w:val="28"/>
          <w:szCs w:val="28"/>
        </w:rPr>
        <w:t xml:space="preserve"> </w:t>
      </w:r>
      <w:r w:rsidR="002B2609">
        <w:rPr>
          <w:color w:val="000000"/>
          <w:sz w:val="28"/>
          <w:szCs w:val="28"/>
          <w:u w:val="single"/>
        </w:rPr>
        <w:t>2</w:t>
      </w:r>
      <w:r w:rsidR="000B7CC8">
        <w:rPr>
          <w:color w:val="000000"/>
          <w:sz w:val="28"/>
          <w:szCs w:val="28"/>
          <w:u w:val="single"/>
        </w:rPr>
        <w:t>0</w:t>
      </w:r>
      <w:r w:rsidR="002B2609">
        <w:rPr>
          <w:color w:val="000000"/>
          <w:sz w:val="28"/>
          <w:szCs w:val="28"/>
          <w:u w:val="single"/>
        </w:rPr>
        <w:t>.11.2023</w:t>
      </w:r>
      <w:r w:rsidRPr="00D42F55">
        <w:rPr>
          <w:color w:val="000000"/>
          <w:sz w:val="28"/>
          <w:szCs w:val="28"/>
        </w:rPr>
        <w:t xml:space="preserve">  № </w:t>
      </w:r>
      <w:r w:rsidR="002B2609">
        <w:rPr>
          <w:color w:val="000000"/>
          <w:sz w:val="28"/>
          <w:szCs w:val="28"/>
          <w:u w:val="single"/>
        </w:rPr>
        <w:t>13-02</w:t>
      </w:r>
      <w:r w:rsidR="002B2609" w:rsidRPr="002B2609">
        <w:rPr>
          <w:color w:val="000000"/>
          <w:sz w:val="28"/>
          <w:szCs w:val="28"/>
          <w:u w:val="single"/>
        </w:rPr>
        <w:t>/162/</w:t>
      </w:r>
      <w:proofErr w:type="gramStart"/>
      <w:r w:rsidR="002B2609" w:rsidRPr="002B2609">
        <w:rPr>
          <w:color w:val="000000"/>
          <w:sz w:val="28"/>
          <w:szCs w:val="28"/>
          <w:u w:val="single"/>
        </w:rPr>
        <w:t>3</w:t>
      </w:r>
      <w:r w:rsidRPr="00D42F55">
        <w:rPr>
          <w:color w:val="000000"/>
          <w:sz w:val="28"/>
          <w:szCs w:val="28"/>
        </w:rPr>
        <w:t xml:space="preserve"> )</w:t>
      </w:r>
      <w:proofErr w:type="gramEnd"/>
    </w:p>
    <w:p w14:paraId="18721054" w14:textId="0F3314C2" w:rsidR="003D0F16" w:rsidRPr="00901D79" w:rsidRDefault="003D0F16" w:rsidP="00ED01E0">
      <w:pPr>
        <w:pBdr>
          <w:top w:val="nil"/>
          <w:left w:val="nil"/>
          <w:bottom w:val="nil"/>
          <w:right w:val="nil"/>
          <w:between w:val="nil"/>
        </w:pBdr>
        <w:spacing w:before="240"/>
        <w:rPr>
          <w:color w:val="000000"/>
        </w:rPr>
      </w:pPr>
      <w:r w:rsidRPr="00203B67">
        <w:rPr>
          <w:color w:val="000000"/>
          <w:sz w:val="28"/>
          <w:szCs w:val="28"/>
        </w:rPr>
        <w:t>1. Исходные данные к ВКР</w:t>
      </w:r>
      <w:r w:rsidRPr="00901D79">
        <w:rPr>
          <w:color w:val="000000"/>
          <w:szCs w:val="28"/>
        </w:rPr>
        <w:t xml:space="preserve"> </w:t>
      </w:r>
      <w:r w:rsidRPr="00901D79">
        <w:rPr>
          <w:color w:val="000000"/>
        </w:rPr>
        <w:t>_____________________________________________________</w:t>
      </w:r>
    </w:p>
    <w:p w14:paraId="4B5986F4" w14:textId="0B9C504C" w:rsidR="007A42A0" w:rsidRPr="00D42F55" w:rsidRDefault="00F27AA2" w:rsidP="00ED01E0">
      <w:pPr>
        <w:pBdr>
          <w:top w:val="nil"/>
          <w:left w:val="nil"/>
          <w:bottom w:val="nil"/>
          <w:right w:val="nil"/>
          <w:between w:val="nil"/>
        </w:pBdr>
        <w:spacing w:before="120"/>
        <w:jc w:val="both"/>
        <w:rPr>
          <w:sz w:val="28"/>
          <w:szCs w:val="28"/>
          <w:u w:val="single"/>
        </w:rPr>
      </w:pPr>
      <w:r w:rsidRPr="00D42F55">
        <w:rPr>
          <w:color w:val="000000"/>
          <w:sz w:val="28"/>
          <w:szCs w:val="28"/>
          <w:u w:val="single"/>
        </w:rPr>
        <w:t>а</w:t>
      </w:r>
      <w:r w:rsidR="007A42A0" w:rsidRPr="00D42F55">
        <w:rPr>
          <w:color w:val="000000"/>
          <w:sz w:val="28"/>
          <w:szCs w:val="28"/>
          <w:u w:val="single"/>
        </w:rPr>
        <w:t>) Функциональные требования.</w:t>
      </w:r>
      <w:r w:rsidR="007A42A0" w:rsidRPr="00D42F55">
        <w:rPr>
          <w:sz w:val="28"/>
          <w:szCs w:val="28"/>
          <w:u w:val="single"/>
        </w:rPr>
        <w:t xml:space="preserve"> Система должна обеспечивать возможность точного контроля температуры на всех этапах процесса отжига, включая нагрев, выдержку при определенной температуре и контролируемое охлаждение. Это включает в себя автоматическое регулирование температуры. Система должна обеспечивать автоматическую подачу защитного газа для создания контролируемой атмосферы внутри печи. Регулирование подачи газа должно осуществляться на основе показаний датчиков давления и расхода газа. Необходимо обеспечить возможность проведения белого отжига металла для предотвращения окисления. Оператор должен иметь возможность мониторинга всех ключевых параметров процесса в реальном времени через интуитивно понятный графический интерфейс. Система должна записывать и хранить данные о процессе для последующего анализа и отчетности. Система должна обеспечивать сигнализацию при отклонении параметров процесса от заданных значений</w:t>
      </w:r>
      <w:r w:rsidR="00B92702">
        <w:rPr>
          <w:sz w:val="28"/>
          <w:szCs w:val="28"/>
          <w:u w:val="single"/>
        </w:rPr>
        <w:t>.                                                                                                         </w:t>
      </w:r>
      <w:r w:rsidR="00343406" w:rsidRPr="00D42F55">
        <w:rPr>
          <w:i/>
          <w:iCs/>
          <w:color w:val="000000"/>
          <w:sz w:val="28"/>
          <w:szCs w:val="28"/>
          <w:u w:val="single"/>
        </w:rPr>
        <w:t xml:space="preserve"> </w:t>
      </w:r>
    </w:p>
    <w:p w14:paraId="145092DA" w14:textId="6C05F855" w:rsidR="007A42A0" w:rsidRPr="00D42F55" w:rsidRDefault="00F27AA2" w:rsidP="00ED01E0">
      <w:pPr>
        <w:pBdr>
          <w:top w:val="nil"/>
          <w:left w:val="nil"/>
          <w:bottom w:val="nil"/>
          <w:right w:val="nil"/>
          <w:between w:val="nil"/>
        </w:pBdr>
        <w:spacing w:before="120"/>
        <w:jc w:val="both"/>
        <w:rPr>
          <w:color w:val="000000"/>
          <w:sz w:val="28"/>
          <w:szCs w:val="28"/>
          <w:u w:val="single"/>
        </w:rPr>
      </w:pPr>
      <w:r w:rsidRPr="00D42F55">
        <w:rPr>
          <w:sz w:val="28"/>
          <w:szCs w:val="28"/>
          <w:u w:val="single"/>
        </w:rPr>
        <w:t>б</w:t>
      </w:r>
      <w:r w:rsidR="007A42A0" w:rsidRPr="00D42F55">
        <w:rPr>
          <w:sz w:val="28"/>
          <w:szCs w:val="28"/>
          <w:u w:val="single"/>
        </w:rPr>
        <w:t>) Системные требования. Операционные системы: </w:t>
      </w:r>
      <w:r w:rsidR="00074F7B" w:rsidRPr="00D42F55">
        <w:rPr>
          <w:sz w:val="28"/>
          <w:szCs w:val="28"/>
          <w:u w:val="single"/>
          <w:lang w:val="en-US"/>
        </w:rPr>
        <w:t>Windows</w:t>
      </w:r>
      <w:r w:rsidR="00074F7B" w:rsidRPr="00D42F55">
        <w:rPr>
          <w:sz w:val="28"/>
          <w:szCs w:val="28"/>
          <w:u w:val="single"/>
        </w:rPr>
        <w:t xml:space="preserve"> 10 и выше. </w:t>
      </w:r>
      <w:r w:rsidR="00AF610C" w:rsidRPr="00D42F55">
        <w:rPr>
          <w:sz w:val="28"/>
          <w:szCs w:val="28"/>
          <w:u w:val="single"/>
        </w:rPr>
        <w:t>Коммуникационные интерфейсы</w:t>
      </w:r>
      <w:r w:rsidR="00074F7B" w:rsidRPr="00D42F55">
        <w:rPr>
          <w:sz w:val="28"/>
          <w:szCs w:val="28"/>
          <w:u w:val="single"/>
        </w:rPr>
        <w:t xml:space="preserve">: </w:t>
      </w:r>
      <w:r w:rsidR="00AF610C" w:rsidRPr="00D42F55">
        <w:rPr>
          <w:sz w:val="28"/>
          <w:szCs w:val="28"/>
          <w:u w:val="single"/>
        </w:rPr>
        <w:t xml:space="preserve">Ethernet для связи ПЛК с SCADA-системой и другими компонентами системы, а также поддержку протоколов </w:t>
      </w:r>
      <w:proofErr w:type="spellStart"/>
      <w:r w:rsidR="00AF610C" w:rsidRPr="00D42F55">
        <w:rPr>
          <w:sz w:val="28"/>
          <w:szCs w:val="28"/>
          <w:u w:val="single"/>
        </w:rPr>
        <w:t>Modbus</w:t>
      </w:r>
      <w:proofErr w:type="spellEnd"/>
      <w:r w:rsidR="00AF610C" w:rsidRPr="00D42F55">
        <w:rPr>
          <w:sz w:val="28"/>
          <w:szCs w:val="28"/>
          <w:u w:val="single"/>
        </w:rPr>
        <w:t xml:space="preserve"> TCP, OPC UA для обмена данными между компонентами предприятия.</w:t>
      </w:r>
      <w:r w:rsidR="007A42A0" w:rsidRPr="00D42F55">
        <w:rPr>
          <w:sz w:val="28"/>
          <w:szCs w:val="28"/>
          <w:u w:val="single"/>
        </w:rPr>
        <w:t xml:space="preserve"> </w:t>
      </w:r>
      <w:r w:rsidR="00AF610C" w:rsidRPr="00D42F55">
        <w:rPr>
          <w:sz w:val="28"/>
          <w:szCs w:val="28"/>
          <w:u w:val="single"/>
        </w:rPr>
        <w:t>П</w:t>
      </w:r>
      <w:r w:rsidR="007A42A0" w:rsidRPr="00D42F55">
        <w:rPr>
          <w:sz w:val="28"/>
          <w:szCs w:val="28"/>
          <w:u w:val="single"/>
        </w:rPr>
        <w:t>рограммное обеспечение</w:t>
      </w:r>
      <w:r w:rsidR="00AF610C" w:rsidRPr="00D42F55">
        <w:rPr>
          <w:sz w:val="28"/>
          <w:szCs w:val="28"/>
          <w:u w:val="single"/>
        </w:rPr>
        <w:t xml:space="preserve">: </w:t>
      </w:r>
      <w:r w:rsidR="007A42A0" w:rsidRPr="00D42F55">
        <w:rPr>
          <w:sz w:val="28"/>
          <w:szCs w:val="28"/>
          <w:u w:val="single"/>
        </w:rPr>
        <w:t>должно включать среду разработки для ПЛК для создания и отладки программного обеспечения управления, SCADA-систему для реализации интерфейсов мониторинга и визуализации данных, а также базы данных для хранения и анализа исторических данных о процессе отжига</w:t>
      </w:r>
      <w:r w:rsidR="00B92702">
        <w:rPr>
          <w:sz w:val="28"/>
          <w:szCs w:val="28"/>
          <w:u w:val="single"/>
        </w:rPr>
        <w:t>.                                                                                     </w:t>
      </w:r>
    </w:p>
    <w:p w14:paraId="46A065A6" w14:textId="77777777" w:rsidR="00ED01E0" w:rsidRDefault="00ED01E0" w:rsidP="00ED01E0">
      <w:pPr>
        <w:pBdr>
          <w:top w:val="nil"/>
          <w:left w:val="nil"/>
          <w:bottom w:val="nil"/>
          <w:right w:val="nil"/>
          <w:between w:val="nil"/>
        </w:pBdr>
        <w:spacing w:before="240"/>
        <w:ind w:left="-426" w:right="426"/>
        <w:rPr>
          <w:color w:val="000000"/>
          <w:sz w:val="28"/>
          <w:szCs w:val="28"/>
        </w:rPr>
      </w:pPr>
      <w:r>
        <w:rPr>
          <w:color w:val="000000"/>
          <w:sz w:val="28"/>
          <w:szCs w:val="28"/>
        </w:rPr>
        <w:br w:type="page"/>
      </w:r>
    </w:p>
    <w:p w14:paraId="360F032C" w14:textId="77777777" w:rsidR="00F45BCA" w:rsidRDefault="00F45BCA" w:rsidP="00ED01E0">
      <w:pPr>
        <w:pBdr>
          <w:top w:val="nil"/>
          <w:left w:val="nil"/>
          <w:bottom w:val="nil"/>
          <w:right w:val="nil"/>
          <w:between w:val="nil"/>
        </w:pBdr>
        <w:spacing w:before="240"/>
        <w:ind w:left="-426" w:right="426"/>
        <w:rPr>
          <w:color w:val="000000"/>
          <w:sz w:val="28"/>
          <w:szCs w:val="28"/>
        </w:rPr>
      </w:pPr>
    </w:p>
    <w:p w14:paraId="78C59DED" w14:textId="7FF294ED" w:rsidR="009132B4" w:rsidRPr="00A511AB" w:rsidRDefault="003D0F16" w:rsidP="000A3285">
      <w:pPr>
        <w:pBdr>
          <w:top w:val="nil"/>
          <w:left w:val="nil"/>
          <w:bottom w:val="nil"/>
          <w:right w:val="nil"/>
          <w:between w:val="nil"/>
        </w:pBdr>
        <w:spacing w:before="240"/>
        <w:ind w:left="-426" w:right="426"/>
        <w:jc w:val="both"/>
        <w:rPr>
          <w:color w:val="000000"/>
          <w:sz w:val="28"/>
          <w:szCs w:val="28"/>
          <w:u w:val="single"/>
        </w:rPr>
      </w:pPr>
      <w:r w:rsidRPr="00D42F55">
        <w:rPr>
          <w:color w:val="000000"/>
          <w:sz w:val="28"/>
          <w:szCs w:val="28"/>
        </w:rPr>
        <w:t xml:space="preserve">2. Содержание расчетно-пояснительной записки (перечень подлежащих разработке вопросов) </w:t>
      </w:r>
      <w:r w:rsidR="00D8548F" w:rsidRPr="00D42F55">
        <w:rPr>
          <w:color w:val="000000"/>
          <w:sz w:val="28"/>
          <w:szCs w:val="28"/>
          <w:u w:val="single"/>
        </w:rPr>
        <w:t>Обзор и анализ предметной области</w:t>
      </w:r>
      <w:r w:rsidRPr="00D42F55">
        <w:rPr>
          <w:color w:val="000000"/>
          <w:sz w:val="28"/>
          <w:szCs w:val="28"/>
          <w:u w:val="single"/>
        </w:rPr>
        <w:t>. Проектирование информационной системы. Описание прикладных процессов и моделирование информационной системы. Разработка моделей данных.</w:t>
      </w:r>
      <w:r w:rsidR="00650530" w:rsidRPr="00D42F55">
        <w:rPr>
          <w:color w:val="000000"/>
          <w:sz w:val="28"/>
          <w:szCs w:val="28"/>
          <w:u w:val="single"/>
        </w:rPr>
        <w:t xml:space="preserve"> </w:t>
      </w:r>
      <w:r w:rsidRPr="00D42F55">
        <w:rPr>
          <w:color w:val="000000"/>
          <w:sz w:val="28"/>
          <w:szCs w:val="28"/>
          <w:u w:val="single"/>
        </w:rPr>
        <w:t>Проектирование и моделирование архитектуры и программных средств. Программная реализация информационной системы.</w:t>
      </w:r>
      <w:r w:rsidR="00650530" w:rsidRPr="00D42F55">
        <w:rPr>
          <w:color w:val="000000"/>
          <w:sz w:val="28"/>
          <w:szCs w:val="28"/>
          <w:u w:val="single"/>
        </w:rPr>
        <w:t xml:space="preserve"> Обзор автоматизированной системы. Разработка схем алгоритмов программы.</w:t>
      </w:r>
      <w:r w:rsidRPr="00D42F55">
        <w:rPr>
          <w:color w:val="000000"/>
          <w:sz w:val="28"/>
          <w:szCs w:val="28"/>
          <w:u w:val="single"/>
        </w:rPr>
        <w:t xml:space="preserve"> Разработка пользовательских интерфейсов, реализация обработки</w:t>
      </w:r>
      <w:r w:rsidR="00460925">
        <w:rPr>
          <w:color w:val="000000"/>
          <w:sz w:val="28"/>
          <w:szCs w:val="28"/>
          <w:u w:val="single"/>
        </w:rPr>
        <w:t xml:space="preserve"> </w:t>
      </w:r>
      <w:r w:rsidRPr="00D42F55">
        <w:rPr>
          <w:color w:val="000000"/>
          <w:sz w:val="28"/>
          <w:szCs w:val="28"/>
          <w:u w:val="single"/>
        </w:rPr>
        <w:t>данны</w:t>
      </w:r>
      <w:r w:rsidR="00A511AB">
        <w:rPr>
          <w:color w:val="000000"/>
          <w:sz w:val="28"/>
          <w:szCs w:val="28"/>
          <w:u w:val="single"/>
        </w:rPr>
        <w:t>х.</w:t>
      </w:r>
      <w:r w:rsidR="00ED01E0">
        <w:rPr>
          <w:color w:val="000000"/>
          <w:sz w:val="28"/>
          <w:szCs w:val="28"/>
          <w:u w:val="single"/>
        </w:rPr>
        <w:t>             </w:t>
      </w:r>
    </w:p>
    <w:p w14:paraId="4185657F" w14:textId="32F193F3" w:rsidR="003D0F16" w:rsidRPr="00C94D75" w:rsidRDefault="003D0F16" w:rsidP="00ED01E0">
      <w:pPr>
        <w:pBdr>
          <w:top w:val="nil"/>
          <w:left w:val="nil"/>
          <w:bottom w:val="nil"/>
          <w:right w:val="nil"/>
          <w:between w:val="nil"/>
        </w:pBdr>
        <w:spacing w:before="240"/>
        <w:ind w:left="-426" w:right="426"/>
        <w:rPr>
          <w:color w:val="000000"/>
          <w:sz w:val="28"/>
          <w:szCs w:val="28"/>
        </w:rPr>
      </w:pPr>
      <w:r w:rsidRPr="00C94D75">
        <w:rPr>
          <w:color w:val="000000"/>
          <w:sz w:val="28"/>
          <w:szCs w:val="28"/>
        </w:rPr>
        <w:t xml:space="preserve">3. Задание по организационной и экономической части ВКР </w:t>
      </w:r>
    </w:p>
    <w:p w14:paraId="359387F6" w14:textId="0F66DD06" w:rsidR="003D0F16" w:rsidRPr="00C94D75" w:rsidRDefault="003D0F16" w:rsidP="000A3285">
      <w:pPr>
        <w:pBdr>
          <w:top w:val="nil"/>
          <w:left w:val="nil"/>
          <w:bottom w:val="nil"/>
          <w:right w:val="nil"/>
          <w:between w:val="nil"/>
        </w:pBdr>
        <w:spacing w:before="120"/>
        <w:ind w:left="-426" w:right="426"/>
        <w:jc w:val="both"/>
        <w:rPr>
          <w:color w:val="000000"/>
          <w:sz w:val="28"/>
          <w:szCs w:val="28"/>
          <w:u w:val="single"/>
        </w:rPr>
      </w:pPr>
      <w:r w:rsidRPr="00C94D75">
        <w:rPr>
          <w:color w:val="000000"/>
          <w:sz w:val="28"/>
          <w:szCs w:val="28"/>
          <w:u w:val="single"/>
        </w:rPr>
        <w:t>Расчёт затрат на создание информационной системы, цены и прибыли от ее реализации; расчёт выручки и прибыли от реализации информационной; расчёт затрат, связанных с внедрением и использованием информационной системы.</w:t>
      </w:r>
      <w:r w:rsidR="00ED01E0">
        <w:rPr>
          <w:color w:val="000000"/>
          <w:sz w:val="28"/>
          <w:szCs w:val="28"/>
          <w:u w:val="single"/>
        </w:rPr>
        <w:t>             </w:t>
      </w:r>
    </w:p>
    <w:p w14:paraId="77D3C580" w14:textId="58742BDA" w:rsidR="003D0F16" w:rsidRPr="00C94D75" w:rsidRDefault="003D0F16" w:rsidP="00CB7DD6">
      <w:pPr>
        <w:pBdr>
          <w:top w:val="nil"/>
          <w:left w:val="nil"/>
          <w:bottom w:val="nil"/>
          <w:right w:val="nil"/>
          <w:between w:val="nil"/>
        </w:pBdr>
        <w:spacing w:before="120"/>
        <w:ind w:left="-426" w:right="426"/>
        <w:rPr>
          <w:color w:val="000000"/>
          <w:sz w:val="28"/>
          <w:szCs w:val="28"/>
          <w:u w:val="single"/>
        </w:rPr>
      </w:pPr>
      <w:r w:rsidRPr="00C94D75">
        <w:rPr>
          <w:color w:val="000000"/>
          <w:sz w:val="28"/>
          <w:szCs w:val="28"/>
        </w:rPr>
        <w:t xml:space="preserve">4. Прочие разделы </w:t>
      </w:r>
      <w:r w:rsidR="00ED01E0">
        <w:rPr>
          <w:color w:val="000000"/>
          <w:sz w:val="28"/>
          <w:szCs w:val="28"/>
          <w:u w:val="single"/>
        </w:rPr>
        <w:t>                                                                                                               </w:t>
      </w:r>
    </w:p>
    <w:p w14:paraId="00AB06FD" w14:textId="316F3A7C" w:rsidR="003D0F16" w:rsidRPr="0050339D" w:rsidRDefault="003D0F16" w:rsidP="00CB7DD6">
      <w:pPr>
        <w:pBdr>
          <w:top w:val="nil"/>
          <w:left w:val="nil"/>
          <w:bottom w:val="nil"/>
          <w:right w:val="nil"/>
          <w:between w:val="nil"/>
        </w:pBdr>
        <w:spacing w:before="120"/>
        <w:ind w:left="-426" w:right="426"/>
        <w:rPr>
          <w:color w:val="000000"/>
          <w:sz w:val="28"/>
          <w:szCs w:val="28"/>
        </w:rPr>
      </w:pPr>
      <w:r w:rsidRPr="00C94D75">
        <w:rPr>
          <w:color w:val="000000"/>
          <w:sz w:val="28"/>
          <w:szCs w:val="28"/>
        </w:rPr>
        <w:t>5. Перечень графического материала (с точным указанием обязательных чертежей)</w:t>
      </w:r>
      <w:r w:rsidR="00ED01E0">
        <w:rPr>
          <w:color w:val="000000"/>
          <w:sz w:val="28"/>
          <w:szCs w:val="28"/>
          <w:u w:val="single"/>
        </w:rPr>
        <w:t>                                                                                                                              </w:t>
      </w:r>
    </w:p>
    <w:p w14:paraId="43A7C4F5" w14:textId="6F0703A9" w:rsidR="003D0F16" w:rsidRPr="00C94D75" w:rsidRDefault="003D0F16" w:rsidP="00CB7DD6">
      <w:pPr>
        <w:pBdr>
          <w:top w:val="nil"/>
          <w:left w:val="nil"/>
          <w:bottom w:val="nil"/>
          <w:right w:val="nil"/>
          <w:between w:val="nil"/>
        </w:pBdr>
        <w:spacing w:before="120"/>
        <w:ind w:left="-426" w:right="426"/>
        <w:rPr>
          <w:color w:val="000000"/>
          <w:sz w:val="28"/>
          <w:szCs w:val="28"/>
          <w:u w:val="single"/>
        </w:rPr>
      </w:pPr>
      <w:r w:rsidRPr="00C94D75">
        <w:rPr>
          <w:color w:val="000000"/>
          <w:sz w:val="28"/>
          <w:szCs w:val="28"/>
        </w:rPr>
        <w:t xml:space="preserve">6. </w:t>
      </w:r>
      <w:r w:rsidRPr="00ED01E0">
        <w:rPr>
          <w:color w:val="000000"/>
          <w:sz w:val="28"/>
          <w:szCs w:val="28"/>
        </w:rPr>
        <w:t>Руководитель и консультант по ВКР (с указанием фамилии, имени, отчества, места работы и должности)</w:t>
      </w:r>
      <w:r w:rsidR="00ED01E0">
        <w:rPr>
          <w:color w:val="000000"/>
          <w:sz w:val="28"/>
          <w:szCs w:val="28"/>
          <w:u w:val="single"/>
        </w:rPr>
        <w:t>                                                                                                     </w:t>
      </w:r>
      <w:r w:rsidRPr="00ED01E0">
        <w:rPr>
          <w:color w:val="000000"/>
          <w:sz w:val="28"/>
          <w:szCs w:val="28"/>
          <w:u w:val="single"/>
        </w:rPr>
        <w:t xml:space="preserve"> </w:t>
      </w:r>
    </w:p>
    <w:p w14:paraId="163BC0A6" w14:textId="7A414C84" w:rsidR="003D0F16" w:rsidRPr="00ED01E0" w:rsidRDefault="003D0F16" w:rsidP="00CB7DD6">
      <w:pPr>
        <w:pBdr>
          <w:top w:val="nil"/>
          <w:left w:val="nil"/>
          <w:bottom w:val="nil"/>
          <w:right w:val="nil"/>
          <w:between w:val="nil"/>
        </w:pBdr>
        <w:spacing w:before="120"/>
        <w:ind w:left="-426" w:right="426"/>
        <w:rPr>
          <w:color w:val="000000"/>
          <w:sz w:val="28"/>
          <w:szCs w:val="28"/>
          <w:u w:val="single"/>
        </w:rPr>
      </w:pPr>
      <w:r w:rsidRPr="00C94D75">
        <w:rPr>
          <w:color w:val="000000"/>
          <w:sz w:val="28"/>
          <w:szCs w:val="28"/>
        </w:rPr>
        <w:tab/>
      </w:r>
      <w:r w:rsidRPr="00ED01E0">
        <w:rPr>
          <w:color w:val="000000"/>
          <w:sz w:val="28"/>
          <w:szCs w:val="28"/>
          <w:u w:val="single"/>
        </w:rPr>
        <w:t xml:space="preserve">а) руководитель ВКР </w:t>
      </w:r>
      <w:r w:rsidR="00880164" w:rsidRPr="00ED01E0">
        <w:rPr>
          <w:color w:val="000000"/>
          <w:sz w:val="28"/>
          <w:szCs w:val="28"/>
          <w:u w:val="single"/>
        </w:rPr>
        <w:t>Семеновых</w:t>
      </w:r>
      <w:r w:rsidRPr="00ED01E0">
        <w:rPr>
          <w:color w:val="000000"/>
          <w:sz w:val="28"/>
          <w:szCs w:val="28"/>
          <w:u w:val="single"/>
        </w:rPr>
        <w:t xml:space="preserve"> В.</w:t>
      </w:r>
      <w:r w:rsidR="00880164" w:rsidRPr="00ED01E0">
        <w:rPr>
          <w:color w:val="000000"/>
          <w:sz w:val="28"/>
          <w:szCs w:val="28"/>
          <w:u w:val="single"/>
        </w:rPr>
        <w:t>И</w:t>
      </w:r>
      <w:r w:rsidRPr="00ED01E0">
        <w:rPr>
          <w:color w:val="000000"/>
          <w:sz w:val="28"/>
          <w:szCs w:val="28"/>
          <w:u w:val="single"/>
        </w:rPr>
        <w:t>.</w:t>
      </w:r>
      <w:r w:rsidR="00A222C0">
        <w:rPr>
          <w:color w:val="000000"/>
          <w:sz w:val="28"/>
          <w:szCs w:val="28"/>
          <w:u w:val="single"/>
        </w:rPr>
        <w:t>                                                                        </w:t>
      </w:r>
    </w:p>
    <w:p w14:paraId="1C774877" w14:textId="1946894F" w:rsidR="003D0F16" w:rsidRPr="00BB778A" w:rsidRDefault="003D0F16" w:rsidP="00CB7DD6">
      <w:pPr>
        <w:pBdr>
          <w:top w:val="nil"/>
          <w:left w:val="nil"/>
          <w:bottom w:val="nil"/>
          <w:right w:val="nil"/>
          <w:between w:val="nil"/>
        </w:pBdr>
        <w:spacing w:before="120"/>
        <w:ind w:left="-426" w:right="426"/>
        <w:rPr>
          <w:color w:val="000000"/>
          <w:sz w:val="28"/>
          <w:szCs w:val="28"/>
          <w:u w:val="single"/>
        </w:rPr>
      </w:pPr>
      <w:r w:rsidRPr="00ED01E0">
        <w:rPr>
          <w:color w:val="000000"/>
          <w:sz w:val="28"/>
          <w:szCs w:val="28"/>
          <w:u w:val="single"/>
        </w:rPr>
        <w:tab/>
        <w:t>б) консультант по организационно-экономической</w:t>
      </w:r>
      <w:r w:rsidR="00ED01E0">
        <w:rPr>
          <w:color w:val="000000"/>
          <w:sz w:val="28"/>
          <w:szCs w:val="28"/>
          <w:u w:val="single"/>
        </w:rPr>
        <w:t> </w:t>
      </w:r>
      <w:r w:rsidR="00952DB4" w:rsidRPr="00BB778A">
        <w:rPr>
          <w:color w:val="000000"/>
          <w:sz w:val="28"/>
          <w:szCs w:val="28"/>
          <w:u w:val="single"/>
        </w:rPr>
        <w:t>Семеновых</w:t>
      </w:r>
      <w:r w:rsidRPr="00BB778A">
        <w:rPr>
          <w:color w:val="000000"/>
          <w:sz w:val="28"/>
          <w:szCs w:val="28"/>
          <w:u w:val="single"/>
        </w:rPr>
        <w:t xml:space="preserve"> </w:t>
      </w:r>
      <w:r w:rsidR="00952DB4" w:rsidRPr="00BB778A">
        <w:rPr>
          <w:color w:val="000000"/>
          <w:sz w:val="28"/>
          <w:szCs w:val="28"/>
          <w:u w:val="single"/>
        </w:rPr>
        <w:t>В</w:t>
      </w:r>
      <w:r w:rsidRPr="00BB778A">
        <w:rPr>
          <w:color w:val="000000"/>
          <w:sz w:val="28"/>
          <w:szCs w:val="28"/>
          <w:u w:val="single"/>
        </w:rPr>
        <w:t>.</w:t>
      </w:r>
      <w:r w:rsidR="00952DB4" w:rsidRPr="00BB778A">
        <w:rPr>
          <w:color w:val="000000"/>
          <w:sz w:val="28"/>
          <w:szCs w:val="28"/>
          <w:u w:val="single"/>
        </w:rPr>
        <w:t>И</w:t>
      </w:r>
      <w:r w:rsidRPr="00BB778A">
        <w:rPr>
          <w:color w:val="000000"/>
          <w:sz w:val="28"/>
          <w:szCs w:val="28"/>
          <w:u w:val="single"/>
        </w:rPr>
        <w:t>.</w:t>
      </w:r>
      <w:r w:rsidR="00D277E6">
        <w:rPr>
          <w:color w:val="000000"/>
          <w:sz w:val="28"/>
          <w:szCs w:val="28"/>
          <w:u w:val="single"/>
        </w:rPr>
        <w:t>                      </w:t>
      </w:r>
    </w:p>
    <w:p w14:paraId="2723CE61" w14:textId="4FFCA5E8" w:rsidR="003D0F16" w:rsidRPr="00C94D75" w:rsidRDefault="003D0F16" w:rsidP="00CB7DD6">
      <w:pPr>
        <w:pBdr>
          <w:top w:val="nil"/>
          <w:left w:val="nil"/>
          <w:bottom w:val="nil"/>
          <w:right w:val="nil"/>
          <w:between w:val="nil"/>
        </w:pBdr>
        <w:spacing w:before="120"/>
        <w:ind w:left="-426" w:right="426"/>
        <w:rPr>
          <w:color w:val="000000"/>
          <w:sz w:val="28"/>
          <w:szCs w:val="28"/>
        </w:rPr>
      </w:pPr>
      <w:r w:rsidRPr="00C94D75">
        <w:rPr>
          <w:color w:val="000000"/>
          <w:sz w:val="28"/>
          <w:szCs w:val="28"/>
        </w:rPr>
        <w:t xml:space="preserve">7. Дата выдачи задания </w:t>
      </w:r>
      <w:r w:rsidRPr="00ED01E0">
        <w:rPr>
          <w:color w:val="000000"/>
          <w:sz w:val="28"/>
          <w:szCs w:val="28"/>
          <w:u w:val="single"/>
        </w:rPr>
        <w:t xml:space="preserve"> </w:t>
      </w:r>
      <w:r w:rsidR="00ED01E0">
        <w:rPr>
          <w:color w:val="000000"/>
          <w:sz w:val="28"/>
          <w:szCs w:val="28"/>
          <w:u w:val="single"/>
        </w:rPr>
        <w:t>                                                                                                    </w:t>
      </w:r>
      <w:r w:rsidR="00ED01E0" w:rsidRPr="00ED01E0">
        <w:rPr>
          <w:color w:val="000000"/>
          <w:sz w:val="28"/>
          <w:szCs w:val="28"/>
          <w:u w:val="single"/>
        </w:rPr>
        <w:t> </w:t>
      </w:r>
    </w:p>
    <w:p w14:paraId="23B12E37" w14:textId="0D35DBF2" w:rsidR="003D0F16" w:rsidRPr="00C94D75" w:rsidRDefault="003D0F16" w:rsidP="000A3285">
      <w:pPr>
        <w:pBdr>
          <w:top w:val="nil"/>
          <w:left w:val="nil"/>
          <w:bottom w:val="nil"/>
          <w:right w:val="nil"/>
          <w:between w:val="nil"/>
        </w:pBdr>
        <w:spacing w:before="120"/>
        <w:ind w:left="-426" w:right="426"/>
        <w:jc w:val="both"/>
        <w:rPr>
          <w:color w:val="000000"/>
          <w:sz w:val="28"/>
          <w:szCs w:val="28"/>
        </w:rPr>
      </w:pPr>
      <w:r w:rsidRPr="00C94D75">
        <w:rPr>
          <w:color w:val="000000"/>
          <w:sz w:val="28"/>
          <w:szCs w:val="28"/>
        </w:rPr>
        <w:tab/>
      </w:r>
      <w:r w:rsidRPr="00C94D75">
        <w:rPr>
          <w:color w:val="000000"/>
          <w:sz w:val="28"/>
          <w:szCs w:val="28"/>
        </w:rPr>
        <w:tab/>
        <w:t>Руководитель</w:t>
      </w:r>
      <w:r w:rsidR="00937CF4" w:rsidRPr="00937CF4">
        <w:rPr>
          <w:color w:val="000000"/>
          <w:sz w:val="28"/>
          <w:szCs w:val="28"/>
          <w:u w:val="single"/>
        </w:rPr>
        <w:t>                                                          </w:t>
      </w:r>
      <w:proofErr w:type="gramStart"/>
      <w:r w:rsidR="00937CF4" w:rsidRPr="00937CF4">
        <w:rPr>
          <w:color w:val="000000"/>
          <w:sz w:val="28"/>
          <w:szCs w:val="28"/>
          <w:u w:val="single"/>
        </w:rPr>
        <w:t> </w:t>
      </w:r>
      <w:r w:rsidR="00937CF4">
        <w:rPr>
          <w:color w:val="000000"/>
          <w:sz w:val="28"/>
          <w:szCs w:val="28"/>
          <w:u w:val="single"/>
        </w:rPr>
        <w:t xml:space="preserve"> </w:t>
      </w:r>
      <w:r w:rsidRPr="00C94D75">
        <w:rPr>
          <w:color w:val="000000"/>
          <w:sz w:val="28"/>
          <w:szCs w:val="28"/>
        </w:rPr>
        <w:t xml:space="preserve"> (</w:t>
      </w:r>
      <w:proofErr w:type="gramEnd"/>
      <w:r w:rsidRPr="00C94D75">
        <w:rPr>
          <w:color w:val="000000"/>
          <w:sz w:val="28"/>
          <w:szCs w:val="28"/>
        </w:rPr>
        <w:t>подпись)</w:t>
      </w:r>
    </w:p>
    <w:p w14:paraId="5F46B8B0" w14:textId="197887C4" w:rsidR="003D0F16" w:rsidRPr="00C94D75" w:rsidRDefault="003D0F16" w:rsidP="000A3285">
      <w:pPr>
        <w:pBdr>
          <w:top w:val="nil"/>
          <w:left w:val="nil"/>
          <w:bottom w:val="nil"/>
          <w:right w:val="nil"/>
          <w:between w:val="nil"/>
        </w:pBdr>
        <w:spacing w:before="120"/>
        <w:ind w:left="-426" w:right="426"/>
        <w:jc w:val="both"/>
        <w:rPr>
          <w:color w:val="000000"/>
          <w:sz w:val="28"/>
          <w:szCs w:val="28"/>
        </w:rPr>
      </w:pPr>
      <w:r w:rsidRPr="00C94D75">
        <w:rPr>
          <w:color w:val="000000"/>
          <w:sz w:val="28"/>
          <w:szCs w:val="28"/>
        </w:rPr>
        <w:tab/>
      </w:r>
      <w:r w:rsidRPr="00C94D75">
        <w:rPr>
          <w:color w:val="000000"/>
          <w:sz w:val="28"/>
          <w:szCs w:val="28"/>
        </w:rPr>
        <w:tab/>
        <w:t>Студент</w:t>
      </w:r>
      <w:r w:rsidR="00937CF4" w:rsidRPr="00937CF4">
        <w:rPr>
          <w:color w:val="000000"/>
          <w:sz w:val="28"/>
          <w:szCs w:val="28"/>
          <w:u w:val="single"/>
        </w:rPr>
        <w:t>                                                                    </w:t>
      </w:r>
      <w:proofErr w:type="gramStart"/>
      <w:r w:rsidR="00937CF4" w:rsidRPr="00937CF4">
        <w:rPr>
          <w:color w:val="000000"/>
          <w:sz w:val="28"/>
          <w:szCs w:val="28"/>
          <w:u w:val="single"/>
        </w:rPr>
        <w:t> </w:t>
      </w:r>
      <w:r w:rsidRPr="00C94D75">
        <w:rPr>
          <w:color w:val="000000"/>
          <w:sz w:val="28"/>
          <w:szCs w:val="28"/>
        </w:rPr>
        <w:t xml:space="preserve">  (</w:t>
      </w:r>
      <w:proofErr w:type="gramEnd"/>
      <w:r w:rsidRPr="00C94D75">
        <w:rPr>
          <w:color w:val="000000"/>
          <w:sz w:val="28"/>
          <w:szCs w:val="28"/>
        </w:rPr>
        <w:t>подпись)</w:t>
      </w:r>
    </w:p>
    <w:p w14:paraId="1A7D8B98" w14:textId="77777777" w:rsidR="003D0F16" w:rsidRPr="00901D79" w:rsidRDefault="003D0F16" w:rsidP="00ED01E0">
      <w:pPr>
        <w:pBdr>
          <w:top w:val="nil"/>
          <w:left w:val="nil"/>
          <w:bottom w:val="nil"/>
          <w:right w:val="nil"/>
          <w:between w:val="nil"/>
        </w:pBdr>
        <w:spacing w:before="60"/>
        <w:ind w:left="-426" w:right="426"/>
        <w:jc w:val="both"/>
        <w:rPr>
          <w:color w:val="000000"/>
        </w:rPr>
      </w:pPr>
    </w:p>
    <w:p w14:paraId="5D60F785" w14:textId="77777777" w:rsidR="003D0F16" w:rsidRPr="00901D79" w:rsidRDefault="003D0F16" w:rsidP="00ED01E0">
      <w:pPr>
        <w:keepNext/>
        <w:pBdr>
          <w:top w:val="nil"/>
          <w:left w:val="nil"/>
          <w:bottom w:val="nil"/>
          <w:right w:val="nil"/>
          <w:between w:val="nil"/>
        </w:pBdr>
        <w:spacing w:before="120"/>
        <w:ind w:left="-426" w:right="426"/>
        <w:jc w:val="center"/>
        <w:rPr>
          <w:b/>
          <w:smallCaps/>
          <w:color w:val="000000"/>
          <w:sz w:val="32"/>
          <w:szCs w:val="32"/>
        </w:rPr>
      </w:pPr>
      <w:r w:rsidRPr="00901D79">
        <w:rPr>
          <w:b/>
          <w:smallCaps/>
          <w:color w:val="000000"/>
          <w:sz w:val="32"/>
          <w:szCs w:val="32"/>
        </w:rPr>
        <w:t>КАЛЕНДАРНЫЙ ГРАФИК</w:t>
      </w:r>
    </w:p>
    <w:p w14:paraId="6C049716" w14:textId="77777777" w:rsidR="003D0F16" w:rsidRPr="00BC234C" w:rsidRDefault="003D0F16" w:rsidP="00ED01E0">
      <w:pPr>
        <w:pBdr>
          <w:top w:val="nil"/>
          <w:left w:val="nil"/>
          <w:bottom w:val="nil"/>
          <w:right w:val="nil"/>
          <w:between w:val="nil"/>
        </w:pBdr>
        <w:ind w:left="-426" w:right="426"/>
        <w:jc w:val="center"/>
        <w:rPr>
          <w:color w:val="000000"/>
          <w:sz w:val="28"/>
          <w:szCs w:val="28"/>
        </w:rPr>
      </w:pPr>
      <w:r w:rsidRPr="00BC234C">
        <w:rPr>
          <w:color w:val="000000"/>
          <w:sz w:val="28"/>
          <w:szCs w:val="28"/>
        </w:rPr>
        <w:t>работы над ВКР на весь период проектирования с указанием</w:t>
      </w:r>
    </w:p>
    <w:p w14:paraId="072504CE" w14:textId="77777777" w:rsidR="003D0F16" w:rsidRPr="00BC234C" w:rsidRDefault="003D0F16" w:rsidP="00ED01E0">
      <w:pPr>
        <w:pBdr>
          <w:top w:val="nil"/>
          <w:left w:val="nil"/>
          <w:bottom w:val="nil"/>
          <w:right w:val="nil"/>
          <w:between w:val="nil"/>
        </w:pBdr>
        <w:ind w:left="-426" w:right="426"/>
        <w:jc w:val="center"/>
        <w:rPr>
          <w:color w:val="000000"/>
          <w:sz w:val="28"/>
          <w:szCs w:val="28"/>
        </w:rPr>
      </w:pPr>
      <w:r w:rsidRPr="00BC234C">
        <w:rPr>
          <w:color w:val="000000"/>
          <w:sz w:val="28"/>
          <w:szCs w:val="28"/>
        </w:rPr>
        <w:t>объема выполнения и трудоемкости отдельных этапов по месяцам</w:t>
      </w:r>
    </w:p>
    <w:p w14:paraId="32361633" w14:textId="77777777" w:rsidR="003D0F16" w:rsidRPr="00901D79" w:rsidRDefault="003D0F16" w:rsidP="00ED01E0">
      <w:pPr>
        <w:pBdr>
          <w:top w:val="nil"/>
          <w:left w:val="nil"/>
          <w:bottom w:val="nil"/>
          <w:right w:val="nil"/>
          <w:between w:val="nil"/>
        </w:pBdr>
        <w:ind w:left="-426" w:right="426"/>
        <w:rPr>
          <w:color w:val="000000"/>
          <w:sz w:val="20"/>
          <w:szCs w:val="20"/>
        </w:rPr>
      </w:pPr>
    </w:p>
    <w:p w14:paraId="5FFE6151" w14:textId="7B0A047A" w:rsidR="003D0F16" w:rsidRPr="00E40389" w:rsidRDefault="003D0F16" w:rsidP="00ED01E0">
      <w:pPr>
        <w:pBdr>
          <w:top w:val="nil"/>
          <w:left w:val="nil"/>
          <w:bottom w:val="nil"/>
          <w:right w:val="nil"/>
          <w:between w:val="nil"/>
        </w:pBdr>
        <w:tabs>
          <w:tab w:val="left" w:pos="8364"/>
        </w:tabs>
        <w:spacing w:before="120"/>
        <w:ind w:left="-426" w:right="426"/>
        <w:rPr>
          <w:color w:val="000000"/>
          <w:sz w:val="28"/>
          <w:szCs w:val="28"/>
        </w:rPr>
      </w:pPr>
      <w:r w:rsidRPr="00E40389">
        <w:rPr>
          <w:color w:val="000000"/>
          <w:sz w:val="28"/>
          <w:szCs w:val="28"/>
        </w:rPr>
        <w:t>1.</w:t>
      </w:r>
      <w:r w:rsidRPr="00E40389">
        <w:rPr>
          <w:sz w:val="28"/>
          <w:szCs w:val="28"/>
        </w:rPr>
        <w:t xml:space="preserve"> </w:t>
      </w:r>
      <w:r w:rsidRPr="00E40389">
        <w:rPr>
          <w:sz w:val="28"/>
          <w:szCs w:val="28"/>
          <w:u w:val="single"/>
        </w:rPr>
        <w:t>Обзор и анализ</w:t>
      </w:r>
      <w:r w:rsidRPr="00E40389">
        <w:rPr>
          <w:spacing w:val="-6"/>
          <w:sz w:val="28"/>
          <w:szCs w:val="28"/>
          <w:u w:val="single"/>
        </w:rPr>
        <w:t xml:space="preserve"> </w:t>
      </w:r>
      <w:r w:rsidRPr="00E40389">
        <w:rPr>
          <w:sz w:val="28"/>
          <w:szCs w:val="28"/>
          <w:u w:val="single"/>
        </w:rPr>
        <w:t>предметной</w:t>
      </w:r>
      <w:r w:rsidRPr="00E40389">
        <w:rPr>
          <w:spacing w:val="-7"/>
          <w:sz w:val="28"/>
          <w:szCs w:val="28"/>
          <w:u w:val="single"/>
        </w:rPr>
        <w:t xml:space="preserve"> </w:t>
      </w:r>
      <w:r w:rsidRPr="00E40389">
        <w:rPr>
          <w:sz w:val="28"/>
          <w:szCs w:val="28"/>
          <w:u w:val="single"/>
        </w:rPr>
        <w:t>области</w:t>
      </w:r>
      <w:r w:rsidR="00ED01E0">
        <w:rPr>
          <w:sz w:val="28"/>
          <w:szCs w:val="28"/>
          <w:u w:val="single"/>
        </w:rPr>
        <w:t>                                                        </w:t>
      </w:r>
      <w:r w:rsidR="0083432E" w:rsidRPr="0083432E">
        <w:rPr>
          <w:sz w:val="28"/>
          <w:szCs w:val="28"/>
          <w:u w:val="single"/>
        </w:rPr>
        <w:t>29</w:t>
      </w:r>
      <w:r w:rsidRPr="00E40389">
        <w:rPr>
          <w:sz w:val="28"/>
          <w:szCs w:val="28"/>
          <w:u w:val="single"/>
        </w:rPr>
        <w:t>.0</w:t>
      </w:r>
      <w:r w:rsidR="0083432E" w:rsidRPr="0083432E">
        <w:rPr>
          <w:sz w:val="28"/>
          <w:szCs w:val="28"/>
          <w:u w:val="single"/>
        </w:rPr>
        <w:t>4</w:t>
      </w:r>
      <w:r w:rsidRPr="00E40389">
        <w:rPr>
          <w:sz w:val="28"/>
          <w:szCs w:val="28"/>
          <w:u w:val="single"/>
        </w:rPr>
        <w:t>.</w:t>
      </w:r>
      <w:r w:rsidRPr="00ED01E0">
        <w:rPr>
          <w:sz w:val="28"/>
          <w:szCs w:val="28"/>
          <w:u w:val="single"/>
        </w:rPr>
        <w:t>2024</w:t>
      </w:r>
      <w:r w:rsidRPr="00ED01E0">
        <w:rPr>
          <w:color w:val="000000"/>
          <w:sz w:val="28"/>
          <w:szCs w:val="28"/>
          <w:u w:val="single"/>
        </w:rPr>
        <w:t xml:space="preserve"> г.</w:t>
      </w:r>
    </w:p>
    <w:p w14:paraId="3CE84282" w14:textId="6EA5C4FE" w:rsidR="003D0F16" w:rsidRPr="00E40389" w:rsidRDefault="003D0F16" w:rsidP="00ED01E0">
      <w:pPr>
        <w:pBdr>
          <w:top w:val="nil"/>
          <w:left w:val="nil"/>
          <w:bottom w:val="nil"/>
          <w:right w:val="nil"/>
          <w:between w:val="nil"/>
        </w:pBdr>
        <w:tabs>
          <w:tab w:val="left" w:pos="8364"/>
        </w:tabs>
        <w:spacing w:before="120"/>
        <w:ind w:left="-426" w:right="426"/>
        <w:rPr>
          <w:color w:val="000000"/>
          <w:sz w:val="28"/>
          <w:szCs w:val="28"/>
        </w:rPr>
      </w:pPr>
      <w:r w:rsidRPr="00E40389">
        <w:rPr>
          <w:color w:val="000000"/>
          <w:sz w:val="28"/>
          <w:szCs w:val="28"/>
        </w:rPr>
        <w:t>2.</w:t>
      </w:r>
      <w:r w:rsidRPr="00E40389">
        <w:rPr>
          <w:sz w:val="28"/>
          <w:szCs w:val="28"/>
        </w:rPr>
        <w:t xml:space="preserve"> </w:t>
      </w:r>
      <w:r w:rsidR="002100A3" w:rsidRPr="00E40389">
        <w:rPr>
          <w:color w:val="000000"/>
          <w:sz w:val="28"/>
          <w:szCs w:val="28"/>
          <w:u w:val="single"/>
        </w:rPr>
        <w:t>Проектирование информационной системы</w:t>
      </w:r>
      <w:r w:rsidR="00ED01E0">
        <w:rPr>
          <w:sz w:val="28"/>
          <w:szCs w:val="28"/>
          <w:u w:val="single"/>
        </w:rPr>
        <w:t>                                           </w:t>
      </w:r>
      <w:r w:rsidR="0083432E" w:rsidRPr="0083432E">
        <w:rPr>
          <w:sz w:val="28"/>
          <w:szCs w:val="28"/>
          <w:u w:val="single"/>
        </w:rPr>
        <w:t>30</w:t>
      </w:r>
      <w:r w:rsidRPr="00E40389">
        <w:rPr>
          <w:sz w:val="28"/>
          <w:szCs w:val="28"/>
          <w:u w:val="single"/>
        </w:rPr>
        <w:t>.0</w:t>
      </w:r>
      <w:r w:rsidR="0083432E">
        <w:rPr>
          <w:sz w:val="28"/>
          <w:szCs w:val="28"/>
          <w:u w:val="single"/>
        </w:rPr>
        <w:t>4</w:t>
      </w:r>
      <w:r w:rsidRPr="00E40389">
        <w:rPr>
          <w:sz w:val="28"/>
          <w:szCs w:val="28"/>
          <w:u w:val="single"/>
        </w:rPr>
        <w:t>.2024 г.</w:t>
      </w:r>
    </w:p>
    <w:p w14:paraId="354C4626" w14:textId="47E7C44F" w:rsidR="003D0F16" w:rsidRPr="00E40389" w:rsidRDefault="003D0F16" w:rsidP="00ED01E0">
      <w:pPr>
        <w:pBdr>
          <w:top w:val="nil"/>
          <w:left w:val="nil"/>
          <w:bottom w:val="nil"/>
          <w:right w:val="nil"/>
          <w:between w:val="nil"/>
        </w:pBdr>
        <w:tabs>
          <w:tab w:val="left" w:pos="8364"/>
        </w:tabs>
        <w:spacing w:before="120"/>
        <w:ind w:left="-426" w:right="426"/>
        <w:rPr>
          <w:color w:val="000000"/>
          <w:sz w:val="28"/>
          <w:szCs w:val="28"/>
        </w:rPr>
      </w:pPr>
      <w:r w:rsidRPr="00E40389">
        <w:rPr>
          <w:color w:val="000000"/>
          <w:sz w:val="28"/>
          <w:szCs w:val="28"/>
        </w:rPr>
        <w:t xml:space="preserve">3. </w:t>
      </w:r>
      <w:r w:rsidR="0083432E">
        <w:rPr>
          <w:color w:val="000000"/>
          <w:sz w:val="28"/>
          <w:szCs w:val="28"/>
          <w:u w:val="single"/>
        </w:rPr>
        <w:t>Анализ</w:t>
      </w:r>
      <w:r w:rsidR="002100A3">
        <w:rPr>
          <w:color w:val="000000"/>
          <w:sz w:val="28"/>
          <w:szCs w:val="28"/>
          <w:u w:val="single"/>
        </w:rPr>
        <w:t xml:space="preserve"> автоматизированной системы</w:t>
      </w:r>
      <w:r w:rsidR="00ED01E0">
        <w:rPr>
          <w:color w:val="000000"/>
          <w:sz w:val="28"/>
          <w:szCs w:val="28"/>
          <w:u w:val="single"/>
        </w:rPr>
        <w:t>                                                     </w:t>
      </w:r>
      <w:r w:rsidR="0083432E">
        <w:rPr>
          <w:color w:val="000000"/>
          <w:sz w:val="28"/>
          <w:szCs w:val="28"/>
          <w:u w:val="single"/>
        </w:rPr>
        <w:t>15</w:t>
      </w:r>
      <w:r w:rsidRPr="00E40389">
        <w:rPr>
          <w:color w:val="000000"/>
          <w:sz w:val="28"/>
          <w:szCs w:val="28"/>
          <w:u w:val="single"/>
        </w:rPr>
        <w:t>.05.2024 г.</w:t>
      </w:r>
    </w:p>
    <w:p w14:paraId="4A2C003D" w14:textId="102AA76C" w:rsidR="003D0F16" w:rsidRPr="00E40389" w:rsidRDefault="003D0F16" w:rsidP="00ED01E0">
      <w:pPr>
        <w:pBdr>
          <w:top w:val="nil"/>
          <w:left w:val="nil"/>
          <w:bottom w:val="nil"/>
          <w:right w:val="nil"/>
          <w:between w:val="nil"/>
        </w:pBdr>
        <w:tabs>
          <w:tab w:val="left" w:pos="8364"/>
        </w:tabs>
        <w:spacing w:before="120"/>
        <w:ind w:left="-426" w:right="426"/>
        <w:rPr>
          <w:color w:val="000000"/>
          <w:sz w:val="28"/>
          <w:szCs w:val="28"/>
        </w:rPr>
      </w:pPr>
      <w:r w:rsidRPr="00E40389">
        <w:rPr>
          <w:color w:val="000000"/>
          <w:sz w:val="28"/>
          <w:szCs w:val="28"/>
        </w:rPr>
        <w:t xml:space="preserve">4. </w:t>
      </w:r>
      <w:r w:rsidRPr="00E40389">
        <w:rPr>
          <w:color w:val="000000"/>
          <w:sz w:val="28"/>
          <w:szCs w:val="28"/>
          <w:u w:val="single"/>
        </w:rPr>
        <w:t xml:space="preserve">Программная реализация и отладка </w:t>
      </w:r>
      <w:r w:rsidR="00ED01E0">
        <w:rPr>
          <w:color w:val="000000"/>
          <w:sz w:val="28"/>
          <w:szCs w:val="28"/>
          <w:u w:val="single"/>
        </w:rPr>
        <w:t>                                                        </w:t>
      </w:r>
      <w:r w:rsidR="0083432E">
        <w:rPr>
          <w:color w:val="000000"/>
          <w:sz w:val="28"/>
          <w:szCs w:val="28"/>
          <w:u w:val="single"/>
        </w:rPr>
        <w:t>20</w:t>
      </w:r>
      <w:r w:rsidRPr="00E40389">
        <w:rPr>
          <w:color w:val="000000"/>
          <w:sz w:val="28"/>
          <w:szCs w:val="28"/>
          <w:u w:val="single"/>
        </w:rPr>
        <w:t>.05.2024 г.</w:t>
      </w:r>
    </w:p>
    <w:p w14:paraId="1511F53C" w14:textId="736AA772" w:rsidR="003D0F16" w:rsidRPr="00E40389" w:rsidRDefault="003D0F16" w:rsidP="00ED01E0">
      <w:pPr>
        <w:pBdr>
          <w:top w:val="nil"/>
          <w:left w:val="nil"/>
          <w:bottom w:val="nil"/>
          <w:right w:val="nil"/>
          <w:between w:val="nil"/>
        </w:pBdr>
        <w:tabs>
          <w:tab w:val="left" w:pos="8364"/>
        </w:tabs>
        <w:spacing w:before="120"/>
        <w:ind w:left="-426" w:right="426"/>
        <w:rPr>
          <w:color w:val="000000"/>
          <w:sz w:val="28"/>
          <w:szCs w:val="28"/>
        </w:rPr>
      </w:pPr>
      <w:r w:rsidRPr="00E40389">
        <w:rPr>
          <w:color w:val="000000"/>
          <w:sz w:val="28"/>
          <w:szCs w:val="28"/>
        </w:rPr>
        <w:t xml:space="preserve">5. </w:t>
      </w:r>
      <w:r w:rsidRPr="00E40389">
        <w:rPr>
          <w:color w:val="000000"/>
          <w:sz w:val="28"/>
          <w:szCs w:val="28"/>
          <w:u w:val="single"/>
        </w:rPr>
        <w:t xml:space="preserve">Оформление ПЗ и графической части </w:t>
      </w:r>
      <w:r w:rsidR="00ED01E0">
        <w:rPr>
          <w:color w:val="000000"/>
          <w:sz w:val="28"/>
          <w:szCs w:val="28"/>
          <w:u w:val="single"/>
        </w:rPr>
        <w:t>                                                     </w:t>
      </w:r>
      <w:r w:rsidRPr="00E40389">
        <w:rPr>
          <w:color w:val="000000"/>
          <w:sz w:val="28"/>
          <w:szCs w:val="28"/>
          <w:u w:val="single"/>
        </w:rPr>
        <w:t>2</w:t>
      </w:r>
      <w:r w:rsidR="00B52E4E" w:rsidRPr="001D18A6">
        <w:rPr>
          <w:color w:val="000000"/>
          <w:sz w:val="28"/>
          <w:szCs w:val="28"/>
          <w:u w:val="single"/>
        </w:rPr>
        <w:t>8</w:t>
      </w:r>
      <w:r w:rsidRPr="00E40389">
        <w:rPr>
          <w:color w:val="000000"/>
          <w:sz w:val="28"/>
          <w:szCs w:val="28"/>
          <w:u w:val="single"/>
        </w:rPr>
        <w:t>.05.2024 г.</w:t>
      </w:r>
    </w:p>
    <w:p w14:paraId="6CF9C6CD" w14:textId="6403739A" w:rsidR="003D0F16" w:rsidRPr="00E40389" w:rsidRDefault="003D0F16" w:rsidP="00ED01E0">
      <w:pPr>
        <w:pBdr>
          <w:top w:val="nil"/>
          <w:left w:val="nil"/>
          <w:bottom w:val="nil"/>
          <w:right w:val="nil"/>
          <w:between w:val="nil"/>
        </w:pBdr>
        <w:spacing w:before="120"/>
        <w:ind w:left="-426" w:right="426"/>
        <w:rPr>
          <w:color w:val="000000"/>
          <w:sz w:val="28"/>
          <w:szCs w:val="28"/>
          <w:u w:val="single"/>
        </w:rPr>
      </w:pPr>
      <w:r w:rsidRPr="00E40389">
        <w:rPr>
          <w:color w:val="000000"/>
          <w:sz w:val="28"/>
          <w:szCs w:val="28"/>
        </w:rPr>
        <w:t xml:space="preserve">6. Даты: предзащиты ВКР </w:t>
      </w:r>
      <w:r w:rsidR="00D8659D">
        <w:rPr>
          <w:color w:val="000000"/>
          <w:sz w:val="28"/>
          <w:szCs w:val="28"/>
        </w:rPr>
        <w:t> </w:t>
      </w:r>
      <w:r w:rsidR="00D8659D">
        <w:rPr>
          <w:color w:val="000000"/>
          <w:sz w:val="28"/>
          <w:szCs w:val="28"/>
          <w:u w:val="single"/>
        </w:rPr>
        <w:t>                            </w:t>
      </w:r>
      <w:r w:rsidRPr="00E40389">
        <w:rPr>
          <w:color w:val="000000"/>
          <w:sz w:val="28"/>
          <w:szCs w:val="28"/>
        </w:rPr>
        <w:t xml:space="preserve"> защиты </w:t>
      </w:r>
      <w:r w:rsidR="00D8659D">
        <w:rPr>
          <w:color w:val="000000"/>
          <w:sz w:val="28"/>
          <w:szCs w:val="28"/>
          <w:u w:val="single"/>
        </w:rPr>
        <w:t>                                       </w:t>
      </w:r>
    </w:p>
    <w:p w14:paraId="49B43E86" w14:textId="759EACF0" w:rsidR="003D0F16" w:rsidRPr="00E40389" w:rsidRDefault="003D0F16" w:rsidP="002265D3">
      <w:pPr>
        <w:pBdr>
          <w:top w:val="nil"/>
          <w:left w:val="nil"/>
          <w:bottom w:val="nil"/>
          <w:right w:val="nil"/>
          <w:between w:val="nil"/>
        </w:pBdr>
        <w:spacing w:before="240"/>
        <w:ind w:left="-425" w:right="425"/>
        <w:jc w:val="center"/>
        <w:rPr>
          <w:color w:val="000000"/>
          <w:sz w:val="28"/>
          <w:szCs w:val="28"/>
        </w:rPr>
      </w:pPr>
      <w:r w:rsidRPr="00E40389">
        <w:rPr>
          <w:color w:val="000000"/>
          <w:sz w:val="28"/>
          <w:szCs w:val="28"/>
        </w:rPr>
        <w:t xml:space="preserve">Руководитель </w:t>
      </w:r>
      <w:r w:rsidR="00D8659D">
        <w:rPr>
          <w:color w:val="000000"/>
          <w:sz w:val="28"/>
          <w:szCs w:val="28"/>
        </w:rPr>
        <w:t> </w:t>
      </w:r>
      <w:r w:rsidR="00D8659D">
        <w:rPr>
          <w:color w:val="000000"/>
          <w:sz w:val="28"/>
          <w:szCs w:val="28"/>
          <w:u w:val="single"/>
        </w:rPr>
        <w:t>                                        </w:t>
      </w:r>
      <w:proofErr w:type="gramStart"/>
      <w:r w:rsidR="00D8659D">
        <w:rPr>
          <w:color w:val="000000"/>
          <w:sz w:val="28"/>
          <w:szCs w:val="28"/>
          <w:u w:val="single"/>
        </w:rPr>
        <w:t>  </w:t>
      </w:r>
      <w:r w:rsidR="00D8659D">
        <w:rPr>
          <w:color w:val="000000"/>
          <w:sz w:val="28"/>
          <w:szCs w:val="28"/>
        </w:rPr>
        <w:t> </w:t>
      </w:r>
      <w:r w:rsidRPr="00E40389">
        <w:rPr>
          <w:color w:val="000000"/>
          <w:sz w:val="28"/>
          <w:szCs w:val="28"/>
        </w:rPr>
        <w:t>(</w:t>
      </w:r>
      <w:proofErr w:type="gramEnd"/>
      <w:r w:rsidRPr="00E40389">
        <w:rPr>
          <w:color w:val="000000"/>
          <w:sz w:val="28"/>
          <w:szCs w:val="28"/>
        </w:rPr>
        <w:t>подпись)</w:t>
      </w:r>
    </w:p>
    <w:p w14:paraId="122F573D" w14:textId="77777777" w:rsidR="002B549B" w:rsidRPr="00A77A4D" w:rsidRDefault="002B549B" w:rsidP="008B748A">
      <w:pPr>
        <w:pBdr>
          <w:top w:val="nil"/>
          <w:left w:val="nil"/>
          <w:bottom w:val="nil"/>
          <w:right w:val="nil"/>
          <w:between w:val="nil"/>
        </w:pBdr>
        <w:spacing w:before="120"/>
        <w:ind w:right="426"/>
        <w:rPr>
          <w:color w:val="000000"/>
          <w:sz w:val="2"/>
          <w:szCs w:val="2"/>
        </w:rPr>
      </w:pPr>
    </w:p>
    <w:p w14:paraId="11C8DA1F" w14:textId="4ECEBBAC" w:rsidR="003D0F16" w:rsidRPr="00E40389" w:rsidRDefault="003D0F16" w:rsidP="00F6705D">
      <w:pPr>
        <w:pBdr>
          <w:top w:val="nil"/>
          <w:left w:val="nil"/>
          <w:bottom w:val="nil"/>
          <w:right w:val="nil"/>
          <w:between w:val="nil"/>
        </w:pBdr>
        <w:ind w:left="-426" w:right="426"/>
        <w:jc w:val="center"/>
        <w:rPr>
          <w:color w:val="000000"/>
          <w:sz w:val="28"/>
          <w:szCs w:val="28"/>
        </w:rPr>
      </w:pPr>
      <w:r w:rsidRPr="00E40389">
        <w:rPr>
          <w:color w:val="000000"/>
          <w:sz w:val="28"/>
          <w:szCs w:val="28"/>
        </w:rPr>
        <w:t xml:space="preserve">Студент         </w:t>
      </w:r>
      <w:r w:rsidRPr="00E40389">
        <w:rPr>
          <w:color w:val="000000"/>
          <w:sz w:val="28"/>
          <w:szCs w:val="28"/>
          <w:u w:val="single"/>
        </w:rPr>
        <w:t xml:space="preserve"> </w:t>
      </w:r>
      <w:r w:rsidR="00D8659D">
        <w:rPr>
          <w:color w:val="000000"/>
          <w:sz w:val="28"/>
          <w:szCs w:val="28"/>
          <w:u w:val="single"/>
        </w:rPr>
        <w:t>                                          </w:t>
      </w:r>
      <w:proofErr w:type="gramStart"/>
      <w:r w:rsidR="00D8659D">
        <w:rPr>
          <w:color w:val="000000"/>
          <w:sz w:val="28"/>
          <w:szCs w:val="28"/>
          <w:u w:val="single"/>
        </w:rPr>
        <w:t>  </w:t>
      </w:r>
      <w:r w:rsidR="00D8659D" w:rsidRPr="00D8659D">
        <w:rPr>
          <w:color w:val="000000"/>
          <w:sz w:val="28"/>
          <w:szCs w:val="28"/>
        </w:rPr>
        <w:t xml:space="preserve"> </w:t>
      </w:r>
      <w:r w:rsidRPr="00E40389">
        <w:rPr>
          <w:color w:val="000000"/>
          <w:sz w:val="28"/>
          <w:szCs w:val="28"/>
        </w:rPr>
        <w:t>(</w:t>
      </w:r>
      <w:proofErr w:type="gramEnd"/>
      <w:r w:rsidRPr="00E40389">
        <w:rPr>
          <w:color w:val="000000"/>
          <w:sz w:val="28"/>
          <w:szCs w:val="28"/>
        </w:rPr>
        <w:t>подпись)</w:t>
      </w:r>
      <w:r w:rsidR="00F361CD">
        <w:rPr>
          <w:color w:val="000000"/>
          <w:sz w:val="28"/>
          <w:szCs w:val="28"/>
        </w:rPr>
        <w:br w:type="page"/>
      </w:r>
    </w:p>
    <w:p w14:paraId="12B62440" w14:textId="6B92B30F" w:rsidR="00E70EE5" w:rsidRDefault="00E70EE5" w:rsidP="00E70EE5">
      <w:pPr>
        <w:tabs>
          <w:tab w:val="left" w:pos="8080"/>
        </w:tabs>
        <w:spacing w:after="200" w:line="276" w:lineRule="auto"/>
        <w:rPr>
          <w:szCs w:val="28"/>
        </w:rPr>
        <w:sectPr w:rsidR="00E70EE5" w:rsidSect="00E40389">
          <w:footerReference w:type="default" r:id="rId10"/>
          <w:headerReference w:type="first" r:id="rId11"/>
          <w:footerReference w:type="first" r:id="rId12"/>
          <w:pgSz w:w="11906" w:h="16838" w:code="9"/>
          <w:pgMar w:top="494" w:right="707" w:bottom="1134" w:left="1134" w:header="709" w:footer="709" w:gutter="0"/>
          <w:cols w:space="708"/>
          <w:titlePg/>
          <w:docGrid w:linePitch="381"/>
        </w:sectPr>
      </w:pPr>
    </w:p>
    <w:p w14:paraId="691CA59B" w14:textId="73B17963" w:rsidR="000A1405" w:rsidRPr="00E15DB9" w:rsidRDefault="000A1405" w:rsidP="00407053">
      <w:pPr>
        <w:jc w:val="center"/>
        <w:rPr>
          <w:b/>
          <w:bCs/>
          <w:sz w:val="32"/>
          <w:szCs w:val="32"/>
        </w:rPr>
      </w:pPr>
      <w:bookmarkStart w:id="1" w:name="_Toc90412625"/>
      <w:bookmarkStart w:id="2" w:name="_Toc90823610"/>
      <w:bookmarkStart w:id="3" w:name="_Toc138610893"/>
      <w:bookmarkStart w:id="4" w:name="_Toc138612952"/>
      <w:bookmarkStart w:id="5" w:name="_Toc138707358"/>
      <w:bookmarkStart w:id="6" w:name="_Toc138707497"/>
      <w:bookmarkStart w:id="7" w:name="_Toc138720654"/>
      <w:bookmarkStart w:id="8" w:name="_Toc153805978"/>
      <w:bookmarkStart w:id="9" w:name="_Toc153818591"/>
      <w:bookmarkStart w:id="10" w:name="_Toc153819219"/>
      <w:bookmarkStart w:id="11" w:name="_Toc153837268"/>
      <w:bookmarkStart w:id="12" w:name="_Toc153909411"/>
      <w:bookmarkStart w:id="13" w:name="_Toc163654650"/>
      <w:bookmarkStart w:id="14" w:name="_Toc164497920"/>
      <w:bookmarkStart w:id="15" w:name="_Toc164498489"/>
      <w:r w:rsidRPr="00E15DB9">
        <w:rPr>
          <w:b/>
          <w:bCs/>
          <w:sz w:val="32"/>
          <w:szCs w:val="32"/>
        </w:rPr>
        <w:lastRenderedPageBreak/>
        <w:t>Реферат</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0B0A24FF" w14:textId="77777777" w:rsidR="000A1405" w:rsidRPr="00165FA3" w:rsidRDefault="000A1405" w:rsidP="008D5885">
      <w:pPr>
        <w:spacing w:after="24"/>
        <w:ind w:right="33"/>
        <w:rPr>
          <w:rFonts w:ascii="Calibri" w:eastAsia="Calibri" w:hAnsi="Calibri" w:cs="Calibri"/>
          <w:color w:val="000000"/>
          <w:sz w:val="22"/>
        </w:rPr>
      </w:pPr>
      <w:r w:rsidRPr="00165FA3">
        <w:rPr>
          <w:color w:val="000000"/>
        </w:rPr>
        <w:t xml:space="preserve"> </w:t>
      </w:r>
    </w:p>
    <w:p w14:paraId="0EBF713F" w14:textId="08A59C6F" w:rsidR="000A1405" w:rsidRPr="00A77A4D" w:rsidRDefault="000A1405" w:rsidP="00F45BCA">
      <w:pPr>
        <w:spacing w:after="183" w:line="360" w:lineRule="auto"/>
        <w:ind w:left="851" w:right="451" w:firstLine="567"/>
        <w:jc w:val="both"/>
        <w:rPr>
          <w:rFonts w:ascii="Calibri" w:eastAsia="Calibri" w:hAnsi="Calibri" w:cs="Calibri"/>
          <w:color w:val="FF0000"/>
          <w:sz w:val="28"/>
          <w:szCs w:val="28"/>
        </w:rPr>
      </w:pPr>
      <w:r w:rsidRPr="006F3C63">
        <w:rPr>
          <w:sz w:val="28"/>
          <w:szCs w:val="28"/>
        </w:rPr>
        <w:t xml:space="preserve">Уткин Н. А. </w:t>
      </w:r>
      <w:r w:rsidR="00D4798A" w:rsidRPr="006F3C63">
        <w:rPr>
          <w:sz w:val="28"/>
          <w:szCs w:val="28"/>
        </w:rPr>
        <w:t>Модернизация</w:t>
      </w:r>
      <w:r w:rsidRPr="006F3C63">
        <w:rPr>
          <w:sz w:val="28"/>
          <w:szCs w:val="28"/>
        </w:rPr>
        <w:t xml:space="preserve"> системы управления электрическ</w:t>
      </w:r>
      <w:r w:rsidR="00D4798A" w:rsidRPr="006F3C63">
        <w:rPr>
          <w:sz w:val="28"/>
          <w:szCs w:val="28"/>
        </w:rPr>
        <w:t>ой</w:t>
      </w:r>
      <w:r w:rsidRPr="006F3C63">
        <w:rPr>
          <w:sz w:val="28"/>
          <w:szCs w:val="28"/>
        </w:rPr>
        <w:t xml:space="preserve"> печ</w:t>
      </w:r>
      <w:r w:rsidR="00D4798A" w:rsidRPr="006F3C63">
        <w:rPr>
          <w:sz w:val="28"/>
          <w:szCs w:val="28"/>
        </w:rPr>
        <w:t xml:space="preserve">ью </w:t>
      </w:r>
      <w:r w:rsidRPr="006F3C63">
        <w:rPr>
          <w:sz w:val="28"/>
          <w:szCs w:val="28"/>
        </w:rPr>
        <w:t>отжига металла</w:t>
      </w:r>
      <w:r w:rsidR="00F45BCA">
        <w:rPr>
          <w:sz w:val="28"/>
          <w:szCs w:val="28"/>
        </w:rPr>
        <w:t>:</w:t>
      </w:r>
      <w:r w:rsidRPr="006F3C63">
        <w:rPr>
          <w:sz w:val="28"/>
          <w:szCs w:val="28"/>
        </w:rPr>
        <w:t xml:space="preserve"> ТПЖА.</w:t>
      </w:r>
      <w:bookmarkStart w:id="16" w:name="_Hlk90721405"/>
      <w:r w:rsidR="00016153" w:rsidRPr="006F3C63">
        <w:rPr>
          <w:sz w:val="28"/>
          <w:szCs w:val="28"/>
        </w:rPr>
        <w:t>090302</w:t>
      </w:r>
      <w:r w:rsidRPr="006F3C63">
        <w:rPr>
          <w:sz w:val="28"/>
          <w:szCs w:val="28"/>
        </w:rPr>
        <w:t>.</w:t>
      </w:r>
      <w:bookmarkEnd w:id="16"/>
      <w:r w:rsidRPr="006F3C63">
        <w:rPr>
          <w:sz w:val="28"/>
          <w:szCs w:val="28"/>
        </w:rPr>
        <w:t xml:space="preserve">182 ПЗ: </w:t>
      </w:r>
      <w:r w:rsidR="00D4798A" w:rsidRPr="006F3C63">
        <w:rPr>
          <w:sz w:val="28"/>
          <w:szCs w:val="28"/>
        </w:rPr>
        <w:t>Выпускная квалификационная работа</w:t>
      </w:r>
      <w:r w:rsidR="008737EC">
        <w:rPr>
          <w:sz w:val="28"/>
          <w:szCs w:val="28"/>
        </w:rPr>
        <w:t xml:space="preserve"> </w:t>
      </w:r>
      <w:r w:rsidRPr="006F3C63">
        <w:rPr>
          <w:sz w:val="28"/>
          <w:szCs w:val="28"/>
        </w:rPr>
        <w:t xml:space="preserve">/ </w:t>
      </w:r>
      <w:proofErr w:type="spellStart"/>
      <w:r w:rsidRPr="006F3C63">
        <w:rPr>
          <w:sz w:val="28"/>
          <w:szCs w:val="28"/>
        </w:rPr>
        <w:t>ВятГУ</w:t>
      </w:r>
      <w:proofErr w:type="spellEnd"/>
      <w:r w:rsidRPr="006F3C63">
        <w:rPr>
          <w:sz w:val="28"/>
          <w:szCs w:val="28"/>
        </w:rPr>
        <w:t>, каф. САУ;</w:t>
      </w:r>
      <w:r w:rsidR="00D4798A" w:rsidRPr="006F3C63">
        <w:rPr>
          <w:sz w:val="28"/>
          <w:szCs w:val="28"/>
        </w:rPr>
        <w:t xml:space="preserve"> рук. </w:t>
      </w:r>
      <w:r w:rsidR="00016153" w:rsidRPr="006F3C63">
        <w:rPr>
          <w:sz w:val="28"/>
          <w:szCs w:val="28"/>
        </w:rPr>
        <w:t>Семеновых</w:t>
      </w:r>
      <w:r w:rsidRPr="006F3C63">
        <w:rPr>
          <w:sz w:val="28"/>
          <w:szCs w:val="28"/>
        </w:rPr>
        <w:t xml:space="preserve"> В. </w:t>
      </w:r>
      <w:r w:rsidR="00016153" w:rsidRPr="006F3C63">
        <w:rPr>
          <w:sz w:val="28"/>
          <w:szCs w:val="28"/>
        </w:rPr>
        <w:t>И</w:t>
      </w:r>
      <w:r w:rsidRPr="006F3C63">
        <w:rPr>
          <w:sz w:val="28"/>
          <w:szCs w:val="28"/>
        </w:rPr>
        <w:t xml:space="preserve">. – Киров, 2024. ПЗ </w:t>
      </w:r>
      <w:r w:rsidR="00D4798A" w:rsidRPr="004C03EB">
        <w:rPr>
          <w:sz w:val="28"/>
          <w:szCs w:val="28"/>
        </w:rPr>
        <w:t>9</w:t>
      </w:r>
      <w:r w:rsidR="004C03EB" w:rsidRPr="004C03EB">
        <w:rPr>
          <w:sz w:val="28"/>
          <w:szCs w:val="28"/>
        </w:rPr>
        <w:t>8</w:t>
      </w:r>
      <w:r w:rsidRPr="004C03EB">
        <w:rPr>
          <w:sz w:val="28"/>
          <w:szCs w:val="28"/>
        </w:rPr>
        <w:t xml:space="preserve"> с.</w:t>
      </w:r>
      <w:r w:rsidR="000A11F4" w:rsidRPr="004C03EB">
        <w:rPr>
          <w:sz w:val="28"/>
          <w:szCs w:val="28"/>
        </w:rPr>
        <w:t>,</w:t>
      </w:r>
      <w:r w:rsidR="00E826A0" w:rsidRPr="004C03EB">
        <w:rPr>
          <w:sz w:val="28"/>
          <w:szCs w:val="28"/>
        </w:rPr>
        <w:t xml:space="preserve"> 30 </w:t>
      </w:r>
      <w:r w:rsidR="000A11F4" w:rsidRPr="004C03EB">
        <w:rPr>
          <w:sz w:val="28"/>
          <w:szCs w:val="28"/>
        </w:rPr>
        <w:t>рис., 1</w:t>
      </w:r>
      <w:r w:rsidR="00E826A0" w:rsidRPr="004C03EB">
        <w:rPr>
          <w:sz w:val="28"/>
          <w:szCs w:val="28"/>
        </w:rPr>
        <w:t>2</w:t>
      </w:r>
      <w:r w:rsidR="000A11F4" w:rsidRPr="004C03EB">
        <w:rPr>
          <w:sz w:val="28"/>
          <w:szCs w:val="28"/>
        </w:rPr>
        <w:t xml:space="preserve"> источников, 11 прил.,</w:t>
      </w:r>
      <w:r w:rsidR="00C3198F" w:rsidRPr="004C03EB">
        <w:rPr>
          <w:sz w:val="28"/>
          <w:szCs w:val="28"/>
        </w:rPr>
        <w:t xml:space="preserve"> </w:t>
      </w:r>
      <w:r w:rsidR="00C2326F" w:rsidRPr="004C03EB">
        <w:rPr>
          <w:sz w:val="28"/>
          <w:szCs w:val="28"/>
        </w:rPr>
        <w:t xml:space="preserve">9 </w:t>
      </w:r>
      <w:r w:rsidR="000A11F4" w:rsidRPr="004C03EB">
        <w:rPr>
          <w:sz w:val="28"/>
          <w:szCs w:val="28"/>
        </w:rPr>
        <w:t>табл.</w:t>
      </w:r>
    </w:p>
    <w:p w14:paraId="745A588B" w14:textId="11881B60" w:rsidR="000A1405" w:rsidRPr="00B3045C" w:rsidRDefault="000A1405" w:rsidP="00027DDB">
      <w:pPr>
        <w:spacing w:line="360" w:lineRule="auto"/>
        <w:ind w:firstLine="851"/>
        <w:jc w:val="both"/>
        <w:rPr>
          <w:color w:val="FF0000"/>
          <w:sz w:val="28"/>
          <w:szCs w:val="28"/>
        </w:rPr>
      </w:pPr>
      <w:r w:rsidRPr="00B3045C">
        <w:rPr>
          <w:sz w:val="28"/>
          <w:szCs w:val="28"/>
        </w:rPr>
        <w:t xml:space="preserve">ТЕХНОЛОГИЧЕСКИЙ ПРОЦЕСС, АСУТП, SCADA-СИСТЕМА, ПЛК, </w:t>
      </w:r>
      <w:r w:rsidRPr="00B3045C">
        <w:rPr>
          <w:sz w:val="28"/>
          <w:szCs w:val="28"/>
          <w:lang w:val="en-US"/>
        </w:rPr>
        <w:t>CODESYS</w:t>
      </w:r>
      <w:r w:rsidR="00016153" w:rsidRPr="00B3045C">
        <w:rPr>
          <w:sz w:val="28"/>
          <w:szCs w:val="28"/>
        </w:rPr>
        <w:t>, БАЗА ДАННЫХ</w:t>
      </w:r>
      <w:r w:rsidR="00352027">
        <w:rPr>
          <w:sz w:val="28"/>
          <w:szCs w:val="28"/>
        </w:rPr>
        <w:t xml:space="preserve">, </w:t>
      </w:r>
      <w:r w:rsidRPr="00B3045C">
        <w:rPr>
          <w:sz w:val="28"/>
          <w:szCs w:val="28"/>
        </w:rPr>
        <w:t>ДАТЧИК, ИСПОЛНИТЕЛЬНЫЙ МЕХАНИЗМ, ЭЛЕКТРИЧЕСКАЯ ПЕЧЬ, МУФЕЛЬ.</w:t>
      </w:r>
    </w:p>
    <w:p w14:paraId="4903B46C" w14:textId="6180B7F9" w:rsidR="000A1405" w:rsidRPr="00B3045C" w:rsidRDefault="000A1405" w:rsidP="000A1405">
      <w:pPr>
        <w:pStyle w:val="Default"/>
        <w:spacing w:line="360" w:lineRule="auto"/>
        <w:ind w:firstLine="851"/>
        <w:jc w:val="both"/>
        <w:rPr>
          <w:rFonts w:eastAsiaTheme="minorHAnsi"/>
          <w:color w:val="auto"/>
          <w:sz w:val="28"/>
          <w:szCs w:val="28"/>
          <w:lang w:eastAsia="en-US"/>
        </w:rPr>
      </w:pPr>
      <w:r w:rsidRPr="00B3045C">
        <w:rPr>
          <w:rFonts w:eastAsiaTheme="minorHAnsi"/>
          <w:color w:val="auto"/>
          <w:sz w:val="28"/>
          <w:szCs w:val="28"/>
          <w:lang w:eastAsia="en-US"/>
        </w:rPr>
        <w:t>Объект</w:t>
      </w:r>
      <w:r w:rsidR="008F7169">
        <w:rPr>
          <w:rFonts w:eastAsiaTheme="minorHAnsi"/>
          <w:color w:val="auto"/>
          <w:sz w:val="28"/>
          <w:szCs w:val="28"/>
          <w:lang w:eastAsia="en-US"/>
        </w:rPr>
        <w:t xml:space="preserve"> </w:t>
      </w:r>
      <w:r w:rsidRPr="00B3045C">
        <w:rPr>
          <w:rFonts w:eastAsiaTheme="minorHAnsi"/>
          <w:color w:val="auto"/>
          <w:sz w:val="28"/>
          <w:szCs w:val="28"/>
          <w:lang w:eastAsia="en-US"/>
        </w:rPr>
        <w:t xml:space="preserve">исследования </w:t>
      </w:r>
      <w:r w:rsidR="008F7169">
        <w:rPr>
          <w:rFonts w:eastAsiaTheme="minorHAnsi"/>
          <w:color w:val="auto"/>
          <w:sz w:val="28"/>
          <w:szCs w:val="28"/>
          <w:lang w:eastAsia="en-US"/>
        </w:rPr>
        <w:t>и разработки – система управления электрической печью отжига металла.</w:t>
      </w:r>
    </w:p>
    <w:p w14:paraId="1F6247B7" w14:textId="384A20A8" w:rsidR="000A1405" w:rsidRPr="00B3045C" w:rsidRDefault="000A1405" w:rsidP="00807B1B">
      <w:pPr>
        <w:pStyle w:val="aff"/>
        <w:rPr>
          <w:rFonts w:eastAsiaTheme="minorHAnsi"/>
          <w:szCs w:val="28"/>
          <w:lang w:eastAsia="en-US"/>
        </w:rPr>
      </w:pPr>
      <w:r w:rsidRPr="00B3045C">
        <w:rPr>
          <w:rFonts w:eastAsiaTheme="minorHAnsi"/>
          <w:szCs w:val="28"/>
          <w:lang w:eastAsia="en-US"/>
        </w:rPr>
        <w:t xml:space="preserve">Цель работы – </w:t>
      </w:r>
      <w:r w:rsidR="00807B1B">
        <w:t>решение проблемы</w:t>
      </w:r>
      <w:r w:rsidR="00807B1B" w:rsidRPr="003524F9">
        <w:t xml:space="preserve"> </w:t>
      </w:r>
      <w:r w:rsidR="00807B1B">
        <w:t>процесса отжига металла</w:t>
      </w:r>
      <w:r w:rsidR="00807B1B" w:rsidRPr="003524F9">
        <w:t xml:space="preserve"> для достижения требуемых механических свойств и качества металла</w:t>
      </w:r>
      <w:r w:rsidR="00807B1B">
        <w:t xml:space="preserve"> путем модернизации</w:t>
      </w:r>
      <w:r w:rsidR="00807B1B" w:rsidRPr="003524F9">
        <w:t xml:space="preserve"> системы управления</w:t>
      </w:r>
      <w:r w:rsidR="00807B1B">
        <w:t xml:space="preserve"> электрической печью процесса отжига металла. </w:t>
      </w:r>
    </w:p>
    <w:p w14:paraId="4C7F7888" w14:textId="77777777" w:rsidR="00794531" w:rsidRPr="00B3045C" w:rsidRDefault="000A1405" w:rsidP="00492DAD">
      <w:pPr>
        <w:pStyle w:val="Default"/>
        <w:spacing w:line="360" w:lineRule="auto"/>
        <w:ind w:firstLine="851"/>
        <w:jc w:val="both"/>
        <w:rPr>
          <w:rFonts w:eastAsiaTheme="minorHAnsi"/>
          <w:color w:val="auto"/>
          <w:sz w:val="28"/>
          <w:szCs w:val="28"/>
          <w:lang w:eastAsia="en-US"/>
        </w:rPr>
      </w:pPr>
      <w:r w:rsidRPr="00B3045C">
        <w:rPr>
          <w:rFonts w:eastAsiaTheme="minorHAnsi"/>
          <w:color w:val="auto"/>
          <w:sz w:val="28"/>
          <w:szCs w:val="28"/>
          <w:lang w:eastAsia="en-US"/>
        </w:rPr>
        <w:t>Разработана автоматизированная система управления технологическим процессом производства отжига металла</w:t>
      </w:r>
      <w:r w:rsidR="00EB0A56">
        <w:rPr>
          <w:rFonts w:eastAsiaTheme="minorHAnsi"/>
          <w:color w:val="auto"/>
          <w:sz w:val="28"/>
          <w:szCs w:val="28"/>
          <w:lang w:eastAsia="en-US"/>
        </w:rPr>
        <w:t xml:space="preserve">. </w:t>
      </w:r>
      <w:r w:rsidR="00AB3C80">
        <w:rPr>
          <w:rFonts w:eastAsiaTheme="minorHAnsi"/>
          <w:color w:val="auto"/>
          <w:sz w:val="28"/>
          <w:szCs w:val="28"/>
          <w:lang w:eastAsia="en-US"/>
        </w:rPr>
        <w:t xml:space="preserve">Проведена работа по исследованию различных литературных источников для решения проблем модернизации системы управления электрической печью металла и внедрения ее в производственный процесс. </w:t>
      </w:r>
      <w:r w:rsidR="002C0F70">
        <w:rPr>
          <w:rFonts w:eastAsiaTheme="minorHAnsi"/>
          <w:color w:val="auto"/>
          <w:sz w:val="28"/>
          <w:szCs w:val="28"/>
          <w:lang w:eastAsia="en-US"/>
        </w:rPr>
        <w:t xml:space="preserve">Разработана структурная схема системы управления. </w:t>
      </w:r>
      <w:r w:rsidR="002A4BD2">
        <w:rPr>
          <w:rFonts w:eastAsiaTheme="minorHAnsi"/>
          <w:color w:val="auto"/>
          <w:sz w:val="28"/>
          <w:szCs w:val="28"/>
          <w:lang w:eastAsia="en-US"/>
        </w:rPr>
        <w:t xml:space="preserve">Разработаны диаграммы в нотации </w:t>
      </w:r>
      <w:r w:rsidR="002A4BD2">
        <w:rPr>
          <w:rFonts w:eastAsiaTheme="minorHAnsi"/>
          <w:color w:val="auto"/>
          <w:sz w:val="28"/>
          <w:szCs w:val="28"/>
          <w:lang w:val="en-US" w:eastAsia="en-US"/>
        </w:rPr>
        <w:t>IDEF</w:t>
      </w:r>
      <w:r w:rsidR="002A4BD2" w:rsidRPr="002A4BD2">
        <w:rPr>
          <w:rFonts w:eastAsiaTheme="minorHAnsi"/>
          <w:color w:val="auto"/>
          <w:sz w:val="28"/>
          <w:szCs w:val="28"/>
          <w:lang w:eastAsia="en-US"/>
        </w:rPr>
        <w:t xml:space="preserve">0, </w:t>
      </w:r>
      <w:r w:rsidR="002A4BD2">
        <w:rPr>
          <w:rFonts w:eastAsiaTheme="minorHAnsi"/>
          <w:color w:val="auto"/>
          <w:sz w:val="28"/>
          <w:szCs w:val="28"/>
          <w:lang w:val="en-US" w:eastAsia="en-US"/>
        </w:rPr>
        <w:t>DFD</w:t>
      </w:r>
      <w:r w:rsidR="002A4BD2" w:rsidRPr="002C0F70">
        <w:rPr>
          <w:rFonts w:eastAsiaTheme="minorHAnsi"/>
          <w:color w:val="auto"/>
          <w:sz w:val="28"/>
          <w:szCs w:val="28"/>
          <w:lang w:eastAsia="en-US"/>
        </w:rPr>
        <w:t xml:space="preserve">, </w:t>
      </w:r>
      <w:r w:rsidR="003C122E">
        <w:rPr>
          <w:rFonts w:eastAsiaTheme="minorHAnsi"/>
          <w:color w:val="auto"/>
          <w:sz w:val="28"/>
          <w:szCs w:val="28"/>
          <w:lang w:val="en-US" w:eastAsia="en-US"/>
        </w:rPr>
        <w:t>DFD</w:t>
      </w:r>
      <w:r w:rsidR="003C122E">
        <w:rPr>
          <w:rFonts w:eastAsiaTheme="minorHAnsi"/>
          <w:color w:val="auto"/>
          <w:sz w:val="28"/>
          <w:szCs w:val="28"/>
          <w:lang w:eastAsia="en-US"/>
        </w:rPr>
        <w:t xml:space="preserve">, </w:t>
      </w:r>
      <w:r w:rsidR="002A4BD2">
        <w:rPr>
          <w:rFonts w:eastAsiaTheme="minorHAnsi"/>
          <w:color w:val="auto"/>
          <w:sz w:val="28"/>
          <w:szCs w:val="28"/>
          <w:lang w:val="en-US" w:eastAsia="en-US"/>
        </w:rPr>
        <w:t>IDEF</w:t>
      </w:r>
      <w:r w:rsidR="002A4BD2" w:rsidRPr="002A4BD2">
        <w:rPr>
          <w:rFonts w:eastAsiaTheme="minorHAnsi"/>
          <w:color w:val="auto"/>
          <w:sz w:val="28"/>
          <w:szCs w:val="28"/>
          <w:lang w:eastAsia="en-US"/>
        </w:rPr>
        <w:t>1</w:t>
      </w:r>
      <w:r w:rsidR="002A4BD2">
        <w:rPr>
          <w:rFonts w:eastAsiaTheme="minorHAnsi"/>
          <w:color w:val="auto"/>
          <w:sz w:val="28"/>
          <w:szCs w:val="28"/>
          <w:lang w:val="en-US" w:eastAsia="en-US"/>
        </w:rPr>
        <w:t>x</w:t>
      </w:r>
      <w:r w:rsidR="002A4BD2" w:rsidRPr="002A4BD2">
        <w:rPr>
          <w:rFonts w:eastAsiaTheme="minorHAnsi"/>
          <w:color w:val="auto"/>
          <w:sz w:val="28"/>
          <w:szCs w:val="28"/>
          <w:lang w:eastAsia="en-US"/>
        </w:rPr>
        <w:t>.</w:t>
      </w:r>
      <w:r w:rsidR="002C0F70">
        <w:rPr>
          <w:rFonts w:eastAsiaTheme="minorHAnsi"/>
          <w:color w:val="auto"/>
          <w:sz w:val="28"/>
          <w:szCs w:val="28"/>
          <w:lang w:eastAsia="en-US"/>
        </w:rPr>
        <w:t xml:space="preserve"> Проведен анализ существующей автоматизированной системы и предлагаемых технических средств. </w:t>
      </w:r>
      <w:r w:rsidR="00EB0A56">
        <w:rPr>
          <w:rFonts w:eastAsiaTheme="minorHAnsi"/>
          <w:color w:val="auto"/>
          <w:sz w:val="28"/>
          <w:szCs w:val="28"/>
          <w:lang w:eastAsia="en-US"/>
        </w:rPr>
        <w:t>Р</w:t>
      </w:r>
      <w:r w:rsidRPr="00B3045C">
        <w:rPr>
          <w:rFonts w:eastAsiaTheme="minorHAnsi"/>
          <w:color w:val="auto"/>
          <w:sz w:val="28"/>
          <w:szCs w:val="28"/>
          <w:lang w:eastAsia="en-US"/>
        </w:rPr>
        <w:t xml:space="preserve">азработана функциональная схема автоматизации АСУТП и алгоритм её работы. </w:t>
      </w:r>
      <w:r w:rsidR="002C0F70">
        <w:rPr>
          <w:rFonts w:eastAsiaTheme="minorHAnsi"/>
          <w:color w:val="auto"/>
          <w:sz w:val="28"/>
          <w:szCs w:val="28"/>
          <w:lang w:eastAsia="en-US"/>
        </w:rPr>
        <w:t xml:space="preserve">Разработаны схемы алгоритмов программ. </w:t>
      </w:r>
      <w:r w:rsidRPr="00B3045C">
        <w:rPr>
          <w:rFonts w:eastAsiaTheme="minorHAnsi"/>
          <w:color w:val="auto"/>
          <w:sz w:val="28"/>
          <w:szCs w:val="28"/>
          <w:lang w:eastAsia="en-US"/>
        </w:rPr>
        <w:t>Разработано программное обеспечение АСУТП с использованием SCADA-системы</w:t>
      </w:r>
      <w:r w:rsidR="004A08EE">
        <w:rPr>
          <w:rFonts w:eastAsiaTheme="minorHAnsi"/>
          <w:color w:val="auto"/>
          <w:sz w:val="28"/>
          <w:szCs w:val="28"/>
          <w:lang w:eastAsia="en-US"/>
        </w:rPr>
        <w:t xml:space="preserve"> </w:t>
      </w:r>
      <w:r w:rsidRPr="00B3045C">
        <w:rPr>
          <w:rFonts w:eastAsiaTheme="minorHAnsi"/>
          <w:color w:val="auto"/>
          <w:sz w:val="28"/>
          <w:szCs w:val="28"/>
          <w:lang w:eastAsia="en-US"/>
        </w:rPr>
        <w:t>и среды разработки прикладных программ для ПЛК.</w:t>
      </w:r>
      <w:r w:rsidR="00D20608">
        <w:rPr>
          <w:rFonts w:eastAsiaTheme="minorHAnsi"/>
          <w:color w:val="auto"/>
          <w:sz w:val="28"/>
          <w:szCs w:val="28"/>
          <w:lang w:eastAsia="en-US"/>
        </w:rPr>
        <w:t xml:space="preserve"> Проведен экономический расчет для обоснования </w:t>
      </w:r>
      <w:r w:rsidR="00A475B9">
        <w:rPr>
          <w:rFonts w:eastAsiaTheme="minorHAnsi"/>
          <w:color w:val="auto"/>
          <w:sz w:val="28"/>
          <w:szCs w:val="28"/>
          <w:lang w:eastAsia="en-US"/>
        </w:rPr>
        <w:t xml:space="preserve">разработки </w:t>
      </w:r>
      <w:r w:rsidR="00D20608">
        <w:rPr>
          <w:rFonts w:eastAsiaTheme="minorHAnsi"/>
          <w:color w:val="auto"/>
          <w:sz w:val="28"/>
          <w:szCs w:val="28"/>
          <w:lang w:eastAsia="en-US"/>
        </w:rPr>
        <w:t>системы.</w:t>
      </w:r>
      <w:r w:rsidR="009F330E" w:rsidRPr="00B3045C">
        <w:rPr>
          <w:color w:val="000000" w:themeColor="text1"/>
          <w:sz w:val="28"/>
          <w:szCs w:val="28"/>
        </w:rPr>
        <w:br w:type="page"/>
      </w:r>
    </w:p>
    <w:p w14:paraId="1874566C" w14:textId="77777777" w:rsidR="0032320B" w:rsidRDefault="0032320B" w:rsidP="00040590">
      <w:pPr>
        <w:pStyle w:val="Default"/>
        <w:spacing w:line="360" w:lineRule="auto"/>
        <w:ind w:firstLine="851"/>
        <w:jc w:val="both"/>
        <w:rPr>
          <w:color w:val="auto"/>
        </w:rPr>
        <w:sectPr w:rsidR="0032320B" w:rsidSect="00794531">
          <w:headerReference w:type="default" r:id="rId13"/>
          <w:footerReference w:type="default" r:id="rId14"/>
          <w:footerReference w:type="first" r:id="rId15"/>
          <w:pgSz w:w="11906" w:h="16838"/>
          <w:pgMar w:top="363" w:right="369" w:bottom="363" w:left="1021" w:header="709" w:footer="709" w:gutter="0"/>
          <w:cols w:space="720"/>
          <w:titlePg/>
          <w:docGrid w:linePitch="326"/>
        </w:sectPr>
      </w:pPr>
    </w:p>
    <w:p w14:paraId="5FDFEA8F" w14:textId="77777777" w:rsidR="0032320B" w:rsidRDefault="0032320B" w:rsidP="0032320B">
      <w:pPr>
        <w:rPr>
          <w:color w:val="FF0000"/>
        </w:rPr>
      </w:pPr>
      <w:bookmarkStart w:id="17" w:name="_Hlk170043953"/>
      <w:bookmarkStart w:id="18" w:name="_Hlk170044378"/>
    </w:p>
    <w:p w14:paraId="2C365747" w14:textId="77777777" w:rsidR="0032320B" w:rsidRDefault="0032320B" w:rsidP="0032320B">
      <w:pPr>
        <w:rPr>
          <w:color w:val="FF0000"/>
        </w:rPr>
      </w:pPr>
    </w:p>
    <w:p w14:paraId="3BBF04C7" w14:textId="5320ACD6" w:rsidR="0032320B" w:rsidRDefault="008B748A" w:rsidP="008B748A">
      <w:pPr>
        <w:tabs>
          <w:tab w:val="left" w:pos="6255"/>
        </w:tabs>
        <w:rPr>
          <w:color w:val="FF0000"/>
        </w:rPr>
      </w:pPr>
      <w:r>
        <w:rPr>
          <w:color w:val="FF0000"/>
        </w:rPr>
        <w:tab/>
      </w:r>
    </w:p>
    <w:p w14:paraId="2A2712CC" w14:textId="77777777" w:rsidR="0032320B" w:rsidRPr="008F3391" w:rsidRDefault="0032320B" w:rsidP="0032320B"/>
    <w:p w14:paraId="7779E643" w14:textId="77777777" w:rsidR="0032320B" w:rsidRDefault="0032320B" w:rsidP="0032320B"/>
    <w:p w14:paraId="14A06809" w14:textId="77777777" w:rsidR="00CD1337" w:rsidRPr="00CD1337" w:rsidRDefault="00CD1337" w:rsidP="00CD1337"/>
    <w:p w14:paraId="3AD1200D" w14:textId="77777777" w:rsidR="00CD1337" w:rsidRPr="00CD1337" w:rsidRDefault="00CD1337" w:rsidP="00CD1337"/>
    <w:p w14:paraId="154BFA19" w14:textId="77777777" w:rsidR="00CD1337" w:rsidRPr="00CD1337" w:rsidRDefault="00CD1337" w:rsidP="00CD1337"/>
    <w:p w14:paraId="39C1F6C8" w14:textId="77777777" w:rsidR="00CD1337" w:rsidRPr="00CD1337" w:rsidRDefault="00CD1337" w:rsidP="00CD1337"/>
    <w:p w14:paraId="6AF3279C" w14:textId="77777777" w:rsidR="00CD1337" w:rsidRPr="00CD1337" w:rsidRDefault="00CD1337" w:rsidP="00CD1337"/>
    <w:p w14:paraId="6E88B9AD" w14:textId="77777777" w:rsidR="00CD1337" w:rsidRPr="00CD1337" w:rsidRDefault="00CD1337" w:rsidP="00CD1337"/>
    <w:p w14:paraId="7D1063EB" w14:textId="77777777" w:rsidR="00CD1337" w:rsidRPr="00CD1337" w:rsidRDefault="00CD1337" w:rsidP="00CD1337"/>
    <w:p w14:paraId="484D5730" w14:textId="77777777" w:rsidR="00CD1337" w:rsidRPr="00CD1337" w:rsidRDefault="00CD1337" w:rsidP="00CD1337"/>
    <w:p w14:paraId="2F5AE178" w14:textId="77777777" w:rsidR="00CD1337" w:rsidRPr="00CD1337" w:rsidRDefault="00CD1337" w:rsidP="00CD1337"/>
    <w:p w14:paraId="2DE243F2" w14:textId="77777777" w:rsidR="00CD1337" w:rsidRPr="00CD1337" w:rsidRDefault="00CD1337" w:rsidP="00CD1337"/>
    <w:p w14:paraId="55056671" w14:textId="77777777" w:rsidR="00CD1337" w:rsidRPr="00CD1337" w:rsidRDefault="00CD1337" w:rsidP="00CD1337"/>
    <w:p w14:paraId="37670412" w14:textId="77777777" w:rsidR="00CD1337" w:rsidRPr="00CD1337" w:rsidRDefault="00CD1337" w:rsidP="00CD1337"/>
    <w:p w14:paraId="48035F0C" w14:textId="77777777" w:rsidR="00CD1337" w:rsidRPr="00CD1337" w:rsidRDefault="00CD1337" w:rsidP="00CD1337"/>
    <w:p w14:paraId="0745FF03" w14:textId="77777777" w:rsidR="00CD1337" w:rsidRPr="00CD1337" w:rsidRDefault="00CD1337" w:rsidP="00CD1337"/>
    <w:p w14:paraId="044D2DCE" w14:textId="77777777" w:rsidR="00CD1337" w:rsidRPr="00CD1337" w:rsidRDefault="00CD1337" w:rsidP="00CD1337"/>
    <w:p w14:paraId="5D3C86D2" w14:textId="77777777" w:rsidR="00CD1337" w:rsidRPr="00CD1337" w:rsidRDefault="00CD1337" w:rsidP="00CD1337"/>
    <w:p w14:paraId="708D8CD3" w14:textId="77777777" w:rsidR="00CD1337" w:rsidRPr="00CD1337" w:rsidRDefault="00CD1337" w:rsidP="00CD1337"/>
    <w:p w14:paraId="6A259A08" w14:textId="77777777" w:rsidR="00CD1337" w:rsidRPr="00CD1337" w:rsidRDefault="00CD1337" w:rsidP="00CD1337"/>
    <w:p w14:paraId="092935A6" w14:textId="77777777" w:rsidR="00CD1337" w:rsidRPr="00CD1337" w:rsidRDefault="00CD1337" w:rsidP="00CD1337"/>
    <w:p w14:paraId="37046CF6" w14:textId="77777777" w:rsidR="00CD1337" w:rsidRPr="00CD1337" w:rsidRDefault="00CD1337" w:rsidP="00CD1337"/>
    <w:p w14:paraId="691577D1" w14:textId="77777777" w:rsidR="00CD1337" w:rsidRPr="00CD1337" w:rsidRDefault="00CD1337" w:rsidP="00CD1337"/>
    <w:p w14:paraId="31C24006" w14:textId="77777777" w:rsidR="00CD1337" w:rsidRPr="00CD1337" w:rsidRDefault="00CD1337" w:rsidP="00CD1337"/>
    <w:p w14:paraId="330E9FF9" w14:textId="77777777" w:rsidR="00CD1337" w:rsidRPr="00CD1337" w:rsidRDefault="00CD1337" w:rsidP="00CD1337"/>
    <w:p w14:paraId="71880CFC" w14:textId="77777777" w:rsidR="00CD1337" w:rsidRPr="00CD1337" w:rsidRDefault="00CD1337" w:rsidP="00CD1337"/>
    <w:p w14:paraId="0DBB6031" w14:textId="77777777" w:rsidR="00CD1337" w:rsidRPr="00CD1337" w:rsidRDefault="00CD1337" w:rsidP="00CD1337"/>
    <w:p w14:paraId="28677B52" w14:textId="77777777" w:rsidR="00CD1337" w:rsidRPr="00CD1337" w:rsidRDefault="00CD1337" w:rsidP="00CD1337"/>
    <w:p w14:paraId="10B2B13E" w14:textId="77777777" w:rsidR="00CD1337" w:rsidRPr="00CD1337" w:rsidRDefault="00CD1337" w:rsidP="00CD1337"/>
    <w:p w14:paraId="50950FB1" w14:textId="77777777" w:rsidR="00CD1337" w:rsidRPr="00CD1337" w:rsidRDefault="00CD1337" w:rsidP="00CD1337"/>
    <w:p w14:paraId="5628964E" w14:textId="77777777" w:rsidR="00CD1337" w:rsidRPr="00CD1337" w:rsidRDefault="00CD1337" w:rsidP="00CD1337"/>
    <w:p w14:paraId="1F60149D" w14:textId="77777777" w:rsidR="00CD1337" w:rsidRPr="00CD1337" w:rsidRDefault="00CD1337" w:rsidP="00CD1337"/>
    <w:p w14:paraId="57919CCF" w14:textId="77777777" w:rsidR="00CD1337" w:rsidRPr="00CD1337" w:rsidRDefault="00CD1337" w:rsidP="00CD1337"/>
    <w:p w14:paraId="24A2F8C5" w14:textId="77777777" w:rsidR="00CD1337" w:rsidRPr="00CD1337" w:rsidRDefault="00CD1337" w:rsidP="00CD1337"/>
    <w:p w14:paraId="5D6BC7B3" w14:textId="77777777" w:rsidR="00CD1337" w:rsidRPr="00CD1337" w:rsidRDefault="00CD1337" w:rsidP="00CD1337"/>
    <w:p w14:paraId="403C963C" w14:textId="77777777" w:rsidR="00CD1337" w:rsidRPr="00CD1337" w:rsidRDefault="00CD1337" w:rsidP="00CD1337"/>
    <w:p w14:paraId="44B59B3B" w14:textId="77777777" w:rsidR="00CD1337" w:rsidRDefault="00CD1337" w:rsidP="00CD1337"/>
    <w:p w14:paraId="55FC46D3" w14:textId="77777777" w:rsidR="00CD1337" w:rsidRPr="00CD1337" w:rsidRDefault="00CD1337" w:rsidP="00CD1337"/>
    <w:p w14:paraId="117EF9F3" w14:textId="77777777" w:rsidR="00CD1337" w:rsidRPr="00CD1337" w:rsidRDefault="00CD1337" w:rsidP="00CD1337"/>
    <w:p w14:paraId="010A2549" w14:textId="3C532821" w:rsidR="00CD1337" w:rsidRDefault="00CD1337" w:rsidP="00CD1337">
      <w:pPr>
        <w:tabs>
          <w:tab w:val="left" w:pos="6750"/>
        </w:tabs>
      </w:pPr>
      <w:r>
        <w:tab/>
      </w:r>
    </w:p>
    <w:p w14:paraId="3808E10B" w14:textId="6BF6AA5A" w:rsidR="00CD1337" w:rsidRPr="00CD1337" w:rsidRDefault="00CD1337" w:rsidP="00CD1337">
      <w:pPr>
        <w:tabs>
          <w:tab w:val="left" w:pos="6750"/>
        </w:tabs>
        <w:sectPr w:rsidR="00CD1337" w:rsidRPr="00CD1337" w:rsidSect="0032320B">
          <w:headerReference w:type="first" r:id="rId16"/>
          <w:footerReference w:type="first" r:id="rId17"/>
          <w:pgSz w:w="11906" w:h="16838" w:code="9"/>
          <w:pgMar w:top="851" w:right="624" w:bottom="1701" w:left="1418" w:header="170" w:footer="170" w:gutter="0"/>
          <w:pgNumType w:start="0"/>
          <w:cols w:space="708"/>
          <w:titlePg/>
          <w:docGrid w:linePitch="360"/>
        </w:sectPr>
      </w:pPr>
      <w:r>
        <w:tab/>
      </w:r>
    </w:p>
    <w:bookmarkEnd w:id="17"/>
    <w:bookmarkEnd w:id="18"/>
    <w:p w14:paraId="798BA857" w14:textId="2C56CC8B" w:rsidR="00F0374C" w:rsidRPr="009A34AC" w:rsidRDefault="006A2189" w:rsidP="00F0374C">
      <w:pPr>
        <w:spacing w:after="600"/>
        <w:jc w:val="center"/>
        <w:rPr>
          <w:b/>
          <w:bCs/>
          <w:color w:val="000000" w:themeColor="text1"/>
          <w:sz w:val="28"/>
          <w:szCs w:val="28"/>
        </w:rPr>
      </w:pPr>
      <w:r w:rsidRPr="009A34AC">
        <w:rPr>
          <w:b/>
          <w:bCs/>
          <w:caps/>
          <w:noProof/>
          <w:color w:val="000000" w:themeColor="text1"/>
          <w:sz w:val="28"/>
          <w:szCs w:val="28"/>
        </w:rPr>
        <w:lastRenderedPageBreak/>
        <mc:AlternateContent>
          <mc:Choice Requires="wpg">
            <w:drawing>
              <wp:anchor distT="0" distB="0" distL="114300" distR="114300" simplePos="0" relativeHeight="251657216" behindDoc="0" locked="0" layoutInCell="1" allowOverlap="1" wp14:anchorId="2736B043" wp14:editId="746F0C65">
                <wp:simplePos x="0" y="0"/>
                <wp:positionH relativeFrom="column">
                  <wp:posOffset>-154652</wp:posOffset>
                </wp:positionH>
                <wp:positionV relativeFrom="paragraph">
                  <wp:posOffset>-169725</wp:posOffset>
                </wp:positionV>
                <wp:extent cx="6668135" cy="10110159"/>
                <wp:effectExtent l="0" t="0" r="18415" b="24765"/>
                <wp:wrapNone/>
                <wp:docPr id="6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10110159"/>
                          <a:chOff x="1108" y="266"/>
                          <a:chExt cx="10501" cy="16276"/>
                        </a:xfrm>
                      </wpg:grpSpPr>
                      <wpg:grpSp>
                        <wpg:cNvPr id="68" name="Group 3"/>
                        <wpg:cNvGrpSpPr>
                          <a:grpSpLocks/>
                        </wpg:cNvGrpSpPr>
                        <wpg:grpSpPr bwMode="auto">
                          <a:xfrm>
                            <a:off x="1108" y="14271"/>
                            <a:ext cx="10493" cy="2271"/>
                            <a:chOff x="1166" y="14012"/>
                            <a:chExt cx="10366" cy="2271"/>
                          </a:xfrm>
                        </wpg:grpSpPr>
                        <wps:wsp>
                          <wps:cNvPr id="69" name="Line 4"/>
                          <wps:cNvCnPr>
                            <a:cxnSpLocks noChangeShapeType="1"/>
                          </wps:cNvCnPr>
                          <wps:spPr bwMode="auto">
                            <a:xfrm>
                              <a:off x="8816" y="1515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5"/>
                          <wps:cNvCnPr>
                            <a:cxnSpLocks noChangeShapeType="1"/>
                          </wps:cNvCnPr>
                          <wps:spPr bwMode="auto">
                            <a:xfrm>
                              <a:off x="9099" y="1515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1" name="Group 6"/>
                          <wpg:cNvGrpSpPr>
                            <a:grpSpLocks/>
                          </wpg:cNvGrpSpPr>
                          <wpg:grpSpPr bwMode="auto">
                            <a:xfrm>
                              <a:off x="1166" y="14012"/>
                              <a:ext cx="10366" cy="2271"/>
                              <a:chOff x="1166" y="14012"/>
                              <a:chExt cx="10366" cy="2271"/>
                            </a:xfrm>
                          </wpg:grpSpPr>
                          <wps:wsp>
                            <wps:cNvPr id="72" name="Rectangle 7"/>
                            <wps:cNvSpPr>
                              <a:spLocks noChangeArrowheads="1"/>
                            </wps:cNvSpPr>
                            <wps:spPr bwMode="auto">
                              <a:xfrm>
                                <a:off x="5187" y="142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AFBBE5" w14:textId="4B4B2E9F" w:rsidR="005A52BB" w:rsidRPr="00117043" w:rsidRDefault="00ED2655" w:rsidP="008E16E4">
                                  <w:pPr>
                                    <w:pStyle w:val="a8"/>
                                    <w:jc w:val="center"/>
                                    <w:rPr>
                                      <w:sz w:val="32"/>
                                      <w:szCs w:val="32"/>
                                      <w:lang w:val="ru-RU"/>
                                    </w:rPr>
                                  </w:pPr>
                                  <w:r w:rsidRPr="00117043">
                                    <w:rPr>
                                      <w:sz w:val="32"/>
                                      <w:szCs w:val="32"/>
                                      <w:lang w:val="ru-RU"/>
                                    </w:rPr>
                                    <w:t>ТПЖА. 090302.182</w:t>
                                  </w:r>
                                  <w:r w:rsidR="00E50453" w:rsidRPr="00117043">
                                    <w:rPr>
                                      <w:sz w:val="32"/>
                                      <w:szCs w:val="32"/>
                                      <w:lang w:val="ru-RU"/>
                                    </w:rPr>
                                    <w:t xml:space="preserve"> ПЗ</w:t>
                                  </w:r>
                                </w:p>
                              </w:txbxContent>
                            </wps:txbx>
                            <wps:bodyPr rot="0" vert="horz" wrap="square" lIns="12700" tIns="12700" rIns="12700" bIns="12700" anchor="t" anchorCtr="0" upright="1">
                              <a:noAutofit/>
                            </wps:bodyPr>
                          </wps:wsp>
                          <wpg:grpSp>
                            <wpg:cNvPr id="73" name="Group 8"/>
                            <wpg:cNvGrpSpPr>
                              <a:grpSpLocks/>
                            </wpg:cNvGrpSpPr>
                            <wpg:grpSpPr bwMode="auto">
                              <a:xfrm>
                                <a:off x="1166" y="14012"/>
                                <a:ext cx="10366" cy="2271"/>
                                <a:chOff x="1166" y="14012"/>
                                <a:chExt cx="10366" cy="2271"/>
                              </a:xfrm>
                            </wpg:grpSpPr>
                            <wps:wsp>
                              <wps:cNvPr id="1" name="Line 9"/>
                              <wps:cNvCnPr>
                                <a:cxnSpLocks noChangeShapeType="1"/>
                              </wps:cNvCnPr>
                              <wps:spPr bwMode="auto">
                                <a:xfrm>
                                  <a:off x="1676" y="14020"/>
                                  <a:ext cx="1" cy="83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0"/>
                              <wps:cNvCnPr>
                                <a:cxnSpLocks noChangeShapeType="1"/>
                              </wps:cNvCnPr>
                              <wps:spPr bwMode="auto">
                                <a:xfrm>
                                  <a:off x="1166" y="14012"/>
                                  <a:ext cx="10359"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 name="Line 11"/>
                              <wps:cNvCnPr>
                                <a:cxnSpLocks noChangeShapeType="1"/>
                              </wps:cNvCnPr>
                              <wps:spPr bwMode="auto">
                                <a:xfrm>
                                  <a:off x="2295" y="14027"/>
                                  <a:ext cx="1" cy="22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12"/>
                              <wps:cNvCnPr>
                                <a:cxnSpLocks noChangeShapeType="1"/>
                              </wps:cNvCnPr>
                              <wps:spPr bwMode="auto">
                                <a:xfrm>
                                  <a:off x="3713" y="14027"/>
                                  <a:ext cx="1" cy="22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13"/>
                              <wps:cNvCnPr>
                                <a:cxnSpLocks noChangeShapeType="1"/>
                              </wps:cNvCnPr>
                              <wps:spPr bwMode="auto">
                                <a:xfrm>
                                  <a:off x="4563" y="14027"/>
                                  <a:ext cx="1" cy="2244"/>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14"/>
                              <wps:cNvCnPr>
                                <a:cxnSpLocks noChangeShapeType="1"/>
                              </wps:cNvCnPr>
                              <wps:spPr bwMode="auto">
                                <a:xfrm>
                                  <a:off x="5130" y="14020"/>
                                  <a:ext cx="1" cy="224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15"/>
                              <wps:cNvCnPr>
                                <a:cxnSpLocks noChangeShapeType="1"/>
                              </wps:cNvCnPr>
                              <wps:spPr bwMode="auto">
                                <a:xfrm>
                                  <a:off x="9383" y="14867"/>
                                  <a:ext cx="2" cy="55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6"/>
                              <wps:cNvCnPr>
                                <a:cxnSpLocks noChangeShapeType="1"/>
                              </wps:cNvCnPr>
                              <wps:spPr bwMode="auto">
                                <a:xfrm>
                                  <a:off x="1166" y="1571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17"/>
                              <wps:cNvCnPr>
                                <a:cxnSpLocks noChangeShapeType="1"/>
                              </wps:cNvCnPr>
                              <wps:spPr bwMode="auto">
                                <a:xfrm>
                                  <a:off x="1166" y="1599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18"/>
                              <wps:cNvSpPr>
                                <a:spLocks noChangeArrowheads="1"/>
                              </wps:cNvSpPr>
                              <wps:spPr bwMode="auto">
                                <a:xfrm>
                                  <a:off x="1189" y="1460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044E01" w14:textId="77777777" w:rsidR="005A52BB" w:rsidRPr="0058734B" w:rsidRDefault="005A52BB" w:rsidP="008E16E4">
                                    <w:pPr>
                                      <w:pStyle w:val="a8"/>
                                      <w:jc w:val="center"/>
                                      <w:rPr>
                                        <w:sz w:val="20"/>
                                      </w:rPr>
                                    </w:pPr>
                                    <w:proofErr w:type="spellStart"/>
                                    <w:r w:rsidRPr="0058734B">
                                      <w:rPr>
                                        <w:sz w:val="20"/>
                                      </w:rPr>
                                      <w:t>Изм</w:t>
                                    </w:r>
                                    <w:proofErr w:type="spellEnd"/>
                                    <w:r w:rsidRPr="0058734B">
                                      <w:rPr>
                                        <w:sz w:val="20"/>
                                      </w:rPr>
                                      <w:t>.</w:t>
                                    </w:r>
                                  </w:p>
                                </w:txbxContent>
                              </wps:txbx>
                              <wps:bodyPr rot="0" vert="horz" wrap="square" lIns="12700" tIns="12700" rIns="12700" bIns="12700" anchor="t" anchorCtr="0" upright="1">
                                <a:noAutofit/>
                              </wps:bodyPr>
                            </wps:wsp>
                            <wps:wsp>
                              <wps:cNvPr id="84" name="Rectangle 19"/>
                              <wps:cNvSpPr>
                                <a:spLocks noChangeArrowheads="1"/>
                              </wps:cNvSpPr>
                              <wps:spPr bwMode="auto">
                                <a:xfrm>
                                  <a:off x="1706" y="1460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F2ACFC" w14:textId="77777777" w:rsidR="005A52BB" w:rsidRPr="0058734B" w:rsidRDefault="005A52BB" w:rsidP="008E16E4">
                                    <w:pPr>
                                      <w:pStyle w:val="a8"/>
                                      <w:jc w:val="center"/>
                                      <w:rPr>
                                        <w:sz w:val="20"/>
                                      </w:rPr>
                                    </w:pPr>
                                    <w:r w:rsidRPr="0058734B">
                                      <w:rPr>
                                        <w:sz w:val="20"/>
                                      </w:rPr>
                                      <w:t>Лист</w:t>
                                    </w:r>
                                  </w:p>
                                </w:txbxContent>
                              </wps:txbx>
                              <wps:bodyPr rot="0" vert="horz" wrap="square" lIns="12700" tIns="12700" rIns="12700" bIns="12700" anchor="t" anchorCtr="0" upright="1">
                                <a:noAutofit/>
                              </wps:bodyPr>
                            </wps:wsp>
                            <wps:wsp>
                              <wps:cNvPr id="85" name="Rectangle 20"/>
                              <wps:cNvSpPr>
                                <a:spLocks noChangeArrowheads="1"/>
                              </wps:cNvSpPr>
                              <wps:spPr bwMode="auto">
                                <a:xfrm>
                                  <a:off x="2337" y="1460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56FE7" w14:textId="77777777" w:rsidR="005A52BB" w:rsidRPr="0058734B" w:rsidRDefault="005A52BB" w:rsidP="008E16E4">
                                    <w:pPr>
                                      <w:pStyle w:val="a8"/>
                                      <w:jc w:val="center"/>
                                      <w:rPr>
                                        <w:sz w:val="20"/>
                                      </w:rPr>
                                    </w:pPr>
                                    <w:r w:rsidRPr="0058734B">
                                      <w:rPr>
                                        <w:sz w:val="20"/>
                                      </w:rPr>
                                      <w:t xml:space="preserve">№ </w:t>
                                    </w:r>
                                    <w:proofErr w:type="spellStart"/>
                                    <w:r w:rsidRPr="0058734B">
                                      <w:rPr>
                                        <w:sz w:val="20"/>
                                      </w:rPr>
                                      <w:t>докум</w:t>
                                    </w:r>
                                    <w:proofErr w:type="spellEnd"/>
                                    <w:r w:rsidRPr="0058734B">
                                      <w:rPr>
                                        <w:sz w:val="20"/>
                                      </w:rPr>
                                      <w:t>.</w:t>
                                    </w:r>
                                  </w:p>
                                </w:txbxContent>
                              </wps:txbx>
                              <wps:bodyPr rot="0" vert="horz" wrap="square" lIns="12700" tIns="12700" rIns="12700" bIns="12700" anchor="t" anchorCtr="0" upright="1">
                                <a:noAutofit/>
                              </wps:bodyPr>
                            </wps:wsp>
                            <wps:wsp>
                              <wps:cNvPr id="86" name="Rectangle 21"/>
                              <wps:cNvSpPr>
                                <a:spLocks noChangeArrowheads="1"/>
                              </wps:cNvSpPr>
                              <wps:spPr bwMode="auto">
                                <a:xfrm>
                                  <a:off x="3746" y="1460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A06453" w14:textId="77777777" w:rsidR="005A52BB" w:rsidRPr="0058734B" w:rsidRDefault="005A52BB" w:rsidP="008E16E4">
                                    <w:pPr>
                                      <w:pStyle w:val="a8"/>
                                      <w:jc w:val="center"/>
                                      <w:rPr>
                                        <w:sz w:val="20"/>
                                      </w:rPr>
                                    </w:pPr>
                                    <w:proofErr w:type="spellStart"/>
                                    <w:r w:rsidRPr="0058734B">
                                      <w:rPr>
                                        <w:sz w:val="20"/>
                                      </w:rPr>
                                      <w:t>Подпись</w:t>
                                    </w:r>
                                    <w:proofErr w:type="spellEnd"/>
                                  </w:p>
                                </w:txbxContent>
                              </wps:txbx>
                              <wps:bodyPr rot="0" vert="horz" wrap="square" lIns="12700" tIns="12700" rIns="12700" bIns="12700" anchor="t" anchorCtr="0" upright="1">
                                <a:noAutofit/>
                              </wps:bodyPr>
                            </wps:wsp>
                            <wps:wsp>
                              <wps:cNvPr id="87" name="Rectangle 22"/>
                              <wps:cNvSpPr>
                                <a:spLocks noChangeArrowheads="1"/>
                              </wps:cNvSpPr>
                              <wps:spPr bwMode="auto">
                                <a:xfrm>
                                  <a:off x="4587" y="1460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043899" w14:textId="77777777" w:rsidR="005A52BB" w:rsidRPr="0058734B" w:rsidRDefault="005A52BB" w:rsidP="008E16E4">
                                    <w:pPr>
                                      <w:pStyle w:val="a8"/>
                                      <w:jc w:val="center"/>
                                      <w:rPr>
                                        <w:sz w:val="20"/>
                                      </w:rPr>
                                    </w:pPr>
                                    <w:r w:rsidRPr="0058734B">
                                      <w:rPr>
                                        <w:sz w:val="20"/>
                                      </w:rPr>
                                      <w:t>Дата</w:t>
                                    </w:r>
                                  </w:p>
                                </w:txbxContent>
                              </wps:txbx>
                              <wps:bodyPr rot="0" vert="horz" wrap="square" lIns="12700" tIns="12700" rIns="12700" bIns="12700" anchor="t" anchorCtr="0" upright="1">
                                <a:noAutofit/>
                              </wps:bodyPr>
                            </wps:wsp>
                            <wps:wsp>
                              <wps:cNvPr id="88" name="Rectangle 23"/>
                              <wps:cNvSpPr>
                                <a:spLocks noChangeArrowheads="1"/>
                              </wps:cNvSpPr>
                              <wps:spPr bwMode="auto">
                                <a:xfrm>
                                  <a:off x="9425" y="1488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CA09DC" w14:textId="77777777" w:rsidR="005A52BB" w:rsidRPr="004622D3" w:rsidRDefault="005A52BB" w:rsidP="008E16E4">
                                    <w:pPr>
                                      <w:pStyle w:val="a8"/>
                                      <w:jc w:val="center"/>
                                      <w:rPr>
                                        <w:sz w:val="20"/>
                                      </w:rPr>
                                    </w:pPr>
                                    <w:r w:rsidRPr="004622D3">
                                      <w:rPr>
                                        <w:sz w:val="20"/>
                                      </w:rPr>
                                      <w:t>Лист</w:t>
                                    </w:r>
                                  </w:p>
                                </w:txbxContent>
                              </wps:txbx>
                              <wps:bodyPr rot="0" vert="horz" wrap="square" lIns="12700" tIns="12700" rIns="12700" bIns="12700" anchor="t" anchorCtr="0" upright="1">
                                <a:noAutofit/>
                              </wps:bodyPr>
                            </wps:wsp>
                            <wps:wsp>
                              <wps:cNvPr id="89" name="Rectangle 24"/>
                              <wps:cNvSpPr>
                                <a:spLocks noChangeArrowheads="1"/>
                              </wps:cNvSpPr>
                              <wps:spPr bwMode="auto">
                                <a:xfrm>
                                  <a:off x="9425" y="15175"/>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F3CF62" w14:textId="182A453D" w:rsidR="005A52BB" w:rsidRPr="00117043" w:rsidRDefault="00EB0771" w:rsidP="008E16E4">
                                    <w:pPr>
                                      <w:pStyle w:val="a8"/>
                                      <w:jc w:val="center"/>
                                      <w:rPr>
                                        <w:sz w:val="20"/>
                                        <w:lang w:val="ru-RU"/>
                                      </w:rPr>
                                    </w:pPr>
                                    <w:r w:rsidRPr="00117043">
                                      <w:rPr>
                                        <w:sz w:val="20"/>
                                        <w:lang w:val="ru-RU"/>
                                      </w:rPr>
                                      <w:t>2</w:t>
                                    </w:r>
                                  </w:p>
                                </w:txbxContent>
                              </wps:txbx>
                              <wps:bodyPr rot="0" vert="horz" wrap="square" lIns="12700" tIns="12700" rIns="12700" bIns="12700" anchor="t" anchorCtr="0" upright="1">
                                <a:noAutofit/>
                              </wps:bodyPr>
                            </wps:wsp>
                            <wps:wsp>
                              <wps:cNvPr id="90" name="Line 25"/>
                              <wps:cNvCnPr>
                                <a:cxnSpLocks noChangeShapeType="1"/>
                              </wps:cNvCnPr>
                              <wps:spPr bwMode="auto">
                                <a:xfrm>
                                  <a:off x="1167" y="14862"/>
                                  <a:ext cx="10359"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6"/>
                              <wps:cNvCnPr>
                                <a:cxnSpLocks noChangeShapeType="1"/>
                              </wps:cNvCnPr>
                              <wps:spPr bwMode="auto">
                                <a:xfrm>
                                  <a:off x="1174" y="14580"/>
                                  <a:ext cx="3954"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27"/>
                              <wps:cNvCnPr>
                                <a:cxnSpLocks noChangeShapeType="1"/>
                              </wps:cNvCnPr>
                              <wps:spPr bwMode="auto">
                                <a:xfrm>
                                  <a:off x="1166" y="1429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28"/>
                              <wps:cNvCnPr>
                                <a:cxnSpLocks noChangeShapeType="1"/>
                              </wps:cNvCnPr>
                              <wps:spPr bwMode="auto">
                                <a:xfrm>
                                  <a:off x="1166" y="1542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29"/>
                              <wps:cNvCnPr>
                                <a:cxnSpLocks noChangeShapeType="1"/>
                              </wps:cNvCnPr>
                              <wps:spPr bwMode="auto">
                                <a:xfrm>
                                  <a:off x="1166" y="1514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7" name="Group 30"/>
                              <wpg:cNvGrpSpPr>
                                <a:grpSpLocks/>
                              </wpg:cNvGrpSpPr>
                              <wpg:grpSpPr bwMode="auto">
                                <a:xfrm>
                                  <a:off x="1181" y="14890"/>
                                  <a:ext cx="2491" cy="248"/>
                                  <a:chOff x="0" y="0"/>
                                  <a:chExt cx="19999" cy="20000"/>
                                </a:xfrm>
                              </wpg:grpSpPr>
                              <wps:wsp>
                                <wps:cNvPr id="98"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E0564A" w14:textId="77777777" w:rsidR="005A52BB" w:rsidRPr="0058734B" w:rsidRDefault="005A52BB" w:rsidP="008E16E4">
                                      <w:pPr>
                                        <w:pStyle w:val="a8"/>
                                        <w:rPr>
                                          <w:sz w:val="20"/>
                                          <w:lang w:val="ru-RU"/>
                                        </w:rPr>
                                      </w:pPr>
                                      <w:r w:rsidRPr="0058734B">
                                        <w:rPr>
                                          <w:sz w:val="18"/>
                                        </w:rPr>
                                        <w:t xml:space="preserve"> </w:t>
                                      </w:r>
                                      <w:proofErr w:type="spellStart"/>
                                      <w:r w:rsidRPr="0058734B">
                                        <w:rPr>
                                          <w:sz w:val="20"/>
                                        </w:rPr>
                                        <w:t>Разраб</w:t>
                                      </w:r>
                                      <w:proofErr w:type="spellEnd"/>
                                      <w:r w:rsidRPr="0058734B">
                                        <w:rPr>
                                          <w:sz w:val="20"/>
                                          <w:lang w:val="ru-RU"/>
                                        </w:rPr>
                                        <w:t>.</w:t>
                                      </w:r>
                                    </w:p>
                                  </w:txbxContent>
                                </wps:txbx>
                                <wps:bodyPr rot="0" vert="horz" wrap="square" lIns="12700" tIns="12700" rIns="12700" bIns="12700" anchor="t" anchorCtr="0" upright="1">
                                  <a:noAutofit/>
                                </wps:bodyPr>
                              </wps:wsp>
                              <wps:wsp>
                                <wps:cNvPr id="99"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8002E0" w14:textId="7615B74C" w:rsidR="005A52BB" w:rsidRPr="00117043" w:rsidRDefault="008B748A" w:rsidP="008E16E4">
                                      <w:pPr>
                                        <w:pStyle w:val="a8"/>
                                        <w:rPr>
                                          <w:sz w:val="20"/>
                                          <w:lang w:val="ru-RU"/>
                                        </w:rPr>
                                      </w:pPr>
                                      <w:r w:rsidRPr="00117043">
                                        <w:rPr>
                                          <w:sz w:val="20"/>
                                          <w:lang w:val="ru-RU"/>
                                        </w:rPr>
                                        <w:t>Уткин Н</w:t>
                                      </w:r>
                                      <w:r w:rsidR="00117043">
                                        <w:rPr>
                                          <w:sz w:val="20"/>
                                          <w:lang w:val="en-US"/>
                                        </w:rPr>
                                        <w:t xml:space="preserve">. </w:t>
                                      </w:r>
                                      <w:r w:rsidR="00117043">
                                        <w:rPr>
                                          <w:sz w:val="20"/>
                                          <w:lang w:val="ru-RU"/>
                                        </w:rPr>
                                        <w:t>А.</w:t>
                                      </w:r>
                                    </w:p>
                                  </w:txbxContent>
                                </wps:txbx>
                                <wps:bodyPr rot="0" vert="horz" wrap="square" lIns="12700" tIns="12700" rIns="12700" bIns="12700" anchor="t" anchorCtr="0" upright="1">
                                  <a:noAutofit/>
                                </wps:bodyPr>
                              </wps:wsp>
                            </wpg:grpSp>
                            <wpg:grpSp>
                              <wpg:cNvPr id="100" name="Group 33"/>
                              <wpg:cNvGrpSpPr>
                                <a:grpSpLocks/>
                              </wpg:cNvGrpSpPr>
                              <wpg:grpSpPr bwMode="auto">
                                <a:xfrm>
                                  <a:off x="1181" y="15168"/>
                                  <a:ext cx="2491" cy="248"/>
                                  <a:chOff x="0" y="0"/>
                                  <a:chExt cx="19999" cy="20000"/>
                                </a:xfrm>
                              </wpg:grpSpPr>
                              <wps:wsp>
                                <wps:cNvPr id="101"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05861" w14:textId="77777777" w:rsidR="005A52BB" w:rsidRPr="007A095F" w:rsidRDefault="005A52BB" w:rsidP="008E16E4">
                                      <w:pPr>
                                        <w:pStyle w:val="a8"/>
                                        <w:rPr>
                                          <w:rFonts w:ascii="Times New Roman" w:hAnsi="Times New Roman"/>
                                          <w:sz w:val="20"/>
                                          <w:lang w:val="ru-RU"/>
                                        </w:rPr>
                                      </w:pPr>
                                      <w:r>
                                        <w:rPr>
                                          <w:sz w:val="18"/>
                                        </w:rPr>
                                        <w:t xml:space="preserve"> </w:t>
                                      </w:r>
                                      <w:proofErr w:type="spellStart"/>
                                      <w:r w:rsidRPr="0058734B">
                                        <w:rPr>
                                          <w:sz w:val="20"/>
                                        </w:rPr>
                                        <w:t>Провер</w:t>
                                      </w:r>
                                      <w:proofErr w:type="spellEnd"/>
                                      <w:r w:rsidRPr="0058734B">
                                        <w:rPr>
                                          <w:sz w:val="20"/>
                                          <w:lang w:val="ru-RU"/>
                                        </w:rPr>
                                        <w:t>ил</w:t>
                                      </w:r>
                                    </w:p>
                                  </w:txbxContent>
                                </wps:txbx>
                                <wps:bodyPr rot="0" vert="horz" wrap="square" lIns="12700" tIns="12700" rIns="12700" bIns="12700" anchor="t" anchorCtr="0" upright="1">
                                  <a:noAutofit/>
                                </wps:bodyPr>
                              </wps:wsp>
                              <wps:wsp>
                                <wps:cNvPr id="102"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516D3" w14:textId="1B49119F" w:rsidR="005A52BB" w:rsidRPr="00117043" w:rsidRDefault="00117043" w:rsidP="008E16E4">
                                      <w:pPr>
                                        <w:pStyle w:val="a8"/>
                                        <w:rPr>
                                          <w:sz w:val="20"/>
                                          <w:lang w:val="ru-RU"/>
                                        </w:rPr>
                                      </w:pPr>
                                      <w:r w:rsidRPr="00117043">
                                        <w:rPr>
                                          <w:sz w:val="20"/>
                                          <w:lang w:val="ru-RU"/>
                                        </w:rPr>
                                        <w:t>Семеновых В. И.</w:t>
                                      </w:r>
                                    </w:p>
                                  </w:txbxContent>
                                </wps:txbx>
                                <wps:bodyPr rot="0" vert="horz" wrap="square" lIns="12700" tIns="12700" rIns="12700" bIns="12700" anchor="t" anchorCtr="0" upright="1">
                                  <a:noAutofit/>
                                </wps:bodyPr>
                              </wps:wsp>
                            </wpg:grpSp>
                            <wpg:grpSp>
                              <wpg:cNvPr id="103" name="Group 36"/>
                              <wpg:cNvGrpSpPr>
                                <a:grpSpLocks/>
                              </wpg:cNvGrpSpPr>
                              <wpg:grpSpPr bwMode="auto">
                                <a:xfrm>
                                  <a:off x="1181" y="15453"/>
                                  <a:ext cx="2491" cy="248"/>
                                  <a:chOff x="0" y="0"/>
                                  <a:chExt cx="19999" cy="20000"/>
                                </a:xfrm>
                              </wpg:grpSpPr>
                              <wps:wsp>
                                <wps:cNvPr id="104"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62F1B" w14:textId="77777777" w:rsidR="005A52BB" w:rsidRPr="0058734B" w:rsidRDefault="005A52BB" w:rsidP="008E16E4">
                                      <w:pPr>
                                        <w:pStyle w:val="a8"/>
                                        <w:rPr>
                                          <w:sz w:val="20"/>
                                          <w:lang w:val="ru-RU"/>
                                        </w:rPr>
                                      </w:pPr>
                                      <w:r w:rsidRPr="0058734B">
                                        <w:rPr>
                                          <w:sz w:val="20"/>
                                        </w:rPr>
                                        <w:t xml:space="preserve"> </w:t>
                                      </w:r>
                                      <w:r w:rsidRPr="0058734B">
                                        <w:rPr>
                                          <w:sz w:val="20"/>
                                          <w:lang w:val="ru-RU"/>
                                        </w:rPr>
                                        <w:t>Т. контр</w:t>
                                      </w:r>
                                    </w:p>
                                  </w:txbxContent>
                                </wps:txbx>
                                <wps:bodyPr rot="0" vert="horz" wrap="square" lIns="12700" tIns="12700" rIns="12700" bIns="12700" anchor="t" anchorCtr="0" upright="1">
                                  <a:noAutofit/>
                                </wps:bodyPr>
                              </wps:wsp>
                              <wps:wsp>
                                <wps:cNvPr id="105"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B5B414" w14:textId="3A43D8BD" w:rsidR="005A52BB" w:rsidRPr="00117043" w:rsidRDefault="00117043" w:rsidP="008E16E4">
                                      <w:pPr>
                                        <w:pStyle w:val="a8"/>
                                        <w:rPr>
                                          <w:sz w:val="20"/>
                                          <w:lang w:val="ru-RU"/>
                                        </w:rPr>
                                      </w:pPr>
                                      <w:r w:rsidRPr="00117043">
                                        <w:rPr>
                                          <w:sz w:val="20"/>
                                          <w:lang w:val="ru-RU"/>
                                        </w:rPr>
                                        <w:t>Семеновых В. И.</w:t>
                                      </w:r>
                                    </w:p>
                                  </w:txbxContent>
                                </wps:txbx>
                                <wps:bodyPr rot="0" vert="horz" wrap="square" lIns="12700" tIns="12700" rIns="12700" bIns="12700" anchor="t" anchorCtr="0" upright="1">
                                  <a:noAutofit/>
                                </wps:bodyPr>
                              </wps:wsp>
                            </wpg:grpSp>
                            <wpg:grpSp>
                              <wpg:cNvPr id="106" name="Group 39"/>
                              <wpg:cNvGrpSpPr>
                                <a:grpSpLocks/>
                              </wpg:cNvGrpSpPr>
                              <wpg:grpSpPr bwMode="auto">
                                <a:xfrm>
                                  <a:off x="1181" y="15730"/>
                                  <a:ext cx="2491" cy="248"/>
                                  <a:chOff x="0" y="0"/>
                                  <a:chExt cx="19999" cy="20000"/>
                                </a:xfrm>
                              </wpg:grpSpPr>
                              <wps:wsp>
                                <wps:cNvPr id="107"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29B" w14:textId="77777777" w:rsidR="005A52BB" w:rsidRPr="0058734B" w:rsidRDefault="005A52BB" w:rsidP="008E16E4">
                                      <w:pPr>
                                        <w:pStyle w:val="a8"/>
                                        <w:rPr>
                                          <w:sz w:val="20"/>
                                        </w:rPr>
                                      </w:pPr>
                                      <w:r w:rsidRPr="0058734B">
                                        <w:rPr>
                                          <w:sz w:val="20"/>
                                        </w:rPr>
                                        <w:t xml:space="preserve"> </w:t>
                                      </w:r>
                                      <w:r w:rsidRPr="0058734B">
                                        <w:rPr>
                                          <w:sz w:val="20"/>
                                        </w:rPr>
                                        <w:t xml:space="preserve">Н. </w:t>
                                      </w:r>
                                      <w:r w:rsidRPr="0058734B">
                                        <w:rPr>
                                          <w:sz w:val="20"/>
                                          <w:lang w:val="ru-RU"/>
                                        </w:rPr>
                                        <w:t>к</w:t>
                                      </w:r>
                                      <w:proofErr w:type="spellStart"/>
                                      <w:r w:rsidRPr="0058734B">
                                        <w:rPr>
                                          <w:sz w:val="20"/>
                                        </w:rPr>
                                        <w:t>онтр</w:t>
                                      </w:r>
                                      <w:proofErr w:type="spellEnd"/>
                                      <w:r w:rsidRPr="0058734B">
                                        <w:rPr>
                                          <w:sz w:val="20"/>
                                        </w:rPr>
                                        <w:t>.</w:t>
                                      </w:r>
                                    </w:p>
                                  </w:txbxContent>
                                </wps:txbx>
                                <wps:bodyPr rot="0" vert="horz" wrap="square" lIns="12700" tIns="12700" rIns="12700" bIns="12700" anchor="t" anchorCtr="0" upright="1">
                                  <a:noAutofit/>
                                </wps:bodyPr>
                              </wps:wsp>
                              <wps:wsp>
                                <wps:cNvPr id="108"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440763" w14:textId="0529F803" w:rsidR="005A52BB" w:rsidRPr="007A095F" w:rsidRDefault="005A52BB" w:rsidP="008E16E4">
                                      <w:pPr>
                                        <w:pStyle w:val="a8"/>
                                        <w:rPr>
                                          <w:rFonts w:ascii="Times New Roman" w:hAnsi="Times New Roman"/>
                                          <w:sz w:val="20"/>
                                          <w:lang w:val="ru-RU"/>
                                        </w:rPr>
                                      </w:pPr>
                                    </w:p>
                                  </w:txbxContent>
                                </wps:txbx>
                                <wps:bodyPr rot="0" vert="horz" wrap="square" lIns="12700" tIns="12700" rIns="12700" bIns="12700" anchor="t" anchorCtr="0" upright="1">
                                  <a:noAutofit/>
                                </wps:bodyPr>
                              </wps:wsp>
                            </wpg:grpSp>
                            <wpg:grpSp>
                              <wpg:cNvPr id="109" name="Group 42"/>
                              <wpg:cNvGrpSpPr>
                                <a:grpSpLocks/>
                              </wpg:cNvGrpSpPr>
                              <wpg:grpSpPr bwMode="auto">
                                <a:xfrm>
                                  <a:off x="1181" y="16007"/>
                                  <a:ext cx="2491" cy="248"/>
                                  <a:chOff x="0" y="0"/>
                                  <a:chExt cx="19999" cy="20000"/>
                                </a:xfrm>
                              </wpg:grpSpPr>
                              <wps:wsp>
                                <wps:cNvPr id="110" name="Rectangle 4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7DDA5C" w14:textId="77777777" w:rsidR="005A52BB" w:rsidRPr="0058734B" w:rsidRDefault="005A52BB" w:rsidP="008E16E4">
                                      <w:pPr>
                                        <w:pStyle w:val="a8"/>
                                        <w:rPr>
                                          <w:sz w:val="20"/>
                                          <w:lang w:val="ru-RU"/>
                                        </w:rPr>
                                      </w:pPr>
                                      <w:r w:rsidRPr="0058734B">
                                        <w:rPr>
                                          <w:sz w:val="20"/>
                                        </w:rPr>
                                        <w:t xml:space="preserve"> </w:t>
                                      </w:r>
                                      <w:proofErr w:type="spellStart"/>
                                      <w:r w:rsidRPr="0058734B">
                                        <w:rPr>
                                          <w:sz w:val="20"/>
                                        </w:rPr>
                                        <w:t>Утв</w:t>
                                      </w:r>
                                      <w:proofErr w:type="spellEnd"/>
                                      <w:r w:rsidRPr="0058734B">
                                        <w:rPr>
                                          <w:sz w:val="20"/>
                                          <w:lang w:val="ru-RU"/>
                                        </w:rPr>
                                        <w:t>.</w:t>
                                      </w:r>
                                    </w:p>
                                  </w:txbxContent>
                                </wps:txbx>
                                <wps:bodyPr rot="0" vert="horz" wrap="square" lIns="12700" tIns="12700" rIns="12700" bIns="12700" anchor="t" anchorCtr="0" upright="1">
                                  <a:noAutofit/>
                                </wps:bodyPr>
                              </wps:wsp>
                              <wps:wsp>
                                <wps:cNvPr id="111" name="Rectangle 4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FD0E65" w14:textId="321AA47C" w:rsidR="005A52BB" w:rsidRPr="00117043" w:rsidRDefault="00117043" w:rsidP="008E16E4">
                                      <w:pPr>
                                        <w:pStyle w:val="a8"/>
                                        <w:rPr>
                                          <w:sz w:val="20"/>
                                          <w:lang w:val="ru-RU"/>
                                        </w:rPr>
                                      </w:pPr>
                                      <w:r w:rsidRPr="00117043">
                                        <w:rPr>
                                          <w:sz w:val="20"/>
                                          <w:lang w:val="ru-RU"/>
                                        </w:rPr>
                                        <w:t>Семеновых В. И.</w:t>
                                      </w:r>
                                    </w:p>
                                  </w:txbxContent>
                                </wps:txbx>
                                <wps:bodyPr rot="0" vert="horz" wrap="square" lIns="12700" tIns="12700" rIns="12700" bIns="12700" anchor="t" anchorCtr="0" upright="1">
                                  <a:noAutofit/>
                                </wps:bodyPr>
                              </wps:wsp>
                            </wpg:grpSp>
                            <wps:wsp>
                              <wps:cNvPr id="112" name="Line 45"/>
                              <wps:cNvCnPr>
                                <a:cxnSpLocks noChangeShapeType="1"/>
                              </wps:cNvCnPr>
                              <wps:spPr bwMode="auto">
                                <a:xfrm>
                                  <a:off x="8532" y="14867"/>
                                  <a:ext cx="1" cy="139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46"/>
                              <wps:cNvSpPr>
                                <a:spLocks noChangeArrowheads="1"/>
                              </wps:cNvSpPr>
                              <wps:spPr bwMode="auto">
                                <a:xfrm>
                                  <a:off x="5201" y="1492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22075" w14:textId="78D6E33D" w:rsidR="005A52BB" w:rsidRPr="00117043" w:rsidRDefault="00F523A4" w:rsidP="004622D3">
                                    <w:pPr>
                                      <w:pStyle w:val="a8"/>
                                      <w:jc w:val="center"/>
                                      <w:rPr>
                                        <w:szCs w:val="24"/>
                                        <w:lang w:val="ru-RU"/>
                                      </w:rPr>
                                    </w:pPr>
                                    <w:r w:rsidRPr="00117043">
                                      <w:rPr>
                                        <w:szCs w:val="24"/>
                                        <w:lang w:val="ru-RU"/>
                                      </w:rPr>
                                      <w:t>Модернизация системы управления электрической печ</w:t>
                                    </w:r>
                                    <w:r w:rsidR="00CD6DDF">
                                      <w:rPr>
                                        <w:szCs w:val="24"/>
                                        <w:lang w:val="ru-RU"/>
                                      </w:rPr>
                                      <w:t>ью</w:t>
                                    </w:r>
                                    <w:r w:rsidRPr="00117043">
                                      <w:rPr>
                                        <w:szCs w:val="24"/>
                                        <w:lang w:val="ru-RU"/>
                                      </w:rPr>
                                      <w:t xml:space="preserve"> отжига металла</w:t>
                                    </w:r>
                                  </w:p>
                                </w:txbxContent>
                              </wps:txbx>
                              <wps:bodyPr rot="0" vert="horz" wrap="square" lIns="12700" tIns="12700" rIns="12700" bIns="12700" anchor="t" anchorCtr="0" upright="1">
                                <a:noAutofit/>
                              </wps:bodyPr>
                            </wps:wsp>
                            <wps:wsp>
                              <wps:cNvPr id="114" name="Line 47"/>
                              <wps:cNvCnPr>
                                <a:cxnSpLocks noChangeShapeType="1"/>
                              </wps:cNvCnPr>
                              <wps:spPr bwMode="auto">
                                <a:xfrm>
                                  <a:off x="8539" y="15146"/>
                                  <a:ext cx="2993"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8"/>
                              <wps:cNvCnPr>
                                <a:cxnSpLocks noChangeShapeType="1"/>
                              </wps:cNvCnPr>
                              <wps:spPr bwMode="auto">
                                <a:xfrm>
                                  <a:off x="8538" y="15429"/>
                                  <a:ext cx="2993" cy="1"/>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49"/>
                              <wps:cNvCnPr>
                                <a:cxnSpLocks noChangeShapeType="1"/>
                              </wps:cNvCnPr>
                              <wps:spPr bwMode="auto">
                                <a:xfrm>
                                  <a:off x="10233" y="14867"/>
                                  <a:ext cx="2" cy="556"/>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Rectangle 50"/>
                              <wps:cNvSpPr>
                                <a:spLocks noChangeArrowheads="1"/>
                              </wps:cNvSpPr>
                              <wps:spPr bwMode="auto">
                                <a:xfrm>
                                  <a:off x="8577" y="1488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58D15" w14:textId="77777777" w:rsidR="005A52BB" w:rsidRPr="00A77A4D" w:rsidRDefault="005A52BB" w:rsidP="008E16E4">
                                    <w:pPr>
                                      <w:pStyle w:val="a8"/>
                                      <w:jc w:val="center"/>
                                      <w:rPr>
                                        <w:sz w:val="20"/>
                                      </w:rPr>
                                    </w:pPr>
                                    <w:proofErr w:type="spellStart"/>
                                    <w:r w:rsidRPr="00A77A4D">
                                      <w:rPr>
                                        <w:sz w:val="20"/>
                                      </w:rPr>
                                      <w:t>Лит</w:t>
                                    </w:r>
                                    <w:proofErr w:type="spellEnd"/>
                                    <w:r w:rsidRPr="00A77A4D">
                                      <w:rPr>
                                        <w:sz w:val="20"/>
                                      </w:rPr>
                                      <w:t>.</w:t>
                                    </w:r>
                                  </w:p>
                                </w:txbxContent>
                              </wps:txbx>
                              <wps:bodyPr rot="0" vert="horz" wrap="square" lIns="12700" tIns="12700" rIns="12700" bIns="12700" anchor="t" anchorCtr="0" upright="1">
                                <a:noAutofit/>
                              </wps:bodyPr>
                            </wps:wsp>
                            <wps:wsp>
                              <wps:cNvPr id="118" name="Rectangle 51"/>
                              <wps:cNvSpPr>
                                <a:spLocks noChangeArrowheads="1"/>
                              </wps:cNvSpPr>
                              <wps:spPr bwMode="auto">
                                <a:xfrm>
                                  <a:off x="10280" y="1488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ED064" w14:textId="77777777" w:rsidR="005A52BB" w:rsidRPr="00A77A4D" w:rsidRDefault="005A52BB" w:rsidP="008E16E4">
                                    <w:pPr>
                                      <w:pStyle w:val="a8"/>
                                      <w:jc w:val="center"/>
                                      <w:rPr>
                                        <w:sz w:val="20"/>
                                      </w:rPr>
                                    </w:pPr>
                                    <w:r w:rsidRPr="00A77A4D">
                                      <w:rPr>
                                        <w:sz w:val="20"/>
                                      </w:rPr>
                                      <w:t>Листов</w:t>
                                    </w:r>
                                  </w:p>
                                </w:txbxContent>
                              </wps:txbx>
                              <wps:bodyPr rot="0" vert="horz" wrap="square" lIns="12700" tIns="12700" rIns="12700" bIns="12700" anchor="t" anchorCtr="0" upright="1">
                                <a:noAutofit/>
                              </wps:bodyPr>
                            </wps:wsp>
                            <wps:wsp>
                              <wps:cNvPr id="119" name="Rectangle 52"/>
                              <wps:cNvSpPr>
                                <a:spLocks noChangeArrowheads="1"/>
                              </wps:cNvSpPr>
                              <wps:spPr bwMode="auto">
                                <a:xfrm>
                                  <a:off x="10287" y="15167"/>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F40AF" w14:textId="3E6D9C76" w:rsidR="005A52BB" w:rsidRPr="004622D3" w:rsidRDefault="00EB0771" w:rsidP="008E16E4">
                                    <w:pPr>
                                      <w:pStyle w:val="a8"/>
                                      <w:jc w:val="center"/>
                                      <w:rPr>
                                        <w:sz w:val="20"/>
                                        <w:lang w:val="en-US"/>
                                      </w:rPr>
                                    </w:pPr>
                                    <w:r w:rsidRPr="00117043">
                                      <w:rPr>
                                        <w:sz w:val="20"/>
                                        <w:lang w:val="ru-RU"/>
                                      </w:rPr>
                                      <w:t>9</w:t>
                                    </w:r>
                                    <w:r w:rsidR="004622D3">
                                      <w:rPr>
                                        <w:sz w:val="20"/>
                                        <w:lang w:val="en-US"/>
                                      </w:rPr>
                                      <w:t>8</w:t>
                                    </w:r>
                                  </w:p>
                                </w:txbxContent>
                              </wps:txbx>
                              <wps:bodyPr rot="0" vert="horz" wrap="square" lIns="12700" tIns="12700" rIns="12700" bIns="12700" anchor="t" anchorCtr="0" upright="1">
                                <a:noAutofit/>
                              </wps:bodyPr>
                            </wps:wsp>
                            <wps:wsp>
                              <wps:cNvPr id="120" name="Rectangle 53"/>
                              <wps:cNvSpPr>
                                <a:spLocks noChangeArrowheads="1"/>
                              </wps:cNvSpPr>
                              <wps:spPr bwMode="auto">
                                <a:xfrm>
                                  <a:off x="8577" y="15506"/>
                                  <a:ext cx="2910" cy="7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874C99" w14:textId="77777777" w:rsidR="00CE1E4E" w:rsidRPr="00A77A4D" w:rsidRDefault="00CE1E4E" w:rsidP="00A77A4D">
                                    <w:pPr>
                                      <w:spacing w:line="257" w:lineRule="auto"/>
                                      <w:jc w:val="center"/>
                                      <w:rPr>
                                        <w:rFonts w:ascii="ISOCPEUR" w:hAnsi="ISOCPEUR"/>
                                        <w:szCs w:val="28"/>
                                      </w:rPr>
                                    </w:pPr>
                                    <w:r w:rsidRPr="00A77A4D">
                                      <w:rPr>
                                        <w:rFonts w:ascii="ISOCPEUR" w:hAnsi="ISOCPEUR"/>
                                        <w:i/>
                                        <w:szCs w:val="28"/>
                                      </w:rPr>
                                      <w:t>Кафедра САУ,</w:t>
                                    </w:r>
                                  </w:p>
                                  <w:p w14:paraId="609242D3" w14:textId="77777777" w:rsidR="00CE1E4E" w:rsidRPr="00A77A4D" w:rsidRDefault="00CE1E4E" w:rsidP="00A77A4D">
                                    <w:pPr>
                                      <w:jc w:val="center"/>
                                      <w:rPr>
                                        <w:rFonts w:ascii="ISOCPEUR" w:hAnsi="ISOCPEUR"/>
                                        <w:i/>
                                      </w:rPr>
                                    </w:pPr>
                                    <w:r w:rsidRPr="00A77A4D">
                                      <w:rPr>
                                        <w:rFonts w:ascii="ISOCPEUR" w:hAnsi="ISOCPEUR"/>
                                        <w:i/>
                                      </w:rPr>
                                      <w:t>группа ИТб-4302-02-00</w:t>
                                    </w:r>
                                  </w:p>
                                  <w:p w14:paraId="7E1251C8" w14:textId="47D6A753" w:rsidR="005A52BB" w:rsidRPr="00016153" w:rsidRDefault="005A52BB" w:rsidP="008E16E4">
                                    <w:pPr>
                                      <w:pStyle w:val="a8"/>
                                      <w:jc w:val="center"/>
                                      <w:rPr>
                                        <w:rFonts w:ascii="Times New Roman" w:hAnsi="Times New Roman"/>
                                        <w:sz w:val="24"/>
                                        <w:lang w:val="ru-RU"/>
                                      </w:rPr>
                                    </w:pPr>
                                  </w:p>
                                </w:txbxContent>
                              </wps:txbx>
                              <wps:bodyPr rot="0" vert="horz" wrap="square" lIns="12700" tIns="12700" rIns="12700" bIns="12700" anchor="t" anchorCtr="0" upright="1">
                                <a:noAutofit/>
                              </wps:bodyPr>
                            </wps:wsp>
                          </wpg:grpSp>
                        </wpg:grpSp>
                      </wpg:grpSp>
                      <wps:wsp>
                        <wps:cNvPr id="121" name="Rectangle 54"/>
                        <wps:cNvSpPr>
                          <a:spLocks noChangeArrowheads="1"/>
                        </wps:cNvSpPr>
                        <wps:spPr bwMode="auto">
                          <a:xfrm>
                            <a:off x="1121" y="266"/>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6B043" id="Group 2" o:spid="_x0000_s1026" style="position:absolute;left:0;text-align:left;margin-left:-12.2pt;margin-top:-13.35pt;width:525.05pt;height:796.1pt;z-index:251657216" coordorigin="1108,266" coordsize="10501,1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">
                <v:group id="Group 3" o:spid="_x0000_s1027" style="position:absolute;left:1108;top:14271;width:10493;height:2271" coordorigin="1166,14012" coordsize="10366,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4" o:spid="_x0000_s1028" style="position:absolute;visibility:visible;mso-wrap-style:square" from="8816,15152" to="8817,1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5" o:spid="_x0000_s1029" style="position:absolute;visibility:visible;mso-wrap-style:square" from="9099,15153" to="9100,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group id="Group 6" o:spid="_x0000_s1030" style="position:absolute;left:1166;top:14012;width:10366;height:2271" coordorigin="1166,14012" coordsize="10366,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 o:spid="_x0000_s1031" style="position:absolute;left:5187;top:142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02AFBBE5" w14:textId="4B4B2E9F" w:rsidR="005A52BB" w:rsidRPr="00117043" w:rsidRDefault="00ED2655" w:rsidP="008E16E4">
                            <w:pPr>
                              <w:pStyle w:val="a8"/>
                              <w:jc w:val="center"/>
                              <w:rPr>
                                <w:sz w:val="32"/>
                                <w:szCs w:val="32"/>
                                <w:lang w:val="ru-RU"/>
                              </w:rPr>
                            </w:pPr>
                            <w:r w:rsidRPr="00117043">
                              <w:rPr>
                                <w:sz w:val="32"/>
                                <w:szCs w:val="32"/>
                                <w:lang w:val="ru-RU"/>
                              </w:rPr>
                              <w:t>ТПЖА. 090302.182</w:t>
                            </w:r>
                            <w:r w:rsidR="00E50453" w:rsidRPr="00117043">
                              <w:rPr>
                                <w:sz w:val="32"/>
                                <w:szCs w:val="32"/>
                                <w:lang w:val="ru-RU"/>
                              </w:rPr>
                              <w:t xml:space="preserve"> ПЗ</w:t>
                            </w:r>
                          </w:p>
                        </w:txbxContent>
                      </v:textbox>
                    </v:rect>
                    <v:group id="Group 8" o:spid="_x0000_s1032" style="position:absolute;left:1166;top:14012;width:10366;height:2271" coordorigin="1166,14012" coordsize="10366,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Line 9" o:spid="_x0000_s1033" style="position:absolute;visibility:visible;mso-wrap-style:square" from="1676,14020" to="1677,1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" strokeweight="1.5pt"/>
                      <v:line id="Line 10" o:spid="_x0000_s1034" style="position:absolute;visibility:visible;mso-wrap-style:square" from="1166,14012" to="11525,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" strokeweight="1.5pt"/>
                      <v:line id="Line 11" o:spid="_x0000_s1035" style="position:absolute;visibility:visible;mso-wrap-style:square" from="2295,14027" to="2296,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" strokeweight="1.5pt"/>
                      <v:line id="Line 12" o:spid="_x0000_s1036" style="position:absolute;visibility:visible;mso-wrap-style:square" from="3713,14027" to="3714,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" strokeweight="1.5pt"/>
                      <v:line id="Line 13" o:spid="_x0000_s1037" style="position:absolute;visibility:visible;mso-wrap-style:square" from="4563,14027" to="4564,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line id="Line 14" o:spid="_x0000_s1038" style="position:absolute;visibility:visible;mso-wrap-style:square" from="5130,14020" to="5131,1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" strokeweight="1.5pt"/>
                      <v:line id="Line 15" o:spid="_x0000_s1039" style="position:absolute;visibility:visible;mso-wrap-style:square" from="9383,14867" to="9385,1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line id="Line 16" o:spid="_x0000_s1040" style="position:absolute;visibility:visible;mso-wrap-style:square" from="1166,15713" to="5120,15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17" o:spid="_x0000_s1041" style="position:absolute;visibility:visible;mso-wrap-style:square" from="1166,15996" to="5120,15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8" o:spid="_x0000_s1042" style="position:absolute;left:1189;top:14605;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52044E01" w14:textId="77777777" w:rsidR="005A52BB" w:rsidRPr="0058734B" w:rsidRDefault="005A52BB" w:rsidP="008E16E4">
                              <w:pPr>
                                <w:pStyle w:val="a8"/>
                                <w:jc w:val="center"/>
                                <w:rPr>
                                  <w:sz w:val="20"/>
                                </w:rPr>
                              </w:pPr>
                              <w:proofErr w:type="spellStart"/>
                              <w:r w:rsidRPr="0058734B">
                                <w:rPr>
                                  <w:sz w:val="20"/>
                                </w:rPr>
                                <w:t>Изм</w:t>
                              </w:r>
                              <w:proofErr w:type="spellEnd"/>
                              <w:r w:rsidRPr="0058734B">
                                <w:rPr>
                                  <w:sz w:val="20"/>
                                </w:rPr>
                                <w:t>.</w:t>
                              </w:r>
                            </w:p>
                          </w:txbxContent>
                        </v:textbox>
                      </v:rect>
                      <v:rect id="Rectangle 19" o:spid="_x0000_s1043" style="position:absolute;left:1706;top:14605;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22F2ACFC" w14:textId="77777777" w:rsidR="005A52BB" w:rsidRPr="0058734B" w:rsidRDefault="005A52BB" w:rsidP="008E16E4">
                              <w:pPr>
                                <w:pStyle w:val="a8"/>
                                <w:jc w:val="center"/>
                                <w:rPr>
                                  <w:sz w:val="20"/>
                                </w:rPr>
                              </w:pPr>
                              <w:r w:rsidRPr="0058734B">
                                <w:rPr>
                                  <w:sz w:val="20"/>
                                </w:rPr>
                                <w:t>Лист</w:t>
                              </w:r>
                            </w:p>
                          </w:txbxContent>
                        </v:textbox>
                      </v:rect>
                      <v:rect id="Rectangle 20" o:spid="_x0000_s1044" style="position:absolute;left:2337;top:1460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6BA56FE7" w14:textId="77777777" w:rsidR="005A52BB" w:rsidRPr="0058734B" w:rsidRDefault="005A52BB" w:rsidP="008E16E4">
                              <w:pPr>
                                <w:pStyle w:val="a8"/>
                                <w:jc w:val="center"/>
                                <w:rPr>
                                  <w:sz w:val="20"/>
                                </w:rPr>
                              </w:pPr>
                              <w:r w:rsidRPr="0058734B">
                                <w:rPr>
                                  <w:sz w:val="20"/>
                                </w:rPr>
                                <w:t xml:space="preserve">№ </w:t>
                              </w:r>
                              <w:proofErr w:type="spellStart"/>
                              <w:r w:rsidRPr="0058734B">
                                <w:rPr>
                                  <w:sz w:val="20"/>
                                </w:rPr>
                                <w:t>докум</w:t>
                              </w:r>
                              <w:proofErr w:type="spellEnd"/>
                              <w:r w:rsidRPr="0058734B">
                                <w:rPr>
                                  <w:sz w:val="20"/>
                                </w:rPr>
                                <w:t>.</w:t>
                              </w:r>
                            </w:p>
                          </w:txbxContent>
                        </v:textbox>
                      </v:rect>
                      <v:rect id="Rectangle 21" o:spid="_x0000_s1045" style="position:absolute;left:3746;top:1460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05A06453" w14:textId="77777777" w:rsidR="005A52BB" w:rsidRPr="0058734B" w:rsidRDefault="005A52BB" w:rsidP="008E16E4">
                              <w:pPr>
                                <w:pStyle w:val="a8"/>
                                <w:jc w:val="center"/>
                                <w:rPr>
                                  <w:sz w:val="20"/>
                                </w:rPr>
                              </w:pPr>
                              <w:proofErr w:type="spellStart"/>
                              <w:r w:rsidRPr="0058734B">
                                <w:rPr>
                                  <w:sz w:val="20"/>
                                </w:rPr>
                                <w:t>Подпись</w:t>
                              </w:r>
                              <w:proofErr w:type="spellEnd"/>
                            </w:p>
                          </w:txbxContent>
                        </v:textbox>
                      </v:rect>
                      <v:rect id="Rectangle 22" o:spid="_x0000_s1046" style="position:absolute;left:4587;top:1460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1043899" w14:textId="77777777" w:rsidR="005A52BB" w:rsidRPr="0058734B" w:rsidRDefault="005A52BB" w:rsidP="008E16E4">
                              <w:pPr>
                                <w:pStyle w:val="a8"/>
                                <w:jc w:val="center"/>
                                <w:rPr>
                                  <w:sz w:val="20"/>
                                </w:rPr>
                              </w:pPr>
                              <w:r w:rsidRPr="0058734B">
                                <w:rPr>
                                  <w:sz w:val="20"/>
                                </w:rPr>
                                <w:t>Дата</w:t>
                              </w:r>
                            </w:p>
                          </w:txbxContent>
                        </v:textbox>
                      </v:rect>
                      <v:rect id="Rectangle 23" o:spid="_x0000_s1047" style="position:absolute;left:9425;top:1488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7CA09DC" w14:textId="77777777" w:rsidR="005A52BB" w:rsidRPr="004622D3" w:rsidRDefault="005A52BB" w:rsidP="008E16E4">
                              <w:pPr>
                                <w:pStyle w:val="a8"/>
                                <w:jc w:val="center"/>
                                <w:rPr>
                                  <w:sz w:val="20"/>
                                </w:rPr>
                              </w:pPr>
                              <w:r w:rsidRPr="004622D3">
                                <w:rPr>
                                  <w:sz w:val="20"/>
                                </w:rPr>
                                <w:t>Лист</w:t>
                              </w:r>
                            </w:p>
                          </w:txbxContent>
                        </v:textbox>
                      </v:rect>
                      <v:rect id="Rectangle 24" o:spid="_x0000_s1048" style="position:absolute;left:9425;top:15175;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4EF3CF62" w14:textId="182A453D" w:rsidR="005A52BB" w:rsidRPr="00117043" w:rsidRDefault="00EB0771" w:rsidP="008E16E4">
                              <w:pPr>
                                <w:pStyle w:val="a8"/>
                                <w:jc w:val="center"/>
                                <w:rPr>
                                  <w:sz w:val="20"/>
                                  <w:lang w:val="ru-RU"/>
                                </w:rPr>
                              </w:pPr>
                              <w:r w:rsidRPr="00117043">
                                <w:rPr>
                                  <w:sz w:val="20"/>
                                  <w:lang w:val="ru-RU"/>
                                </w:rPr>
                                <w:t>2</w:t>
                              </w:r>
                            </w:p>
                          </w:txbxContent>
                        </v:textbox>
                      </v:rect>
                      <v:line id="Line 25" o:spid="_x0000_s1049" style="position:absolute;visibility:visible;mso-wrap-style:square" from="1167,14862" to="11526,14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26" o:spid="_x0000_s1050" style="position:absolute;visibility:visible;mso-wrap-style:square" from="1174,14580" to="5128,1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" strokeweight="1.5pt"/>
                      <v:line id="Line 27" o:spid="_x0000_s1051" style="position:absolute;visibility:visible;mso-wrap-style:square" from="1166,14295" to="5120,14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8" o:spid="_x0000_s1052" style="position:absolute;visibility:visible;mso-wrap-style:square" from="1166,15428" to="5120,1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9" o:spid="_x0000_s1053" style="position:absolute;visibility:visible;mso-wrap-style:square" from="1166,15143" to="5120,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group id="Group 30" o:spid="_x0000_s1054" style="position:absolute;left:1181;top:1489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3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77E0564A" w14:textId="77777777" w:rsidR="005A52BB" w:rsidRPr="0058734B" w:rsidRDefault="005A52BB" w:rsidP="008E16E4">
                                <w:pPr>
                                  <w:pStyle w:val="a8"/>
                                  <w:rPr>
                                    <w:sz w:val="20"/>
                                    <w:lang w:val="ru-RU"/>
                                  </w:rPr>
                                </w:pPr>
                                <w:r w:rsidRPr="0058734B">
                                  <w:rPr>
                                    <w:sz w:val="18"/>
                                  </w:rPr>
                                  <w:t xml:space="preserve"> </w:t>
                                </w:r>
                                <w:proofErr w:type="spellStart"/>
                                <w:r w:rsidRPr="0058734B">
                                  <w:rPr>
                                    <w:sz w:val="20"/>
                                  </w:rPr>
                                  <w:t>Разраб</w:t>
                                </w:r>
                                <w:proofErr w:type="spellEnd"/>
                                <w:r w:rsidRPr="0058734B">
                                  <w:rPr>
                                    <w:sz w:val="20"/>
                                    <w:lang w:val="ru-RU"/>
                                  </w:rPr>
                                  <w:t>.</w:t>
                                </w:r>
                              </w:p>
                            </w:txbxContent>
                          </v:textbox>
                        </v:rect>
                        <v:rect id="Rectangle 32"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6E8002E0" w14:textId="7615B74C" w:rsidR="005A52BB" w:rsidRPr="00117043" w:rsidRDefault="008B748A" w:rsidP="008E16E4">
                                <w:pPr>
                                  <w:pStyle w:val="a8"/>
                                  <w:rPr>
                                    <w:sz w:val="20"/>
                                    <w:lang w:val="ru-RU"/>
                                  </w:rPr>
                                </w:pPr>
                                <w:r w:rsidRPr="00117043">
                                  <w:rPr>
                                    <w:sz w:val="20"/>
                                    <w:lang w:val="ru-RU"/>
                                  </w:rPr>
                                  <w:t>Уткин Н</w:t>
                                </w:r>
                                <w:r w:rsidR="00117043">
                                  <w:rPr>
                                    <w:sz w:val="20"/>
                                    <w:lang w:val="en-US"/>
                                  </w:rPr>
                                  <w:t xml:space="preserve">. </w:t>
                                </w:r>
                                <w:r w:rsidR="00117043">
                                  <w:rPr>
                                    <w:sz w:val="20"/>
                                    <w:lang w:val="ru-RU"/>
                                  </w:rPr>
                                  <w:t>А.</w:t>
                                </w:r>
                              </w:p>
                            </w:txbxContent>
                          </v:textbox>
                        </v:rect>
                      </v:group>
                      <v:group id="Group 33" o:spid="_x0000_s1057" style="position:absolute;left:1181;top:1516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3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24505861" w14:textId="77777777" w:rsidR="005A52BB" w:rsidRPr="007A095F" w:rsidRDefault="005A52BB" w:rsidP="008E16E4">
                                <w:pPr>
                                  <w:pStyle w:val="a8"/>
                                  <w:rPr>
                                    <w:rFonts w:ascii="Times New Roman" w:hAnsi="Times New Roman"/>
                                    <w:sz w:val="20"/>
                                    <w:lang w:val="ru-RU"/>
                                  </w:rPr>
                                </w:pPr>
                                <w:r>
                                  <w:rPr>
                                    <w:sz w:val="18"/>
                                  </w:rPr>
                                  <w:t xml:space="preserve"> </w:t>
                                </w:r>
                                <w:proofErr w:type="spellStart"/>
                                <w:r w:rsidRPr="0058734B">
                                  <w:rPr>
                                    <w:sz w:val="20"/>
                                  </w:rPr>
                                  <w:t>Провер</w:t>
                                </w:r>
                                <w:proofErr w:type="spellEnd"/>
                                <w:r w:rsidRPr="0058734B">
                                  <w:rPr>
                                    <w:sz w:val="20"/>
                                    <w:lang w:val="ru-RU"/>
                                  </w:rPr>
                                  <w:t>ил</w:t>
                                </w:r>
                              </w:p>
                            </w:txbxContent>
                          </v:textbox>
                        </v:rect>
                        <v:rect id="Rectangle 35"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7EC516D3" w14:textId="1B49119F" w:rsidR="005A52BB" w:rsidRPr="00117043" w:rsidRDefault="00117043" w:rsidP="008E16E4">
                                <w:pPr>
                                  <w:pStyle w:val="a8"/>
                                  <w:rPr>
                                    <w:sz w:val="20"/>
                                    <w:lang w:val="ru-RU"/>
                                  </w:rPr>
                                </w:pPr>
                                <w:r w:rsidRPr="00117043">
                                  <w:rPr>
                                    <w:sz w:val="20"/>
                                    <w:lang w:val="ru-RU"/>
                                  </w:rPr>
                                  <w:t>Семеновых В. И.</w:t>
                                </w:r>
                              </w:p>
                            </w:txbxContent>
                          </v:textbox>
                        </v:rect>
                      </v:group>
                      <v:group id="Group 36" o:spid="_x0000_s1060" style="position:absolute;left:1181;top:1545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37"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0DD62F1B" w14:textId="77777777" w:rsidR="005A52BB" w:rsidRPr="0058734B" w:rsidRDefault="005A52BB" w:rsidP="008E16E4">
                                <w:pPr>
                                  <w:pStyle w:val="a8"/>
                                  <w:rPr>
                                    <w:sz w:val="20"/>
                                    <w:lang w:val="ru-RU"/>
                                  </w:rPr>
                                </w:pPr>
                                <w:r w:rsidRPr="0058734B">
                                  <w:rPr>
                                    <w:sz w:val="20"/>
                                  </w:rPr>
                                  <w:t xml:space="preserve"> </w:t>
                                </w:r>
                                <w:r w:rsidRPr="0058734B">
                                  <w:rPr>
                                    <w:sz w:val="20"/>
                                    <w:lang w:val="ru-RU"/>
                                  </w:rPr>
                                  <w:t>Т. контр</w:t>
                                </w:r>
                              </w:p>
                            </w:txbxContent>
                          </v:textbox>
                        </v:rect>
                        <v:rect id="Rectangle 38"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7AB5B414" w14:textId="3A43D8BD" w:rsidR="005A52BB" w:rsidRPr="00117043" w:rsidRDefault="00117043" w:rsidP="008E16E4">
                                <w:pPr>
                                  <w:pStyle w:val="a8"/>
                                  <w:rPr>
                                    <w:sz w:val="20"/>
                                    <w:lang w:val="ru-RU"/>
                                  </w:rPr>
                                </w:pPr>
                                <w:r w:rsidRPr="00117043">
                                  <w:rPr>
                                    <w:sz w:val="20"/>
                                    <w:lang w:val="ru-RU"/>
                                  </w:rPr>
                                  <w:t>Семеновых В. И.</w:t>
                                </w:r>
                              </w:p>
                            </w:txbxContent>
                          </v:textbox>
                        </v:rect>
                      </v:group>
                      <v:group id="Group 39" o:spid="_x0000_s1063" style="position:absolute;left:1181;top:157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40"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7B6229B" w14:textId="77777777" w:rsidR="005A52BB" w:rsidRPr="0058734B" w:rsidRDefault="005A52BB" w:rsidP="008E16E4">
                                <w:pPr>
                                  <w:pStyle w:val="a8"/>
                                  <w:rPr>
                                    <w:sz w:val="20"/>
                                  </w:rPr>
                                </w:pPr>
                                <w:r w:rsidRPr="0058734B">
                                  <w:rPr>
                                    <w:sz w:val="20"/>
                                  </w:rPr>
                                  <w:t xml:space="preserve"> </w:t>
                                </w:r>
                                <w:r w:rsidRPr="0058734B">
                                  <w:rPr>
                                    <w:sz w:val="20"/>
                                  </w:rPr>
                                  <w:t xml:space="preserve">Н. </w:t>
                                </w:r>
                                <w:r w:rsidRPr="0058734B">
                                  <w:rPr>
                                    <w:sz w:val="20"/>
                                    <w:lang w:val="ru-RU"/>
                                  </w:rPr>
                                  <w:t>к</w:t>
                                </w:r>
                                <w:proofErr w:type="spellStart"/>
                                <w:r w:rsidRPr="0058734B">
                                  <w:rPr>
                                    <w:sz w:val="20"/>
                                  </w:rPr>
                                  <w:t>онтр</w:t>
                                </w:r>
                                <w:proofErr w:type="spellEnd"/>
                                <w:r w:rsidRPr="0058734B">
                                  <w:rPr>
                                    <w:sz w:val="20"/>
                                  </w:rPr>
                                  <w:t>.</w:t>
                                </w:r>
                              </w:p>
                            </w:txbxContent>
                          </v:textbox>
                        </v:rect>
                        <v:rect id="Rectangle 41"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1440763" w14:textId="0529F803" w:rsidR="005A52BB" w:rsidRPr="007A095F" w:rsidRDefault="005A52BB" w:rsidP="008E16E4">
                                <w:pPr>
                                  <w:pStyle w:val="a8"/>
                                  <w:rPr>
                                    <w:rFonts w:ascii="Times New Roman" w:hAnsi="Times New Roman"/>
                                    <w:sz w:val="20"/>
                                    <w:lang w:val="ru-RU"/>
                                  </w:rPr>
                                </w:pPr>
                              </w:p>
                            </w:txbxContent>
                          </v:textbox>
                        </v:rect>
                      </v:group>
                      <v:group id="Group 42" o:spid="_x0000_s1066" style="position:absolute;left:1181;top:160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43"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417DDA5C" w14:textId="77777777" w:rsidR="005A52BB" w:rsidRPr="0058734B" w:rsidRDefault="005A52BB" w:rsidP="008E16E4">
                                <w:pPr>
                                  <w:pStyle w:val="a8"/>
                                  <w:rPr>
                                    <w:sz w:val="20"/>
                                    <w:lang w:val="ru-RU"/>
                                  </w:rPr>
                                </w:pPr>
                                <w:r w:rsidRPr="0058734B">
                                  <w:rPr>
                                    <w:sz w:val="20"/>
                                  </w:rPr>
                                  <w:t xml:space="preserve"> </w:t>
                                </w:r>
                                <w:proofErr w:type="spellStart"/>
                                <w:r w:rsidRPr="0058734B">
                                  <w:rPr>
                                    <w:sz w:val="20"/>
                                  </w:rPr>
                                  <w:t>Утв</w:t>
                                </w:r>
                                <w:proofErr w:type="spellEnd"/>
                                <w:r w:rsidRPr="0058734B">
                                  <w:rPr>
                                    <w:sz w:val="20"/>
                                    <w:lang w:val="ru-RU"/>
                                  </w:rPr>
                                  <w:t>.</w:t>
                                </w:r>
                              </w:p>
                            </w:txbxContent>
                          </v:textbox>
                        </v:rect>
                        <v:rect id="Rectangle 44"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64FD0E65" w14:textId="321AA47C" w:rsidR="005A52BB" w:rsidRPr="00117043" w:rsidRDefault="00117043" w:rsidP="008E16E4">
                                <w:pPr>
                                  <w:pStyle w:val="a8"/>
                                  <w:rPr>
                                    <w:sz w:val="20"/>
                                    <w:lang w:val="ru-RU"/>
                                  </w:rPr>
                                </w:pPr>
                                <w:r w:rsidRPr="00117043">
                                  <w:rPr>
                                    <w:sz w:val="20"/>
                                    <w:lang w:val="ru-RU"/>
                                  </w:rPr>
                                  <w:t>Семеновых В. И.</w:t>
                                </w:r>
                              </w:p>
                            </w:txbxContent>
                          </v:textbox>
                        </v:rect>
                      </v:group>
                      <v:line id="Line 45" o:spid="_x0000_s1069" style="position:absolute;visibility:visible;mso-wrap-style:square" from="8532,14867" to="8533,1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" strokeweight="1.5pt"/>
                      <v:rect id="Rectangle 46" o:spid="_x0000_s1070" style="position:absolute;left:5201;top:14927;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5D022075" w14:textId="78D6E33D" w:rsidR="005A52BB" w:rsidRPr="00117043" w:rsidRDefault="00F523A4" w:rsidP="004622D3">
                              <w:pPr>
                                <w:pStyle w:val="a8"/>
                                <w:jc w:val="center"/>
                                <w:rPr>
                                  <w:szCs w:val="24"/>
                                  <w:lang w:val="ru-RU"/>
                                </w:rPr>
                              </w:pPr>
                              <w:r w:rsidRPr="00117043">
                                <w:rPr>
                                  <w:szCs w:val="24"/>
                                  <w:lang w:val="ru-RU"/>
                                </w:rPr>
                                <w:t>Модернизация системы управления электрической печ</w:t>
                              </w:r>
                              <w:r w:rsidR="00CD6DDF">
                                <w:rPr>
                                  <w:szCs w:val="24"/>
                                  <w:lang w:val="ru-RU"/>
                                </w:rPr>
                                <w:t>ью</w:t>
                              </w:r>
                              <w:r w:rsidRPr="00117043">
                                <w:rPr>
                                  <w:szCs w:val="24"/>
                                  <w:lang w:val="ru-RU"/>
                                </w:rPr>
                                <w:t xml:space="preserve"> отжига металла</w:t>
                              </w:r>
                            </w:p>
                          </w:txbxContent>
                        </v:textbox>
                      </v:rect>
                      <v:line id="Line 47" o:spid="_x0000_s1071" style="position:absolute;visibility:visible;mso-wrap-style:square" from="8539,15146" to="11532,15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" strokeweight="1.5pt"/>
                      <v:line id="Line 48" o:spid="_x0000_s1072" style="position:absolute;visibility:visible;mso-wrap-style:square" from="8538,15429" to="11531,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" strokeweight="1.5pt"/>
                      <v:line id="Line 49" o:spid="_x0000_s1073" style="position:absolute;visibility:visible;mso-wrap-style:square" from="10233,14867" to="10235,1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" strokeweight="1.5pt"/>
                      <v:rect id="Rectangle 50" o:spid="_x0000_s1074" style="position:absolute;left:8577;top:14882;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74058D15" w14:textId="77777777" w:rsidR="005A52BB" w:rsidRPr="00A77A4D" w:rsidRDefault="005A52BB" w:rsidP="008E16E4">
                              <w:pPr>
                                <w:pStyle w:val="a8"/>
                                <w:jc w:val="center"/>
                                <w:rPr>
                                  <w:sz w:val="20"/>
                                </w:rPr>
                              </w:pPr>
                              <w:proofErr w:type="spellStart"/>
                              <w:r w:rsidRPr="00A77A4D">
                                <w:rPr>
                                  <w:sz w:val="20"/>
                                </w:rPr>
                                <w:t>Лит</w:t>
                              </w:r>
                              <w:proofErr w:type="spellEnd"/>
                              <w:r w:rsidRPr="00A77A4D">
                                <w:rPr>
                                  <w:sz w:val="20"/>
                                </w:rPr>
                                <w:t>.</w:t>
                              </w:r>
                            </w:p>
                          </w:txbxContent>
                        </v:textbox>
                      </v:rect>
                      <v:rect id="Rectangle 51" o:spid="_x0000_s1075" style="position:absolute;left:10280;top:14882;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60ED064" w14:textId="77777777" w:rsidR="005A52BB" w:rsidRPr="00A77A4D" w:rsidRDefault="005A52BB" w:rsidP="008E16E4">
                              <w:pPr>
                                <w:pStyle w:val="a8"/>
                                <w:jc w:val="center"/>
                                <w:rPr>
                                  <w:sz w:val="20"/>
                                </w:rPr>
                              </w:pPr>
                              <w:r w:rsidRPr="00A77A4D">
                                <w:rPr>
                                  <w:sz w:val="20"/>
                                </w:rPr>
                                <w:t>Листов</w:t>
                              </w:r>
                            </w:p>
                          </w:txbxContent>
                        </v:textbox>
                      </v:rect>
                      <v:rect id="Rectangle 52" o:spid="_x0000_s1076" style="position:absolute;left:10287;top:15167;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25CF40AF" w14:textId="3E6D9C76" w:rsidR="005A52BB" w:rsidRPr="004622D3" w:rsidRDefault="00EB0771" w:rsidP="008E16E4">
                              <w:pPr>
                                <w:pStyle w:val="a8"/>
                                <w:jc w:val="center"/>
                                <w:rPr>
                                  <w:sz w:val="20"/>
                                  <w:lang w:val="en-US"/>
                                </w:rPr>
                              </w:pPr>
                              <w:r w:rsidRPr="00117043">
                                <w:rPr>
                                  <w:sz w:val="20"/>
                                  <w:lang w:val="ru-RU"/>
                                </w:rPr>
                                <w:t>9</w:t>
                              </w:r>
                              <w:r w:rsidR="004622D3">
                                <w:rPr>
                                  <w:sz w:val="20"/>
                                  <w:lang w:val="en-US"/>
                                </w:rPr>
                                <w:t>8</w:t>
                              </w:r>
                            </w:p>
                          </w:txbxContent>
                        </v:textbox>
                      </v:rect>
                      <v:rect id="Rectangle 53" o:spid="_x0000_s1077" style="position:absolute;left:8577;top:15506;width:2910;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0B874C99" w14:textId="77777777" w:rsidR="00CE1E4E" w:rsidRPr="00A77A4D" w:rsidRDefault="00CE1E4E" w:rsidP="00A77A4D">
                              <w:pPr>
                                <w:spacing w:line="257" w:lineRule="auto"/>
                                <w:jc w:val="center"/>
                                <w:rPr>
                                  <w:rFonts w:ascii="ISOCPEUR" w:hAnsi="ISOCPEUR"/>
                                  <w:szCs w:val="28"/>
                                </w:rPr>
                              </w:pPr>
                              <w:r w:rsidRPr="00A77A4D">
                                <w:rPr>
                                  <w:rFonts w:ascii="ISOCPEUR" w:hAnsi="ISOCPEUR"/>
                                  <w:i/>
                                  <w:szCs w:val="28"/>
                                </w:rPr>
                                <w:t>Кафедра САУ,</w:t>
                              </w:r>
                            </w:p>
                            <w:p w14:paraId="609242D3" w14:textId="77777777" w:rsidR="00CE1E4E" w:rsidRPr="00A77A4D" w:rsidRDefault="00CE1E4E" w:rsidP="00A77A4D">
                              <w:pPr>
                                <w:jc w:val="center"/>
                                <w:rPr>
                                  <w:rFonts w:ascii="ISOCPEUR" w:hAnsi="ISOCPEUR"/>
                                  <w:i/>
                                </w:rPr>
                              </w:pPr>
                              <w:r w:rsidRPr="00A77A4D">
                                <w:rPr>
                                  <w:rFonts w:ascii="ISOCPEUR" w:hAnsi="ISOCPEUR"/>
                                  <w:i/>
                                </w:rPr>
                                <w:t>группа ИТб-4302-02-00</w:t>
                              </w:r>
                            </w:p>
                            <w:p w14:paraId="7E1251C8" w14:textId="47D6A753" w:rsidR="005A52BB" w:rsidRPr="00016153" w:rsidRDefault="005A52BB" w:rsidP="008E16E4">
                              <w:pPr>
                                <w:pStyle w:val="a8"/>
                                <w:jc w:val="center"/>
                                <w:rPr>
                                  <w:rFonts w:ascii="Times New Roman" w:hAnsi="Times New Roman"/>
                                  <w:sz w:val="24"/>
                                  <w:lang w:val="ru-RU"/>
                                </w:rPr>
                              </w:pPr>
                            </w:p>
                          </w:txbxContent>
                        </v:textbox>
                      </v:rect>
                    </v:group>
                  </v:group>
                </v:group>
                <v:rect id="_x0000_s1078" style="position:absolute;left:1121;top:266;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" filled="f" strokeweight="1.5pt"/>
              </v:group>
            </w:pict>
          </mc:Fallback>
        </mc:AlternateContent>
      </w:r>
      <w:r w:rsidR="00751C5F" w:rsidRPr="009A34AC">
        <w:rPr>
          <w:b/>
          <w:bCs/>
          <w:color w:val="000000" w:themeColor="text1"/>
          <w:sz w:val="28"/>
          <w:szCs w:val="28"/>
        </w:rPr>
        <w:t>Содержание</w:t>
      </w:r>
      <w:bookmarkStart w:id="19" w:name="_Toc357001238"/>
      <w:bookmarkStart w:id="20" w:name="_Toc421641367"/>
    </w:p>
    <w:sdt>
      <w:sdtPr>
        <w:rPr>
          <w:noProof w:val="0"/>
          <w:sz w:val="24"/>
          <w:szCs w:val="24"/>
          <w:lang w:bidi="ar-SA"/>
        </w:rPr>
        <w:id w:val="943737839"/>
        <w:docPartObj>
          <w:docPartGallery w:val="Table of Contents"/>
          <w:docPartUnique/>
        </w:docPartObj>
      </w:sdtPr>
      <w:sdtEndPr>
        <w:rPr>
          <w:b/>
          <w:bCs/>
        </w:rPr>
      </w:sdtEndPr>
      <w:sdtContent>
        <w:p w14:paraId="7295AACB" w14:textId="3AD23142" w:rsidR="00333C0C" w:rsidRDefault="00F0374C" w:rsidP="00333C0C">
          <w:pPr>
            <w:pStyle w:val="12"/>
            <w:tabs>
              <w:tab w:val="clear" w:pos="10065"/>
              <w:tab w:val="right" w:leader="dot" w:pos="9923"/>
            </w:tabs>
            <w:ind w:right="141"/>
            <w:rPr>
              <w:rFonts w:asciiTheme="minorHAnsi" w:eastAsiaTheme="minorEastAsia" w:hAnsiTheme="minorHAnsi" w:cstheme="minorBidi"/>
              <w:sz w:val="22"/>
              <w:szCs w:val="22"/>
              <w:lang w:bidi="ar-SA"/>
            </w:rPr>
          </w:pPr>
          <w:r>
            <w:fldChar w:fldCharType="begin"/>
          </w:r>
          <w:r>
            <w:instrText xml:space="preserve"> TOC \o "1-3" \h \z \u </w:instrText>
          </w:r>
          <w:r>
            <w:fldChar w:fldCharType="separate"/>
          </w:r>
          <w:hyperlink w:anchor="_Toc170474318" w:history="1">
            <w:r w:rsidR="00333C0C" w:rsidRPr="00D302E1">
              <w:rPr>
                <w:rStyle w:val="ab"/>
              </w:rPr>
              <w:t>Введение</w:t>
            </w:r>
            <w:r w:rsidR="00333C0C">
              <w:rPr>
                <w:webHidden/>
              </w:rPr>
              <w:tab/>
            </w:r>
            <w:r w:rsidR="00333C0C">
              <w:rPr>
                <w:webHidden/>
              </w:rPr>
              <w:fldChar w:fldCharType="begin"/>
            </w:r>
            <w:r w:rsidR="00333C0C">
              <w:rPr>
                <w:webHidden/>
              </w:rPr>
              <w:instrText xml:space="preserve"> PAGEREF _Toc170474318 \h </w:instrText>
            </w:r>
            <w:r w:rsidR="00333C0C">
              <w:rPr>
                <w:webHidden/>
              </w:rPr>
            </w:r>
            <w:r w:rsidR="00333C0C">
              <w:rPr>
                <w:webHidden/>
              </w:rPr>
              <w:fldChar w:fldCharType="separate"/>
            </w:r>
            <w:r w:rsidR="0060347C">
              <w:rPr>
                <w:webHidden/>
              </w:rPr>
              <w:t>4</w:t>
            </w:r>
            <w:r w:rsidR="00333C0C">
              <w:rPr>
                <w:webHidden/>
              </w:rPr>
              <w:fldChar w:fldCharType="end"/>
            </w:r>
          </w:hyperlink>
        </w:p>
        <w:p w14:paraId="72C61884" w14:textId="672565AB"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19" w:history="1">
            <w:r w:rsidRPr="00D302E1">
              <w:rPr>
                <w:rStyle w:val="ab"/>
              </w:rPr>
              <w:t>1 Предметная область</w:t>
            </w:r>
            <w:r>
              <w:rPr>
                <w:webHidden/>
              </w:rPr>
              <w:tab/>
            </w:r>
            <w:r>
              <w:rPr>
                <w:webHidden/>
              </w:rPr>
              <w:fldChar w:fldCharType="begin"/>
            </w:r>
            <w:r>
              <w:rPr>
                <w:webHidden/>
              </w:rPr>
              <w:instrText xml:space="preserve"> PAGEREF _Toc170474319 \h </w:instrText>
            </w:r>
            <w:r>
              <w:rPr>
                <w:webHidden/>
              </w:rPr>
            </w:r>
            <w:r>
              <w:rPr>
                <w:webHidden/>
              </w:rPr>
              <w:fldChar w:fldCharType="separate"/>
            </w:r>
            <w:r w:rsidR="0060347C">
              <w:rPr>
                <w:webHidden/>
              </w:rPr>
              <w:t>6</w:t>
            </w:r>
            <w:r>
              <w:rPr>
                <w:webHidden/>
              </w:rPr>
              <w:fldChar w:fldCharType="end"/>
            </w:r>
          </w:hyperlink>
        </w:p>
        <w:p w14:paraId="34A77A03" w14:textId="22DADC59"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0" w:history="1">
            <w:r w:rsidRPr="00D302E1">
              <w:rPr>
                <w:rStyle w:val="ab"/>
              </w:rPr>
              <w:t>1.1 Описание предметной области</w:t>
            </w:r>
            <w:r>
              <w:rPr>
                <w:webHidden/>
              </w:rPr>
              <w:tab/>
            </w:r>
            <w:r>
              <w:rPr>
                <w:webHidden/>
              </w:rPr>
              <w:fldChar w:fldCharType="begin"/>
            </w:r>
            <w:r>
              <w:rPr>
                <w:webHidden/>
              </w:rPr>
              <w:instrText xml:space="preserve"> PAGEREF _Toc170474320 \h </w:instrText>
            </w:r>
            <w:r>
              <w:rPr>
                <w:webHidden/>
              </w:rPr>
            </w:r>
            <w:r>
              <w:rPr>
                <w:webHidden/>
              </w:rPr>
              <w:fldChar w:fldCharType="separate"/>
            </w:r>
            <w:r w:rsidR="0060347C">
              <w:rPr>
                <w:webHidden/>
              </w:rPr>
              <w:t>6</w:t>
            </w:r>
            <w:r>
              <w:rPr>
                <w:webHidden/>
              </w:rPr>
              <w:fldChar w:fldCharType="end"/>
            </w:r>
          </w:hyperlink>
        </w:p>
        <w:p w14:paraId="18009AE3" w14:textId="6BD462D8"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1" w:history="1">
            <w:r w:rsidRPr="00D302E1">
              <w:rPr>
                <w:rStyle w:val="ab"/>
              </w:rPr>
              <w:t>1.2 Анализ предметной области</w:t>
            </w:r>
            <w:r>
              <w:rPr>
                <w:webHidden/>
              </w:rPr>
              <w:tab/>
            </w:r>
            <w:r>
              <w:rPr>
                <w:webHidden/>
              </w:rPr>
              <w:fldChar w:fldCharType="begin"/>
            </w:r>
            <w:r>
              <w:rPr>
                <w:webHidden/>
              </w:rPr>
              <w:instrText xml:space="preserve"> PAGEREF _Toc170474321 \h </w:instrText>
            </w:r>
            <w:r>
              <w:rPr>
                <w:webHidden/>
              </w:rPr>
            </w:r>
            <w:r>
              <w:rPr>
                <w:webHidden/>
              </w:rPr>
              <w:fldChar w:fldCharType="separate"/>
            </w:r>
            <w:r w:rsidR="0060347C">
              <w:rPr>
                <w:webHidden/>
              </w:rPr>
              <w:t>7</w:t>
            </w:r>
            <w:r>
              <w:rPr>
                <w:webHidden/>
              </w:rPr>
              <w:fldChar w:fldCharType="end"/>
            </w:r>
          </w:hyperlink>
        </w:p>
        <w:p w14:paraId="6A42A91D" w14:textId="4A6033DA"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2" w:history="1">
            <w:r w:rsidRPr="00D302E1">
              <w:rPr>
                <w:rStyle w:val="ab"/>
              </w:rPr>
              <w:t>1.3 Цели и задачи</w:t>
            </w:r>
            <w:r>
              <w:rPr>
                <w:webHidden/>
              </w:rPr>
              <w:tab/>
            </w:r>
            <w:r>
              <w:rPr>
                <w:webHidden/>
              </w:rPr>
              <w:fldChar w:fldCharType="begin"/>
            </w:r>
            <w:r>
              <w:rPr>
                <w:webHidden/>
              </w:rPr>
              <w:instrText xml:space="preserve"> PAGEREF _Toc170474322 \h </w:instrText>
            </w:r>
            <w:r>
              <w:rPr>
                <w:webHidden/>
              </w:rPr>
            </w:r>
            <w:r>
              <w:rPr>
                <w:webHidden/>
              </w:rPr>
              <w:fldChar w:fldCharType="separate"/>
            </w:r>
            <w:r w:rsidR="0060347C">
              <w:rPr>
                <w:webHidden/>
              </w:rPr>
              <w:t>9</w:t>
            </w:r>
            <w:r>
              <w:rPr>
                <w:webHidden/>
              </w:rPr>
              <w:fldChar w:fldCharType="end"/>
            </w:r>
          </w:hyperlink>
        </w:p>
        <w:p w14:paraId="1A5EB5A6" w14:textId="358A1B2C"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3" w:history="1">
            <w:r w:rsidRPr="00D302E1">
              <w:rPr>
                <w:rStyle w:val="ab"/>
              </w:rPr>
              <w:t>1.4 Вывод к разделу 1</w:t>
            </w:r>
            <w:r>
              <w:rPr>
                <w:webHidden/>
              </w:rPr>
              <w:tab/>
            </w:r>
            <w:r>
              <w:rPr>
                <w:webHidden/>
              </w:rPr>
              <w:fldChar w:fldCharType="begin"/>
            </w:r>
            <w:r>
              <w:rPr>
                <w:webHidden/>
              </w:rPr>
              <w:instrText xml:space="preserve"> PAGEREF _Toc170474323 \h </w:instrText>
            </w:r>
            <w:r>
              <w:rPr>
                <w:webHidden/>
              </w:rPr>
            </w:r>
            <w:r>
              <w:rPr>
                <w:webHidden/>
              </w:rPr>
              <w:fldChar w:fldCharType="separate"/>
            </w:r>
            <w:r w:rsidR="0060347C">
              <w:rPr>
                <w:webHidden/>
              </w:rPr>
              <w:t>10</w:t>
            </w:r>
            <w:r>
              <w:rPr>
                <w:webHidden/>
              </w:rPr>
              <w:fldChar w:fldCharType="end"/>
            </w:r>
          </w:hyperlink>
        </w:p>
        <w:p w14:paraId="3E6B5B4D" w14:textId="799A0239"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24" w:history="1">
            <w:r w:rsidRPr="00D302E1">
              <w:rPr>
                <w:rStyle w:val="ab"/>
              </w:rPr>
              <w:t>2 Проектирование информационной системы</w:t>
            </w:r>
            <w:r>
              <w:rPr>
                <w:webHidden/>
              </w:rPr>
              <w:tab/>
            </w:r>
            <w:r>
              <w:rPr>
                <w:webHidden/>
              </w:rPr>
              <w:fldChar w:fldCharType="begin"/>
            </w:r>
            <w:r>
              <w:rPr>
                <w:webHidden/>
              </w:rPr>
              <w:instrText xml:space="preserve"> PAGEREF _Toc170474324 \h </w:instrText>
            </w:r>
            <w:r>
              <w:rPr>
                <w:webHidden/>
              </w:rPr>
            </w:r>
            <w:r>
              <w:rPr>
                <w:webHidden/>
              </w:rPr>
              <w:fldChar w:fldCharType="separate"/>
            </w:r>
            <w:r w:rsidR="0060347C">
              <w:rPr>
                <w:webHidden/>
              </w:rPr>
              <w:t>11</w:t>
            </w:r>
            <w:r>
              <w:rPr>
                <w:webHidden/>
              </w:rPr>
              <w:fldChar w:fldCharType="end"/>
            </w:r>
          </w:hyperlink>
        </w:p>
        <w:p w14:paraId="379A6314" w14:textId="517F7DF9"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5" w:history="1">
            <w:r w:rsidRPr="00D302E1">
              <w:rPr>
                <w:rStyle w:val="ab"/>
                <w:lang w:eastAsia="en-US"/>
              </w:rPr>
              <w:t>2.1 Определение основных принципов и подходов к реализации проекта</w:t>
            </w:r>
            <w:r>
              <w:rPr>
                <w:webHidden/>
              </w:rPr>
              <w:tab/>
            </w:r>
            <w:r>
              <w:rPr>
                <w:webHidden/>
              </w:rPr>
              <w:fldChar w:fldCharType="begin"/>
            </w:r>
            <w:r>
              <w:rPr>
                <w:webHidden/>
              </w:rPr>
              <w:instrText xml:space="preserve"> PAGEREF _Toc170474325 \h </w:instrText>
            </w:r>
            <w:r>
              <w:rPr>
                <w:webHidden/>
              </w:rPr>
            </w:r>
            <w:r>
              <w:rPr>
                <w:webHidden/>
              </w:rPr>
              <w:fldChar w:fldCharType="separate"/>
            </w:r>
            <w:r w:rsidR="0060347C">
              <w:rPr>
                <w:webHidden/>
              </w:rPr>
              <w:t>11</w:t>
            </w:r>
            <w:r>
              <w:rPr>
                <w:webHidden/>
              </w:rPr>
              <w:fldChar w:fldCharType="end"/>
            </w:r>
          </w:hyperlink>
        </w:p>
        <w:p w14:paraId="38D7C265" w14:textId="4DE13CED"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26" w:history="1">
            <w:r w:rsidRPr="00D302E1">
              <w:rPr>
                <w:rStyle w:val="ab"/>
                <w:lang w:eastAsia="en-US"/>
              </w:rPr>
              <w:t>2.2 Выбор конкретных методов и подходов реализации проекта</w:t>
            </w:r>
            <w:r>
              <w:rPr>
                <w:webHidden/>
              </w:rPr>
              <w:tab/>
            </w:r>
            <w:r>
              <w:rPr>
                <w:webHidden/>
              </w:rPr>
              <w:fldChar w:fldCharType="begin"/>
            </w:r>
            <w:r>
              <w:rPr>
                <w:webHidden/>
              </w:rPr>
              <w:instrText xml:space="preserve"> PAGEREF _Toc170474326 \h </w:instrText>
            </w:r>
            <w:r>
              <w:rPr>
                <w:webHidden/>
              </w:rPr>
            </w:r>
            <w:r>
              <w:rPr>
                <w:webHidden/>
              </w:rPr>
              <w:fldChar w:fldCharType="separate"/>
            </w:r>
            <w:r w:rsidR="0060347C">
              <w:rPr>
                <w:webHidden/>
              </w:rPr>
              <w:t>13</w:t>
            </w:r>
            <w:r>
              <w:rPr>
                <w:webHidden/>
              </w:rPr>
              <w:fldChar w:fldCharType="end"/>
            </w:r>
          </w:hyperlink>
        </w:p>
        <w:p w14:paraId="39261D37" w14:textId="5FB9EB12"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30" w:history="1">
            <w:r w:rsidRPr="00D302E1">
              <w:rPr>
                <w:rStyle w:val="ab"/>
              </w:rPr>
              <w:t>2.3 Разработка функциональных моделей</w:t>
            </w:r>
            <w:r>
              <w:rPr>
                <w:webHidden/>
              </w:rPr>
              <w:tab/>
            </w:r>
            <w:r>
              <w:rPr>
                <w:webHidden/>
              </w:rPr>
              <w:fldChar w:fldCharType="begin"/>
            </w:r>
            <w:r>
              <w:rPr>
                <w:webHidden/>
              </w:rPr>
              <w:instrText xml:space="preserve"> PAGEREF _Toc170474330 \h </w:instrText>
            </w:r>
            <w:r>
              <w:rPr>
                <w:webHidden/>
              </w:rPr>
            </w:r>
            <w:r>
              <w:rPr>
                <w:webHidden/>
              </w:rPr>
              <w:fldChar w:fldCharType="separate"/>
            </w:r>
            <w:r w:rsidR="0060347C">
              <w:rPr>
                <w:webHidden/>
              </w:rPr>
              <w:t>18</w:t>
            </w:r>
            <w:r>
              <w:rPr>
                <w:webHidden/>
              </w:rPr>
              <w:fldChar w:fldCharType="end"/>
            </w:r>
          </w:hyperlink>
        </w:p>
        <w:p w14:paraId="79562866" w14:textId="7F88D3D4"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34" w:history="1">
            <w:r w:rsidRPr="00D302E1">
              <w:rPr>
                <w:rStyle w:val="ab"/>
              </w:rPr>
              <w:t>2.4 Разработка моделей данных</w:t>
            </w:r>
            <w:r>
              <w:rPr>
                <w:webHidden/>
              </w:rPr>
              <w:tab/>
            </w:r>
            <w:r>
              <w:rPr>
                <w:webHidden/>
              </w:rPr>
              <w:fldChar w:fldCharType="begin"/>
            </w:r>
            <w:r>
              <w:rPr>
                <w:webHidden/>
              </w:rPr>
              <w:instrText xml:space="preserve"> PAGEREF _Toc170474334 \h </w:instrText>
            </w:r>
            <w:r>
              <w:rPr>
                <w:webHidden/>
              </w:rPr>
            </w:r>
            <w:r>
              <w:rPr>
                <w:webHidden/>
              </w:rPr>
              <w:fldChar w:fldCharType="separate"/>
            </w:r>
            <w:r w:rsidR="0060347C">
              <w:rPr>
                <w:webHidden/>
              </w:rPr>
              <w:t>32</w:t>
            </w:r>
            <w:r>
              <w:rPr>
                <w:webHidden/>
              </w:rPr>
              <w:fldChar w:fldCharType="end"/>
            </w:r>
          </w:hyperlink>
        </w:p>
        <w:p w14:paraId="50823723" w14:textId="327535F9"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37" w:history="1">
            <w:r w:rsidRPr="00D302E1">
              <w:rPr>
                <w:rStyle w:val="ab"/>
                <w:lang w:eastAsia="en-US"/>
              </w:rPr>
              <w:t>2.5 Вывод к разделу 2</w:t>
            </w:r>
            <w:r>
              <w:rPr>
                <w:webHidden/>
              </w:rPr>
              <w:tab/>
            </w:r>
            <w:r>
              <w:rPr>
                <w:webHidden/>
              </w:rPr>
              <w:fldChar w:fldCharType="begin"/>
            </w:r>
            <w:r>
              <w:rPr>
                <w:webHidden/>
              </w:rPr>
              <w:instrText xml:space="preserve"> PAGEREF _Toc170474337 \h </w:instrText>
            </w:r>
            <w:r>
              <w:rPr>
                <w:webHidden/>
              </w:rPr>
            </w:r>
            <w:r>
              <w:rPr>
                <w:webHidden/>
              </w:rPr>
              <w:fldChar w:fldCharType="separate"/>
            </w:r>
            <w:r w:rsidR="0060347C">
              <w:rPr>
                <w:webHidden/>
              </w:rPr>
              <w:t>36</w:t>
            </w:r>
            <w:r>
              <w:rPr>
                <w:webHidden/>
              </w:rPr>
              <w:fldChar w:fldCharType="end"/>
            </w:r>
          </w:hyperlink>
        </w:p>
        <w:p w14:paraId="2E8A252A" w14:textId="1C371C81"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38" w:history="1">
            <w:r w:rsidRPr="00D302E1">
              <w:rPr>
                <w:rStyle w:val="ab"/>
              </w:rPr>
              <w:t>3 Автоматизированная система</w:t>
            </w:r>
            <w:r>
              <w:rPr>
                <w:webHidden/>
              </w:rPr>
              <w:tab/>
            </w:r>
            <w:r>
              <w:rPr>
                <w:webHidden/>
              </w:rPr>
              <w:fldChar w:fldCharType="begin"/>
            </w:r>
            <w:r>
              <w:rPr>
                <w:webHidden/>
              </w:rPr>
              <w:instrText xml:space="preserve"> PAGEREF _Toc170474338 \h </w:instrText>
            </w:r>
            <w:r>
              <w:rPr>
                <w:webHidden/>
              </w:rPr>
            </w:r>
            <w:r>
              <w:rPr>
                <w:webHidden/>
              </w:rPr>
              <w:fldChar w:fldCharType="separate"/>
            </w:r>
            <w:r w:rsidR="0060347C">
              <w:rPr>
                <w:webHidden/>
              </w:rPr>
              <w:t>37</w:t>
            </w:r>
            <w:r>
              <w:rPr>
                <w:webHidden/>
              </w:rPr>
              <w:fldChar w:fldCharType="end"/>
            </w:r>
          </w:hyperlink>
        </w:p>
        <w:p w14:paraId="04C081DF" w14:textId="74254505"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39" w:history="1">
            <w:r w:rsidRPr="00D302E1">
              <w:rPr>
                <w:rStyle w:val="ab"/>
              </w:rPr>
              <w:t>3.1 Анализ функциональной схемы автоматизации</w:t>
            </w:r>
            <w:r>
              <w:rPr>
                <w:webHidden/>
              </w:rPr>
              <w:tab/>
            </w:r>
            <w:r>
              <w:rPr>
                <w:webHidden/>
              </w:rPr>
              <w:fldChar w:fldCharType="begin"/>
            </w:r>
            <w:r>
              <w:rPr>
                <w:webHidden/>
              </w:rPr>
              <w:instrText xml:space="preserve"> PAGEREF _Toc170474339 \h </w:instrText>
            </w:r>
            <w:r>
              <w:rPr>
                <w:webHidden/>
              </w:rPr>
            </w:r>
            <w:r>
              <w:rPr>
                <w:webHidden/>
              </w:rPr>
              <w:fldChar w:fldCharType="separate"/>
            </w:r>
            <w:r w:rsidR="0060347C">
              <w:rPr>
                <w:webHidden/>
              </w:rPr>
              <w:t>37</w:t>
            </w:r>
            <w:r>
              <w:rPr>
                <w:webHidden/>
              </w:rPr>
              <w:fldChar w:fldCharType="end"/>
            </w:r>
          </w:hyperlink>
        </w:p>
        <w:p w14:paraId="4B521B57" w14:textId="2ACBD276"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42" w:history="1">
            <w:r w:rsidRPr="00D302E1">
              <w:rPr>
                <w:rStyle w:val="ab"/>
              </w:rPr>
              <w:t>3.2 Анализ комплекса технических средств</w:t>
            </w:r>
            <w:r>
              <w:rPr>
                <w:webHidden/>
              </w:rPr>
              <w:tab/>
            </w:r>
            <w:r>
              <w:rPr>
                <w:webHidden/>
              </w:rPr>
              <w:fldChar w:fldCharType="begin"/>
            </w:r>
            <w:r>
              <w:rPr>
                <w:webHidden/>
              </w:rPr>
              <w:instrText xml:space="preserve"> PAGEREF _Toc170474342 \h </w:instrText>
            </w:r>
            <w:r>
              <w:rPr>
                <w:webHidden/>
              </w:rPr>
            </w:r>
            <w:r>
              <w:rPr>
                <w:webHidden/>
              </w:rPr>
              <w:fldChar w:fldCharType="separate"/>
            </w:r>
            <w:r w:rsidR="0060347C">
              <w:rPr>
                <w:webHidden/>
              </w:rPr>
              <w:t>41</w:t>
            </w:r>
            <w:r>
              <w:rPr>
                <w:webHidden/>
              </w:rPr>
              <w:fldChar w:fldCharType="end"/>
            </w:r>
          </w:hyperlink>
        </w:p>
        <w:p w14:paraId="103D2AC5" w14:textId="3F7E5B8E"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45" w:history="1">
            <w:r w:rsidRPr="00D302E1">
              <w:rPr>
                <w:rStyle w:val="ab"/>
              </w:rPr>
              <w:t>3.3 Разработка алгоритмов программ</w:t>
            </w:r>
            <w:r>
              <w:rPr>
                <w:webHidden/>
              </w:rPr>
              <w:tab/>
            </w:r>
            <w:r>
              <w:rPr>
                <w:webHidden/>
              </w:rPr>
              <w:fldChar w:fldCharType="begin"/>
            </w:r>
            <w:r>
              <w:rPr>
                <w:webHidden/>
              </w:rPr>
              <w:instrText xml:space="preserve"> PAGEREF _Toc170474345 \h </w:instrText>
            </w:r>
            <w:r>
              <w:rPr>
                <w:webHidden/>
              </w:rPr>
            </w:r>
            <w:r>
              <w:rPr>
                <w:webHidden/>
              </w:rPr>
              <w:fldChar w:fldCharType="separate"/>
            </w:r>
            <w:r w:rsidR="0060347C">
              <w:rPr>
                <w:webHidden/>
              </w:rPr>
              <w:t>49</w:t>
            </w:r>
            <w:r>
              <w:rPr>
                <w:webHidden/>
              </w:rPr>
              <w:fldChar w:fldCharType="end"/>
            </w:r>
          </w:hyperlink>
        </w:p>
        <w:p w14:paraId="2F145456" w14:textId="105A70F0"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48" w:history="1">
            <w:r w:rsidRPr="00D302E1">
              <w:rPr>
                <w:rStyle w:val="ab"/>
              </w:rPr>
              <w:t>3.4 Вывод к разделу 3</w:t>
            </w:r>
            <w:r>
              <w:rPr>
                <w:webHidden/>
              </w:rPr>
              <w:tab/>
            </w:r>
            <w:r>
              <w:rPr>
                <w:webHidden/>
              </w:rPr>
              <w:fldChar w:fldCharType="begin"/>
            </w:r>
            <w:r>
              <w:rPr>
                <w:webHidden/>
              </w:rPr>
              <w:instrText xml:space="preserve"> PAGEREF _Toc170474348 \h </w:instrText>
            </w:r>
            <w:r>
              <w:rPr>
                <w:webHidden/>
              </w:rPr>
            </w:r>
            <w:r>
              <w:rPr>
                <w:webHidden/>
              </w:rPr>
              <w:fldChar w:fldCharType="separate"/>
            </w:r>
            <w:r w:rsidR="0060347C">
              <w:rPr>
                <w:webHidden/>
              </w:rPr>
              <w:t>54</w:t>
            </w:r>
            <w:r>
              <w:rPr>
                <w:webHidden/>
              </w:rPr>
              <w:fldChar w:fldCharType="end"/>
            </w:r>
          </w:hyperlink>
        </w:p>
        <w:p w14:paraId="39F436E4" w14:textId="5F2F8F89"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49" w:history="1">
            <w:r w:rsidRPr="00D302E1">
              <w:rPr>
                <w:rStyle w:val="ab"/>
              </w:rPr>
              <w:t>4 Разработка программного обеспечения</w:t>
            </w:r>
            <w:r>
              <w:rPr>
                <w:webHidden/>
              </w:rPr>
              <w:tab/>
            </w:r>
            <w:r>
              <w:rPr>
                <w:webHidden/>
              </w:rPr>
              <w:fldChar w:fldCharType="begin"/>
            </w:r>
            <w:r>
              <w:rPr>
                <w:webHidden/>
              </w:rPr>
              <w:instrText xml:space="preserve"> PAGEREF _Toc170474349 \h </w:instrText>
            </w:r>
            <w:r>
              <w:rPr>
                <w:webHidden/>
              </w:rPr>
            </w:r>
            <w:r>
              <w:rPr>
                <w:webHidden/>
              </w:rPr>
              <w:fldChar w:fldCharType="separate"/>
            </w:r>
            <w:r w:rsidR="0060347C">
              <w:rPr>
                <w:webHidden/>
              </w:rPr>
              <w:t>56</w:t>
            </w:r>
            <w:r>
              <w:rPr>
                <w:webHidden/>
              </w:rPr>
              <w:fldChar w:fldCharType="end"/>
            </w:r>
          </w:hyperlink>
        </w:p>
        <w:p w14:paraId="68EAA5E3" w14:textId="74C2B446"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50" w:history="1">
            <w:r w:rsidRPr="00D302E1">
              <w:rPr>
                <w:rStyle w:val="ab"/>
              </w:rPr>
              <w:t>4.1 Разработка модулей управления</w:t>
            </w:r>
            <w:r>
              <w:rPr>
                <w:webHidden/>
              </w:rPr>
              <w:tab/>
            </w:r>
            <w:r>
              <w:rPr>
                <w:webHidden/>
              </w:rPr>
              <w:fldChar w:fldCharType="begin"/>
            </w:r>
            <w:r>
              <w:rPr>
                <w:webHidden/>
              </w:rPr>
              <w:instrText xml:space="preserve"> PAGEREF _Toc170474350 \h </w:instrText>
            </w:r>
            <w:r>
              <w:rPr>
                <w:webHidden/>
              </w:rPr>
            </w:r>
            <w:r>
              <w:rPr>
                <w:webHidden/>
              </w:rPr>
              <w:fldChar w:fldCharType="separate"/>
            </w:r>
            <w:r w:rsidR="0060347C">
              <w:rPr>
                <w:webHidden/>
              </w:rPr>
              <w:t>57</w:t>
            </w:r>
            <w:r>
              <w:rPr>
                <w:webHidden/>
              </w:rPr>
              <w:fldChar w:fldCharType="end"/>
            </w:r>
          </w:hyperlink>
        </w:p>
        <w:p w14:paraId="7F3A162B" w14:textId="22CBC5F8"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54" w:history="1">
            <w:r w:rsidRPr="00D302E1">
              <w:rPr>
                <w:rStyle w:val="ab"/>
              </w:rPr>
              <w:t>4.2 Разработка экранных форм</w:t>
            </w:r>
            <w:r>
              <w:rPr>
                <w:webHidden/>
              </w:rPr>
              <w:tab/>
            </w:r>
            <w:r>
              <w:rPr>
                <w:webHidden/>
              </w:rPr>
              <w:fldChar w:fldCharType="begin"/>
            </w:r>
            <w:r>
              <w:rPr>
                <w:webHidden/>
              </w:rPr>
              <w:instrText xml:space="preserve"> PAGEREF _Toc170474354 \h </w:instrText>
            </w:r>
            <w:r>
              <w:rPr>
                <w:webHidden/>
              </w:rPr>
            </w:r>
            <w:r>
              <w:rPr>
                <w:webHidden/>
              </w:rPr>
              <w:fldChar w:fldCharType="separate"/>
            </w:r>
            <w:r w:rsidR="0060347C">
              <w:rPr>
                <w:webHidden/>
              </w:rPr>
              <w:t>64</w:t>
            </w:r>
            <w:r>
              <w:rPr>
                <w:webHidden/>
              </w:rPr>
              <w:fldChar w:fldCharType="end"/>
            </w:r>
          </w:hyperlink>
        </w:p>
        <w:p w14:paraId="72715E4A" w14:textId="227C51B1"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55" w:history="1">
            <w:r w:rsidRPr="00D302E1">
              <w:rPr>
                <w:rStyle w:val="ab"/>
              </w:rPr>
              <w:t>4.3 Вывод к разделу 4</w:t>
            </w:r>
            <w:r>
              <w:rPr>
                <w:webHidden/>
              </w:rPr>
              <w:tab/>
            </w:r>
            <w:r>
              <w:rPr>
                <w:webHidden/>
              </w:rPr>
              <w:fldChar w:fldCharType="begin"/>
            </w:r>
            <w:r>
              <w:rPr>
                <w:webHidden/>
              </w:rPr>
              <w:instrText xml:space="preserve"> PAGEREF _Toc170474355 \h </w:instrText>
            </w:r>
            <w:r>
              <w:rPr>
                <w:webHidden/>
              </w:rPr>
            </w:r>
            <w:r>
              <w:rPr>
                <w:webHidden/>
              </w:rPr>
              <w:fldChar w:fldCharType="separate"/>
            </w:r>
            <w:r w:rsidR="0060347C">
              <w:rPr>
                <w:webHidden/>
              </w:rPr>
              <w:t>67</w:t>
            </w:r>
            <w:r>
              <w:rPr>
                <w:webHidden/>
              </w:rPr>
              <w:fldChar w:fldCharType="end"/>
            </w:r>
          </w:hyperlink>
        </w:p>
        <w:p w14:paraId="023B21AA" w14:textId="1A45388C"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56" w:history="1">
            <w:r w:rsidRPr="00D302E1">
              <w:rPr>
                <w:rStyle w:val="ab"/>
              </w:rPr>
              <w:t>5 Экономическое обоснование разработки программного обеспечения</w:t>
            </w:r>
            <w:r>
              <w:rPr>
                <w:webHidden/>
              </w:rPr>
              <w:tab/>
            </w:r>
            <w:r>
              <w:rPr>
                <w:webHidden/>
              </w:rPr>
              <w:fldChar w:fldCharType="begin"/>
            </w:r>
            <w:r>
              <w:rPr>
                <w:webHidden/>
              </w:rPr>
              <w:instrText xml:space="preserve"> PAGEREF _Toc170474356 \h </w:instrText>
            </w:r>
            <w:r>
              <w:rPr>
                <w:webHidden/>
              </w:rPr>
            </w:r>
            <w:r>
              <w:rPr>
                <w:webHidden/>
              </w:rPr>
              <w:fldChar w:fldCharType="separate"/>
            </w:r>
            <w:r w:rsidR="0060347C">
              <w:rPr>
                <w:webHidden/>
              </w:rPr>
              <w:t>69</w:t>
            </w:r>
            <w:r>
              <w:rPr>
                <w:webHidden/>
              </w:rPr>
              <w:fldChar w:fldCharType="end"/>
            </w:r>
          </w:hyperlink>
        </w:p>
        <w:p w14:paraId="31873613" w14:textId="7A8A0F83"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57" w:history="1">
            <w:r w:rsidRPr="00D302E1">
              <w:rPr>
                <w:rStyle w:val="ab"/>
              </w:rPr>
              <w:t>5.1 Расчет затрат на создание ПО и его цены</w:t>
            </w:r>
            <w:r>
              <w:rPr>
                <w:webHidden/>
              </w:rPr>
              <w:tab/>
            </w:r>
            <w:r>
              <w:rPr>
                <w:webHidden/>
              </w:rPr>
              <w:fldChar w:fldCharType="begin"/>
            </w:r>
            <w:r>
              <w:rPr>
                <w:webHidden/>
              </w:rPr>
              <w:instrText xml:space="preserve"> PAGEREF _Toc170474357 \h </w:instrText>
            </w:r>
            <w:r>
              <w:rPr>
                <w:webHidden/>
              </w:rPr>
            </w:r>
            <w:r>
              <w:rPr>
                <w:webHidden/>
              </w:rPr>
              <w:fldChar w:fldCharType="separate"/>
            </w:r>
            <w:r w:rsidR="0060347C">
              <w:rPr>
                <w:webHidden/>
              </w:rPr>
              <w:t>69</w:t>
            </w:r>
            <w:r>
              <w:rPr>
                <w:webHidden/>
              </w:rPr>
              <w:fldChar w:fldCharType="end"/>
            </w:r>
          </w:hyperlink>
        </w:p>
        <w:p w14:paraId="2B323D0A" w14:textId="21AC89C6" w:rsidR="00333C0C" w:rsidRDefault="00333C0C" w:rsidP="00333C0C">
          <w:pPr>
            <w:pStyle w:val="24"/>
            <w:tabs>
              <w:tab w:val="right" w:leader="dot" w:pos="9923"/>
            </w:tabs>
            <w:ind w:right="141"/>
            <w:rPr>
              <w:rFonts w:asciiTheme="minorHAnsi" w:eastAsiaTheme="minorEastAsia" w:hAnsiTheme="minorHAnsi" w:cstheme="minorBidi"/>
              <w:sz w:val="22"/>
              <w:szCs w:val="22"/>
              <w:lang w:bidi="ar-SA"/>
            </w:rPr>
          </w:pPr>
          <w:hyperlink w:anchor="_Toc170474358" w:history="1">
            <w:r w:rsidRPr="00D302E1">
              <w:rPr>
                <w:rStyle w:val="ab"/>
              </w:rPr>
              <w:t>5.2 Расчет затрат, связанных с внедрением и использованием ПО</w:t>
            </w:r>
            <w:r>
              <w:rPr>
                <w:webHidden/>
              </w:rPr>
              <w:tab/>
            </w:r>
            <w:r>
              <w:rPr>
                <w:webHidden/>
              </w:rPr>
              <w:fldChar w:fldCharType="begin"/>
            </w:r>
            <w:r>
              <w:rPr>
                <w:webHidden/>
              </w:rPr>
              <w:instrText xml:space="preserve"> PAGEREF _Toc170474358 \h </w:instrText>
            </w:r>
            <w:r>
              <w:rPr>
                <w:webHidden/>
              </w:rPr>
            </w:r>
            <w:r>
              <w:rPr>
                <w:webHidden/>
              </w:rPr>
              <w:fldChar w:fldCharType="separate"/>
            </w:r>
            <w:r w:rsidR="0060347C">
              <w:rPr>
                <w:webHidden/>
              </w:rPr>
              <w:t>74</w:t>
            </w:r>
            <w:r>
              <w:rPr>
                <w:webHidden/>
              </w:rPr>
              <w:fldChar w:fldCharType="end"/>
            </w:r>
          </w:hyperlink>
        </w:p>
        <w:p w14:paraId="415C73B6" w14:textId="4C79987A" w:rsidR="00333C0C" w:rsidRDefault="00333C0C" w:rsidP="00333C0C">
          <w:pPr>
            <w:pStyle w:val="24"/>
            <w:tabs>
              <w:tab w:val="right" w:leader="dot" w:pos="9923"/>
            </w:tabs>
            <w:ind w:right="141"/>
            <w:rPr>
              <w:rStyle w:val="ab"/>
            </w:rPr>
          </w:pPr>
          <w:hyperlink w:anchor="_Toc170474359" w:history="1">
            <w:r w:rsidRPr="00D302E1">
              <w:rPr>
                <w:rStyle w:val="ab"/>
              </w:rPr>
              <w:t>5.3 Вывод к разделу 5</w:t>
            </w:r>
            <w:r>
              <w:rPr>
                <w:webHidden/>
              </w:rPr>
              <w:tab/>
            </w:r>
            <w:r>
              <w:rPr>
                <w:webHidden/>
              </w:rPr>
              <w:fldChar w:fldCharType="begin"/>
            </w:r>
            <w:r>
              <w:rPr>
                <w:webHidden/>
              </w:rPr>
              <w:instrText xml:space="preserve"> PAGEREF _Toc170474359 \h </w:instrText>
            </w:r>
            <w:r>
              <w:rPr>
                <w:webHidden/>
              </w:rPr>
            </w:r>
            <w:r>
              <w:rPr>
                <w:webHidden/>
              </w:rPr>
              <w:fldChar w:fldCharType="separate"/>
            </w:r>
            <w:r w:rsidR="0060347C">
              <w:rPr>
                <w:webHidden/>
              </w:rPr>
              <w:t>77</w:t>
            </w:r>
            <w:r>
              <w:rPr>
                <w:webHidden/>
              </w:rPr>
              <w:fldChar w:fldCharType="end"/>
            </w:r>
          </w:hyperlink>
        </w:p>
        <w:p w14:paraId="398BCE17" w14:textId="77777777" w:rsidR="00333C0C" w:rsidRDefault="00333C0C" w:rsidP="00333C0C">
          <w:pPr>
            <w:tabs>
              <w:tab w:val="right" w:leader="dot" w:pos="9923"/>
            </w:tabs>
            <w:ind w:right="141"/>
            <w:rPr>
              <w:rStyle w:val="ab"/>
              <w:noProof/>
              <w:sz w:val="28"/>
              <w:szCs w:val="28"/>
              <w:lang w:bidi="en-US"/>
            </w:rPr>
          </w:pPr>
          <w:r>
            <w:rPr>
              <w:rStyle w:val="ab"/>
            </w:rPr>
            <w:br w:type="page"/>
          </w:r>
        </w:p>
        <w:p w14:paraId="12CFE71C" w14:textId="501B462A"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0" w:history="1">
            <w:r w:rsidRPr="00D302E1">
              <w:rPr>
                <w:rStyle w:val="ab"/>
              </w:rPr>
              <w:t>Заключение</w:t>
            </w:r>
            <w:r>
              <w:rPr>
                <w:webHidden/>
              </w:rPr>
              <w:tab/>
            </w:r>
            <w:r>
              <w:rPr>
                <w:webHidden/>
              </w:rPr>
              <w:fldChar w:fldCharType="begin"/>
            </w:r>
            <w:r>
              <w:rPr>
                <w:webHidden/>
              </w:rPr>
              <w:instrText xml:space="preserve"> PAGEREF _Toc170474360 \h </w:instrText>
            </w:r>
            <w:r>
              <w:rPr>
                <w:webHidden/>
              </w:rPr>
            </w:r>
            <w:r>
              <w:rPr>
                <w:webHidden/>
              </w:rPr>
              <w:fldChar w:fldCharType="separate"/>
            </w:r>
            <w:r w:rsidR="0060347C">
              <w:rPr>
                <w:webHidden/>
              </w:rPr>
              <w:t>78</w:t>
            </w:r>
            <w:r>
              <w:rPr>
                <w:webHidden/>
              </w:rPr>
              <w:fldChar w:fldCharType="end"/>
            </w:r>
          </w:hyperlink>
        </w:p>
        <w:p w14:paraId="4CE1D66B" w14:textId="0CFC5C57"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1" w:history="1">
            <w:r w:rsidRPr="00D302E1">
              <w:rPr>
                <w:rStyle w:val="ab"/>
              </w:rPr>
              <w:t>Приложение А (обязательное)</w:t>
            </w:r>
            <w:r>
              <w:rPr>
                <w:rStyle w:val="ab"/>
              </w:rPr>
              <w:t>.</w:t>
            </w:r>
            <w:r w:rsidRPr="00D302E1">
              <w:rPr>
                <w:rStyle w:val="ab"/>
              </w:rPr>
              <w:t xml:space="preserve"> Программа </w:t>
            </w:r>
            <w:r w:rsidRPr="00D302E1">
              <w:rPr>
                <w:rStyle w:val="ab"/>
                <w:lang w:val="en-US"/>
              </w:rPr>
              <w:t>main</w:t>
            </w:r>
            <w:r w:rsidRPr="00D302E1">
              <w:rPr>
                <w:rStyle w:val="ab"/>
              </w:rPr>
              <w:t>.</w:t>
            </w:r>
            <w:r w:rsidRPr="00D302E1">
              <w:rPr>
                <w:rStyle w:val="ab"/>
                <w:lang w:val="en-US"/>
              </w:rPr>
              <w:t>cfc</w:t>
            </w:r>
            <w:r>
              <w:rPr>
                <w:webHidden/>
              </w:rPr>
              <w:tab/>
            </w:r>
            <w:r>
              <w:rPr>
                <w:webHidden/>
              </w:rPr>
              <w:fldChar w:fldCharType="begin"/>
            </w:r>
            <w:r>
              <w:rPr>
                <w:webHidden/>
              </w:rPr>
              <w:instrText xml:space="preserve"> PAGEREF _Toc170474361 \h </w:instrText>
            </w:r>
            <w:r>
              <w:rPr>
                <w:webHidden/>
              </w:rPr>
            </w:r>
            <w:r>
              <w:rPr>
                <w:webHidden/>
              </w:rPr>
              <w:fldChar w:fldCharType="separate"/>
            </w:r>
            <w:r w:rsidR="0060347C">
              <w:rPr>
                <w:webHidden/>
              </w:rPr>
              <w:t>80</w:t>
            </w:r>
            <w:r>
              <w:rPr>
                <w:webHidden/>
              </w:rPr>
              <w:fldChar w:fldCharType="end"/>
            </w:r>
          </w:hyperlink>
        </w:p>
        <w:p w14:paraId="0EEB9806" w14:textId="6CC40E13"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2" w:history="1">
            <w:r w:rsidRPr="00D302E1">
              <w:rPr>
                <w:rStyle w:val="ab"/>
              </w:rPr>
              <w:t>Приложение Б (обязательное)</w:t>
            </w:r>
            <w:r>
              <w:rPr>
                <w:rStyle w:val="ab"/>
              </w:rPr>
              <w:t>.</w:t>
            </w:r>
            <w:r w:rsidRPr="00D302E1">
              <w:rPr>
                <w:rStyle w:val="ab"/>
              </w:rPr>
              <w:t xml:space="preserve"> Программа модуля нагрева</w:t>
            </w:r>
            <w:r>
              <w:rPr>
                <w:webHidden/>
              </w:rPr>
              <w:tab/>
            </w:r>
            <w:r>
              <w:rPr>
                <w:webHidden/>
              </w:rPr>
              <w:fldChar w:fldCharType="begin"/>
            </w:r>
            <w:r>
              <w:rPr>
                <w:webHidden/>
              </w:rPr>
              <w:instrText xml:space="preserve"> PAGEREF _Toc170474362 \h </w:instrText>
            </w:r>
            <w:r>
              <w:rPr>
                <w:webHidden/>
              </w:rPr>
            </w:r>
            <w:r>
              <w:rPr>
                <w:webHidden/>
              </w:rPr>
              <w:fldChar w:fldCharType="separate"/>
            </w:r>
            <w:r w:rsidR="0060347C">
              <w:rPr>
                <w:webHidden/>
              </w:rPr>
              <w:t>81</w:t>
            </w:r>
            <w:r>
              <w:rPr>
                <w:webHidden/>
              </w:rPr>
              <w:fldChar w:fldCharType="end"/>
            </w:r>
          </w:hyperlink>
        </w:p>
        <w:p w14:paraId="7F33C6CA" w14:textId="5B8AE763"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3" w:history="1">
            <w:r w:rsidRPr="00D302E1">
              <w:rPr>
                <w:rStyle w:val="ab"/>
              </w:rPr>
              <w:t>Приложение В (обязательное)</w:t>
            </w:r>
            <w:r>
              <w:rPr>
                <w:rStyle w:val="ab"/>
              </w:rPr>
              <w:t xml:space="preserve">. </w:t>
            </w:r>
            <w:r w:rsidRPr="00D302E1">
              <w:rPr>
                <w:rStyle w:val="ab"/>
              </w:rPr>
              <w:t xml:space="preserve">Программа </w:t>
            </w:r>
            <w:r w:rsidRPr="00D302E1">
              <w:rPr>
                <w:rStyle w:val="ab"/>
                <w:lang w:val="en-US"/>
              </w:rPr>
              <w:t>PWM</w:t>
            </w:r>
            <w:r w:rsidRPr="00D302E1">
              <w:rPr>
                <w:rStyle w:val="ab"/>
              </w:rPr>
              <w:t>.</w:t>
            </w:r>
            <w:r w:rsidRPr="00D302E1">
              <w:rPr>
                <w:rStyle w:val="ab"/>
                <w:lang w:val="en-US"/>
              </w:rPr>
              <w:t>st</w:t>
            </w:r>
            <w:r>
              <w:rPr>
                <w:webHidden/>
              </w:rPr>
              <w:tab/>
            </w:r>
            <w:r>
              <w:rPr>
                <w:webHidden/>
              </w:rPr>
              <w:fldChar w:fldCharType="begin"/>
            </w:r>
            <w:r>
              <w:rPr>
                <w:webHidden/>
              </w:rPr>
              <w:instrText xml:space="preserve"> PAGEREF _Toc170474363 \h </w:instrText>
            </w:r>
            <w:r>
              <w:rPr>
                <w:webHidden/>
              </w:rPr>
            </w:r>
            <w:r>
              <w:rPr>
                <w:webHidden/>
              </w:rPr>
              <w:fldChar w:fldCharType="separate"/>
            </w:r>
            <w:r w:rsidR="0060347C">
              <w:rPr>
                <w:webHidden/>
              </w:rPr>
              <w:t>86</w:t>
            </w:r>
            <w:r>
              <w:rPr>
                <w:webHidden/>
              </w:rPr>
              <w:fldChar w:fldCharType="end"/>
            </w:r>
          </w:hyperlink>
        </w:p>
        <w:p w14:paraId="005E1E76" w14:textId="59ED930B"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4" w:history="1">
            <w:r w:rsidRPr="00D302E1">
              <w:rPr>
                <w:rStyle w:val="ab"/>
              </w:rPr>
              <w:t>Приложение Г (обязательное)</w:t>
            </w:r>
            <w:r>
              <w:rPr>
                <w:rStyle w:val="ab"/>
              </w:rPr>
              <w:t xml:space="preserve">. </w:t>
            </w:r>
            <w:r w:rsidRPr="00D302E1">
              <w:rPr>
                <w:rStyle w:val="ab"/>
              </w:rPr>
              <w:t>Программа посредник между ПЛК и БД</w:t>
            </w:r>
            <w:r>
              <w:rPr>
                <w:webHidden/>
              </w:rPr>
              <w:tab/>
            </w:r>
            <w:r>
              <w:rPr>
                <w:webHidden/>
              </w:rPr>
              <w:fldChar w:fldCharType="begin"/>
            </w:r>
            <w:r>
              <w:rPr>
                <w:webHidden/>
              </w:rPr>
              <w:instrText xml:space="preserve"> PAGEREF _Toc170474364 \h </w:instrText>
            </w:r>
            <w:r>
              <w:rPr>
                <w:webHidden/>
              </w:rPr>
            </w:r>
            <w:r>
              <w:rPr>
                <w:webHidden/>
              </w:rPr>
              <w:fldChar w:fldCharType="separate"/>
            </w:r>
            <w:r w:rsidR="0060347C">
              <w:rPr>
                <w:webHidden/>
              </w:rPr>
              <w:t>87</w:t>
            </w:r>
            <w:r>
              <w:rPr>
                <w:webHidden/>
              </w:rPr>
              <w:fldChar w:fldCharType="end"/>
            </w:r>
          </w:hyperlink>
        </w:p>
        <w:p w14:paraId="35C337B6" w14:textId="479C0BE9"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5" w:history="1">
            <w:r w:rsidRPr="00D302E1">
              <w:rPr>
                <w:rStyle w:val="ab"/>
              </w:rPr>
              <w:t>Приложение Д (обязательное)</w:t>
            </w:r>
            <w:r>
              <w:rPr>
                <w:rStyle w:val="ab"/>
              </w:rPr>
              <w:t xml:space="preserve">. </w:t>
            </w:r>
            <w:r w:rsidRPr="00D302E1">
              <w:rPr>
                <w:rStyle w:val="ab"/>
              </w:rPr>
              <w:t>Схема алгоритма нагрева</w:t>
            </w:r>
            <w:r>
              <w:rPr>
                <w:webHidden/>
              </w:rPr>
              <w:tab/>
            </w:r>
            <w:r>
              <w:rPr>
                <w:webHidden/>
              </w:rPr>
              <w:fldChar w:fldCharType="begin"/>
            </w:r>
            <w:r>
              <w:rPr>
                <w:webHidden/>
              </w:rPr>
              <w:instrText xml:space="preserve"> PAGEREF _Toc170474365 \h </w:instrText>
            </w:r>
            <w:r>
              <w:rPr>
                <w:webHidden/>
              </w:rPr>
            </w:r>
            <w:r>
              <w:rPr>
                <w:webHidden/>
              </w:rPr>
              <w:fldChar w:fldCharType="separate"/>
            </w:r>
            <w:r w:rsidR="0060347C">
              <w:rPr>
                <w:webHidden/>
              </w:rPr>
              <w:t>91</w:t>
            </w:r>
            <w:r>
              <w:rPr>
                <w:webHidden/>
              </w:rPr>
              <w:fldChar w:fldCharType="end"/>
            </w:r>
          </w:hyperlink>
        </w:p>
        <w:p w14:paraId="1D3D065B" w14:textId="3443C895"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6" w:history="1">
            <w:r w:rsidRPr="00D302E1">
              <w:rPr>
                <w:rStyle w:val="ab"/>
              </w:rPr>
              <w:t>Приложение</w:t>
            </w:r>
            <w:r>
              <w:rPr>
                <w:rStyle w:val="ab"/>
              </w:rPr>
              <w:t> </w:t>
            </w:r>
            <w:r w:rsidRPr="00D302E1">
              <w:rPr>
                <w:rStyle w:val="ab"/>
              </w:rPr>
              <w:t>Ж</w:t>
            </w:r>
            <w:r>
              <w:rPr>
                <w:rStyle w:val="ab"/>
              </w:rPr>
              <w:t> </w:t>
            </w:r>
            <w:r w:rsidRPr="00D302E1">
              <w:rPr>
                <w:rStyle w:val="ab"/>
              </w:rPr>
              <w:t>(обязательное)</w:t>
            </w:r>
            <w:r>
              <w:rPr>
                <w:rStyle w:val="ab"/>
              </w:rPr>
              <w:t>. </w:t>
            </w:r>
            <w:r w:rsidRPr="00D302E1">
              <w:rPr>
                <w:rStyle w:val="ab"/>
              </w:rPr>
              <w:t>Функциональная</w:t>
            </w:r>
            <w:r>
              <w:rPr>
                <w:rStyle w:val="ab"/>
              </w:rPr>
              <w:t> </w:t>
            </w:r>
            <w:r w:rsidRPr="00D302E1">
              <w:rPr>
                <w:rStyle w:val="ab"/>
              </w:rPr>
              <w:t>схема</w:t>
            </w:r>
            <w:r>
              <w:rPr>
                <w:rStyle w:val="ab"/>
              </w:rPr>
              <w:t> </w:t>
            </w:r>
            <w:r w:rsidRPr="00D302E1">
              <w:rPr>
                <w:rStyle w:val="ab"/>
              </w:rPr>
              <w:t>автоматизации</w:t>
            </w:r>
            <w:r>
              <w:rPr>
                <w:rStyle w:val="ab"/>
              </w:rPr>
              <w:t> </w:t>
            </w:r>
            <w:r w:rsidRPr="00D302E1">
              <w:rPr>
                <w:rStyle w:val="ab"/>
              </w:rPr>
              <w:t>электри</w:t>
            </w:r>
            <w:r w:rsidR="00A77A4D">
              <w:rPr>
                <w:rStyle w:val="ab"/>
              </w:rPr>
              <w:t>-чес</w:t>
            </w:r>
            <w:r w:rsidRPr="00D302E1">
              <w:rPr>
                <w:rStyle w:val="ab"/>
              </w:rPr>
              <w:t>кой печи отжига металла</w:t>
            </w:r>
            <w:r>
              <w:rPr>
                <w:webHidden/>
              </w:rPr>
              <w:tab/>
            </w:r>
            <w:r>
              <w:rPr>
                <w:webHidden/>
              </w:rPr>
              <w:fldChar w:fldCharType="begin"/>
            </w:r>
            <w:r>
              <w:rPr>
                <w:webHidden/>
              </w:rPr>
              <w:instrText xml:space="preserve"> PAGEREF _Toc170474366 \h </w:instrText>
            </w:r>
            <w:r>
              <w:rPr>
                <w:webHidden/>
              </w:rPr>
            </w:r>
            <w:r>
              <w:rPr>
                <w:webHidden/>
              </w:rPr>
              <w:fldChar w:fldCharType="separate"/>
            </w:r>
            <w:r w:rsidR="0060347C">
              <w:rPr>
                <w:webHidden/>
              </w:rPr>
              <w:t>92</w:t>
            </w:r>
            <w:r>
              <w:rPr>
                <w:webHidden/>
              </w:rPr>
              <w:fldChar w:fldCharType="end"/>
            </w:r>
          </w:hyperlink>
        </w:p>
        <w:p w14:paraId="49298CA0" w14:textId="7B989BFC"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7" w:history="1">
            <w:r w:rsidRPr="00D302E1">
              <w:rPr>
                <w:rStyle w:val="ab"/>
              </w:rPr>
              <w:t>Приложение К (обязательное)</w:t>
            </w:r>
            <w:r>
              <w:rPr>
                <w:rStyle w:val="ab"/>
              </w:rPr>
              <w:t>.</w:t>
            </w:r>
            <w:r w:rsidRPr="00D302E1">
              <w:rPr>
                <w:rStyle w:val="ab"/>
              </w:rPr>
              <w:t xml:space="preserve"> Экранная форма панели трендов температуры</w:t>
            </w:r>
            <w:r>
              <w:rPr>
                <w:webHidden/>
              </w:rPr>
              <w:tab/>
            </w:r>
            <w:r>
              <w:rPr>
                <w:webHidden/>
              </w:rPr>
              <w:fldChar w:fldCharType="begin"/>
            </w:r>
            <w:r>
              <w:rPr>
                <w:webHidden/>
              </w:rPr>
              <w:instrText xml:space="preserve"> PAGEREF _Toc170474367 \h </w:instrText>
            </w:r>
            <w:r>
              <w:rPr>
                <w:webHidden/>
              </w:rPr>
            </w:r>
            <w:r>
              <w:rPr>
                <w:webHidden/>
              </w:rPr>
              <w:fldChar w:fldCharType="separate"/>
            </w:r>
            <w:r w:rsidR="0060347C">
              <w:rPr>
                <w:webHidden/>
              </w:rPr>
              <w:t>93</w:t>
            </w:r>
            <w:r>
              <w:rPr>
                <w:webHidden/>
              </w:rPr>
              <w:fldChar w:fldCharType="end"/>
            </w:r>
          </w:hyperlink>
        </w:p>
        <w:p w14:paraId="5A04BF79" w14:textId="61C70ABC"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8" w:history="1">
            <w:r w:rsidRPr="00D302E1">
              <w:rPr>
                <w:rStyle w:val="ab"/>
              </w:rPr>
              <w:t>Приложение Л (обязательное)</w:t>
            </w:r>
            <w:r>
              <w:rPr>
                <w:rStyle w:val="ab"/>
              </w:rPr>
              <w:t>.</w:t>
            </w:r>
            <w:r w:rsidRPr="00D302E1">
              <w:rPr>
                <w:rStyle w:val="ab"/>
              </w:rPr>
              <w:t xml:space="preserve"> Экранная форма панели </w:t>
            </w:r>
            <w:r w:rsidRPr="00D302E1">
              <w:rPr>
                <w:rStyle w:val="ab"/>
                <w:lang w:val="en-US"/>
              </w:rPr>
              <w:t>InfluxDB</w:t>
            </w:r>
            <w:r>
              <w:rPr>
                <w:webHidden/>
              </w:rPr>
              <w:tab/>
            </w:r>
            <w:r>
              <w:rPr>
                <w:webHidden/>
              </w:rPr>
              <w:fldChar w:fldCharType="begin"/>
            </w:r>
            <w:r>
              <w:rPr>
                <w:webHidden/>
              </w:rPr>
              <w:instrText xml:space="preserve"> PAGEREF _Toc170474368 \h </w:instrText>
            </w:r>
            <w:r>
              <w:rPr>
                <w:webHidden/>
              </w:rPr>
            </w:r>
            <w:r>
              <w:rPr>
                <w:webHidden/>
              </w:rPr>
              <w:fldChar w:fldCharType="separate"/>
            </w:r>
            <w:r w:rsidR="0060347C">
              <w:rPr>
                <w:webHidden/>
              </w:rPr>
              <w:t>94</w:t>
            </w:r>
            <w:r>
              <w:rPr>
                <w:webHidden/>
              </w:rPr>
              <w:fldChar w:fldCharType="end"/>
            </w:r>
          </w:hyperlink>
        </w:p>
        <w:p w14:paraId="03326DA3" w14:textId="3F0A26EE"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69" w:history="1">
            <w:r w:rsidRPr="00D302E1">
              <w:rPr>
                <w:rStyle w:val="ab"/>
              </w:rPr>
              <w:t>Приложение М (обязательное)</w:t>
            </w:r>
            <w:r>
              <w:rPr>
                <w:rStyle w:val="ab"/>
              </w:rPr>
              <w:t>.</w:t>
            </w:r>
            <w:r w:rsidRPr="00D302E1">
              <w:rPr>
                <w:rStyle w:val="ab"/>
              </w:rPr>
              <w:t xml:space="preserve"> Авторская справка</w:t>
            </w:r>
            <w:r>
              <w:rPr>
                <w:webHidden/>
              </w:rPr>
              <w:tab/>
            </w:r>
            <w:r>
              <w:rPr>
                <w:webHidden/>
              </w:rPr>
              <w:fldChar w:fldCharType="begin"/>
            </w:r>
            <w:r>
              <w:rPr>
                <w:webHidden/>
              </w:rPr>
              <w:instrText xml:space="preserve"> PAGEREF _Toc170474369 \h </w:instrText>
            </w:r>
            <w:r>
              <w:rPr>
                <w:webHidden/>
              </w:rPr>
            </w:r>
            <w:r>
              <w:rPr>
                <w:webHidden/>
              </w:rPr>
              <w:fldChar w:fldCharType="separate"/>
            </w:r>
            <w:r w:rsidR="0060347C">
              <w:rPr>
                <w:webHidden/>
              </w:rPr>
              <w:t>95</w:t>
            </w:r>
            <w:r>
              <w:rPr>
                <w:webHidden/>
              </w:rPr>
              <w:fldChar w:fldCharType="end"/>
            </w:r>
          </w:hyperlink>
        </w:p>
        <w:p w14:paraId="40A4B02D" w14:textId="036227A9"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70" w:history="1">
            <w:r w:rsidRPr="00D302E1">
              <w:rPr>
                <w:rStyle w:val="ab"/>
              </w:rPr>
              <w:t>Приложение Н (справочное)</w:t>
            </w:r>
            <w:r>
              <w:rPr>
                <w:rStyle w:val="ab"/>
              </w:rPr>
              <w:t>.</w:t>
            </w:r>
            <w:r w:rsidRPr="00D302E1">
              <w:rPr>
                <w:rStyle w:val="ab"/>
              </w:rPr>
              <w:t xml:space="preserve"> Список обозначений и сокращений</w:t>
            </w:r>
            <w:r>
              <w:rPr>
                <w:webHidden/>
              </w:rPr>
              <w:tab/>
            </w:r>
            <w:r>
              <w:rPr>
                <w:webHidden/>
              </w:rPr>
              <w:fldChar w:fldCharType="begin"/>
            </w:r>
            <w:r>
              <w:rPr>
                <w:webHidden/>
              </w:rPr>
              <w:instrText xml:space="preserve"> PAGEREF _Toc170474370 \h </w:instrText>
            </w:r>
            <w:r>
              <w:rPr>
                <w:webHidden/>
              </w:rPr>
            </w:r>
            <w:r>
              <w:rPr>
                <w:webHidden/>
              </w:rPr>
              <w:fldChar w:fldCharType="separate"/>
            </w:r>
            <w:r w:rsidR="0060347C">
              <w:rPr>
                <w:webHidden/>
              </w:rPr>
              <w:t>96</w:t>
            </w:r>
            <w:r>
              <w:rPr>
                <w:webHidden/>
              </w:rPr>
              <w:fldChar w:fldCharType="end"/>
            </w:r>
          </w:hyperlink>
        </w:p>
        <w:p w14:paraId="09077D67" w14:textId="561F99C7" w:rsidR="00333C0C" w:rsidRDefault="00333C0C" w:rsidP="00333C0C">
          <w:pPr>
            <w:pStyle w:val="12"/>
            <w:tabs>
              <w:tab w:val="clear" w:pos="10065"/>
              <w:tab w:val="right" w:leader="dot" w:pos="9923"/>
            </w:tabs>
            <w:ind w:right="141"/>
            <w:rPr>
              <w:rFonts w:asciiTheme="minorHAnsi" w:eastAsiaTheme="minorEastAsia" w:hAnsiTheme="minorHAnsi" w:cstheme="minorBidi"/>
              <w:sz w:val="22"/>
              <w:szCs w:val="22"/>
              <w:lang w:bidi="ar-SA"/>
            </w:rPr>
          </w:pPr>
          <w:hyperlink w:anchor="_Toc170474371" w:history="1">
            <w:r w:rsidRPr="00D302E1">
              <w:rPr>
                <w:rStyle w:val="ab"/>
              </w:rPr>
              <w:t>Приложение Р (справочное)</w:t>
            </w:r>
            <w:r>
              <w:rPr>
                <w:rStyle w:val="ab"/>
              </w:rPr>
              <w:t>.</w:t>
            </w:r>
            <w:r w:rsidRPr="00D302E1">
              <w:rPr>
                <w:rStyle w:val="ab"/>
              </w:rPr>
              <w:t xml:space="preserve"> Библиографический список</w:t>
            </w:r>
            <w:r>
              <w:rPr>
                <w:webHidden/>
              </w:rPr>
              <w:tab/>
            </w:r>
            <w:r>
              <w:rPr>
                <w:webHidden/>
              </w:rPr>
              <w:fldChar w:fldCharType="begin"/>
            </w:r>
            <w:r>
              <w:rPr>
                <w:webHidden/>
              </w:rPr>
              <w:instrText xml:space="preserve"> PAGEREF _Toc170474371 \h </w:instrText>
            </w:r>
            <w:r>
              <w:rPr>
                <w:webHidden/>
              </w:rPr>
            </w:r>
            <w:r>
              <w:rPr>
                <w:webHidden/>
              </w:rPr>
              <w:fldChar w:fldCharType="separate"/>
            </w:r>
            <w:r w:rsidR="0060347C">
              <w:rPr>
                <w:webHidden/>
              </w:rPr>
              <w:t>97</w:t>
            </w:r>
            <w:r>
              <w:rPr>
                <w:webHidden/>
              </w:rPr>
              <w:fldChar w:fldCharType="end"/>
            </w:r>
          </w:hyperlink>
        </w:p>
        <w:p w14:paraId="28D4EA49" w14:textId="7F6294BB" w:rsidR="0019112E" w:rsidRDefault="00F0374C">
          <w:pPr>
            <w:rPr>
              <w:b/>
              <w:bCs/>
            </w:rPr>
          </w:pPr>
          <w:r>
            <w:rPr>
              <w:b/>
              <w:bCs/>
            </w:rPr>
            <w:fldChar w:fldCharType="end"/>
          </w:r>
        </w:p>
      </w:sdtContent>
    </w:sdt>
    <w:p w14:paraId="21DDA744" w14:textId="77777777" w:rsidR="00AA07C5" w:rsidRDefault="00AA07C5">
      <w:pPr>
        <w:rPr>
          <w:rFonts w:eastAsiaTheme="majorEastAsia"/>
          <w:b/>
          <w:bCs/>
          <w:color w:val="000000" w:themeColor="text1"/>
          <w:sz w:val="32"/>
          <w:szCs w:val="32"/>
          <w:lang w:eastAsia="en-US"/>
        </w:rPr>
      </w:pPr>
      <w:r>
        <w:rPr>
          <w:color w:val="000000" w:themeColor="text1"/>
        </w:rPr>
        <w:br w:type="page"/>
      </w:r>
    </w:p>
    <w:p w14:paraId="38B836CB" w14:textId="5AF91D15" w:rsidR="0011551F" w:rsidRPr="00741D18" w:rsidRDefault="00DC57B4" w:rsidP="00FB2DB1">
      <w:pPr>
        <w:pStyle w:val="1"/>
        <w:spacing w:after="240" w:afterAutospacing="0"/>
        <w:ind w:firstLine="0"/>
        <w:jc w:val="center"/>
        <w:rPr>
          <w:color w:val="000000" w:themeColor="text1"/>
          <w:sz w:val="28"/>
          <w:szCs w:val="28"/>
        </w:rPr>
      </w:pPr>
      <w:bookmarkStart w:id="21" w:name="_Toc170474318"/>
      <w:r w:rsidRPr="00741D18">
        <w:rPr>
          <w:color w:val="000000" w:themeColor="text1"/>
          <w:sz w:val="28"/>
          <w:szCs w:val="28"/>
        </w:rPr>
        <w:lastRenderedPageBreak/>
        <w:t>Введение</w:t>
      </w:r>
      <w:bookmarkEnd w:id="19"/>
      <w:bookmarkEnd w:id="20"/>
      <w:bookmarkEnd w:id="21"/>
    </w:p>
    <w:p w14:paraId="222DE27B" w14:textId="0B3A9976" w:rsidR="00D73F8E" w:rsidRDefault="00D73F8E" w:rsidP="00D105A4">
      <w:pPr>
        <w:pStyle w:val="aff"/>
        <w:spacing w:before="0" w:after="0"/>
        <w:ind w:right="141"/>
      </w:pPr>
      <w:r w:rsidRPr="00C2240B">
        <w:t xml:space="preserve">Современная промышленность стремительно развивается, требуя эффективных и инновационных подходов к управлению производственными процессами. В этом контексте особое внимание уделяется процессам термической обработки металла, таким как отжиг, который играет ключевую роль в обеспечении желаемых механических свойств </w:t>
      </w:r>
      <w:r>
        <w:t>металла</w:t>
      </w:r>
      <w:r w:rsidRPr="00C2240B">
        <w:t>.</w:t>
      </w:r>
    </w:p>
    <w:p w14:paraId="2D279FFB" w14:textId="289DB93D" w:rsidR="00CB2A34" w:rsidRPr="00CB2A34" w:rsidRDefault="00D92649" w:rsidP="00D105A4">
      <w:pPr>
        <w:pStyle w:val="aff"/>
        <w:spacing w:before="0" w:after="0"/>
        <w:ind w:right="141"/>
      </w:pPr>
      <w:r>
        <w:t>П</w:t>
      </w:r>
      <w:r w:rsidR="00CB2A34" w:rsidRPr="00CB2A34">
        <w:t>АО «Омутнинский металлургический завод» специализир</w:t>
      </w:r>
      <w:r w:rsidR="00CB2A34">
        <w:t xml:space="preserve">уется </w:t>
      </w:r>
      <w:r w:rsidR="00CB2A34" w:rsidRPr="00CB2A34">
        <w:t xml:space="preserve">на производстве стальных фасонных профилей высокой точности и горячекатаных профилей. </w:t>
      </w:r>
      <w:r w:rsidR="004C48A2">
        <w:t>Предприятие</w:t>
      </w:r>
      <w:r w:rsidR="004C48A2" w:rsidRPr="00CB2A34">
        <w:t xml:space="preserve"> охватыв</w:t>
      </w:r>
      <w:r w:rsidR="004C48A2">
        <w:t xml:space="preserve">ает </w:t>
      </w:r>
      <w:r w:rsidR="004C48A2" w:rsidRPr="00CB2A34">
        <w:t>весь производственный цикл – от выплавки стали до глубокой переработки черных металлов.</w:t>
      </w:r>
    </w:p>
    <w:p w14:paraId="49EB47BD" w14:textId="4EBC78E6" w:rsidR="00976EC1" w:rsidRDefault="00CB2A34" w:rsidP="00D105A4">
      <w:pPr>
        <w:pStyle w:val="aff"/>
        <w:spacing w:before="0" w:after="0"/>
        <w:ind w:right="141"/>
      </w:pPr>
      <w:r w:rsidRPr="00CB2A34">
        <w:t>Для обеспечения качества и безопасности производства завод руководствуется соответствующими нормативными документами, включая ГОСТы и технические условия, гарантирующие соответствие выпускаемой продукции высоким стандартам качества.</w:t>
      </w:r>
    </w:p>
    <w:p w14:paraId="373755C6" w14:textId="071DB931" w:rsidR="00976EC1" w:rsidRPr="00BC76AD" w:rsidRDefault="00976EC1" w:rsidP="00D105A4">
      <w:pPr>
        <w:pStyle w:val="aff"/>
        <w:spacing w:before="0" w:after="0"/>
        <w:ind w:right="141"/>
      </w:pPr>
      <w:r>
        <w:t>Актуальность данного проекта обусловлена необходимостью повышения эффективности и точности производственного процесса отжига металла на промышленном предприятии. Отжиг металла является ключевым этапом в производстве, влияющим на механические свойства и качество металла. Точное контролирование температуры и времени отжига не только оптимизирует процесс, но и обеспечивает стабильное качество конечного продукта. В современных условиях повышается требование к автоматизации и контролю производственных процессов с целью сокращения затрат на производство, увеличения производительности и обеспечения стабильного качества продукции.</w:t>
      </w:r>
    </w:p>
    <w:p w14:paraId="508B5380" w14:textId="1C94066F" w:rsidR="004C48A2" w:rsidRDefault="004C48A2" w:rsidP="00D105A4">
      <w:pPr>
        <w:pStyle w:val="aff"/>
        <w:spacing w:before="0" w:after="0"/>
        <w:ind w:right="141"/>
      </w:pPr>
      <w:r>
        <w:t>Объектом автоматизации является электрическая муфельная печь, которая служит для отжига металла. Данный процесс</w:t>
      </w:r>
      <w:r w:rsidR="004974DA">
        <w:t xml:space="preserve"> состоит из 5 этапов.</w:t>
      </w:r>
      <w:r w:rsidR="00750F48">
        <w:t xml:space="preserve"> В настоящее время для</w:t>
      </w:r>
      <w:r w:rsidR="00F26461">
        <w:t xml:space="preserve"> управления</w:t>
      </w:r>
      <w:r w:rsidR="00750F48">
        <w:t xml:space="preserve"> технологическ</w:t>
      </w:r>
      <w:r w:rsidR="00F26461">
        <w:t xml:space="preserve">им </w:t>
      </w:r>
      <w:r w:rsidR="00750F48">
        <w:t>процес</w:t>
      </w:r>
      <w:r w:rsidR="00F26461">
        <w:t xml:space="preserve">сом </w:t>
      </w:r>
      <w:r w:rsidR="00750F48">
        <w:t xml:space="preserve">используется устройства контроля и регистрации ФЩЛ-501. </w:t>
      </w:r>
    </w:p>
    <w:p w14:paraId="6B9FF168" w14:textId="728EAA9A" w:rsidR="004C48A2" w:rsidRDefault="004C48A2" w:rsidP="00D105A4">
      <w:pPr>
        <w:pStyle w:val="aff"/>
        <w:spacing w:before="0" w:after="0"/>
        <w:ind w:right="141"/>
      </w:pPr>
      <w:r w:rsidRPr="00C2240B">
        <w:t xml:space="preserve">Целью данного проекта является </w:t>
      </w:r>
      <w:r w:rsidR="0067042A" w:rsidRPr="0067042A">
        <w:t xml:space="preserve">решение проблемы процесса отжига металла для достижения требуемых механических свойств и качества металла путем модернизации системы управления электрической печью процесса отжига металла. </w:t>
      </w:r>
      <w:r>
        <w:lastRenderedPageBreak/>
        <w:t>З</w:t>
      </w:r>
      <w:r w:rsidRPr="00C2240B">
        <w:t xml:space="preserve">адача заключается в создании </w:t>
      </w:r>
      <w:r w:rsidR="003524F9">
        <w:t xml:space="preserve">визуализации процесса, </w:t>
      </w:r>
      <w:r w:rsidRPr="00C2240B">
        <w:t xml:space="preserve">современной системы управления, обеспечивающей точный контроль температуры, эффективное распределение </w:t>
      </w:r>
      <w:r w:rsidR="003524F9">
        <w:t xml:space="preserve">защитного </w:t>
      </w:r>
      <w:r w:rsidRPr="00C2240B">
        <w:t>газ</w:t>
      </w:r>
      <w:r w:rsidR="003524F9">
        <w:t xml:space="preserve">а, </w:t>
      </w:r>
      <w:r w:rsidRPr="00C2240B">
        <w:t>и оптимизацию временных параметров отжига.</w:t>
      </w:r>
    </w:p>
    <w:p w14:paraId="478C0E1E" w14:textId="470719A6" w:rsidR="004B67BA" w:rsidRDefault="004B67BA" w:rsidP="00D105A4">
      <w:pPr>
        <w:pStyle w:val="aff"/>
        <w:spacing w:before="0" w:after="0"/>
        <w:ind w:right="141"/>
      </w:pPr>
      <w:r>
        <w:t>Для достижения поставленной цели необходимо решить следующие задачи:</w:t>
      </w:r>
    </w:p>
    <w:p w14:paraId="1ED5ABD2" w14:textId="0DF8D5BE" w:rsidR="007229A7" w:rsidRDefault="00903CFD" w:rsidP="00D105A4">
      <w:pPr>
        <w:pStyle w:val="aff"/>
        <w:numPr>
          <w:ilvl w:val="0"/>
          <w:numId w:val="28"/>
        </w:numPr>
        <w:tabs>
          <w:tab w:val="left" w:pos="993"/>
        </w:tabs>
        <w:ind w:left="0" w:right="141" w:firstLine="709"/>
      </w:pPr>
      <w:r>
        <w:t>п</w:t>
      </w:r>
      <w:r w:rsidR="007229A7">
        <w:t>роведение анализа текущей системы управления и выявление её недостатков</w:t>
      </w:r>
      <w:r w:rsidRPr="00903CFD">
        <w:t>;</w:t>
      </w:r>
    </w:p>
    <w:p w14:paraId="062D47EC" w14:textId="59D1E048" w:rsidR="007229A7" w:rsidRDefault="00903CFD" w:rsidP="00D105A4">
      <w:pPr>
        <w:pStyle w:val="aff"/>
        <w:numPr>
          <w:ilvl w:val="0"/>
          <w:numId w:val="28"/>
        </w:numPr>
        <w:tabs>
          <w:tab w:val="left" w:pos="426"/>
          <w:tab w:val="left" w:pos="993"/>
        </w:tabs>
        <w:ind w:left="0" w:right="141" w:firstLine="709"/>
      </w:pPr>
      <w:r>
        <w:t>о</w:t>
      </w:r>
      <w:r w:rsidR="007229A7">
        <w:t>пределение требований к новой</w:t>
      </w:r>
      <w:r>
        <w:rPr>
          <w:lang w:val="en-US"/>
        </w:rPr>
        <w:t>;</w:t>
      </w:r>
    </w:p>
    <w:p w14:paraId="122CD7CB" w14:textId="2E76B696" w:rsidR="007229A7" w:rsidRDefault="00903CFD" w:rsidP="00D105A4">
      <w:pPr>
        <w:pStyle w:val="aff"/>
        <w:numPr>
          <w:ilvl w:val="0"/>
          <w:numId w:val="28"/>
        </w:numPr>
        <w:tabs>
          <w:tab w:val="left" w:pos="426"/>
          <w:tab w:val="left" w:pos="993"/>
        </w:tabs>
        <w:ind w:left="0" w:right="141" w:firstLine="709"/>
      </w:pPr>
      <w:r>
        <w:t>в</w:t>
      </w:r>
      <w:r w:rsidR="007229A7">
        <w:t>ыбор и обоснование оборудования для новой системы</w:t>
      </w:r>
      <w:r w:rsidRPr="00903CFD">
        <w:t>;</w:t>
      </w:r>
    </w:p>
    <w:p w14:paraId="5D5F3CEB" w14:textId="307BCB5F" w:rsidR="007229A7" w:rsidRDefault="00903CFD" w:rsidP="00D105A4">
      <w:pPr>
        <w:pStyle w:val="aff"/>
        <w:numPr>
          <w:ilvl w:val="0"/>
          <w:numId w:val="28"/>
        </w:numPr>
        <w:tabs>
          <w:tab w:val="left" w:pos="426"/>
          <w:tab w:val="left" w:pos="993"/>
        </w:tabs>
        <w:ind w:left="0" w:right="141" w:firstLine="709"/>
      </w:pPr>
      <w:r>
        <w:t>р</w:t>
      </w:r>
      <w:r w:rsidR="007229A7">
        <w:t>азработка алгоритмов управления процессом отжига.</w:t>
      </w:r>
    </w:p>
    <w:p w14:paraId="29B0E9BA" w14:textId="05E32133" w:rsidR="007229A7" w:rsidRDefault="00903CFD" w:rsidP="00D105A4">
      <w:pPr>
        <w:pStyle w:val="aff"/>
        <w:numPr>
          <w:ilvl w:val="0"/>
          <w:numId w:val="28"/>
        </w:numPr>
        <w:tabs>
          <w:tab w:val="left" w:pos="426"/>
          <w:tab w:val="left" w:pos="993"/>
        </w:tabs>
        <w:ind w:left="0" w:right="141" w:firstLine="709"/>
      </w:pPr>
      <w:r>
        <w:t>с</w:t>
      </w:r>
      <w:r w:rsidR="007229A7">
        <w:t>оздание программного обеспечения для ПЛК и систем мониторинга, включая разработку интерфейсов для оператора</w:t>
      </w:r>
      <w:r w:rsidRPr="00903CFD">
        <w:t>;</w:t>
      </w:r>
    </w:p>
    <w:p w14:paraId="6BAFFBA3" w14:textId="3BFEDE7C" w:rsidR="00D73F8E" w:rsidRDefault="00DC077A" w:rsidP="00D105A4">
      <w:pPr>
        <w:pStyle w:val="aff"/>
        <w:spacing w:before="0" w:after="0"/>
        <w:ind w:right="141"/>
      </w:pPr>
      <w:r>
        <w:t>Настоящий</w:t>
      </w:r>
      <w:r w:rsidR="00D73F8E" w:rsidRPr="00C2240B">
        <w:t xml:space="preserve"> проект объединяет в себе аналитический подход к изучению предметной области, разработку программных модулей для управления процессом отжига, и применение инженерных решений для повышения эффективности и надежности производственных операций. Внедрение разработанных решений ожидается приведет к улучшению качества обработки металла, снижению затрат и повышению общей производительности производства.</w:t>
      </w:r>
    </w:p>
    <w:p w14:paraId="55C9354D" w14:textId="0E1696E6" w:rsidR="00D73F8E" w:rsidRDefault="00D73F8E" w:rsidP="00264702">
      <w:pPr>
        <w:spacing w:line="276" w:lineRule="auto"/>
        <w:ind w:firstLine="709"/>
        <w:jc w:val="both"/>
        <w:rPr>
          <w:color w:val="000000" w:themeColor="text1"/>
          <w:sz w:val="28"/>
          <w:szCs w:val="28"/>
        </w:rPr>
      </w:pPr>
    </w:p>
    <w:p w14:paraId="1A1332D1" w14:textId="065CAED0" w:rsidR="00106873" w:rsidRPr="007B24D9" w:rsidRDefault="00D73F8E" w:rsidP="00D73F8E">
      <w:pPr>
        <w:rPr>
          <w:color w:val="000000" w:themeColor="text1"/>
          <w:sz w:val="28"/>
          <w:szCs w:val="28"/>
        </w:rPr>
      </w:pPr>
      <w:r>
        <w:rPr>
          <w:color w:val="000000" w:themeColor="text1"/>
          <w:sz w:val="28"/>
          <w:szCs w:val="28"/>
        </w:rPr>
        <w:br w:type="page"/>
      </w:r>
    </w:p>
    <w:p w14:paraId="0A1B9955" w14:textId="33324DF8" w:rsidR="00DA4398" w:rsidRPr="00EA346E" w:rsidRDefault="006037AD" w:rsidP="00FB2DB1">
      <w:pPr>
        <w:pStyle w:val="1"/>
        <w:spacing w:after="240" w:afterAutospacing="0"/>
        <w:rPr>
          <w:sz w:val="28"/>
          <w:szCs w:val="28"/>
        </w:rPr>
      </w:pPr>
      <w:bookmarkStart w:id="22" w:name="_Toc421641368"/>
      <w:bookmarkStart w:id="23" w:name="_Toc170474319"/>
      <w:r w:rsidRPr="00EA346E">
        <w:rPr>
          <w:sz w:val="28"/>
          <w:szCs w:val="28"/>
        </w:rPr>
        <w:lastRenderedPageBreak/>
        <w:t xml:space="preserve">1 </w:t>
      </w:r>
      <w:r w:rsidR="002117E0" w:rsidRPr="00EA346E">
        <w:rPr>
          <w:sz w:val="28"/>
          <w:szCs w:val="28"/>
        </w:rPr>
        <w:t>Предметная област</w:t>
      </w:r>
      <w:bookmarkEnd w:id="22"/>
      <w:r w:rsidR="00DA4398" w:rsidRPr="00EA346E">
        <w:rPr>
          <w:sz w:val="28"/>
          <w:szCs w:val="28"/>
        </w:rPr>
        <w:t>ь</w:t>
      </w:r>
      <w:bookmarkEnd w:id="23"/>
      <w:r w:rsidR="00DA4398" w:rsidRPr="00EA346E">
        <w:rPr>
          <w:sz w:val="28"/>
          <w:szCs w:val="28"/>
        </w:rPr>
        <w:t xml:space="preserve"> </w:t>
      </w:r>
    </w:p>
    <w:p w14:paraId="69E302D4" w14:textId="010413DA" w:rsidR="00DA4398" w:rsidRDefault="00DA4398" w:rsidP="00FB2DB1">
      <w:pPr>
        <w:pStyle w:val="2"/>
        <w:spacing w:after="240" w:afterAutospacing="0"/>
      </w:pPr>
      <w:bookmarkStart w:id="24" w:name="_Toc170474320"/>
      <w:r>
        <w:t>1.1 Оп</w:t>
      </w:r>
      <w:r w:rsidR="00AD1010">
        <w:t>исание предметной области</w:t>
      </w:r>
      <w:bookmarkEnd w:id="24"/>
    </w:p>
    <w:p w14:paraId="118871DD" w14:textId="11117653" w:rsidR="002D65F4" w:rsidRDefault="0057743C" w:rsidP="00D105A4">
      <w:pPr>
        <w:pStyle w:val="aff"/>
        <w:tabs>
          <w:tab w:val="left" w:pos="708"/>
          <w:tab w:val="left" w:pos="1416"/>
          <w:tab w:val="left" w:pos="2124"/>
          <w:tab w:val="left" w:pos="2832"/>
          <w:tab w:val="left" w:pos="3722"/>
        </w:tabs>
        <w:spacing w:before="0" w:after="0"/>
        <w:ind w:right="141" w:firstLine="0"/>
      </w:pPr>
      <w:r>
        <w:tab/>
      </w:r>
      <w:bookmarkStart w:id="25" w:name="_Hlk170196115"/>
      <w:r w:rsidRPr="0057743C">
        <w:t>Предметная область данного проекта связана с технологическим процессом отжига металла</w:t>
      </w:r>
      <w:r w:rsidR="00A44CA5" w:rsidRPr="00A44CA5">
        <w:t xml:space="preserve"> [3]</w:t>
      </w:r>
      <w:r w:rsidRPr="0057743C">
        <w:t xml:space="preserve"> в электрических муфельных печах, используемых в металлургическом производстве. Отжиг металла представляет собой стадию термической обработки, целью которой является улучшение механических свойств металла, таких как пластичность, прочность и </w:t>
      </w:r>
      <w:r w:rsidR="00DC1C22">
        <w:t xml:space="preserve">снижение </w:t>
      </w:r>
      <w:r w:rsidRPr="0057743C">
        <w:t>твердост</w:t>
      </w:r>
      <w:r w:rsidR="00DC1C22">
        <w:t>и</w:t>
      </w:r>
      <w:r w:rsidRPr="0057743C">
        <w:t>. Этот процесс включает нагревание металла до определенной температуры, выдержку при этой температуре и последующее контролируемое охлаждение.</w:t>
      </w:r>
      <w:r w:rsidR="002D65F4">
        <w:t xml:space="preserve"> </w:t>
      </w:r>
      <w:bookmarkEnd w:id="25"/>
    </w:p>
    <w:p w14:paraId="48871112" w14:textId="61B63AD7" w:rsidR="005271D1" w:rsidRDefault="005271D1" w:rsidP="00D105A4">
      <w:pPr>
        <w:pStyle w:val="aff"/>
        <w:tabs>
          <w:tab w:val="left" w:pos="708"/>
          <w:tab w:val="left" w:pos="1416"/>
          <w:tab w:val="left" w:pos="2124"/>
          <w:tab w:val="left" w:pos="2832"/>
          <w:tab w:val="left" w:pos="3722"/>
        </w:tabs>
        <w:spacing w:before="0" w:after="0"/>
        <w:ind w:right="141" w:firstLine="0"/>
      </w:pPr>
      <w:r>
        <w:tab/>
        <w:t>Описание предметной области представлено технологическим процессом.</w:t>
      </w:r>
    </w:p>
    <w:p w14:paraId="3A84D7DE" w14:textId="77777777" w:rsidR="002D65F4" w:rsidRDefault="002D65F4" w:rsidP="00D105A4">
      <w:pPr>
        <w:pStyle w:val="aff"/>
        <w:spacing w:before="0" w:after="0"/>
        <w:ind w:right="141"/>
      </w:pPr>
      <w:r w:rsidRPr="007834CD">
        <w:t>Первый этап включает в себя подготовку процесса. Перед началом отжига металлические заготовки загружаются внутрь печи. Затем заготовки накрываются муфел</w:t>
      </w:r>
      <w:r>
        <w:t>е</w:t>
      </w:r>
      <w:r w:rsidRPr="007834CD">
        <w:t>м, что предотвращает контакт с внешней средой</w:t>
      </w:r>
      <w:r>
        <w:t>. Отжиг металла бывает черный и белый, что ведёт к следующему этапу процесса отжига.</w:t>
      </w:r>
    </w:p>
    <w:p w14:paraId="155A3C6A" w14:textId="77777777" w:rsidR="002D65F4" w:rsidRDefault="002D65F4" w:rsidP="00D105A4">
      <w:pPr>
        <w:pStyle w:val="aff"/>
        <w:spacing w:before="0" w:after="0"/>
        <w:ind w:right="141"/>
      </w:pPr>
      <w:r>
        <w:t xml:space="preserve">Второй этап включает в себя создание защитной атмосферы. </w:t>
      </w:r>
      <w:r w:rsidRPr="00CB6504">
        <w:t>Перед началом нагрева система подает инертный газ внутрь печи. Это создает защитную атмосферу, что снижает окислен</w:t>
      </w:r>
      <w:r>
        <w:t>ие</w:t>
      </w:r>
      <w:r w:rsidRPr="00CB6504">
        <w:t xml:space="preserve"> металла под воздействием высоких температур.</w:t>
      </w:r>
    </w:p>
    <w:p w14:paraId="41CC5D0A" w14:textId="77777777" w:rsidR="002D65F4" w:rsidRDefault="002D65F4" w:rsidP="00D105A4">
      <w:pPr>
        <w:pStyle w:val="aff"/>
        <w:spacing w:before="0" w:after="0"/>
        <w:ind w:right="141"/>
      </w:pPr>
      <w:r>
        <w:t xml:space="preserve">Следующий, третий этап – нагрев. </w:t>
      </w:r>
      <w:r w:rsidRPr="001A71CD">
        <w:t>Оператор задает необходимые параметры нагрева, такие как температура, время выдержки</w:t>
      </w:r>
      <w:r>
        <w:t xml:space="preserve">. </w:t>
      </w:r>
      <w:r w:rsidRPr="001A71CD">
        <w:t>Печь пошагово нагревается в соответствии с установленными параметрами.</w:t>
      </w:r>
    </w:p>
    <w:p w14:paraId="581A1AC1" w14:textId="77777777" w:rsidR="002D65F4" w:rsidRDefault="002D65F4" w:rsidP="00D105A4">
      <w:pPr>
        <w:pStyle w:val="aff"/>
        <w:spacing w:before="0" w:after="0"/>
        <w:ind w:right="141"/>
      </w:pPr>
      <w:r>
        <w:t xml:space="preserve">Четвертый этап – контроль параметров. </w:t>
      </w:r>
      <w:r w:rsidRPr="002C1277">
        <w:t xml:space="preserve">В процессе нагрева </w:t>
      </w:r>
      <w:r>
        <w:t>оператор</w:t>
      </w:r>
      <w:r w:rsidRPr="002C1277">
        <w:t xml:space="preserve"> след</w:t>
      </w:r>
      <w:r>
        <w:t>и</w:t>
      </w:r>
      <w:r w:rsidRPr="002C1277">
        <w:t>т за температурой внутри печи, скоростью нагрева и другими ключевыми параметрами. Полученные данные используются для обеспечения стабильности и эффективности процесса.</w:t>
      </w:r>
    </w:p>
    <w:p w14:paraId="7C813AF2" w14:textId="77777777" w:rsidR="002D65F4" w:rsidRDefault="002D65F4" w:rsidP="00D105A4">
      <w:pPr>
        <w:pStyle w:val="aff"/>
        <w:spacing w:before="0" w:after="0"/>
        <w:ind w:right="141"/>
      </w:pPr>
      <w:r>
        <w:t xml:space="preserve">Пятый этап – выдержка и охлаждение. </w:t>
      </w:r>
      <w:r w:rsidRPr="003B6BF0">
        <w:t xml:space="preserve">После достижения </w:t>
      </w:r>
      <w:r>
        <w:t>заданной</w:t>
      </w:r>
      <w:r w:rsidRPr="003B6BF0">
        <w:t xml:space="preserve"> температуры материал выдерживается в течение определенного времени для обеспечения равномерности нагрева. Затем начинается контролируемый процесс охлаждения.</w:t>
      </w:r>
    </w:p>
    <w:p w14:paraId="05B5F441" w14:textId="64804261" w:rsidR="002364C5" w:rsidRDefault="002D65F4" w:rsidP="00D105A4">
      <w:pPr>
        <w:pStyle w:val="aff"/>
        <w:spacing w:before="0" w:after="0"/>
        <w:ind w:right="141"/>
      </w:pPr>
      <w:r>
        <w:t>Завершающим этапом система автоматически оповещает о готовности заготовок. После этого заготовки выгружаются из печи.</w:t>
      </w:r>
    </w:p>
    <w:p w14:paraId="51347618" w14:textId="77777777" w:rsidR="001554E2" w:rsidRDefault="001554E2" w:rsidP="00D105A4">
      <w:pPr>
        <w:pStyle w:val="aff"/>
        <w:ind w:right="141"/>
      </w:pPr>
      <w:r>
        <w:lastRenderedPageBreak/>
        <w:t>На рисунке 1.1 представлена схема, демонстрирующая ключевые шаги процесса отжига металла и является отправной точкой для более детального анализа технологических аспектов данного процесса.</w:t>
      </w:r>
    </w:p>
    <w:p w14:paraId="64A35474" w14:textId="5EBEDB71" w:rsidR="001554E2" w:rsidRDefault="001554E2" w:rsidP="001554E2">
      <w:pPr>
        <w:pStyle w:val="aff"/>
        <w:jc w:val="center"/>
      </w:pPr>
      <w:r>
        <w:rPr>
          <w:noProof/>
        </w:rPr>
        <w:drawing>
          <wp:inline distT="0" distB="0" distL="0" distR="0" wp14:anchorId="2D621601" wp14:editId="26F2E3E8">
            <wp:extent cx="1152525" cy="43910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525" cy="4391025"/>
                    </a:xfrm>
                    <a:prstGeom prst="rect">
                      <a:avLst/>
                    </a:prstGeom>
                    <a:noFill/>
                    <a:ln>
                      <a:noFill/>
                    </a:ln>
                  </pic:spPr>
                </pic:pic>
              </a:graphicData>
            </a:graphic>
          </wp:inline>
        </w:drawing>
      </w:r>
    </w:p>
    <w:p w14:paraId="277F6552" w14:textId="68EBC8E5" w:rsidR="001554E2" w:rsidRDefault="001554E2" w:rsidP="00E54304">
      <w:pPr>
        <w:pStyle w:val="aff"/>
        <w:spacing w:before="0" w:after="240"/>
        <w:contextualSpacing w:val="0"/>
      </w:pPr>
      <w:r>
        <w:t>Рисунок 1.1 – Упрощенная технологическая схема процесса отжига металла</w:t>
      </w:r>
    </w:p>
    <w:p w14:paraId="7233978C" w14:textId="2EDB4470" w:rsidR="001554E2" w:rsidRDefault="008B0336" w:rsidP="00D105A4">
      <w:pPr>
        <w:pStyle w:val="aff"/>
        <w:spacing w:before="240" w:after="0"/>
        <w:ind w:right="141"/>
      </w:pPr>
      <w:r w:rsidRPr="008B0336">
        <w:t>Каждый этап важен для обеспечения эффективности и качества процесса отжига, а детализация каждой задачи помогает лучше понять, как система функционирует.</w:t>
      </w:r>
    </w:p>
    <w:p w14:paraId="79DD2286" w14:textId="46888D0C" w:rsidR="00BE525C" w:rsidRPr="00330B8F" w:rsidRDefault="00655EAC" w:rsidP="00FB2DB1">
      <w:pPr>
        <w:pStyle w:val="2"/>
        <w:spacing w:after="240" w:afterAutospacing="0"/>
      </w:pPr>
      <w:r>
        <w:t xml:space="preserve"> </w:t>
      </w:r>
      <w:bookmarkStart w:id="26" w:name="_Toc170474321"/>
      <w:r w:rsidR="00330B8F">
        <w:t>1.2 Анализ предметной области</w:t>
      </w:r>
      <w:bookmarkEnd w:id="26"/>
    </w:p>
    <w:p w14:paraId="4F26752E" w14:textId="263C6BD6" w:rsidR="002548F6" w:rsidRDefault="002548F6" w:rsidP="00D105A4">
      <w:pPr>
        <w:pStyle w:val="aff"/>
        <w:spacing w:before="0" w:after="0"/>
        <w:ind w:right="141"/>
      </w:pPr>
      <w:bookmarkStart w:id="27" w:name="_Hlk170200866"/>
      <w:r>
        <w:t>Анализ предметной области выявил несколько ключевых проблем, с которыми сталкивается существующая система управления электрической печью для отжига металла.</w:t>
      </w:r>
    </w:p>
    <w:p w14:paraId="25AFFFE2" w14:textId="0DC156C4" w:rsidR="00F86716" w:rsidRDefault="00F86716" w:rsidP="00D105A4">
      <w:pPr>
        <w:pStyle w:val="aff"/>
        <w:spacing w:before="0" w:after="240"/>
        <w:ind w:right="141"/>
        <w:contextualSpacing w:val="0"/>
      </w:pPr>
      <w:r w:rsidRPr="00F86716">
        <w:t>Одной из основных проблем является техническое устаревание оборудования. Устройство ФЩЛ-501</w:t>
      </w:r>
      <w:r w:rsidR="00DF4164">
        <w:t xml:space="preserve"> </w:t>
      </w:r>
      <w:r w:rsidR="00DF4164" w:rsidRPr="00DF4164">
        <w:t xml:space="preserve">[2] </w:t>
      </w:r>
      <w:r w:rsidR="00DF4164">
        <w:t>(рисунок 1.2)</w:t>
      </w:r>
      <w:r w:rsidRPr="00F86716">
        <w:t>, используемое для контроля и регули</w:t>
      </w:r>
      <w:r w:rsidRPr="00F86716">
        <w:lastRenderedPageBreak/>
        <w:t>рования температуры, является устаревшим и больше не выпускается. Это устройство предназначено для автоматизации контроля, отображения и регистрации параметров технологических процессов, но его технические характеристики не соответствуют современным требованиям. Например, оно обладает ограниченными возможностями по точности измерений и быстродействию и не может обеспечивать необходимую надежность и стабильность работы</w:t>
      </w:r>
      <w:r w:rsidR="00204F07">
        <w:t xml:space="preserve">. </w:t>
      </w:r>
      <w:r w:rsidRPr="00F86716">
        <w:t>Устаревшие компоненты склонны к частым поломкам и требуют значительных затрат на обслуживание и ремонт, что увеличивает эксплуатационные расходы и снижает общую производительность системы.</w:t>
      </w:r>
    </w:p>
    <w:bookmarkEnd w:id="27"/>
    <w:p w14:paraId="58E35F65" w14:textId="58B0C74D" w:rsidR="007745BA" w:rsidRDefault="007745BA" w:rsidP="007745BA">
      <w:pPr>
        <w:pStyle w:val="aff"/>
        <w:keepNext/>
        <w:spacing w:before="0" w:after="0"/>
        <w:jc w:val="center"/>
      </w:pPr>
      <w:r>
        <w:rPr>
          <w:noProof/>
        </w:rPr>
        <w:drawing>
          <wp:inline distT="0" distB="0" distL="0" distR="0" wp14:anchorId="278131DE" wp14:editId="2262E80B">
            <wp:extent cx="4200525" cy="42005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73CEA02A" w14:textId="0FEE1EEC" w:rsidR="007745BA" w:rsidRDefault="007745BA" w:rsidP="007745BA">
      <w:pPr>
        <w:pStyle w:val="aff"/>
        <w:spacing w:before="0" w:after="240"/>
        <w:contextualSpacing w:val="0"/>
        <w:jc w:val="center"/>
      </w:pPr>
      <w:r>
        <w:t>Рисунок 1.2 – Устройство ФЩЛ-501</w:t>
      </w:r>
    </w:p>
    <w:p w14:paraId="75A225F6" w14:textId="76CE583D" w:rsidR="00251C0C" w:rsidRDefault="00251C0C" w:rsidP="008E608E">
      <w:pPr>
        <w:pStyle w:val="aff"/>
        <w:spacing w:before="0" w:after="240"/>
        <w:ind w:right="141"/>
      </w:pPr>
      <w:r>
        <w:t xml:space="preserve">Существующая система управления не предусматривает возможности автоматического регулирования подачи защитного газа. Это означает, что невозможно осуществить белый отжиг металла, который требует создания контролируемой атмосферы внутри печи для предотвращения окисления металла и обеспечения стабильных условий для процесса отжига. Отсутствие возможности подачи защитного </w:t>
      </w:r>
      <w:r>
        <w:lastRenderedPageBreak/>
        <w:t>газа приводит к простоям печи, что ведет к неоптимальному использованию ресурсов и увеличению производственных затрат.</w:t>
      </w:r>
    </w:p>
    <w:p w14:paraId="1E5A85DC" w14:textId="4CAEE9C1" w:rsidR="00ED3E48" w:rsidRDefault="00ED3E48" w:rsidP="008E608E">
      <w:pPr>
        <w:pStyle w:val="aff"/>
        <w:spacing w:before="0" w:after="240"/>
        <w:ind w:right="141"/>
      </w:pPr>
      <w:r>
        <w:t>Еще одной значимой проблемой является отсутствие современных систем мониторинга и хранения данных. Существующая система не позволяет операторам в реальном времени отслеживать параметры процесса и оперативно реагировать на изменения. Ограниченные возможности визуализации данных и отсутствие интеграции с информационными системами предприятия затрудняют сбор и анализ данных, что снижает возможность принятия обоснованных управленческих решений. Это приводит к задержкам в обнаружении и устранении проблем, снижая общую эффективность и надежность производственного процесса.</w:t>
      </w:r>
    </w:p>
    <w:p w14:paraId="6D4A7DC2" w14:textId="2D839446" w:rsidR="00ED3E48" w:rsidRDefault="00ED3E48" w:rsidP="008E608E">
      <w:pPr>
        <w:pStyle w:val="aff"/>
        <w:spacing w:before="0" w:after="240"/>
        <w:ind w:right="141"/>
      </w:pPr>
      <w:r>
        <w:t>Отсутствие интеграции с другими информационными системами предприятия также является серьезной проблемой. Система управления процессом отжига не связана с другими системами, что затрудняет координацию работы различных подразделений и обмен данными. Это приводит к низкой эффективности работы и увеличению времени на принятие решений, что негативно сказывается на общей производительности предприятия.</w:t>
      </w:r>
    </w:p>
    <w:p w14:paraId="709CF88E" w14:textId="0A13B6C1" w:rsidR="002364C5" w:rsidRPr="00330B8F" w:rsidRDefault="00330B8F" w:rsidP="00FB2DB1">
      <w:pPr>
        <w:pStyle w:val="2"/>
        <w:spacing w:after="240" w:afterAutospacing="0"/>
      </w:pPr>
      <w:bookmarkStart w:id="28" w:name="_Hlk167638463"/>
      <w:bookmarkStart w:id="29" w:name="_Toc170474322"/>
      <w:r>
        <w:t>1.3</w:t>
      </w:r>
      <w:r w:rsidR="009444BA" w:rsidRPr="0019112E">
        <w:t xml:space="preserve"> </w:t>
      </w:r>
      <w:r w:rsidR="009444BA">
        <w:t>Ц</w:t>
      </w:r>
      <w:r>
        <w:t>ели и задачи</w:t>
      </w:r>
      <w:bookmarkEnd w:id="29"/>
    </w:p>
    <w:p w14:paraId="74CDCC48" w14:textId="0C9E2CCF" w:rsidR="0016178A" w:rsidRPr="00985F21" w:rsidRDefault="0016178A" w:rsidP="008E608E">
      <w:pPr>
        <w:pStyle w:val="aff"/>
        <w:ind w:right="141"/>
      </w:pPr>
      <w:bookmarkStart w:id="30" w:name="_Hlk170201066"/>
      <w:r w:rsidRPr="00985F21">
        <w:t>Модернизируемая система управления электрической печи отжига металла предназначена для повышения эффективности и точности производственного процесса отжига металла.</w:t>
      </w:r>
    </w:p>
    <w:p w14:paraId="6453894B" w14:textId="68452C11" w:rsidR="005B0D6A" w:rsidRDefault="005B0D6A" w:rsidP="008E608E">
      <w:pPr>
        <w:pStyle w:val="aff"/>
        <w:ind w:right="141"/>
      </w:pPr>
      <w:r>
        <w:t xml:space="preserve">При анализе предметной области была выделена следующая цель проекта: </w:t>
      </w:r>
      <w:r w:rsidR="00A937DE">
        <w:t>решение проблемы</w:t>
      </w:r>
      <w:r w:rsidR="00306FED" w:rsidRPr="003524F9">
        <w:t xml:space="preserve"> </w:t>
      </w:r>
      <w:r w:rsidR="00325FEA">
        <w:t>процесса отжига металла</w:t>
      </w:r>
      <w:r w:rsidR="00306FED" w:rsidRPr="003524F9">
        <w:t xml:space="preserve"> для достижения требуемых механических свойств и качества металла</w:t>
      </w:r>
      <w:r w:rsidR="00306FED">
        <w:t xml:space="preserve"> путем </w:t>
      </w:r>
      <w:r w:rsidR="00901500">
        <w:t>модернизации</w:t>
      </w:r>
      <w:r w:rsidR="00306FED" w:rsidRPr="003524F9">
        <w:t xml:space="preserve"> системы управления</w:t>
      </w:r>
      <w:r w:rsidR="00306FED">
        <w:t xml:space="preserve"> </w:t>
      </w:r>
      <w:r w:rsidR="00657C69">
        <w:t xml:space="preserve">электрической печью </w:t>
      </w:r>
      <w:r w:rsidR="00306FED">
        <w:t>процесса отжига металла</w:t>
      </w:r>
      <w:r>
        <w:t xml:space="preserve">. </w:t>
      </w:r>
    </w:p>
    <w:p w14:paraId="7C05D995" w14:textId="6F286C00" w:rsidR="00495771" w:rsidRDefault="00DE3D41" w:rsidP="008E608E">
      <w:pPr>
        <w:pStyle w:val="aff"/>
        <w:tabs>
          <w:tab w:val="left" w:pos="708"/>
          <w:tab w:val="left" w:pos="1416"/>
          <w:tab w:val="left" w:pos="2124"/>
          <w:tab w:val="left" w:pos="2832"/>
          <w:tab w:val="left" w:pos="3722"/>
        </w:tabs>
        <w:spacing w:before="0" w:after="0"/>
        <w:ind w:right="141"/>
      </w:pPr>
      <w:r>
        <w:t>Основываясь</w:t>
      </w:r>
      <w:r w:rsidR="002D160C">
        <w:t xml:space="preserve"> на</w:t>
      </w:r>
      <w:r w:rsidR="002117E0">
        <w:t xml:space="preserve"> цел</w:t>
      </w:r>
      <w:r w:rsidR="00B939F9">
        <w:t xml:space="preserve">и </w:t>
      </w:r>
      <w:r w:rsidR="002117E0">
        <w:t>разработки системы, были выделены соответствующие задачи</w:t>
      </w:r>
      <w:r w:rsidR="00495771">
        <w:t>:</w:t>
      </w:r>
    </w:p>
    <w:p w14:paraId="15498303" w14:textId="765E93A6" w:rsidR="00092877" w:rsidRPr="00092877" w:rsidRDefault="00B939F9" w:rsidP="008E608E">
      <w:pPr>
        <w:pStyle w:val="Style4"/>
        <w:widowControl/>
        <w:numPr>
          <w:ilvl w:val="0"/>
          <w:numId w:val="1"/>
        </w:numPr>
        <w:tabs>
          <w:tab w:val="left" w:pos="993"/>
        </w:tabs>
        <w:spacing w:line="360" w:lineRule="auto"/>
        <w:ind w:left="0" w:right="141" w:firstLine="709"/>
        <w:contextualSpacing/>
        <w:rPr>
          <w:color w:val="000000" w:themeColor="text1"/>
          <w:sz w:val="28"/>
          <w:szCs w:val="28"/>
        </w:rPr>
      </w:pPr>
      <w:r>
        <w:rPr>
          <w:color w:val="000000" w:themeColor="text1"/>
          <w:sz w:val="28"/>
          <w:szCs w:val="28"/>
        </w:rPr>
        <w:t>провести замену устаревшего оборудования ФЩЛ-501 на современный программируемый логический контроллер</w:t>
      </w:r>
      <w:r w:rsidR="00270602" w:rsidRPr="00270602">
        <w:rPr>
          <w:color w:val="000000" w:themeColor="text1"/>
          <w:sz w:val="28"/>
          <w:szCs w:val="28"/>
        </w:rPr>
        <w:t>;</w:t>
      </w:r>
    </w:p>
    <w:p w14:paraId="5EE8044B" w14:textId="6EB50110" w:rsidR="00270602" w:rsidRDefault="00B939F9" w:rsidP="008E608E">
      <w:pPr>
        <w:pStyle w:val="Style4"/>
        <w:widowControl/>
        <w:numPr>
          <w:ilvl w:val="0"/>
          <w:numId w:val="1"/>
        </w:numPr>
        <w:tabs>
          <w:tab w:val="left" w:pos="993"/>
        </w:tabs>
        <w:spacing w:line="360" w:lineRule="auto"/>
        <w:ind w:left="0" w:right="141" w:firstLine="709"/>
        <w:contextualSpacing/>
        <w:rPr>
          <w:color w:val="000000" w:themeColor="text1"/>
          <w:sz w:val="28"/>
          <w:szCs w:val="28"/>
        </w:rPr>
      </w:pPr>
      <w:r>
        <w:rPr>
          <w:color w:val="000000" w:themeColor="text1"/>
          <w:sz w:val="28"/>
          <w:szCs w:val="28"/>
        </w:rPr>
        <w:lastRenderedPageBreak/>
        <w:t xml:space="preserve">разработать алгоритмы управления нагревом и подачей защитного газа, </w:t>
      </w:r>
      <w:r w:rsidRPr="00B939F9">
        <w:rPr>
          <w:color w:val="000000" w:themeColor="text1"/>
          <w:sz w:val="28"/>
          <w:szCs w:val="28"/>
        </w:rPr>
        <w:t>включающие автоматическое регулирование в зависимости от измерений датчиков</w:t>
      </w:r>
      <w:r w:rsidR="0057196D" w:rsidRPr="0057196D">
        <w:rPr>
          <w:color w:val="000000" w:themeColor="text1"/>
          <w:sz w:val="28"/>
          <w:szCs w:val="28"/>
        </w:rPr>
        <w:t>;</w:t>
      </w:r>
    </w:p>
    <w:p w14:paraId="31CFA723" w14:textId="4FD1FCD6" w:rsidR="00705AAA" w:rsidRDefault="00B939F9" w:rsidP="008E608E">
      <w:pPr>
        <w:pStyle w:val="Style4"/>
        <w:widowControl/>
        <w:numPr>
          <w:ilvl w:val="0"/>
          <w:numId w:val="1"/>
        </w:numPr>
        <w:tabs>
          <w:tab w:val="left" w:pos="993"/>
        </w:tabs>
        <w:spacing w:line="360" w:lineRule="auto"/>
        <w:ind w:left="0" w:right="141" w:firstLine="709"/>
        <w:contextualSpacing/>
        <w:rPr>
          <w:color w:val="000000" w:themeColor="text1"/>
          <w:sz w:val="28"/>
          <w:szCs w:val="28"/>
        </w:rPr>
      </w:pPr>
      <w:r>
        <w:rPr>
          <w:color w:val="000000" w:themeColor="text1"/>
          <w:sz w:val="28"/>
          <w:szCs w:val="28"/>
        </w:rPr>
        <w:t xml:space="preserve">разработать автоматизированное рабочее место оператора посредством установки </w:t>
      </w:r>
      <w:r>
        <w:rPr>
          <w:color w:val="000000" w:themeColor="text1"/>
          <w:sz w:val="28"/>
          <w:szCs w:val="28"/>
          <w:lang w:val="en-US"/>
        </w:rPr>
        <w:t>SCADA</w:t>
      </w:r>
      <w:r w:rsidRPr="00B939F9">
        <w:rPr>
          <w:color w:val="000000" w:themeColor="text1"/>
          <w:sz w:val="28"/>
          <w:szCs w:val="28"/>
        </w:rPr>
        <w:t>-</w:t>
      </w:r>
      <w:r>
        <w:rPr>
          <w:color w:val="000000" w:themeColor="text1"/>
          <w:sz w:val="28"/>
          <w:szCs w:val="28"/>
        </w:rPr>
        <w:t>системы для мониторинга и визуализации данных</w:t>
      </w:r>
      <w:r w:rsidR="00705AAA" w:rsidRPr="00705AAA">
        <w:rPr>
          <w:color w:val="000000" w:themeColor="text1"/>
          <w:sz w:val="28"/>
          <w:szCs w:val="28"/>
        </w:rPr>
        <w:t>;</w:t>
      </w:r>
    </w:p>
    <w:bookmarkEnd w:id="28"/>
    <w:p w14:paraId="771810A5" w14:textId="4CF6740D" w:rsidR="00270602" w:rsidRDefault="00B939F9" w:rsidP="008E608E">
      <w:pPr>
        <w:pStyle w:val="Style4"/>
        <w:widowControl/>
        <w:numPr>
          <w:ilvl w:val="0"/>
          <w:numId w:val="1"/>
        </w:numPr>
        <w:tabs>
          <w:tab w:val="left" w:pos="993"/>
        </w:tabs>
        <w:spacing w:line="360" w:lineRule="auto"/>
        <w:ind w:left="0" w:right="141" w:firstLine="709"/>
        <w:contextualSpacing/>
        <w:rPr>
          <w:color w:val="000000" w:themeColor="text1"/>
          <w:sz w:val="28"/>
          <w:szCs w:val="28"/>
        </w:rPr>
      </w:pPr>
      <w:r>
        <w:rPr>
          <w:color w:val="000000" w:themeColor="text1"/>
          <w:sz w:val="28"/>
          <w:szCs w:val="28"/>
        </w:rPr>
        <w:t>и</w:t>
      </w:r>
      <w:r w:rsidRPr="00B939F9">
        <w:rPr>
          <w:color w:val="000000" w:themeColor="text1"/>
          <w:sz w:val="28"/>
          <w:szCs w:val="28"/>
        </w:rPr>
        <w:t>нтегрировать систему управления с базами данных</w:t>
      </w:r>
      <w:r>
        <w:rPr>
          <w:color w:val="000000" w:themeColor="text1"/>
          <w:sz w:val="28"/>
          <w:szCs w:val="28"/>
        </w:rPr>
        <w:t xml:space="preserve"> </w:t>
      </w:r>
      <w:r w:rsidRPr="00B939F9">
        <w:rPr>
          <w:color w:val="000000" w:themeColor="text1"/>
          <w:sz w:val="28"/>
          <w:szCs w:val="28"/>
        </w:rPr>
        <w:t>для хранения и анализа исторических данных о процессе отжига</w:t>
      </w:r>
      <w:r w:rsidR="00AB5B19">
        <w:rPr>
          <w:color w:val="000000" w:themeColor="text1"/>
          <w:sz w:val="28"/>
          <w:szCs w:val="28"/>
        </w:rPr>
        <w:t>.</w:t>
      </w:r>
    </w:p>
    <w:p w14:paraId="0A383DC4" w14:textId="58F92A40" w:rsidR="00776638" w:rsidRPr="00776638" w:rsidRDefault="00B41840" w:rsidP="00FB2DB1">
      <w:pPr>
        <w:pStyle w:val="2"/>
        <w:spacing w:after="240" w:afterAutospacing="0"/>
      </w:pPr>
      <w:bookmarkStart w:id="31" w:name="_Toc170474323"/>
      <w:bookmarkEnd w:id="30"/>
      <w:r>
        <w:t>1.</w:t>
      </w:r>
      <w:r w:rsidR="00420AE9">
        <w:t>4</w:t>
      </w:r>
      <w:r w:rsidR="006B5197" w:rsidRPr="00296DBC">
        <w:t xml:space="preserve"> </w:t>
      </w:r>
      <w:r>
        <w:t xml:space="preserve">Вывод к </w:t>
      </w:r>
      <w:r w:rsidR="00420AE9">
        <w:t>разделу</w:t>
      </w:r>
      <w:r w:rsidR="00215CC2" w:rsidRPr="000E6659">
        <w:t xml:space="preserve"> </w:t>
      </w:r>
      <w:r w:rsidR="0000541F">
        <w:t>1</w:t>
      </w:r>
      <w:bookmarkEnd w:id="31"/>
    </w:p>
    <w:p w14:paraId="24DE129F" w14:textId="672CF94B" w:rsidR="00595F79" w:rsidRPr="00074C8F" w:rsidRDefault="00776638" w:rsidP="008E608E">
      <w:pPr>
        <w:spacing w:line="360" w:lineRule="auto"/>
        <w:ind w:right="141" w:firstLine="709"/>
        <w:jc w:val="both"/>
        <w:rPr>
          <w:rFonts w:eastAsiaTheme="majorEastAsia"/>
          <w:b/>
          <w:bCs/>
          <w:sz w:val="32"/>
          <w:szCs w:val="32"/>
          <w:lang w:eastAsia="en-US"/>
        </w:rPr>
      </w:pPr>
      <w:r w:rsidRPr="00776638">
        <w:rPr>
          <w:color w:val="000000" w:themeColor="text1"/>
          <w:sz w:val="28"/>
        </w:rPr>
        <w:t xml:space="preserve">В первой главе рассмотрена и проанализирована предметная область, что привело к решению о проектировании </w:t>
      </w:r>
      <w:r w:rsidR="007C1603">
        <w:rPr>
          <w:color w:val="000000" w:themeColor="text1"/>
          <w:sz w:val="28"/>
        </w:rPr>
        <w:t xml:space="preserve">информационной системы </w:t>
      </w:r>
      <w:r w:rsidRPr="00776638">
        <w:rPr>
          <w:color w:val="000000" w:themeColor="text1"/>
          <w:sz w:val="28"/>
        </w:rPr>
        <w:t xml:space="preserve">и разработке автоматизированной системы управления </w:t>
      </w:r>
      <w:r w:rsidR="00A52142">
        <w:rPr>
          <w:color w:val="000000" w:themeColor="text1"/>
          <w:sz w:val="28"/>
        </w:rPr>
        <w:t>процессом отжига металла</w:t>
      </w:r>
      <w:r w:rsidRPr="00776638">
        <w:rPr>
          <w:color w:val="000000" w:themeColor="text1"/>
          <w:sz w:val="28"/>
        </w:rPr>
        <w:t>. Также представлены основные определения, касающиеся данной области, обозначены цели и задачи системы.</w:t>
      </w:r>
      <w:r>
        <w:br w:type="page"/>
      </w:r>
    </w:p>
    <w:p w14:paraId="3AC32740" w14:textId="04792DD5" w:rsidR="002D65F4" w:rsidRPr="00EA346E" w:rsidRDefault="006457DD" w:rsidP="00FB2DB1">
      <w:pPr>
        <w:pStyle w:val="1"/>
        <w:spacing w:after="240" w:afterAutospacing="0"/>
        <w:rPr>
          <w:sz w:val="28"/>
          <w:szCs w:val="28"/>
        </w:rPr>
      </w:pPr>
      <w:bookmarkStart w:id="32" w:name="_Toc170474324"/>
      <w:r w:rsidRPr="00EA346E">
        <w:rPr>
          <w:sz w:val="28"/>
          <w:szCs w:val="28"/>
        </w:rPr>
        <w:lastRenderedPageBreak/>
        <w:t>2</w:t>
      </w:r>
      <w:r w:rsidR="00595F79" w:rsidRPr="00EA346E">
        <w:rPr>
          <w:sz w:val="28"/>
          <w:szCs w:val="28"/>
        </w:rPr>
        <w:t xml:space="preserve"> Проектирование информационной системы</w:t>
      </w:r>
      <w:bookmarkEnd w:id="32"/>
    </w:p>
    <w:p w14:paraId="7FD2FF2B" w14:textId="2CD3CA24" w:rsidR="004A321A" w:rsidRPr="00123AFE" w:rsidRDefault="004A321A" w:rsidP="008E608E">
      <w:pPr>
        <w:pStyle w:val="aff"/>
        <w:spacing w:before="0" w:after="0"/>
        <w:ind w:right="141"/>
      </w:pPr>
      <w:r w:rsidRPr="00123AFE">
        <w:t>Проектирование информационной системы играет ключевую роль в обеспечении функциональности и эффективности разрабатываемого проекта. Здесь представлены основные этапы проектирования, которые направлены на создание структурированной и интегрированной системы, способной эффективно управлять производственными</w:t>
      </w:r>
      <w:r w:rsidR="00123AFE" w:rsidRPr="00123AFE">
        <w:t>.</w:t>
      </w:r>
    </w:p>
    <w:p w14:paraId="0EC0336D" w14:textId="77777777" w:rsidR="00CC4CC9" w:rsidRDefault="00123AFE" w:rsidP="008E608E">
      <w:pPr>
        <w:pStyle w:val="aff"/>
        <w:ind w:right="141"/>
      </w:pPr>
      <w:r w:rsidRPr="00123AFE">
        <w:t>Разрабатываемая информационная система направлена на автоматизацию процесса ввода и хранения отчетных данных, а также на обеспечение пользователей системы управления электрической печью для отжига металла возможностью ведения учета статистики по контролю за датчиками и исполнительными механизмами. Эта информация может быть использована для генерации отчетов и анализа работы системы.</w:t>
      </w:r>
      <w:r w:rsidR="00CC4CC9" w:rsidRPr="00CC4CC9">
        <w:t xml:space="preserve"> </w:t>
      </w:r>
    </w:p>
    <w:p w14:paraId="42C16818" w14:textId="77777777" w:rsidR="00CC4CC9" w:rsidRPr="00857745" w:rsidRDefault="00CC4CC9" w:rsidP="00FB2DB1">
      <w:pPr>
        <w:pStyle w:val="2"/>
        <w:spacing w:after="240" w:afterAutospacing="0"/>
        <w:rPr>
          <w:lang w:eastAsia="en-US"/>
        </w:rPr>
      </w:pPr>
      <w:bookmarkStart w:id="33" w:name="_Toc170474325"/>
      <w:r>
        <w:rPr>
          <w:lang w:eastAsia="en-US"/>
        </w:rPr>
        <w:t>2.1 Определение основных принципов и подходов к реализации проекта</w:t>
      </w:r>
      <w:bookmarkEnd w:id="33"/>
    </w:p>
    <w:p w14:paraId="10C3292D" w14:textId="77777777" w:rsidR="00CC4CC9" w:rsidRPr="00727EC0" w:rsidRDefault="00CC4CC9" w:rsidP="008E608E">
      <w:pPr>
        <w:pStyle w:val="aff"/>
        <w:spacing w:before="0" w:after="0"/>
        <w:ind w:right="141"/>
        <w:rPr>
          <w:lang w:eastAsia="en-US"/>
        </w:rPr>
      </w:pPr>
      <w:r w:rsidRPr="00727EC0">
        <w:rPr>
          <w:lang w:eastAsia="en-US"/>
        </w:rPr>
        <w:t>В данном разделе будет рассмотрено определение основных принципов и подходов к реализации проекта по автоматизации системы управления электрической печью для отжига металла. Основываясь на собранных данных о технологическом процессе, оборудовании и требованиях к системе, будет проведен анализ различных методов и подходов, которые позволят эффективно реализовать поставленные задачи проекта.</w:t>
      </w:r>
    </w:p>
    <w:p w14:paraId="2A71695A" w14:textId="77777777" w:rsidR="00CC4CC9" w:rsidRPr="007B4F16" w:rsidRDefault="00CC4CC9" w:rsidP="008E608E">
      <w:pPr>
        <w:pStyle w:val="aff"/>
        <w:spacing w:before="0" w:after="0"/>
        <w:ind w:right="141"/>
      </w:pPr>
      <w:r w:rsidRPr="007B4F16">
        <w:t>Концепция данного проекта направлена на разработку автоматизированной системы управления электрической печ</w:t>
      </w:r>
      <w:r>
        <w:t>и</w:t>
      </w:r>
      <w:r w:rsidRPr="007B4F16">
        <w:t xml:space="preserve"> для отжига металла. Основной целью является </w:t>
      </w:r>
      <w:r>
        <w:t>о</w:t>
      </w:r>
      <w:r w:rsidRPr="00985F21">
        <w:t xml:space="preserve">беспечение точного контроля температуры и времени отжига для достижения требуемых механических свойств и качества </w:t>
      </w:r>
      <w:r>
        <w:t>металла</w:t>
      </w:r>
      <w:r w:rsidRPr="007B4F16">
        <w:t>. Для достижения этой цели выделяются основные требования к разрабатываемой системе.</w:t>
      </w:r>
    </w:p>
    <w:p w14:paraId="5BE378D6" w14:textId="77777777" w:rsidR="00CC4CC9" w:rsidRPr="005156C3" w:rsidRDefault="00CC4CC9" w:rsidP="008E608E">
      <w:pPr>
        <w:pStyle w:val="aff"/>
        <w:spacing w:before="0" w:after="0"/>
        <w:ind w:right="141"/>
        <w:rPr>
          <w:lang w:eastAsia="en-US"/>
        </w:rPr>
      </w:pPr>
      <w:r w:rsidRPr="005156C3">
        <w:rPr>
          <w:lang w:eastAsia="en-US"/>
        </w:rPr>
        <w:t>В рамках данного проекта выделены следующие основные требования к разрабатываемой системе:</w:t>
      </w:r>
    </w:p>
    <w:p w14:paraId="409F8D19" w14:textId="77777777" w:rsidR="00CC4CC9" w:rsidRPr="005156C3" w:rsidRDefault="00CC4CC9" w:rsidP="008E608E">
      <w:pPr>
        <w:pStyle w:val="aff"/>
        <w:numPr>
          <w:ilvl w:val="0"/>
          <w:numId w:val="3"/>
        </w:numPr>
        <w:tabs>
          <w:tab w:val="left" w:pos="993"/>
          <w:tab w:val="left" w:pos="1069"/>
        </w:tabs>
        <w:spacing w:before="0" w:after="0"/>
        <w:ind w:left="0" w:right="141" w:firstLine="709"/>
        <w:rPr>
          <w:lang w:eastAsia="en-US"/>
        </w:rPr>
      </w:pPr>
      <w:r>
        <w:rPr>
          <w:lang w:eastAsia="en-US"/>
        </w:rPr>
        <w:t>т</w:t>
      </w:r>
      <w:r w:rsidRPr="005156C3">
        <w:rPr>
          <w:lang w:eastAsia="en-US"/>
        </w:rPr>
        <w:t xml:space="preserve">ребования к функциональности: необходимость постоянного контроля и поддержания установленных значений температуры в каждой из зон, определение </w:t>
      </w:r>
      <w:r w:rsidRPr="005156C3">
        <w:rPr>
          <w:lang w:eastAsia="en-US"/>
        </w:rPr>
        <w:lastRenderedPageBreak/>
        <w:t>временных режимов для минимизации расходов ресурсов, идентификация аварийных ситуаций и формирование пользовательских отчетов</w:t>
      </w:r>
      <w:r w:rsidRPr="00813215">
        <w:rPr>
          <w:lang w:eastAsia="en-US"/>
        </w:rPr>
        <w:t>;</w:t>
      </w:r>
    </w:p>
    <w:p w14:paraId="43F4CC60" w14:textId="77777777" w:rsidR="00CC4CC9" w:rsidRPr="005156C3" w:rsidRDefault="00CC4CC9" w:rsidP="008E608E">
      <w:pPr>
        <w:pStyle w:val="aff"/>
        <w:numPr>
          <w:ilvl w:val="0"/>
          <w:numId w:val="3"/>
        </w:numPr>
        <w:tabs>
          <w:tab w:val="left" w:pos="993"/>
          <w:tab w:val="left" w:pos="1069"/>
        </w:tabs>
        <w:spacing w:before="0" w:after="0"/>
        <w:ind w:left="0" w:right="141" w:firstLine="709"/>
        <w:rPr>
          <w:lang w:eastAsia="en-US"/>
        </w:rPr>
      </w:pPr>
      <w:r>
        <w:rPr>
          <w:lang w:eastAsia="en-US"/>
        </w:rPr>
        <w:t>т</w:t>
      </w:r>
      <w:r w:rsidRPr="005156C3">
        <w:rPr>
          <w:lang w:eastAsia="en-US"/>
        </w:rPr>
        <w:t>ребования к надежности и безопасности: обеспечение стабильной работы системы при различных условиях эксплуатации, реализация механизмов защиты от аварийных ситуаций и гарантирование безопасности персонала</w:t>
      </w:r>
      <w:r w:rsidRPr="00813215">
        <w:rPr>
          <w:lang w:eastAsia="en-US"/>
        </w:rPr>
        <w:t>;</w:t>
      </w:r>
    </w:p>
    <w:p w14:paraId="215165FB" w14:textId="77777777" w:rsidR="00CC4CC9" w:rsidRPr="005156C3" w:rsidRDefault="00CC4CC9" w:rsidP="008E608E">
      <w:pPr>
        <w:pStyle w:val="aff"/>
        <w:numPr>
          <w:ilvl w:val="0"/>
          <w:numId w:val="3"/>
        </w:numPr>
        <w:tabs>
          <w:tab w:val="left" w:pos="993"/>
          <w:tab w:val="left" w:pos="1069"/>
        </w:tabs>
        <w:spacing w:before="0" w:after="0"/>
        <w:ind w:left="0" w:right="141" w:firstLine="709"/>
        <w:rPr>
          <w:lang w:eastAsia="en-US"/>
        </w:rPr>
      </w:pPr>
      <w:r>
        <w:rPr>
          <w:lang w:eastAsia="en-US"/>
        </w:rPr>
        <w:t>т</w:t>
      </w:r>
      <w:r w:rsidRPr="005156C3">
        <w:rPr>
          <w:lang w:eastAsia="en-US"/>
        </w:rPr>
        <w:t>ребования к производительности: обеспечение быстрого отклика системы на изменения параметров и максимизация времени работы оборудования</w:t>
      </w:r>
      <w:r w:rsidRPr="00813215">
        <w:rPr>
          <w:lang w:eastAsia="en-US"/>
        </w:rPr>
        <w:t>;</w:t>
      </w:r>
    </w:p>
    <w:p w14:paraId="4AC1FF43" w14:textId="77777777" w:rsidR="00CC4CC9" w:rsidRPr="005156C3" w:rsidRDefault="00CC4CC9" w:rsidP="008E608E">
      <w:pPr>
        <w:pStyle w:val="aff"/>
        <w:numPr>
          <w:ilvl w:val="0"/>
          <w:numId w:val="3"/>
        </w:numPr>
        <w:tabs>
          <w:tab w:val="left" w:pos="993"/>
          <w:tab w:val="left" w:pos="1069"/>
        </w:tabs>
        <w:spacing w:before="0" w:after="0"/>
        <w:ind w:left="0" w:right="141" w:firstLine="709"/>
        <w:rPr>
          <w:lang w:eastAsia="en-US"/>
        </w:rPr>
      </w:pPr>
      <w:r>
        <w:rPr>
          <w:lang w:eastAsia="en-US"/>
        </w:rPr>
        <w:t>т</w:t>
      </w:r>
      <w:r w:rsidRPr="005156C3">
        <w:rPr>
          <w:lang w:eastAsia="en-US"/>
        </w:rPr>
        <w:t>ребования к масштабируемости и расширяемости: необходимость добавления дополнительных функций и компонентов в будущем, совместимость с различными типами оборудования и средами</w:t>
      </w:r>
      <w:r w:rsidRPr="00813215">
        <w:rPr>
          <w:lang w:eastAsia="en-US"/>
        </w:rPr>
        <w:t>;</w:t>
      </w:r>
    </w:p>
    <w:p w14:paraId="0F6A8635" w14:textId="78B97F4B" w:rsidR="00CC4CC9" w:rsidRPr="005156C3" w:rsidRDefault="00CC4CC9" w:rsidP="008E608E">
      <w:pPr>
        <w:pStyle w:val="aff"/>
        <w:numPr>
          <w:ilvl w:val="0"/>
          <w:numId w:val="3"/>
        </w:numPr>
        <w:tabs>
          <w:tab w:val="left" w:pos="993"/>
          <w:tab w:val="left" w:pos="1069"/>
        </w:tabs>
        <w:spacing w:before="0" w:after="0"/>
        <w:ind w:left="0" w:right="141" w:firstLine="709"/>
        <w:rPr>
          <w:lang w:eastAsia="en-US"/>
        </w:rPr>
      </w:pPr>
      <w:r>
        <w:rPr>
          <w:lang w:eastAsia="en-US"/>
        </w:rPr>
        <w:t>т</w:t>
      </w:r>
      <w:r w:rsidRPr="005156C3">
        <w:rPr>
          <w:lang w:eastAsia="en-US"/>
        </w:rPr>
        <w:t xml:space="preserve">ребования к пользовательскому интерфейсу: создание интуитивно понятного интерфейса для </w:t>
      </w:r>
      <w:r>
        <w:rPr>
          <w:lang w:eastAsia="en-US"/>
        </w:rPr>
        <w:t>оператора</w:t>
      </w:r>
      <w:r w:rsidRPr="005156C3">
        <w:rPr>
          <w:lang w:eastAsia="en-US"/>
        </w:rPr>
        <w:t>, предоставление информации о текущем состоянии системы и возможность настройки параметров через удобный интерфейс</w:t>
      </w:r>
      <w:r w:rsidR="00B622D2">
        <w:rPr>
          <w:lang w:eastAsia="en-US"/>
        </w:rPr>
        <w:t>.</w:t>
      </w:r>
    </w:p>
    <w:p w14:paraId="04AB6311" w14:textId="77777777" w:rsidR="00CC4CC9" w:rsidRDefault="00CC4CC9" w:rsidP="008E608E">
      <w:pPr>
        <w:pStyle w:val="aff"/>
        <w:spacing w:before="0" w:after="0"/>
        <w:ind w:right="141"/>
      </w:pPr>
      <w:r w:rsidRPr="00D07CD0">
        <w:t>По результатам анализа указанных требований можно заключить, что необходимо разработать автоматизированную систему, которая минимизирует необходимость в человеческом вмешательстве, оставляя его только для параметров</w:t>
      </w:r>
      <w:r>
        <w:t xml:space="preserve"> по технологическому процессу</w:t>
      </w:r>
      <w:r w:rsidRPr="00D07CD0">
        <w:t>.</w:t>
      </w:r>
    </w:p>
    <w:p w14:paraId="3E04456A" w14:textId="77777777" w:rsidR="00CC4CC9" w:rsidRDefault="00CC4CC9" w:rsidP="008E608E">
      <w:pPr>
        <w:pStyle w:val="aff"/>
        <w:ind w:right="141"/>
      </w:pPr>
      <w:r w:rsidRPr="00485512">
        <w:t>Основой автоматизированной системы должен быть программируемый логический контроллер (ПЛК), который должен соответствовать следующим требованиям:</w:t>
      </w:r>
    </w:p>
    <w:p w14:paraId="44E7BCDD" w14:textId="77777777" w:rsidR="00CC4CC9" w:rsidRDefault="00CC4CC9" w:rsidP="008E608E">
      <w:pPr>
        <w:pStyle w:val="aff"/>
        <w:numPr>
          <w:ilvl w:val="0"/>
          <w:numId w:val="4"/>
        </w:numPr>
        <w:tabs>
          <w:tab w:val="left" w:pos="993"/>
        </w:tabs>
        <w:ind w:left="0" w:right="141" w:firstLine="709"/>
      </w:pPr>
      <w:r>
        <w:t>производительность: ПЛК должен обеспечивать достаточную производительность для обработки всех входящих сигналов, выполнения алгоритмов управления и обеспечения своевременной реакции на изменения в системе</w:t>
      </w:r>
      <w:r w:rsidRPr="00D316AF">
        <w:t>;</w:t>
      </w:r>
    </w:p>
    <w:p w14:paraId="09453D76" w14:textId="77777777" w:rsidR="00CC4CC9" w:rsidRDefault="00CC4CC9" w:rsidP="008E608E">
      <w:pPr>
        <w:pStyle w:val="aff"/>
        <w:numPr>
          <w:ilvl w:val="0"/>
          <w:numId w:val="4"/>
        </w:numPr>
        <w:tabs>
          <w:tab w:val="left" w:pos="993"/>
        </w:tabs>
        <w:ind w:left="0" w:right="141" w:firstLine="709"/>
      </w:pPr>
      <w:r>
        <w:t>надежность: ПЛК должен быть надежным и стабильным в работе, чтобы обеспечить непрерывную работу системы без сбоев и перебоев</w:t>
      </w:r>
      <w:r w:rsidRPr="00D316AF">
        <w:t>;</w:t>
      </w:r>
    </w:p>
    <w:p w14:paraId="40537CCF" w14:textId="77777777" w:rsidR="00CC4CC9" w:rsidRDefault="00CC4CC9" w:rsidP="008E608E">
      <w:pPr>
        <w:pStyle w:val="aff"/>
        <w:numPr>
          <w:ilvl w:val="0"/>
          <w:numId w:val="4"/>
        </w:numPr>
        <w:tabs>
          <w:tab w:val="left" w:pos="993"/>
        </w:tabs>
        <w:ind w:left="0" w:right="141" w:firstLine="709"/>
      </w:pPr>
      <w:r>
        <w:t>модульность и расширяемость: ПЛК должен поддерживать модульную архитектуру, позволяющую легко расширять функциональность системы путем добавления новых модулей в соответствии с требованиями проекта</w:t>
      </w:r>
      <w:r w:rsidRPr="00D316AF">
        <w:t>;</w:t>
      </w:r>
    </w:p>
    <w:p w14:paraId="5DE7D9BA" w14:textId="3BEAEC2B" w:rsidR="00CC4CC9" w:rsidRDefault="00CC4CC9" w:rsidP="008E608E">
      <w:pPr>
        <w:pStyle w:val="aff"/>
        <w:numPr>
          <w:ilvl w:val="0"/>
          <w:numId w:val="4"/>
        </w:numPr>
        <w:tabs>
          <w:tab w:val="left" w:pos="993"/>
        </w:tabs>
        <w:ind w:left="0" w:right="141" w:firstLine="709"/>
      </w:pPr>
      <w:r>
        <w:lastRenderedPageBreak/>
        <w:t xml:space="preserve">совместимость с протоколами связи: ПЛК должен поддерживать различные промышленные протоколы связи, такие как </w:t>
      </w:r>
      <w:proofErr w:type="spellStart"/>
      <w:r>
        <w:t>Modbus</w:t>
      </w:r>
      <w:proofErr w:type="spellEnd"/>
      <w:r>
        <w:t xml:space="preserve">, </w:t>
      </w:r>
      <w:r w:rsidR="00596A96">
        <w:rPr>
          <w:lang w:val="en-US"/>
        </w:rPr>
        <w:t>OPC</w:t>
      </w:r>
      <w:r w:rsidR="00596A96" w:rsidRPr="00596A96">
        <w:t xml:space="preserve"> </w:t>
      </w:r>
      <w:r w:rsidR="00596A96">
        <w:rPr>
          <w:lang w:val="en-US"/>
        </w:rPr>
        <w:t>UA</w:t>
      </w:r>
      <w:r>
        <w:t>, Ethernet/IP и другие, для обеспечения совместимости с другими устройствами и системами</w:t>
      </w:r>
      <w:r w:rsidRPr="00D316AF">
        <w:t>;</w:t>
      </w:r>
    </w:p>
    <w:p w14:paraId="2298AE2E" w14:textId="77777777" w:rsidR="00CC4CC9" w:rsidRDefault="00CC4CC9" w:rsidP="008E608E">
      <w:pPr>
        <w:pStyle w:val="aff"/>
        <w:numPr>
          <w:ilvl w:val="0"/>
          <w:numId w:val="4"/>
        </w:numPr>
        <w:tabs>
          <w:tab w:val="left" w:pos="993"/>
        </w:tabs>
        <w:ind w:left="0" w:right="141" w:firstLine="709"/>
      </w:pPr>
      <w:r>
        <w:t>удобство программирования: ПЛК должен иметь удобное и интуитивно понятное программное обеспечение для разработки и отладки программ управления, что упростит процесс разработки и снизит время внедрения</w:t>
      </w:r>
      <w:r w:rsidRPr="00D316AF">
        <w:t>;</w:t>
      </w:r>
    </w:p>
    <w:p w14:paraId="565EECFB" w14:textId="77777777" w:rsidR="00CC4CC9" w:rsidRDefault="00CC4CC9" w:rsidP="008E608E">
      <w:pPr>
        <w:pStyle w:val="aff"/>
        <w:numPr>
          <w:ilvl w:val="0"/>
          <w:numId w:val="4"/>
        </w:numPr>
        <w:tabs>
          <w:tab w:val="left" w:pos="993"/>
        </w:tabs>
        <w:ind w:left="0" w:right="141" w:firstLine="709"/>
      </w:pPr>
      <w:r>
        <w:t>защита от внешних воздействий: ПЛК должен быть защищен от воздействия внешних факторов, таких как электромагнитные помехи, вибрации, перепады напряжения и другие, чтобы обеспечить стабильную работу даже в условиях неблагоприятной окружающей среды</w:t>
      </w:r>
      <w:r w:rsidRPr="00D316AF">
        <w:t>;</w:t>
      </w:r>
    </w:p>
    <w:p w14:paraId="12B643F6" w14:textId="77777777" w:rsidR="00CC4CC9" w:rsidRDefault="00CC4CC9" w:rsidP="008E608E">
      <w:pPr>
        <w:pStyle w:val="aff"/>
        <w:numPr>
          <w:ilvl w:val="0"/>
          <w:numId w:val="4"/>
        </w:numPr>
        <w:tabs>
          <w:tab w:val="left" w:pos="993"/>
        </w:tabs>
        <w:ind w:left="0" w:right="141" w:firstLine="709"/>
      </w:pPr>
      <w:r>
        <w:t>встроенная диагностика и мониторинг: ПЛК должен обладать возможностью проведения встроенной диагностики состояния системы и мониторинга работы всех подключенных устройств для своевременного обнаружения и устранения неисправностей</w:t>
      </w:r>
      <w:r w:rsidRPr="00317ECF">
        <w:t>;</w:t>
      </w:r>
    </w:p>
    <w:p w14:paraId="7559E19F" w14:textId="77777777" w:rsidR="00CC4CC9" w:rsidRDefault="00CC4CC9" w:rsidP="008E608E">
      <w:pPr>
        <w:pStyle w:val="aff"/>
        <w:numPr>
          <w:ilvl w:val="0"/>
          <w:numId w:val="4"/>
        </w:numPr>
        <w:tabs>
          <w:tab w:val="left" w:pos="993"/>
        </w:tabs>
        <w:ind w:left="0" w:right="141" w:firstLine="709"/>
      </w:pPr>
      <w:r>
        <w:t>безопасность: ПЛК должен обеспечивать высокий уровень безопасности системы управления, включая защиту от несанкционированного доступа и возможность быстрого восстановления после сбоев</w:t>
      </w:r>
      <w:r w:rsidRPr="00317ECF">
        <w:t>;</w:t>
      </w:r>
    </w:p>
    <w:p w14:paraId="4AE9B89E" w14:textId="7CFF23B2" w:rsidR="00CC4CC9" w:rsidRDefault="00CC4CC9" w:rsidP="008E608E">
      <w:pPr>
        <w:pStyle w:val="aff"/>
        <w:numPr>
          <w:ilvl w:val="0"/>
          <w:numId w:val="4"/>
        </w:numPr>
        <w:tabs>
          <w:tab w:val="left" w:pos="993"/>
        </w:tabs>
        <w:ind w:left="0" w:right="141" w:firstLine="709"/>
      </w:pPr>
      <w:r>
        <w:t>поддержка стандартов и нормативов: ПЛК должен соответствовать промышленным стандартам и нормативам, таким как IEC 61131, для обеспечения совместимости и безопасности работы системы</w:t>
      </w:r>
      <w:r w:rsidR="00B622D2">
        <w:t>.</w:t>
      </w:r>
    </w:p>
    <w:p w14:paraId="035C61DD" w14:textId="547062C8" w:rsidR="00CC4CC9" w:rsidRPr="00EB7858" w:rsidRDefault="00CC4CC9" w:rsidP="008E608E">
      <w:pPr>
        <w:pStyle w:val="aff"/>
        <w:ind w:right="141"/>
      </w:pPr>
      <w:r w:rsidRPr="00EB7858">
        <w:t xml:space="preserve">В результате анализа требований </w:t>
      </w:r>
      <w:r>
        <w:t>есть возможность</w:t>
      </w:r>
      <w:r w:rsidRPr="00EB7858">
        <w:t xml:space="preserve"> </w:t>
      </w:r>
      <w:r>
        <w:t>создать систему управления электрической печи отжига металла</w:t>
      </w:r>
      <w:r w:rsidRPr="00EB7858">
        <w:t xml:space="preserve">. </w:t>
      </w:r>
    </w:p>
    <w:p w14:paraId="0A23144F" w14:textId="77777777" w:rsidR="00CC4CC9" w:rsidRDefault="00CC4CC9" w:rsidP="00FB2DB1">
      <w:pPr>
        <w:pStyle w:val="2"/>
        <w:spacing w:after="240" w:afterAutospacing="0"/>
        <w:rPr>
          <w:lang w:eastAsia="en-US"/>
        </w:rPr>
      </w:pPr>
      <w:bookmarkStart w:id="34" w:name="_Toc170474326"/>
      <w:r>
        <w:rPr>
          <w:lang w:eastAsia="en-US"/>
        </w:rPr>
        <w:t>2.2 Выбор конкретных методов и подходов реализации проекта</w:t>
      </w:r>
      <w:bookmarkEnd w:id="34"/>
    </w:p>
    <w:p w14:paraId="7ECED6F0" w14:textId="1F814B97" w:rsidR="00CC4CC9" w:rsidRPr="00842351" w:rsidRDefault="00CC4CC9" w:rsidP="008E608E">
      <w:pPr>
        <w:pStyle w:val="aff"/>
        <w:spacing w:before="0" w:after="0"/>
        <w:ind w:right="141"/>
      </w:pPr>
      <w:r w:rsidRPr="00842351">
        <w:t xml:space="preserve">Для обеспечения проектирования и </w:t>
      </w:r>
      <w:r w:rsidR="007F1FBF">
        <w:t>избе</w:t>
      </w:r>
      <w:r w:rsidR="0023767F">
        <w:t>г</w:t>
      </w:r>
      <w:r w:rsidR="007F1FBF">
        <w:t>ани</w:t>
      </w:r>
      <w:r w:rsidR="00BF301A">
        <w:t>я</w:t>
      </w:r>
      <w:r w:rsidR="007F1FBF">
        <w:t xml:space="preserve"> </w:t>
      </w:r>
      <w:r w:rsidRPr="00842351">
        <w:t xml:space="preserve">ошибок в разработке автоматизированной системы необходимо разработать проектное решение, включающее в себя детальное описание объекта проектирования, схемы выполнения задач, а также варианты реализации требуемого функционала. Проектные решения также </w:t>
      </w:r>
      <w:r w:rsidRPr="00842351">
        <w:lastRenderedPageBreak/>
        <w:t>включают в себя разработку структурной схемы системы, выбор подходящих вариантов интерфейса доступа к системе, а также проектирование процесса обмена информацией между системой и интерфейсом доступа.</w:t>
      </w:r>
    </w:p>
    <w:p w14:paraId="6018B6E3" w14:textId="320CE559" w:rsidR="00CC4CC9" w:rsidRDefault="00CC4CC9" w:rsidP="00FB2DB1">
      <w:pPr>
        <w:pStyle w:val="3"/>
        <w:spacing w:before="240" w:after="240" w:line="360" w:lineRule="auto"/>
        <w:ind w:left="709"/>
      </w:pPr>
      <w:bookmarkStart w:id="35" w:name="_Toc170397983"/>
      <w:bookmarkStart w:id="36" w:name="_Toc170474327"/>
      <w:r>
        <w:t>2.2.1 Структурная схема</w:t>
      </w:r>
      <w:r w:rsidR="00FB4D7C">
        <w:t xml:space="preserve"> системы управления</w:t>
      </w:r>
      <w:bookmarkEnd w:id="35"/>
      <w:bookmarkEnd w:id="36"/>
    </w:p>
    <w:p w14:paraId="2F2D0C7D" w14:textId="5533BE47" w:rsidR="00CC4CC9" w:rsidRDefault="00CC4CC9" w:rsidP="008E608E">
      <w:pPr>
        <w:pStyle w:val="aff"/>
        <w:ind w:right="141"/>
        <w:rPr>
          <w:lang w:eastAsia="en-US"/>
        </w:rPr>
      </w:pPr>
      <w:r>
        <w:rPr>
          <w:lang w:eastAsia="en-US"/>
        </w:rPr>
        <w:t xml:space="preserve">В данном </w:t>
      </w:r>
      <w:r w:rsidR="00FE5B4B">
        <w:rPr>
          <w:lang w:eastAsia="en-US"/>
        </w:rPr>
        <w:t>пункте</w:t>
      </w:r>
      <w:r>
        <w:rPr>
          <w:lang w:eastAsia="en-US"/>
        </w:rPr>
        <w:t xml:space="preserve"> представлена </w:t>
      </w:r>
      <w:r w:rsidRPr="000B1305">
        <w:rPr>
          <w:lang w:eastAsia="en-US"/>
        </w:rPr>
        <w:t>структурная схема</w:t>
      </w:r>
      <w:r>
        <w:rPr>
          <w:lang w:eastAsia="en-US"/>
        </w:rPr>
        <w:t xml:space="preserve"> (рисунок 2.1)</w:t>
      </w:r>
      <w:r w:rsidRPr="000B1305">
        <w:rPr>
          <w:lang w:eastAsia="en-US"/>
        </w:rPr>
        <w:t xml:space="preserve"> автоматизированной системы, разработанной для управления системой </w:t>
      </w:r>
      <w:r>
        <w:rPr>
          <w:lang w:eastAsia="en-US"/>
        </w:rPr>
        <w:t>электрической печи отжига металла</w:t>
      </w:r>
      <w:r w:rsidRPr="000B1305">
        <w:rPr>
          <w:lang w:eastAsia="en-US"/>
        </w:rPr>
        <w:t>.</w:t>
      </w:r>
      <w:r>
        <w:rPr>
          <w:lang w:eastAsia="en-US"/>
        </w:rPr>
        <w:t xml:space="preserve"> </w:t>
      </w:r>
    </w:p>
    <w:p w14:paraId="6E44F212" w14:textId="6B7A67F0" w:rsidR="00CC4CC9" w:rsidRDefault="00AD0AA9" w:rsidP="00A77A4D">
      <w:pPr>
        <w:keepNext/>
        <w:spacing w:line="360" w:lineRule="auto"/>
        <w:jc w:val="center"/>
      </w:pPr>
      <w:r>
        <w:rPr>
          <w:noProof/>
        </w:rPr>
        <w:drawing>
          <wp:inline distT="0" distB="0" distL="0" distR="0" wp14:anchorId="010B8439" wp14:editId="41C528EF">
            <wp:extent cx="6162675" cy="504108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0288" cy="5047310"/>
                    </a:xfrm>
                    <a:prstGeom prst="rect">
                      <a:avLst/>
                    </a:prstGeom>
                    <a:noFill/>
                    <a:ln>
                      <a:noFill/>
                    </a:ln>
                  </pic:spPr>
                </pic:pic>
              </a:graphicData>
            </a:graphic>
          </wp:inline>
        </w:drawing>
      </w:r>
    </w:p>
    <w:p w14:paraId="6607947F" w14:textId="67EFCA31" w:rsidR="00CC4CC9" w:rsidRDefault="00CC4CC9" w:rsidP="00A77A4D">
      <w:pPr>
        <w:pStyle w:val="aff1"/>
        <w:spacing w:after="240" w:line="360" w:lineRule="auto"/>
        <w:jc w:val="center"/>
        <w:rPr>
          <w:i w:val="0"/>
          <w:iCs w:val="0"/>
          <w:color w:val="auto"/>
          <w:sz w:val="28"/>
          <w:szCs w:val="28"/>
        </w:rPr>
      </w:pPr>
      <w:r w:rsidRPr="00F717A2">
        <w:rPr>
          <w:i w:val="0"/>
          <w:iCs w:val="0"/>
          <w:color w:val="auto"/>
          <w:sz w:val="28"/>
          <w:szCs w:val="28"/>
        </w:rPr>
        <w:t xml:space="preserve">Рисунок </w:t>
      </w:r>
      <w:r>
        <w:rPr>
          <w:i w:val="0"/>
          <w:iCs w:val="0"/>
          <w:color w:val="auto"/>
          <w:sz w:val="28"/>
          <w:szCs w:val="28"/>
        </w:rPr>
        <w:t>2.</w:t>
      </w:r>
      <w:r>
        <w:rPr>
          <w:i w:val="0"/>
          <w:iCs w:val="0"/>
          <w:color w:val="auto"/>
          <w:sz w:val="28"/>
          <w:szCs w:val="28"/>
        </w:rPr>
        <w:fldChar w:fldCharType="begin"/>
      </w:r>
      <w:r>
        <w:rPr>
          <w:i w:val="0"/>
          <w:iCs w:val="0"/>
          <w:color w:val="auto"/>
          <w:sz w:val="28"/>
          <w:szCs w:val="28"/>
        </w:rPr>
        <w:instrText xml:space="preserve"> SEQ Рисунок \* ARABIC </w:instrText>
      </w:r>
      <w:r>
        <w:rPr>
          <w:i w:val="0"/>
          <w:iCs w:val="0"/>
          <w:color w:val="auto"/>
          <w:sz w:val="28"/>
          <w:szCs w:val="28"/>
        </w:rPr>
        <w:fldChar w:fldCharType="separate"/>
      </w:r>
      <w:r w:rsidR="0060347C">
        <w:rPr>
          <w:i w:val="0"/>
          <w:iCs w:val="0"/>
          <w:noProof/>
          <w:color w:val="auto"/>
          <w:sz w:val="28"/>
          <w:szCs w:val="28"/>
        </w:rPr>
        <w:t>1</w:t>
      </w:r>
      <w:r>
        <w:rPr>
          <w:i w:val="0"/>
          <w:iCs w:val="0"/>
          <w:color w:val="auto"/>
          <w:sz w:val="28"/>
          <w:szCs w:val="28"/>
        </w:rPr>
        <w:fldChar w:fldCharType="end"/>
      </w:r>
      <w:r>
        <w:rPr>
          <w:i w:val="0"/>
          <w:iCs w:val="0"/>
          <w:color w:val="auto"/>
          <w:sz w:val="28"/>
          <w:szCs w:val="28"/>
        </w:rPr>
        <w:t xml:space="preserve"> – Структурная схема</w:t>
      </w:r>
    </w:p>
    <w:p w14:paraId="4B9C4C5A" w14:textId="60730458"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 xml:space="preserve">Структурная схема автоматизированной системы управления электрической печи отжига металла иллюстрирует взаимодействие между различными компонентами системы, включая операционное рабочее место, сервер, программируемый логический контроллер, электрическую печь и исполнительные механизмы. В центре </w:t>
      </w:r>
      <w:r w:rsidRPr="00535A43">
        <w:rPr>
          <w:color w:val="000000" w:themeColor="text1"/>
          <w:sz w:val="28"/>
          <w:szCs w:val="28"/>
        </w:rPr>
        <w:lastRenderedPageBreak/>
        <w:t>схемы находится ПЛК, который является ключевым компонентом для обработки данных и управления процессом.</w:t>
      </w:r>
    </w:p>
    <w:p w14:paraId="501F7C67" w14:textId="757486D9"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Операторская оснащена системой, которая предоставляет интерфейс для визуализации данных и взаимодействия с контроллером. Оператор может задавать уставки, контролировать параметры процесса и реагировать на возникающие ситуации. Это автоматизированное рабочее место обеспечивает оператору контроль над процессом отжига</w:t>
      </w:r>
      <w:r>
        <w:rPr>
          <w:color w:val="000000" w:themeColor="text1"/>
          <w:sz w:val="28"/>
          <w:szCs w:val="28"/>
        </w:rPr>
        <w:t>.</w:t>
      </w:r>
    </w:p>
    <w:p w14:paraId="50DC8924" w14:textId="12BA1B58"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 xml:space="preserve">Сервер содержит программное обеспечение </w:t>
      </w:r>
      <w:r>
        <w:rPr>
          <w:color w:val="000000" w:themeColor="text1"/>
          <w:sz w:val="28"/>
          <w:szCs w:val="28"/>
          <w:lang w:val="en-US"/>
        </w:rPr>
        <w:t>SCADA</w:t>
      </w:r>
      <w:r w:rsidRPr="00535A43">
        <w:rPr>
          <w:color w:val="000000" w:themeColor="text1"/>
          <w:sz w:val="28"/>
          <w:szCs w:val="28"/>
        </w:rPr>
        <w:t xml:space="preserve"> и базу данных для хранения исторических данных о процессе отжига. Сервер взаимодействует с ПЛК через интерфейс Ethernet, обеспечивая центральное управление и хранение данных. Сервер получает данные от ПЛК, сохраняет их в базе данных и предоставляет оператору доступ к этим данным для анализа и управления процессом.</w:t>
      </w:r>
    </w:p>
    <w:p w14:paraId="2D53A8E5" w14:textId="3CE142D5"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ПЛК является центральным элементом системы, обеспечивая обработку сигналов от датчиков и управление исполнительными механизмами. ПЛК принимает дискретные входы от различных датчиков и переключателей, которые используются для мониторинга состояния системы. Дискретные выходы ПЛК управляют реле и контакторами, которые включают и выключают нагревательные элементы и другие устройства. Аналоговые входы ПЛК принимают сигналы от датчиков температуры, давления и расхода газа, что позволяет контролировать и регулировать параметры процесса. Аналоговые выходы используются для управления регулирующими устройствами, такими как вентилями подачи газа и давления.</w:t>
      </w:r>
    </w:p>
    <w:p w14:paraId="2BE7FB7D" w14:textId="2506C92D"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 xml:space="preserve">Электрическая печь оборудована датчиками температуры, давления и расхода газа. Датчики температуры измеряют температуру в различных зонах печи, датчики давления контролируют давление газа внутри печи, а датчики </w:t>
      </w:r>
      <w:proofErr w:type="spellStart"/>
      <w:r w:rsidRPr="00535A43">
        <w:rPr>
          <w:color w:val="000000" w:themeColor="text1"/>
          <w:sz w:val="28"/>
          <w:szCs w:val="28"/>
        </w:rPr>
        <w:t>газорасхода</w:t>
      </w:r>
      <w:proofErr w:type="spellEnd"/>
      <w:r w:rsidRPr="00535A43">
        <w:rPr>
          <w:color w:val="000000" w:themeColor="text1"/>
          <w:sz w:val="28"/>
          <w:szCs w:val="28"/>
        </w:rPr>
        <w:t xml:space="preserve"> измеряют количество подаваемого защитного газа. Все эти данные передаются на ПЛК для анализа и управления процессом отжига.</w:t>
      </w:r>
    </w:p>
    <w:p w14:paraId="238BD1B0" w14:textId="37366584" w:rsidR="00535A43" w:rsidRPr="00535A43"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 xml:space="preserve">Исполнительные механизмы включают контакторы и вентили. Контакторы используются для включения и выключения нагревательных элементов печи. Вентиль подачи газа регулирует подачу защитного газа в печь, а вентиль поддержания </w:t>
      </w:r>
      <w:r w:rsidRPr="00535A43">
        <w:rPr>
          <w:color w:val="000000" w:themeColor="text1"/>
          <w:sz w:val="28"/>
          <w:szCs w:val="28"/>
        </w:rPr>
        <w:lastRenderedPageBreak/>
        <w:t>давления контролирует давление газа внутри печи. ПЛК управляет этими механизмами на основе данных от датчиков и заданных уставок, обеспечивая точное регулирование температуры, подачи газа и давления в процессе отжига.</w:t>
      </w:r>
    </w:p>
    <w:p w14:paraId="560A43F3" w14:textId="393488FB" w:rsidR="00CC4CC9" w:rsidRPr="00570DE4" w:rsidRDefault="00535A43" w:rsidP="008E608E">
      <w:pPr>
        <w:spacing w:line="360" w:lineRule="auto"/>
        <w:ind w:right="141" w:firstLine="709"/>
        <w:jc w:val="both"/>
        <w:rPr>
          <w:color w:val="000000" w:themeColor="text1"/>
          <w:sz w:val="28"/>
          <w:szCs w:val="28"/>
        </w:rPr>
      </w:pPr>
      <w:r w:rsidRPr="00535A43">
        <w:rPr>
          <w:color w:val="000000" w:themeColor="text1"/>
          <w:sz w:val="28"/>
          <w:szCs w:val="28"/>
        </w:rPr>
        <w:t xml:space="preserve">Взаимодействие компонентов системы осуществляется следующим образом: </w:t>
      </w:r>
      <w:r w:rsidR="00847C66">
        <w:rPr>
          <w:color w:val="000000" w:themeColor="text1"/>
          <w:sz w:val="28"/>
          <w:szCs w:val="28"/>
        </w:rPr>
        <w:t xml:space="preserve">ПК оператора </w:t>
      </w:r>
      <w:r w:rsidRPr="00535A43">
        <w:rPr>
          <w:color w:val="000000" w:themeColor="text1"/>
          <w:sz w:val="28"/>
          <w:szCs w:val="28"/>
        </w:rPr>
        <w:t>взаимодействует с сервером, предоставляя оператору доступ к визуализации данных и управлению процессом. Сервер через интерфейс Ethernet обменивается данными с ПЛК, получая от него информацию о состоянии системы и отправляя команды управления. ПЛК получает данные от датчиков, установленных на печи, и управляет исполнительными механизмами на основе этих данных, обеспечивая выполнение технологического процесса отжига</w:t>
      </w:r>
      <w:r w:rsidR="00CC4CC9" w:rsidRPr="007B24D9">
        <w:rPr>
          <w:color w:val="000000" w:themeColor="text1"/>
          <w:sz w:val="28"/>
          <w:szCs w:val="28"/>
        </w:rPr>
        <w:t>.</w:t>
      </w:r>
    </w:p>
    <w:p w14:paraId="62DDAEE5" w14:textId="77777777" w:rsidR="00CC4CC9" w:rsidRPr="00191056" w:rsidRDefault="00CC4CC9" w:rsidP="001C0443">
      <w:pPr>
        <w:pStyle w:val="3"/>
        <w:spacing w:before="240" w:after="240" w:line="360" w:lineRule="auto"/>
        <w:ind w:left="709"/>
      </w:pPr>
      <w:bookmarkStart w:id="37" w:name="_Toc170397984"/>
      <w:bookmarkStart w:id="38" w:name="_Toc170474328"/>
      <w:r>
        <w:t>2.2.2 Графические интерфейсы доступа к системе</w:t>
      </w:r>
      <w:bookmarkEnd w:id="37"/>
      <w:bookmarkEnd w:id="38"/>
    </w:p>
    <w:p w14:paraId="6D8B7D6D" w14:textId="77777777" w:rsidR="00CC4CC9" w:rsidRPr="007B24D9" w:rsidRDefault="00CC4CC9" w:rsidP="008E608E">
      <w:pPr>
        <w:spacing w:line="360" w:lineRule="auto"/>
        <w:ind w:right="141" w:firstLine="709"/>
        <w:jc w:val="both"/>
        <w:rPr>
          <w:color w:val="000000" w:themeColor="text1"/>
          <w:sz w:val="28"/>
          <w:szCs w:val="28"/>
        </w:rPr>
      </w:pPr>
      <w:r>
        <w:rPr>
          <w:color w:val="000000" w:themeColor="text1"/>
          <w:sz w:val="28"/>
          <w:szCs w:val="28"/>
        </w:rPr>
        <w:t>Управление системой электрической печи</w:t>
      </w:r>
      <w:r w:rsidRPr="007B24D9">
        <w:rPr>
          <w:color w:val="000000" w:themeColor="text1"/>
          <w:sz w:val="28"/>
          <w:szCs w:val="28"/>
        </w:rPr>
        <w:t>, а также своевременное получение данных о показаниях и состоянии системы и ее исполнительных механизмов обеспечивается благодаря интерфейсу доступа к системе.</w:t>
      </w:r>
    </w:p>
    <w:p w14:paraId="1B57B091" w14:textId="77777777" w:rsidR="00CC4CC9" w:rsidRPr="007B24D9" w:rsidRDefault="00CC4CC9" w:rsidP="008E608E">
      <w:pPr>
        <w:spacing w:line="360" w:lineRule="auto"/>
        <w:ind w:right="141" w:firstLine="709"/>
        <w:jc w:val="both"/>
        <w:rPr>
          <w:color w:val="000000" w:themeColor="text1"/>
          <w:sz w:val="28"/>
          <w:szCs w:val="28"/>
        </w:rPr>
      </w:pPr>
      <w:r w:rsidRPr="007B24D9">
        <w:rPr>
          <w:color w:val="000000" w:themeColor="text1"/>
          <w:sz w:val="28"/>
          <w:szCs w:val="28"/>
        </w:rPr>
        <w:t>В качестве интерфейса доступа выступает совокупность средств, при помощи которых пользователь взаимодействует с различными программами и устройствами. Такими средствами для проектируемой системы являются графический интерфейс (</w:t>
      </w:r>
      <w:r w:rsidRPr="007B24D9">
        <w:rPr>
          <w:color w:val="000000" w:themeColor="text1"/>
          <w:sz w:val="28"/>
          <w:szCs w:val="28"/>
          <w:shd w:val="clear" w:color="auto" w:fill="FFFFFF"/>
        </w:rPr>
        <w:t>функции представляются графическими элементами экрана</w:t>
      </w:r>
      <w:r>
        <w:rPr>
          <w:color w:val="000000" w:themeColor="text1"/>
          <w:sz w:val="28"/>
          <w:szCs w:val="28"/>
          <w:shd w:val="clear" w:color="auto" w:fill="FFFFFF"/>
        </w:rPr>
        <w:t>).</w:t>
      </w:r>
    </w:p>
    <w:p w14:paraId="0E1D68CB" w14:textId="50EF1D7D" w:rsidR="00CC4CC9" w:rsidRPr="007B24D9" w:rsidRDefault="00CC4CC9" w:rsidP="008E608E">
      <w:pPr>
        <w:spacing w:line="360" w:lineRule="auto"/>
        <w:ind w:right="141" w:firstLine="709"/>
        <w:jc w:val="both"/>
        <w:rPr>
          <w:color w:val="000000" w:themeColor="text1"/>
          <w:sz w:val="28"/>
          <w:szCs w:val="28"/>
        </w:rPr>
      </w:pPr>
      <w:r w:rsidRPr="007B24D9">
        <w:rPr>
          <w:color w:val="000000" w:themeColor="text1"/>
          <w:sz w:val="28"/>
          <w:szCs w:val="28"/>
        </w:rPr>
        <w:t xml:space="preserve">Одним из графических интерфейсов является </w:t>
      </w:r>
      <w:r>
        <w:rPr>
          <w:color w:val="000000" w:themeColor="text1"/>
          <w:sz w:val="28"/>
          <w:szCs w:val="28"/>
          <w:lang w:val="en-US"/>
        </w:rPr>
        <w:t>SCADA</w:t>
      </w:r>
      <w:r>
        <w:rPr>
          <w:color w:val="000000" w:themeColor="text1"/>
          <w:sz w:val="28"/>
          <w:szCs w:val="28"/>
        </w:rPr>
        <w:t>, доступ к которой представлен на персональном компьютере</w:t>
      </w:r>
      <w:r w:rsidRPr="007B24D9">
        <w:rPr>
          <w:color w:val="000000" w:themeColor="text1"/>
          <w:sz w:val="28"/>
          <w:szCs w:val="28"/>
        </w:rPr>
        <w:t xml:space="preserve">, </w:t>
      </w:r>
      <w:r>
        <w:rPr>
          <w:color w:val="000000" w:themeColor="text1"/>
          <w:sz w:val="28"/>
          <w:szCs w:val="28"/>
        </w:rPr>
        <w:t xml:space="preserve">который </w:t>
      </w:r>
      <w:r w:rsidRPr="007B24D9">
        <w:rPr>
          <w:color w:val="000000" w:themeColor="text1"/>
          <w:sz w:val="28"/>
          <w:szCs w:val="28"/>
        </w:rPr>
        <w:t>расположен</w:t>
      </w:r>
      <w:r>
        <w:rPr>
          <w:color w:val="000000" w:themeColor="text1"/>
          <w:sz w:val="28"/>
          <w:szCs w:val="28"/>
        </w:rPr>
        <w:t xml:space="preserve"> в операторской</w:t>
      </w:r>
      <w:r w:rsidRPr="007B24D9">
        <w:rPr>
          <w:color w:val="000000" w:themeColor="text1"/>
          <w:sz w:val="28"/>
          <w:szCs w:val="28"/>
        </w:rPr>
        <w:t xml:space="preserve">. Данная </w:t>
      </w:r>
      <w:r>
        <w:rPr>
          <w:color w:val="000000" w:themeColor="text1"/>
          <w:sz w:val="28"/>
          <w:szCs w:val="28"/>
          <w:lang w:val="en-US"/>
        </w:rPr>
        <w:t>SCADA</w:t>
      </w:r>
      <w:r w:rsidRPr="00B33D00">
        <w:rPr>
          <w:color w:val="000000" w:themeColor="text1"/>
          <w:sz w:val="28"/>
          <w:szCs w:val="28"/>
        </w:rPr>
        <w:t xml:space="preserve"> </w:t>
      </w:r>
      <w:r w:rsidRPr="007B24D9">
        <w:rPr>
          <w:color w:val="000000" w:themeColor="text1"/>
          <w:sz w:val="28"/>
          <w:szCs w:val="28"/>
        </w:rPr>
        <w:t xml:space="preserve">позволяет </w:t>
      </w:r>
      <w:r>
        <w:rPr>
          <w:color w:val="000000" w:themeColor="text1"/>
          <w:sz w:val="28"/>
          <w:szCs w:val="28"/>
        </w:rPr>
        <w:t xml:space="preserve">устанавливать параметры процесса отжига металла, также </w:t>
      </w:r>
      <w:r w:rsidRPr="007B24D9">
        <w:rPr>
          <w:color w:val="000000" w:themeColor="text1"/>
          <w:sz w:val="28"/>
          <w:szCs w:val="28"/>
        </w:rPr>
        <w:t>получать текущую информацию о состоянии автоматизированной системы</w:t>
      </w:r>
      <w:r>
        <w:rPr>
          <w:color w:val="000000" w:themeColor="text1"/>
          <w:sz w:val="28"/>
          <w:szCs w:val="28"/>
        </w:rPr>
        <w:t xml:space="preserve"> электрической печи отжига металла.</w:t>
      </w:r>
    </w:p>
    <w:p w14:paraId="1949FD7A" w14:textId="77777777" w:rsidR="00CC4CC9" w:rsidRPr="007B24D9" w:rsidRDefault="00CC4CC9" w:rsidP="008E608E">
      <w:pPr>
        <w:spacing w:line="360" w:lineRule="auto"/>
        <w:ind w:right="141" w:firstLine="709"/>
        <w:jc w:val="both"/>
        <w:rPr>
          <w:color w:val="000000" w:themeColor="text1"/>
          <w:sz w:val="28"/>
          <w:szCs w:val="28"/>
        </w:rPr>
      </w:pPr>
      <w:r w:rsidRPr="007B24D9">
        <w:rPr>
          <w:color w:val="000000" w:themeColor="text1"/>
          <w:sz w:val="28"/>
          <w:szCs w:val="28"/>
        </w:rPr>
        <w:t>Другим графическим интерфейсом</w:t>
      </w:r>
      <w:r>
        <w:rPr>
          <w:color w:val="000000" w:themeColor="text1"/>
          <w:sz w:val="28"/>
          <w:szCs w:val="28"/>
        </w:rPr>
        <w:t xml:space="preserve"> является </w:t>
      </w:r>
      <w:r w:rsidRPr="002F3A79">
        <w:rPr>
          <w:color w:val="000000" w:themeColor="text1"/>
          <w:sz w:val="28"/>
          <w:szCs w:val="28"/>
        </w:rPr>
        <w:t>HMI-дисплей. Этот дисплей предоставляет оператору текущую информацию о состоянии системы управления электрической печью для отжига металла и позволяет осуществлять управление ее температурными, газовыми и временными параметрами.</w:t>
      </w:r>
    </w:p>
    <w:p w14:paraId="50C80727" w14:textId="77777777" w:rsidR="00CC4CC9" w:rsidRDefault="00CC4CC9" w:rsidP="001C0443">
      <w:pPr>
        <w:pStyle w:val="3"/>
        <w:spacing w:before="240" w:after="240" w:line="360" w:lineRule="auto"/>
        <w:ind w:left="709"/>
      </w:pPr>
      <w:bookmarkStart w:id="39" w:name="_Toc170397985"/>
      <w:bookmarkStart w:id="40" w:name="_Toc170474329"/>
      <w:r>
        <w:lastRenderedPageBreak/>
        <w:t>2.2.</w:t>
      </w:r>
      <w:r w:rsidRPr="006D41FB">
        <w:t>3</w:t>
      </w:r>
      <w:r>
        <w:t xml:space="preserve"> Средства доступа к данным</w:t>
      </w:r>
      <w:bookmarkEnd w:id="39"/>
      <w:bookmarkEnd w:id="40"/>
    </w:p>
    <w:p w14:paraId="24C753F0" w14:textId="0C76F4AF"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t>Средства доступа к данным являются ключевым компонентом системы управления процессом отжига, обеспечивая сбор, хранение и анализ данных, необходимых для мониторинга и управления технологическим процессом. В этом разделе рассматриваются используемые технологии и базы данных, обеспечивающие управление данными, включая протокол OPC UA</w:t>
      </w:r>
      <w:r w:rsidR="00BD15F9" w:rsidRPr="00BD15F9">
        <w:rPr>
          <w:color w:val="000000" w:themeColor="text1"/>
          <w:sz w:val="28"/>
          <w:szCs w:val="28"/>
        </w:rPr>
        <w:t xml:space="preserve"> [</w:t>
      </w:r>
      <w:r w:rsidR="00B0654B" w:rsidRPr="00B0654B">
        <w:rPr>
          <w:color w:val="000000" w:themeColor="text1"/>
          <w:sz w:val="28"/>
          <w:szCs w:val="28"/>
        </w:rPr>
        <w:t>6</w:t>
      </w:r>
      <w:r w:rsidR="00BD15F9" w:rsidRPr="00BD15F9">
        <w:rPr>
          <w:color w:val="000000" w:themeColor="text1"/>
          <w:sz w:val="28"/>
          <w:szCs w:val="28"/>
        </w:rPr>
        <w:t>]</w:t>
      </w:r>
      <w:r w:rsidRPr="00AF6333">
        <w:rPr>
          <w:color w:val="000000" w:themeColor="text1"/>
          <w:sz w:val="28"/>
          <w:szCs w:val="28"/>
        </w:rPr>
        <w:t xml:space="preserve">, </w:t>
      </w:r>
      <w:proofErr w:type="spellStart"/>
      <w:r w:rsidRPr="00AF6333">
        <w:rPr>
          <w:color w:val="000000" w:themeColor="text1"/>
          <w:sz w:val="28"/>
          <w:szCs w:val="28"/>
        </w:rPr>
        <w:t>InfluxDB</w:t>
      </w:r>
      <w:proofErr w:type="spellEnd"/>
      <w:r w:rsidR="00BD15F9" w:rsidRPr="00BD15F9">
        <w:rPr>
          <w:color w:val="000000" w:themeColor="text1"/>
          <w:sz w:val="28"/>
          <w:szCs w:val="28"/>
        </w:rPr>
        <w:t xml:space="preserve"> [</w:t>
      </w:r>
      <w:r w:rsidR="00B0654B" w:rsidRPr="00B0654B">
        <w:rPr>
          <w:color w:val="000000" w:themeColor="text1"/>
          <w:sz w:val="28"/>
          <w:szCs w:val="28"/>
        </w:rPr>
        <w:t>7</w:t>
      </w:r>
      <w:r w:rsidR="00BD15F9" w:rsidRPr="00322573">
        <w:rPr>
          <w:color w:val="000000" w:themeColor="text1"/>
          <w:sz w:val="28"/>
          <w:szCs w:val="28"/>
        </w:rPr>
        <w:t>]</w:t>
      </w:r>
      <w:r w:rsidRPr="00AF6333">
        <w:rPr>
          <w:color w:val="000000" w:themeColor="text1"/>
          <w:sz w:val="28"/>
          <w:szCs w:val="28"/>
        </w:rPr>
        <w:t xml:space="preserve"> и </w:t>
      </w:r>
      <w:proofErr w:type="spellStart"/>
      <w:r w:rsidRPr="00AF6333">
        <w:rPr>
          <w:color w:val="000000" w:themeColor="text1"/>
          <w:sz w:val="28"/>
          <w:szCs w:val="28"/>
        </w:rPr>
        <w:t>PostgreSQL</w:t>
      </w:r>
      <w:proofErr w:type="spellEnd"/>
      <w:r w:rsidRPr="00AF6333">
        <w:rPr>
          <w:color w:val="000000" w:themeColor="text1"/>
          <w:sz w:val="28"/>
          <w:szCs w:val="28"/>
        </w:rPr>
        <w:t>.</w:t>
      </w:r>
    </w:p>
    <w:p w14:paraId="0DEBDFD4" w14:textId="043AA39B"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t>OPC UA (Open Platform Communications Unified Architecture) является протоколом связи, предназначенным для обмена данными между устройствами и системами автоматизации. Этот протокол обладает универсальностью, поддерживая обмен данными между устройствами различных производителей и системами на разных платформах. Высокий уровень безопасности в OPC UA достигается за счет шифрования данных и аутентификации пользователей, что критически важно для промышленной автоматизации.</w:t>
      </w:r>
    </w:p>
    <w:p w14:paraId="2CF67FFD" w14:textId="14C30BB1"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t>OPC UA обеспечивает масштабируемость, позволяя интегрировать устройства и системы различной сложности и масштаба. В системе управления процессом отжига протокол OPC UA используется для интеграции различных устройств и систем, обеспечивая обмен данными между контроллерами</w:t>
      </w:r>
      <w:r w:rsidR="005E2823" w:rsidRPr="005E2823">
        <w:rPr>
          <w:color w:val="000000" w:themeColor="text1"/>
          <w:sz w:val="28"/>
          <w:szCs w:val="28"/>
        </w:rPr>
        <w:t xml:space="preserve"> </w:t>
      </w:r>
      <w:r w:rsidRPr="00AF6333">
        <w:rPr>
          <w:color w:val="000000" w:themeColor="text1"/>
          <w:sz w:val="28"/>
          <w:szCs w:val="28"/>
        </w:rPr>
        <w:t>и SCADA-системой FUXA</w:t>
      </w:r>
      <w:r w:rsidR="00D91C9F" w:rsidRPr="00D91C9F">
        <w:rPr>
          <w:color w:val="000000" w:themeColor="text1"/>
          <w:sz w:val="28"/>
          <w:szCs w:val="28"/>
        </w:rPr>
        <w:t xml:space="preserve"> [10]</w:t>
      </w:r>
      <w:r w:rsidRPr="00AF6333">
        <w:rPr>
          <w:color w:val="000000" w:themeColor="text1"/>
          <w:sz w:val="28"/>
          <w:szCs w:val="28"/>
        </w:rPr>
        <w:t xml:space="preserve">. Это позволяет не только мониторить состояние системы в реальном времени, но и управлять ею, отправляя команды на устройства. </w:t>
      </w:r>
    </w:p>
    <w:p w14:paraId="0798DAB1" w14:textId="77777777" w:rsidR="00CC4CC9" w:rsidRPr="00AF6333" w:rsidRDefault="00CC4CC9" w:rsidP="00716A3A">
      <w:pPr>
        <w:spacing w:line="360" w:lineRule="auto"/>
        <w:ind w:right="141" w:firstLine="709"/>
        <w:jc w:val="both"/>
        <w:rPr>
          <w:color w:val="000000" w:themeColor="text1"/>
          <w:sz w:val="28"/>
          <w:szCs w:val="28"/>
        </w:rPr>
      </w:pPr>
      <w:proofErr w:type="spellStart"/>
      <w:r w:rsidRPr="00AF6333">
        <w:rPr>
          <w:color w:val="000000" w:themeColor="text1"/>
          <w:sz w:val="28"/>
          <w:szCs w:val="28"/>
        </w:rPr>
        <w:t>InfluxDB</w:t>
      </w:r>
      <w:proofErr w:type="spellEnd"/>
      <w:r w:rsidRPr="00AF6333">
        <w:rPr>
          <w:color w:val="000000" w:themeColor="text1"/>
          <w:sz w:val="28"/>
          <w:szCs w:val="28"/>
        </w:rPr>
        <w:t xml:space="preserve"> – это высокопроизводительная база данных временных рядов, оптимизированная для хранения и обработки временных данных, таких как температурные тренды и другие параметры процесса отжига. Специально разработанная для работы с временными рядами данных, </w:t>
      </w:r>
      <w:proofErr w:type="spellStart"/>
      <w:r w:rsidRPr="00AF6333">
        <w:rPr>
          <w:color w:val="000000" w:themeColor="text1"/>
          <w:sz w:val="28"/>
          <w:szCs w:val="28"/>
        </w:rPr>
        <w:t>InfluxDB</w:t>
      </w:r>
      <w:proofErr w:type="spellEnd"/>
      <w:r w:rsidRPr="00AF6333">
        <w:rPr>
          <w:color w:val="000000" w:themeColor="text1"/>
          <w:sz w:val="28"/>
          <w:szCs w:val="28"/>
        </w:rPr>
        <w:t xml:space="preserve"> идеально подходит для хранения параметров технологического процесса, которые изменяются с течением времени. База данных обеспечивает высокую скорость записи и чтения данных, что позволяет эффективно обрабатывать большие объемы данных в реальном времени. Ее масштабируемость позволяет легко поддерживать увеличение объема данных и числа запросов.</w:t>
      </w:r>
    </w:p>
    <w:p w14:paraId="0E0A5A3F" w14:textId="77777777"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lastRenderedPageBreak/>
        <w:t xml:space="preserve">В системе управления </w:t>
      </w:r>
      <w:proofErr w:type="spellStart"/>
      <w:r w:rsidRPr="00AF6333">
        <w:rPr>
          <w:color w:val="000000" w:themeColor="text1"/>
          <w:sz w:val="28"/>
          <w:szCs w:val="28"/>
        </w:rPr>
        <w:t>InfluxDB</w:t>
      </w:r>
      <w:proofErr w:type="spellEnd"/>
      <w:r w:rsidRPr="00AF6333">
        <w:rPr>
          <w:color w:val="000000" w:themeColor="text1"/>
          <w:sz w:val="28"/>
          <w:szCs w:val="28"/>
        </w:rPr>
        <w:t xml:space="preserve"> используется для записи и хранения временных данных о температуре, давлении и других параметрах процесса. Она предоставляет инструменты для анализа временных рядов данных, что позволяет выявлять тенденции и аномалии, а также интегрируется с SCADA-системой FUXA для отображения данных в виде графиков и диаграмм.</w:t>
      </w:r>
    </w:p>
    <w:p w14:paraId="3E34E13A" w14:textId="77777777" w:rsidR="00CC4CC9" w:rsidRPr="00AF6333" w:rsidRDefault="00CC4CC9" w:rsidP="00716A3A">
      <w:pPr>
        <w:spacing w:line="360" w:lineRule="auto"/>
        <w:ind w:right="141" w:firstLine="709"/>
        <w:jc w:val="both"/>
        <w:rPr>
          <w:color w:val="000000" w:themeColor="text1"/>
          <w:sz w:val="28"/>
          <w:szCs w:val="28"/>
        </w:rPr>
      </w:pPr>
      <w:proofErr w:type="spellStart"/>
      <w:r w:rsidRPr="00AF6333">
        <w:rPr>
          <w:color w:val="000000" w:themeColor="text1"/>
          <w:sz w:val="28"/>
          <w:szCs w:val="28"/>
        </w:rPr>
        <w:t>PostgreSQL</w:t>
      </w:r>
      <w:proofErr w:type="spellEnd"/>
      <w:r w:rsidRPr="00AF6333">
        <w:rPr>
          <w:color w:val="000000" w:themeColor="text1"/>
          <w:sz w:val="28"/>
          <w:szCs w:val="28"/>
        </w:rPr>
        <w:t xml:space="preserve"> – это мощная реляционная база данных с открытым исходным кодом, используемая для хранения структурированных данных, таких как рецепты технологического процесса и данные энергопотребления. </w:t>
      </w:r>
      <w:proofErr w:type="spellStart"/>
      <w:r w:rsidRPr="00AF6333">
        <w:rPr>
          <w:color w:val="000000" w:themeColor="text1"/>
          <w:sz w:val="28"/>
          <w:szCs w:val="28"/>
        </w:rPr>
        <w:t>PostgreSQL</w:t>
      </w:r>
      <w:proofErr w:type="spellEnd"/>
      <w:r w:rsidRPr="00AF6333">
        <w:rPr>
          <w:color w:val="000000" w:themeColor="text1"/>
          <w:sz w:val="28"/>
          <w:szCs w:val="28"/>
        </w:rPr>
        <w:t xml:space="preserve"> обеспечивает высокий уровень надежности и безопасности данных, что важно для критически важных приложений. Ее расширяемость позволяет адаптировать систему под специфические требования, поддерживая расширения и пользовательские функции. Мощные средства выполнения сложных SQL-запросов и анализа данных делают </w:t>
      </w:r>
      <w:proofErr w:type="spellStart"/>
      <w:r w:rsidRPr="00AF6333">
        <w:rPr>
          <w:color w:val="000000" w:themeColor="text1"/>
          <w:sz w:val="28"/>
          <w:szCs w:val="28"/>
        </w:rPr>
        <w:t>PostgreSQL</w:t>
      </w:r>
      <w:proofErr w:type="spellEnd"/>
      <w:r w:rsidRPr="00AF6333">
        <w:rPr>
          <w:color w:val="000000" w:themeColor="text1"/>
          <w:sz w:val="28"/>
          <w:szCs w:val="28"/>
        </w:rPr>
        <w:t xml:space="preserve"> идеальной для хранения и управления структурированными данными.</w:t>
      </w:r>
    </w:p>
    <w:p w14:paraId="0DB14CB5" w14:textId="49F467C9"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t xml:space="preserve">В системе управления </w:t>
      </w:r>
      <w:proofErr w:type="spellStart"/>
      <w:r w:rsidRPr="00AF6333">
        <w:rPr>
          <w:color w:val="000000" w:themeColor="text1"/>
          <w:sz w:val="28"/>
          <w:szCs w:val="28"/>
        </w:rPr>
        <w:t>PostgreSQL</w:t>
      </w:r>
      <w:proofErr w:type="spellEnd"/>
      <w:r w:rsidRPr="00AF6333">
        <w:rPr>
          <w:color w:val="000000" w:themeColor="text1"/>
          <w:sz w:val="28"/>
          <w:szCs w:val="28"/>
        </w:rPr>
        <w:t xml:space="preserve"> используется для сохранения параметров рецептов, которые используются для настройки процесса отжига, и записи данных о потреблении энергии. </w:t>
      </w:r>
    </w:p>
    <w:p w14:paraId="65D87F0A" w14:textId="77830555" w:rsidR="00CC4CC9" w:rsidRPr="00AF6333" w:rsidRDefault="00CC4CC9" w:rsidP="00716A3A">
      <w:pPr>
        <w:spacing w:line="360" w:lineRule="auto"/>
        <w:ind w:right="141" w:firstLine="709"/>
        <w:jc w:val="both"/>
        <w:rPr>
          <w:color w:val="000000" w:themeColor="text1"/>
          <w:sz w:val="28"/>
          <w:szCs w:val="28"/>
        </w:rPr>
      </w:pPr>
      <w:r w:rsidRPr="00AF6333">
        <w:rPr>
          <w:color w:val="000000" w:themeColor="text1"/>
          <w:sz w:val="28"/>
          <w:szCs w:val="28"/>
        </w:rPr>
        <w:t xml:space="preserve">Для обеспечения доступа к данным и их анализа используются различные инструменты. Интерфейс SCADA-системы FUXA предоставляет графический интерфейс для мониторинга и анализа данных в реальном времени, интегрированный с </w:t>
      </w:r>
      <w:proofErr w:type="spellStart"/>
      <w:r w:rsidRPr="00AF6333">
        <w:rPr>
          <w:color w:val="000000" w:themeColor="text1"/>
          <w:sz w:val="28"/>
          <w:szCs w:val="28"/>
        </w:rPr>
        <w:t>InfluxDB</w:t>
      </w:r>
      <w:proofErr w:type="spellEnd"/>
      <w:r w:rsidRPr="00AF6333">
        <w:rPr>
          <w:color w:val="000000" w:themeColor="text1"/>
          <w:sz w:val="28"/>
          <w:szCs w:val="28"/>
        </w:rPr>
        <w:t xml:space="preserve">, </w:t>
      </w:r>
      <w:proofErr w:type="spellStart"/>
      <w:r w:rsidRPr="00AF6333">
        <w:rPr>
          <w:color w:val="000000" w:themeColor="text1"/>
          <w:sz w:val="28"/>
          <w:szCs w:val="28"/>
        </w:rPr>
        <w:t>PostgreSQL</w:t>
      </w:r>
      <w:proofErr w:type="spellEnd"/>
      <w:r w:rsidRPr="00AF6333">
        <w:rPr>
          <w:color w:val="000000" w:themeColor="text1"/>
          <w:sz w:val="28"/>
          <w:szCs w:val="28"/>
        </w:rPr>
        <w:t xml:space="preserve"> и OPC UA. </w:t>
      </w:r>
    </w:p>
    <w:p w14:paraId="3D12CCDF" w14:textId="30043457" w:rsidR="006F0FFB" w:rsidRDefault="008C7026" w:rsidP="001C0443">
      <w:pPr>
        <w:pStyle w:val="2"/>
        <w:spacing w:after="240" w:afterAutospacing="0"/>
      </w:pPr>
      <w:bookmarkStart w:id="41" w:name="_Toc170474330"/>
      <w:r>
        <w:t>2</w:t>
      </w:r>
      <w:r w:rsidR="00C126B8">
        <w:t>.</w:t>
      </w:r>
      <w:r>
        <w:t>3</w:t>
      </w:r>
      <w:r w:rsidR="00C126B8">
        <w:t xml:space="preserve"> </w:t>
      </w:r>
      <w:r w:rsidR="0081510B">
        <w:t>Разработка функциональных моделей</w:t>
      </w:r>
      <w:bookmarkEnd w:id="41"/>
    </w:p>
    <w:p w14:paraId="1CE6F162" w14:textId="1C3E3EE4" w:rsidR="006F0FFB" w:rsidRPr="006F0FFB" w:rsidRDefault="006F0FFB" w:rsidP="00716A3A">
      <w:pPr>
        <w:pStyle w:val="aff"/>
        <w:ind w:right="141"/>
      </w:pPr>
      <w:r>
        <w:t xml:space="preserve">Создание современных информационных систем представляет собой сложную задачу, требующую применения специализированных методик и инструментов. Существуют технологии и инструменты, которые способствуют систематизации и автоматизации этапов разработки программного обеспечения. К примеру, </w:t>
      </w:r>
      <w:proofErr w:type="spellStart"/>
      <w:r>
        <w:t>BPWin</w:t>
      </w:r>
      <w:proofErr w:type="spellEnd"/>
      <w:r>
        <w:t xml:space="preserve"> поддерживает методологии IDEF0, IDEF3 и DFD, в то время как </w:t>
      </w:r>
      <w:proofErr w:type="spellStart"/>
      <w:r>
        <w:t>ERWin</w:t>
      </w:r>
      <w:proofErr w:type="spellEnd"/>
      <w:r>
        <w:t xml:space="preserve"> предоставляет возможности для прямого и обратного проектирования базы данных и поддерживает методологию IDEF1</w:t>
      </w:r>
      <w:r w:rsidR="004E3C40">
        <w:rPr>
          <w:lang w:val="en-US"/>
        </w:rPr>
        <w:t>x</w:t>
      </w:r>
      <w:r>
        <w:t>.</w:t>
      </w:r>
    </w:p>
    <w:p w14:paraId="4C5A411C" w14:textId="7CEEB3F9" w:rsidR="00CF4252" w:rsidRDefault="00712FCE" w:rsidP="00546853">
      <w:pPr>
        <w:pStyle w:val="3"/>
        <w:spacing w:before="240" w:after="240" w:line="360" w:lineRule="auto"/>
        <w:ind w:left="709"/>
      </w:pPr>
      <w:bookmarkStart w:id="42" w:name="_Toc170397987"/>
      <w:bookmarkStart w:id="43" w:name="_Toc170474331"/>
      <w:r>
        <w:lastRenderedPageBreak/>
        <w:t>2</w:t>
      </w:r>
      <w:r w:rsidR="007E44C3">
        <w:t>.</w:t>
      </w:r>
      <w:r>
        <w:t>3</w:t>
      </w:r>
      <w:r w:rsidR="00C8730B">
        <w:t>.</w:t>
      </w:r>
      <w:r w:rsidR="007E44C3">
        <w:t>1</w:t>
      </w:r>
      <w:r w:rsidR="00287809" w:rsidRPr="0081510B">
        <w:t xml:space="preserve"> </w:t>
      </w:r>
      <w:r w:rsidR="00287809">
        <w:t>Функциональная м</w:t>
      </w:r>
      <w:r w:rsidR="006C2E19">
        <w:t xml:space="preserve">одель </w:t>
      </w:r>
      <w:r w:rsidR="007E44C3">
        <w:rPr>
          <w:lang w:val="en-US"/>
        </w:rPr>
        <w:t>IDEF</w:t>
      </w:r>
      <w:r w:rsidR="007E44C3" w:rsidRPr="004A6F1D">
        <w:t>0</w:t>
      </w:r>
      <w:bookmarkEnd w:id="42"/>
      <w:bookmarkEnd w:id="43"/>
    </w:p>
    <w:p w14:paraId="4516ACD3" w14:textId="1F26CD40" w:rsidR="00CF4252" w:rsidRDefault="00CF4252" w:rsidP="00716A3A">
      <w:pPr>
        <w:pStyle w:val="aff"/>
        <w:spacing w:before="0" w:after="0"/>
        <w:ind w:right="141"/>
        <w:rPr>
          <w:lang w:eastAsia="en-US"/>
        </w:rPr>
      </w:pPr>
      <w:r>
        <w:rPr>
          <w:lang w:eastAsia="en-US"/>
        </w:rPr>
        <w:t>Методология IDEF0</w:t>
      </w:r>
      <w:r w:rsidR="002933FD" w:rsidRPr="002933FD">
        <w:rPr>
          <w:lang w:eastAsia="en-US"/>
        </w:rPr>
        <w:t xml:space="preserve"> [</w:t>
      </w:r>
      <w:r w:rsidR="002933FD" w:rsidRPr="00B0654B">
        <w:rPr>
          <w:lang w:eastAsia="en-US"/>
        </w:rPr>
        <w:t>4</w:t>
      </w:r>
      <w:r w:rsidR="002933FD" w:rsidRPr="002933FD">
        <w:rPr>
          <w:lang w:eastAsia="en-US"/>
        </w:rPr>
        <w:t>]</w:t>
      </w:r>
      <w:r>
        <w:rPr>
          <w:lang w:eastAsia="en-US"/>
        </w:rPr>
        <w:t xml:space="preserve"> предоставляет возможность подробного описания бизнес-процессов автоматизированной системы управления</w:t>
      </w:r>
      <w:r w:rsidR="00EF0609">
        <w:rPr>
          <w:lang w:eastAsia="en-US"/>
        </w:rPr>
        <w:t xml:space="preserve"> электрической печи отжига металла</w:t>
      </w:r>
      <w:r>
        <w:rPr>
          <w:lang w:eastAsia="en-US"/>
        </w:rPr>
        <w:t xml:space="preserve">, используя формальный и наглядный графический язык. </w:t>
      </w:r>
    </w:p>
    <w:p w14:paraId="64984F2B" w14:textId="77777777" w:rsidR="00CF4252" w:rsidRDefault="00CF4252" w:rsidP="00716A3A">
      <w:pPr>
        <w:pStyle w:val="aff"/>
        <w:ind w:right="141"/>
        <w:rPr>
          <w:lang w:eastAsia="en-US"/>
        </w:rPr>
      </w:pPr>
      <w:r>
        <w:rPr>
          <w:lang w:eastAsia="en-US"/>
        </w:rPr>
        <w:t xml:space="preserve">Одним из ключевых преимуществ IDEF0 является ее упор на взаимосвязь между объектами, а не только на последовательность событий во времени. Это позволяет рассматривать логические отношения между функциями системы. </w:t>
      </w:r>
    </w:p>
    <w:p w14:paraId="02A47E19" w14:textId="4CE2C6C5" w:rsidR="00207846" w:rsidRDefault="00CF4252" w:rsidP="00716A3A">
      <w:pPr>
        <w:pStyle w:val="aff"/>
        <w:ind w:right="141"/>
        <w:rPr>
          <w:lang w:eastAsia="en-US"/>
        </w:rPr>
      </w:pPr>
      <w:r>
        <w:rPr>
          <w:lang w:eastAsia="en-US"/>
        </w:rPr>
        <w:t xml:space="preserve">Основной концепцией в стандарте является функция, которая представляет собой действие над входными данными, обрабатываемое определенным механизмом, и </w:t>
      </w:r>
      <w:r w:rsidR="00382115">
        <w:rPr>
          <w:lang w:eastAsia="en-US"/>
        </w:rPr>
        <w:t>результатом являются</w:t>
      </w:r>
      <w:r>
        <w:rPr>
          <w:lang w:eastAsia="en-US"/>
        </w:rPr>
        <w:t xml:space="preserve"> выходные данные. В контексте проектируемой системы управления, основной функцией является обработка команд от пользователя для управления работой системы. Таким образом, единственным элементом на контекстной диаграмме будет </w:t>
      </w:r>
      <w:r w:rsidR="00BB3534">
        <w:rPr>
          <w:lang w:eastAsia="en-US"/>
        </w:rPr>
        <w:t>а</w:t>
      </w:r>
      <w:r>
        <w:rPr>
          <w:lang w:eastAsia="en-US"/>
        </w:rPr>
        <w:t>втоматизированная система управления электрической печью для отжига металла.</w:t>
      </w:r>
    </w:p>
    <w:p w14:paraId="7EC1FC74" w14:textId="77777777" w:rsidR="003A0494" w:rsidRDefault="00207846" w:rsidP="00716A3A">
      <w:pPr>
        <w:pStyle w:val="aff"/>
        <w:ind w:right="141"/>
      </w:pPr>
      <w:r w:rsidRPr="00207846">
        <w:t xml:space="preserve">Для управления системой электрической печи отжига металла необходимо получать от пользователя соответствующие параметры и обрабатывать их. </w:t>
      </w:r>
    </w:p>
    <w:p w14:paraId="3E7C5F4F" w14:textId="0E54A20F" w:rsidR="003A0494" w:rsidRPr="00B00119" w:rsidRDefault="00FE4E99" w:rsidP="00716A3A">
      <w:pPr>
        <w:pStyle w:val="aff"/>
        <w:spacing w:before="0" w:after="0"/>
        <w:ind w:right="141"/>
      </w:pPr>
      <w:r w:rsidRPr="00B00119">
        <w:t>На вход схемы поступают два основных типа данных: уставки оператора и сигналы с датчиков. Уставки оператора представляют собой вводимые оператором параметры, такие как желаемые температуры</w:t>
      </w:r>
      <w:r w:rsidR="004634D0">
        <w:t>,</w:t>
      </w:r>
      <w:r w:rsidRPr="00B00119">
        <w:t xml:space="preserve"> временные параметры</w:t>
      </w:r>
      <w:r w:rsidR="001D69D9">
        <w:t xml:space="preserve">, </w:t>
      </w:r>
      <w:proofErr w:type="spellStart"/>
      <w:r w:rsidR="009A50E4">
        <w:t>газорасход</w:t>
      </w:r>
      <w:proofErr w:type="spellEnd"/>
      <w:r w:rsidR="009A50E4">
        <w:t xml:space="preserve"> и </w:t>
      </w:r>
      <w:r w:rsidR="001D69D9">
        <w:t>уставки давления</w:t>
      </w:r>
      <w:r w:rsidRPr="00B00119">
        <w:t>. Сигналы с датчиков представляют данные о текущем состоянии системы, такие как текущая температура</w:t>
      </w:r>
      <w:r w:rsidR="009A50E4">
        <w:t>, количество подаваемого газа и давление в печи</w:t>
      </w:r>
      <w:r w:rsidRPr="00B00119">
        <w:t>, измеренные датчиками.</w:t>
      </w:r>
      <w:r w:rsidR="003A0494" w:rsidRPr="00B00119">
        <w:t xml:space="preserve"> Управление системой осуществляется на основе технологического процесса. Технологический процесс определяет последовательность операций, необходимых для достижения желаемых результатов производственного процесса, включая нагрев металла до определенной температуры и удержание его на этой температуре в течение определенного времени.</w:t>
      </w:r>
    </w:p>
    <w:p w14:paraId="5E091D91" w14:textId="4ED121FE" w:rsidR="003A0494" w:rsidRPr="00B00119" w:rsidRDefault="003A0494" w:rsidP="00716A3A">
      <w:pPr>
        <w:pStyle w:val="aff"/>
        <w:spacing w:before="0" w:after="0"/>
        <w:ind w:right="141"/>
      </w:pPr>
      <w:r w:rsidRPr="00B00119">
        <w:t>Механизм управления включает в себя программируемый логический контроллер (ПЛК), который является центральным устройством управления системой. ПЛК обрабатывает входные данные, принимает решения на основе технологиче</w:t>
      </w:r>
      <w:r w:rsidRPr="00B00119">
        <w:lastRenderedPageBreak/>
        <w:t>ского процесса</w:t>
      </w:r>
      <w:r w:rsidR="0010245D">
        <w:t>,</w:t>
      </w:r>
      <w:r w:rsidRPr="00B00119">
        <w:t xml:space="preserve"> и выдает управляющие сигналы исполнительным механизмам. Исполнительные механизмы, в свою очередь, выполняют действия, необходимые для поддержания заданных параметров процесса, такие как управление нагревом.</w:t>
      </w:r>
    </w:p>
    <w:p w14:paraId="1EC01979" w14:textId="0CAFB93A" w:rsidR="003A0494" w:rsidRPr="00B00119" w:rsidRDefault="003A0494" w:rsidP="00716A3A">
      <w:pPr>
        <w:pStyle w:val="aff"/>
        <w:spacing w:before="0" w:after="0"/>
        <w:ind w:right="141"/>
      </w:pPr>
      <w:r w:rsidRPr="00B00119">
        <w:t xml:space="preserve">Выходные данные системы включают в себя управляющие сигналы, которые управляют исполнительными механизмами, а также </w:t>
      </w:r>
      <w:r w:rsidR="00D32B8F">
        <w:t>аналитические данные</w:t>
      </w:r>
      <w:r w:rsidRPr="00B00119">
        <w:t xml:space="preserve"> о текущем состоянии и ходе выполнения производственного процесса. Эти </w:t>
      </w:r>
      <w:r w:rsidR="00D32B8F">
        <w:t xml:space="preserve">данные </w:t>
      </w:r>
      <w:r w:rsidRPr="00B00119">
        <w:t>могут использоваться персоналом для мониторинга процесса, а также для анализа и оптимизации производственных операций.</w:t>
      </w:r>
    </w:p>
    <w:p w14:paraId="7FD70EAC" w14:textId="50721A57" w:rsidR="00207846" w:rsidRPr="00207846" w:rsidRDefault="002C61F9" w:rsidP="00716A3A">
      <w:pPr>
        <w:pStyle w:val="aff"/>
        <w:spacing w:before="0" w:after="240"/>
        <w:ind w:right="141"/>
        <w:contextualSpacing w:val="0"/>
      </w:pPr>
      <w:r w:rsidRPr="002C61F9">
        <w:t xml:space="preserve">Таким образом, на рисунке </w:t>
      </w:r>
      <w:r w:rsidR="00137EF6">
        <w:t>2</w:t>
      </w:r>
      <w:r w:rsidR="00001477">
        <w:t>.</w:t>
      </w:r>
      <w:r w:rsidR="00137EF6">
        <w:t>2</w:t>
      </w:r>
      <w:r w:rsidRPr="002C61F9">
        <w:t xml:space="preserve"> изображена основная</w:t>
      </w:r>
      <w:r w:rsidR="00512EE3">
        <w:t xml:space="preserve"> функциональная</w:t>
      </w:r>
      <w:r w:rsidRPr="002C61F9">
        <w:t xml:space="preserve"> модель, которая отображает ключевую функцию, входные и выходные данные, а также элементы управления и управляемые устройства.</w:t>
      </w:r>
    </w:p>
    <w:p w14:paraId="47A3C0A2" w14:textId="32FB0A03" w:rsidR="00641614" w:rsidRDefault="00110A05" w:rsidP="00A77A4D">
      <w:pPr>
        <w:keepNext/>
        <w:spacing w:line="360" w:lineRule="auto"/>
        <w:jc w:val="center"/>
      </w:pPr>
      <w:r>
        <w:rPr>
          <w:noProof/>
        </w:rPr>
        <w:drawing>
          <wp:inline distT="0" distB="0" distL="0" distR="0" wp14:anchorId="420D9D86" wp14:editId="484B4E05">
            <wp:extent cx="3848431" cy="438931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697" cy="4393044"/>
                    </a:xfrm>
                    <a:prstGeom prst="rect">
                      <a:avLst/>
                    </a:prstGeom>
                    <a:noFill/>
                    <a:ln>
                      <a:noFill/>
                    </a:ln>
                  </pic:spPr>
                </pic:pic>
              </a:graphicData>
            </a:graphic>
          </wp:inline>
        </w:drawing>
      </w:r>
    </w:p>
    <w:p w14:paraId="1D91B640" w14:textId="53C26209" w:rsidR="00CA226E" w:rsidRPr="00B237E7" w:rsidRDefault="00641614" w:rsidP="00A77A4D">
      <w:pPr>
        <w:pStyle w:val="aff1"/>
        <w:spacing w:after="240" w:line="360" w:lineRule="auto"/>
        <w:jc w:val="center"/>
        <w:rPr>
          <w:i w:val="0"/>
          <w:iCs w:val="0"/>
          <w:color w:val="auto"/>
          <w:sz w:val="28"/>
          <w:szCs w:val="28"/>
          <w:lang w:eastAsia="en-US"/>
        </w:rPr>
      </w:pPr>
      <w:r w:rsidRPr="00641614">
        <w:rPr>
          <w:i w:val="0"/>
          <w:iCs w:val="0"/>
          <w:color w:val="auto"/>
          <w:sz w:val="28"/>
          <w:szCs w:val="28"/>
        </w:rPr>
        <w:t xml:space="preserve">Рисунок </w:t>
      </w:r>
      <w:r w:rsidR="00814EF4" w:rsidRPr="00260730">
        <w:rPr>
          <w:i w:val="0"/>
          <w:iCs w:val="0"/>
          <w:color w:val="auto"/>
          <w:sz w:val="28"/>
          <w:szCs w:val="28"/>
        </w:rPr>
        <w:t>2</w:t>
      </w:r>
      <w:r w:rsidR="008D48C6">
        <w:rPr>
          <w:i w:val="0"/>
          <w:iCs w:val="0"/>
          <w:color w:val="auto"/>
          <w:sz w:val="28"/>
          <w:szCs w:val="28"/>
        </w:rPr>
        <w:t>.</w:t>
      </w:r>
      <w:r w:rsidR="00814EF4" w:rsidRPr="00260730">
        <w:rPr>
          <w:i w:val="0"/>
          <w:iCs w:val="0"/>
          <w:color w:val="auto"/>
          <w:sz w:val="28"/>
          <w:szCs w:val="28"/>
        </w:rPr>
        <w:t>2</w:t>
      </w:r>
      <w:r w:rsidR="00452751">
        <w:rPr>
          <w:i w:val="0"/>
          <w:iCs w:val="0"/>
          <w:color w:val="auto"/>
          <w:sz w:val="28"/>
          <w:szCs w:val="28"/>
        </w:rPr>
        <w:t xml:space="preserve"> – Функциональная диаграмма </w:t>
      </w:r>
      <w:r w:rsidR="00452751">
        <w:rPr>
          <w:i w:val="0"/>
          <w:iCs w:val="0"/>
          <w:color w:val="auto"/>
          <w:sz w:val="28"/>
          <w:szCs w:val="28"/>
          <w:lang w:val="en-US"/>
        </w:rPr>
        <w:t>IDEF</w:t>
      </w:r>
      <w:r w:rsidR="00452751" w:rsidRPr="00452751">
        <w:rPr>
          <w:i w:val="0"/>
          <w:iCs w:val="0"/>
          <w:color w:val="auto"/>
          <w:sz w:val="28"/>
          <w:szCs w:val="28"/>
        </w:rPr>
        <w:t>0</w:t>
      </w:r>
    </w:p>
    <w:p w14:paraId="4D64AF4F" w14:textId="08D0AD36" w:rsidR="00641614" w:rsidRPr="00260730" w:rsidRDefault="00CA226E" w:rsidP="00716A3A">
      <w:pPr>
        <w:pStyle w:val="aff"/>
        <w:ind w:right="141"/>
        <w:rPr>
          <w:lang w:eastAsia="en-US"/>
        </w:rPr>
      </w:pPr>
      <w:r>
        <w:rPr>
          <w:lang w:eastAsia="en-US"/>
        </w:rPr>
        <w:t xml:space="preserve">Затем следует декомпозировать функциональную модель </w:t>
      </w:r>
      <w:r>
        <w:rPr>
          <w:lang w:val="en-US" w:eastAsia="en-US"/>
        </w:rPr>
        <w:t>IDEF</w:t>
      </w:r>
      <w:r w:rsidRPr="00CA226E">
        <w:rPr>
          <w:lang w:eastAsia="en-US"/>
        </w:rPr>
        <w:t>0</w:t>
      </w:r>
      <w:r w:rsidR="004C289A">
        <w:rPr>
          <w:lang w:eastAsia="en-US"/>
        </w:rPr>
        <w:t xml:space="preserve"> (рисунок </w:t>
      </w:r>
      <w:r w:rsidR="00313C47">
        <w:rPr>
          <w:lang w:eastAsia="en-US"/>
        </w:rPr>
        <w:t>2</w:t>
      </w:r>
      <w:r w:rsidR="00AE30D7">
        <w:rPr>
          <w:lang w:eastAsia="en-US"/>
        </w:rPr>
        <w:t>.</w:t>
      </w:r>
      <w:r w:rsidR="00313C47">
        <w:rPr>
          <w:lang w:eastAsia="en-US"/>
        </w:rPr>
        <w:t>3</w:t>
      </w:r>
      <w:r w:rsidR="004C289A">
        <w:rPr>
          <w:lang w:eastAsia="en-US"/>
        </w:rPr>
        <w:t>)</w:t>
      </w:r>
      <w:r>
        <w:rPr>
          <w:lang w:eastAsia="en-US"/>
        </w:rPr>
        <w:t>, описав последовательность управления системой электрической печи отжига металла</w:t>
      </w:r>
      <w:r w:rsidR="00A92212">
        <w:rPr>
          <w:lang w:eastAsia="en-US"/>
        </w:rPr>
        <w:t>, для этого нужно выделить следующие</w:t>
      </w:r>
      <w:r w:rsidR="00260730">
        <w:rPr>
          <w:lang w:eastAsia="en-US"/>
        </w:rPr>
        <w:t xml:space="preserve"> блоки</w:t>
      </w:r>
      <w:r w:rsidR="00A92212">
        <w:rPr>
          <w:lang w:eastAsia="en-US"/>
        </w:rPr>
        <w:t>:</w:t>
      </w:r>
    </w:p>
    <w:p w14:paraId="01A593E0" w14:textId="09721074" w:rsidR="00A92212" w:rsidRPr="00A92212" w:rsidRDefault="00F54CAF" w:rsidP="00716A3A">
      <w:pPr>
        <w:pStyle w:val="aff"/>
        <w:numPr>
          <w:ilvl w:val="0"/>
          <w:numId w:val="5"/>
        </w:numPr>
        <w:ind w:left="993" w:right="141" w:hanging="284"/>
        <w:rPr>
          <w:lang w:eastAsia="en-US"/>
        </w:rPr>
      </w:pPr>
      <w:r>
        <w:rPr>
          <w:lang w:eastAsia="en-US"/>
        </w:rPr>
        <w:lastRenderedPageBreak/>
        <w:t>определение установленных параметров и состояния датчиков</w:t>
      </w:r>
      <w:r w:rsidR="00A92212" w:rsidRPr="00A92212">
        <w:rPr>
          <w:lang w:eastAsia="en-US"/>
        </w:rPr>
        <w:t>;</w:t>
      </w:r>
    </w:p>
    <w:p w14:paraId="1542B781" w14:textId="138B6C27" w:rsidR="00A92212" w:rsidRPr="00F54CAF" w:rsidRDefault="00F54CAF" w:rsidP="00716A3A">
      <w:pPr>
        <w:pStyle w:val="aff"/>
        <w:numPr>
          <w:ilvl w:val="0"/>
          <w:numId w:val="5"/>
        </w:numPr>
        <w:ind w:left="993" w:right="141" w:hanging="284"/>
        <w:rPr>
          <w:lang w:eastAsia="en-US"/>
        </w:rPr>
      </w:pPr>
      <w:r>
        <w:rPr>
          <w:lang w:eastAsia="en-US"/>
        </w:rPr>
        <w:t>обработка параметров температуры газа и давления</w:t>
      </w:r>
      <w:r w:rsidR="00A92212" w:rsidRPr="00F54CAF">
        <w:rPr>
          <w:lang w:eastAsia="en-US"/>
        </w:rPr>
        <w:t>;</w:t>
      </w:r>
    </w:p>
    <w:p w14:paraId="6A387630" w14:textId="3019BD82" w:rsidR="00A92212" w:rsidRDefault="00F54CAF" w:rsidP="00716A3A">
      <w:pPr>
        <w:pStyle w:val="aff"/>
        <w:numPr>
          <w:ilvl w:val="0"/>
          <w:numId w:val="5"/>
        </w:numPr>
        <w:ind w:left="993" w:right="141" w:hanging="284"/>
        <w:rPr>
          <w:lang w:val="en-US" w:eastAsia="en-US"/>
        </w:rPr>
      </w:pPr>
      <w:r>
        <w:rPr>
          <w:lang w:eastAsia="en-US"/>
        </w:rPr>
        <w:t>визуализация</w:t>
      </w:r>
      <w:r w:rsidR="00A92212">
        <w:rPr>
          <w:lang w:val="en-US" w:eastAsia="en-US"/>
        </w:rPr>
        <w:t>;</w:t>
      </w:r>
    </w:p>
    <w:p w14:paraId="4E6F0D06" w14:textId="60E157F2" w:rsidR="00A92212" w:rsidRPr="00F54CAF" w:rsidRDefault="00F54CAF" w:rsidP="00A77A4D">
      <w:pPr>
        <w:pStyle w:val="aff"/>
        <w:numPr>
          <w:ilvl w:val="0"/>
          <w:numId w:val="5"/>
        </w:numPr>
        <w:spacing w:after="240"/>
        <w:ind w:left="993" w:right="142" w:hanging="284"/>
        <w:contextualSpacing w:val="0"/>
        <w:rPr>
          <w:lang w:eastAsia="en-US"/>
        </w:rPr>
      </w:pPr>
      <w:r>
        <w:rPr>
          <w:lang w:eastAsia="en-US"/>
        </w:rPr>
        <w:t>установка параметров для поддержания процессов.</w:t>
      </w:r>
    </w:p>
    <w:p w14:paraId="5DF9B736" w14:textId="5011DA4C" w:rsidR="007D7B6A" w:rsidRDefault="007C4DF6" w:rsidP="00A77A4D">
      <w:pPr>
        <w:pStyle w:val="aff"/>
        <w:keepNext/>
        <w:spacing w:after="0"/>
        <w:ind w:firstLine="0"/>
        <w:jc w:val="center"/>
      </w:pPr>
      <w:r>
        <w:rPr>
          <w:noProof/>
        </w:rPr>
        <w:drawing>
          <wp:inline distT="0" distB="0" distL="0" distR="0" wp14:anchorId="1BB737BE" wp14:editId="056BA5AF">
            <wp:extent cx="6191250" cy="3421674"/>
            <wp:effectExtent l="0" t="0" r="0" b="7620"/>
            <wp:docPr id="1878452136" name="Рисунок 187845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9646" cy="3426314"/>
                    </a:xfrm>
                    <a:prstGeom prst="rect">
                      <a:avLst/>
                    </a:prstGeom>
                    <a:noFill/>
                    <a:ln>
                      <a:noFill/>
                    </a:ln>
                  </pic:spPr>
                </pic:pic>
              </a:graphicData>
            </a:graphic>
          </wp:inline>
        </w:drawing>
      </w:r>
    </w:p>
    <w:p w14:paraId="2CC59184" w14:textId="024DB0BB" w:rsidR="00DF1993" w:rsidRPr="00DF1993" w:rsidRDefault="007D7B6A" w:rsidP="00FA5D7B">
      <w:pPr>
        <w:pStyle w:val="aff1"/>
        <w:spacing w:after="240" w:line="360" w:lineRule="auto"/>
        <w:jc w:val="center"/>
        <w:rPr>
          <w:i w:val="0"/>
          <w:iCs w:val="0"/>
          <w:color w:val="auto"/>
          <w:sz w:val="28"/>
          <w:szCs w:val="28"/>
        </w:rPr>
      </w:pPr>
      <w:r w:rsidRPr="004D4E51">
        <w:rPr>
          <w:i w:val="0"/>
          <w:iCs w:val="0"/>
          <w:color w:val="auto"/>
          <w:sz w:val="28"/>
          <w:szCs w:val="28"/>
        </w:rPr>
        <w:t xml:space="preserve">Рисунок </w:t>
      </w:r>
      <w:r w:rsidR="00814EF4" w:rsidRPr="00814EF4">
        <w:rPr>
          <w:i w:val="0"/>
          <w:iCs w:val="0"/>
          <w:color w:val="auto"/>
          <w:sz w:val="28"/>
          <w:szCs w:val="28"/>
        </w:rPr>
        <w:t>2</w:t>
      </w:r>
      <w:r w:rsidR="004D4E51">
        <w:rPr>
          <w:i w:val="0"/>
          <w:iCs w:val="0"/>
          <w:color w:val="auto"/>
          <w:sz w:val="28"/>
          <w:szCs w:val="28"/>
        </w:rPr>
        <w:t>.</w:t>
      </w:r>
      <w:r w:rsidR="00814EF4" w:rsidRPr="00814EF4">
        <w:rPr>
          <w:i w:val="0"/>
          <w:iCs w:val="0"/>
          <w:color w:val="auto"/>
          <w:sz w:val="28"/>
          <w:szCs w:val="28"/>
        </w:rPr>
        <w:t>3</w:t>
      </w:r>
      <w:r w:rsidR="00177A49">
        <w:rPr>
          <w:i w:val="0"/>
          <w:iCs w:val="0"/>
          <w:color w:val="auto"/>
          <w:sz w:val="28"/>
          <w:szCs w:val="28"/>
        </w:rPr>
        <w:t xml:space="preserve"> – Декомпозиция функциональной диаграммы </w:t>
      </w:r>
      <w:r w:rsidR="00177A49">
        <w:rPr>
          <w:i w:val="0"/>
          <w:iCs w:val="0"/>
          <w:color w:val="auto"/>
          <w:sz w:val="28"/>
          <w:szCs w:val="28"/>
          <w:lang w:val="en-US"/>
        </w:rPr>
        <w:t>IDEF</w:t>
      </w:r>
      <w:r w:rsidR="00177A49" w:rsidRPr="00DF1993">
        <w:rPr>
          <w:i w:val="0"/>
          <w:iCs w:val="0"/>
          <w:color w:val="auto"/>
          <w:sz w:val="28"/>
          <w:szCs w:val="28"/>
        </w:rPr>
        <w:t>0</w:t>
      </w:r>
    </w:p>
    <w:p w14:paraId="7FA77875" w14:textId="3094A62F" w:rsidR="00DF1993" w:rsidRPr="00DF1993" w:rsidRDefault="00DF1993" w:rsidP="00716A3A">
      <w:pPr>
        <w:pStyle w:val="aff"/>
        <w:ind w:right="141"/>
      </w:pPr>
      <w:r w:rsidRPr="00DF1993">
        <w:t>После выделения основных модулей в декомпозиции функциональной модели IDEF0, следует провести более подробное рассмотрение каждого модуля для полного понимания процесса управления системой электрической печи для отжига металла.</w:t>
      </w:r>
    </w:p>
    <w:p w14:paraId="0BCB53E5" w14:textId="23387C76" w:rsidR="003041D3" w:rsidRDefault="003041D3" w:rsidP="00716A3A">
      <w:pPr>
        <w:pStyle w:val="aff"/>
        <w:ind w:right="141"/>
      </w:pPr>
      <w:r>
        <w:t>Декомпозиция функциональной диаграммы IDEF0 автоматизированной системы управления электрической печью отжига металла включает несколько ключевых этапов, каждый из которых выполняет определенную функцию для обеспечения корректной работы системы.</w:t>
      </w:r>
    </w:p>
    <w:p w14:paraId="183BED9A" w14:textId="0612CA2C" w:rsidR="003041D3" w:rsidRDefault="003041D3" w:rsidP="00716A3A">
      <w:pPr>
        <w:pStyle w:val="aff"/>
        <w:ind w:right="141"/>
      </w:pPr>
      <w:r>
        <w:t>Определение установленных параметров и состояния датчиков:</w:t>
      </w:r>
      <w:r w:rsidR="0015340B">
        <w:t xml:space="preserve"> н</w:t>
      </w:r>
      <w:r>
        <w:t>а этом этапе происходит сбор информации о текущих параметрах, заданных для процесса отжига. Это включает данные о температуре, уровне газа и давлении в системе. Кроме того, проверяется состояние датчиков, которые мониторят эти параметры, чтобы убедиться в их корректной работе и отсутствии сбоев.</w:t>
      </w:r>
    </w:p>
    <w:p w14:paraId="624C2AFA" w14:textId="643B6E7B" w:rsidR="003041D3" w:rsidRDefault="003041D3" w:rsidP="00716A3A">
      <w:pPr>
        <w:pStyle w:val="aff"/>
        <w:ind w:right="141"/>
      </w:pPr>
      <w:r>
        <w:lastRenderedPageBreak/>
        <w:t>Обработка параметров температуры, газа и давления:</w:t>
      </w:r>
      <w:r w:rsidR="0015340B">
        <w:t xml:space="preserve"> п</w:t>
      </w:r>
      <w:r>
        <w:t>олученные данные о параметрах температуры, газа и давления проходят обработку. Этот процесс включает анализ текущих значений и сравнение их с заданными уставками. Если выявляются отклонения от установленных значений, система генерирует соответствующие команды для корректировки параметров, обеспечивая тем самым поддержание необходимых условий для оптимального процесса отжига.</w:t>
      </w:r>
    </w:p>
    <w:p w14:paraId="7A312E03" w14:textId="437480DB" w:rsidR="003041D3" w:rsidRDefault="003041D3" w:rsidP="00716A3A">
      <w:pPr>
        <w:pStyle w:val="aff"/>
        <w:ind w:right="141"/>
      </w:pPr>
      <w:r>
        <w:t>Визуализация:</w:t>
      </w:r>
      <w:r w:rsidR="0015340B">
        <w:t xml:space="preserve"> о</w:t>
      </w:r>
      <w:r>
        <w:t>бработанные данные и текущие параметры процесса визуализируются на экране оператора. Визуализация включает отображение текущей температуры, уровня газа, давления и других ключевых параметров, что позволяет оператору в реальном времени контролировать состояние системы и принимать оперативные решения при необходимости.</w:t>
      </w:r>
    </w:p>
    <w:p w14:paraId="65D56DE5" w14:textId="5B3AF1F0" w:rsidR="003041D3" w:rsidRPr="000A3B2A" w:rsidRDefault="003041D3" w:rsidP="00716A3A">
      <w:pPr>
        <w:pStyle w:val="aff"/>
        <w:ind w:right="141"/>
      </w:pPr>
      <w:r>
        <w:t>Установка параметров для поддержания процесса:</w:t>
      </w:r>
      <w:r w:rsidR="0015340B">
        <w:t xml:space="preserve"> н</w:t>
      </w:r>
      <w:r>
        <w:t>а основе обработанных данных система автоматически устанавливает необходимые параметры для поддержания процесса отжига. Это включает регулировку температуры, подачи газа и давления в соответствии с заданными уставками. Автоматическая настройка параметров позволяет обеспечить стабильность процесса и минимизировать влияние человеческого фактора.</w:t>
      </w:r>
    </w:p>
    <w:p w14:paraId="20BA13B2" w14:textId="4891957B" w:rsidR="00DF1993" w:rsidRDefault="003041D3" w:rsidP="00716A3A">
      <w:pPr>
        <w:pStyle w:val="aff"/>
        <w:ind w:right="141"/>
      </w:pPr>
      <w:r>
        <w:t>Эти этапы взаимодействуют между собой, обеспечивая надежную и эффективную работу системы управления электрической печью отжига металла. Сбор и обработка данных, визуализация текущих параметров и автоматическая настройка системы позволяют поддерживать оптимальные условия для отжига, повышая производительность и качество продукции.</w:t>
      </w:r>
    </w:p>
    <w:p w14:paraId="1420779D" w14:textId="3BDDBAF8" w:rsidR="00313C47" w:rsidRDefault="00313C47" w:rsidP="00716A3A">
      <w:pPr>
        <w:pStyle w:val="aff"/>
        <w:ind w:right="141"/>
      </w:pPr>
      <w:r>
        <w:t>Далее декомпозируем блок обработка параметров температуры, газа и давления. Декомпозиция представлена на рисунке 2.4</w:t>
      </w:r>
      <w:r w:rsidR="007D4F98">
        <w:t>.</w:t>
      </w:r>
    </w:p>
    <w:p w14:paraId="71D90168" w14:textId="46064882" w:rsidR="000A3B2A" w:rsidRDefault="00D25571" w:rsidP="00B622D2">
      <w:pPr>
        <w:pStyle w:val="aff"/>
        <w:keepNext/>
        <w:ind w:firstLine="0"/>
        <w:jc w:val="center"/>
      </w:pPr>
      <w:r>
        <w:rPr>
          <w:noProof/>
        </w:rPr>
        <w:lastRenderedPageBreak/>
        <w:drawing>
          <wp:inline distT="0" distB="0" distL="0" distR="0" wp14:anchorId="159D1FC7" wp14:editId="1C9A60B1">
            <wp:extent cx="6191250" cy="3460431"/>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9216" cy="3464883"/>
                    </a:xfrm>
                    <a:prstGeom prst="rect">
                      <a:avLst/>
                    </a:prstGeom>
                    <a:noFill/>
                    <a:ln>
                      <a:noFill/>
                    </a:ln>
                  </pic:spPr>
                </pic:pic>
              </a:graphicData>
            </a:graphic>
          </wp:inline>
        </w:drawing>
      </w:r>
    </w:p>
    <w:p w14:paraId="5BDE1503" w14:textId="7B6FD41F" w:rsidR="000A3B2A" w:rsidRDefault="000A3B2A" w:rsidP="00DB0A12">
      <w:pPr>
        <w:pStyle w:val="aff1"/>
        <w:spacing w:after="240" w:line="360" w:lineRule="auto"/>
        <w:jc w:val="center"/>
        <w:rPr>
          <w:i w:val="0"/>
          <w:iCs w:val="0"/>
          <w:color w:val="auto"/>
          <w:sz w:val="28"/>
          <w:szCs w:val="28"/>
        </w:rPr>
      </w:pPr>
      <w:r w:rsidRPr="004D4E51">
        <w:rPr>
          <w:i w:val="0"/>
          <w:iCs w:val="0"/>
          <w:color w:val="auto"/>
          <w:sz w:val="28"/>
          <w:szCs w:val="28"/>
        </w:rPr>
        <w:t xml:space="preserve">Рисунок </w:t>
      </w:r>
      <w:r w:rsidRPr="00814EF4">
        <w:rPr>
          <w:i w:val="0"/>
          <w:iCs w:val="0"/>
          <w:color w:val="auto"/>
          <w:sz w:val="28"/>
          <w:szCs w:val="28"/>
        </w:rPr>
        <w:t>2</w:t>
      </w:r>
      <w:r>
        <w:rPr>
          <w:i w:val="0"/>
          <w:iCs w:val="0"/>
          <w:color w:val="auto"/>
          <w:sz w:val="28"/>
          <w:szCs w:val="28"/>
        </w:rPr>
        <w:t>.</w:t>
      </w:r>
      <w:r w:rsidR="00DB0A12">
        <w:rPr>
          <w:i w:val="0"/>
          <w:iCs w:val="0"/>
          <w:color w:val="auto"/>
          <w:sz w:val="28"/>
          <w:szCs w:val="28"/>
        </w:rPr>
        <w:t>4</w:t>
      </w:r>
      <w:r>
        <w:rPr>
          <w:i w:val="0"/>
          <w:iCs w:val="0"/>
          <w:color w:val="auto"/>
          <w:sz w:val="28"/>
          <w:szCs w:val="28"/>
        </w:rPr>
        <w:t xml:space="preserve"> –</w:t>
      </w:r>
      <w:r w:rsidR="002473B2">
        <w:rPr>
          <w:i w:val="0"/>
          <w:iCs w:val="0"/>
          <w:color w:val="auto"/>
          <w:sz w:val="28"/>
          <w:szCs w:val="28"/>
        </w:rPr>
        <w:t xml:space="preserve"> </w:t>
      </w:r>
      <w:r w:rsidR="00C77BAD">
        <w:rPr>
          <w:i w:val="0"/>
          <w:iCs w:val="0"/>
          <w:color w:val="auto"/>
          <w:sz w:val="28"/>
          <w:szCs w:val="28"/>
        </w:rPr>
        <w:t>Декомпозиция</w:t>
      </w:r>
      <w:r w:rsidR="002473B2">
        <w:rPr>
          <w:i w:val="0"/>
          <w:iCs w:val="0"/>
          <w:color w:val="auto"/>
          <w:sz w:val="28"/>
          <w:szCs w:val="28"/>
        </w:rPr>
        <w:t xml:space="preserve"> </w:t>
      </w:r>
      <w:r w:rsidR="00DB0A12">
        <w:rPr>
          <w:i w:val="0"/>
          <w:iCs w:val="0"/>
          <w:color w:val="auto"/>
          <w:sz w:val="28"/>
          <w:szCs w:val="28"/>
        </w:rPr>
        <w:t>обработк</w:t>
      </w:r>
      <w:r w:rsidR="006E5D36">
        <w:rPr>
          <w:i w:val="0"/>
          <w:iCs w:val="0"/>
          <w:color w:val="auto"/>
          <w:sz w:val="28"/>
          <w:szCs w:val="28"/>
        </w:rPr>
        <w:t>и</w:t>
      </w:r>
      <w:r w:rsidR="00DB0A12">
        <w:rPr>
          <w:i w:val="0"/>
          <w:iCs w:val="0"/>
          <w:color w:val="auto"/>
          <w:sz w:val="28"/>
          <w:szCs w:val="28"/>
        </w:rPr>
        <w:t xml:space="preserve"> параметров температуры, газа, давления</w:t>
      </w:r>
    </w:p>
    <w:p w14:paraId="120ACC4D" w14:textId="3EA0467D" w:rsidR="0035052D" w:rsidRPr="0035052D" w:rsidRDefault="005734F2" w:rsidP="00716A3A">
      <w:pPr>
        <w:tabs>
          <w:tab w:val="left" w:pos="426"/>
          <w:tab w:val="left" w:pos="567"/>
        </w:tabs>
        <w:spacing w:line="360" w:lineRule="auto"/>
        <w:ind w:right="141" w:firstLine="709"/>
        <w:jc w:val="both"/>
        <w:rPr>
          <w:color w:val="000000" w:themeColor="text1"/>
          <w:sz w:val="28"/>
          <w:szCs w:val="28"/>
          <w:shd w:val="clear" w:color="auto" w:fill="FFFFFF"/>
        </w:rPr>
      </w:pPr>
      <w:r>
        <w:rPr>
          <w:color w:val="000000" w:themeColor="text1"/>
          <w:sz w:val="28"/>
          <w:szCs w:val="28"/>
          <w:shd w:val="clear" w:color="auto" w:fill="FFFFFF"/>
        </w:rPr>
        <w:t>Далее следует рассмотреть</w:t>
      </w:r>
      <w:r w:rsidR="0035052D" w:rsidRPr="0035052D">
        <w:rPr>
          <w:color w:val="000000" w:themeColor="text1"/>
          <w:sz w:val="28"/>
          <w:szCs w:val="28"/>
          <w:shd w:val="clear" w:color="auto" w:fill="FFFFFF"/>
        </w:rPr>
        <w:t xml:space="preserve"> блок </w:t>
      </w:r>
      <w:r w:rsidR="004707D4">
        <w:rPr>
          <w:color w:val="000000" w:themeColor="text1"/>
          <w:sz w:val="28"/>
          <w:szCs w:val="28"/>
          <w:shd w:val="clear" w:color="auto" w:fill="FFFFFF"/>
        </w:rPr>
        <w:t>о</w:t>
      </w:r>
      <w:r w:rsidR="0035052D" w:rsidRPr="0035052D">
        <w:rPr>
          <w:color w:val="000000" w:themeColor="text1"/>
          <w:sz w:val="28"/>
          <w:szCs w:val="28"/>
          <w:shd w:val="clear" w:color="auto" w:fill="FFFFFF"/>
        </w:rPr>
        <w:t>бработк</w:t>
      </w:r>
      <w:r w:rsidR="009F57EA">
        <w:rPr>
          <w:color w:val="000000" w:themeColor="text1"/>
          <w:sz w:val="28"/>
          <w:szCs w:val="28"/>
          <w:shd w:val="clear" w:color="auto" w:fill="FFFFFF"/>
        </w:rPr>
        <w:t xml:space="preserve">и </w:t>
      </w:r>
      <w:r w:rsidR="0035052D" w:rsidRPr="0035052D">
        <w:rPr>
          <w:color w:val="000000" w:themeColor="text1"/>
          <w:sz w:val="28"/>
          <w:szCs w:val="28"/>
          <w:shd w:val="clear" w:color="auto" w:fill="FFFFFF"/>
        </w:rPr>
        <w:t>параметров температуры, газа и давления более детально.</w:t>
      </w:r>
    </w:p>
    <w:p w14:paraId="78D0FE4A" w14:textId="7E1C4007" w:rsidR="0035052D" w:rsidRPr="0035052D"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Параметры технологического процесса</w:t>
      </w:r>
      <w:r>
        <w:rPr>
          <w:color w:val="000000" w:themeColor="text1"/>
          <w:sz w:val="28"/>
          <w:szCs w:val="28"/>
          <w:shd w:val="clear" w:color="auto" w:fill="FFFFFF"/>
        </w:rPr>
        <w:t>: э</w:t>
      </w:r>
      <w:r w:rsidRPr="0035052D">
        <w:rPr>
          <w:color w:val="000000" w:themeColor="text1"/>
          <w:sz w:val="28"/>
          <w:szCs w:val="28"/>
          <w:shd w:val="clear" w:color="auto" w:fill="FFFFFF"/>
        </w:rPr>
        <w:t>ти параметры подаются на вход трёх основных модулей системы: модуля нагрева, модуля защитного газа и модуля поддержания давления. Эти модули взаимодействуют с технологическим процессом отжига металла, обеспечивая необходимые условия для его осуществления.</w:t>
      </w:r>
    </w:p>
    <w:p w14:paraId="7F174FB8" w14:textId="7873EE18" w:rsidR="0035052D" w:rsidRPr="0035052D"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ПЛК и оператор</w:t>
      </w:r>
      <w:r>
        <w:rPr>
          <w:color w:val="000000" w:themeColor="text1"/>
          <w:sz w:val="28"/>
          <w:szCs w:val="28"/>
          <w:shd w:val="clear" w:color="auto" w:fill="FFFFFF"/>
        </w:rPr>
        <w:t>: п</w:t>
      </w:r>
      <w:r w:rsidRPr="0035052D">
        <w:rPr>
          <w:color w:val="000000" w:themeColor="text1"/>
          <w:sz w:val="28"/>
          <w:szCs w:val="28"/>
          <w:shd w:val="clear" w:color="auto" w:fill="FFFFFF"/>
        </w:rPr>
        <w:t>рограммируемый логический контроллер (ПЛК) и оператор также взаимодействуют с модулями системы. ПЛК принимает и обрабатывает сигналы, а оператор может управлять системой вручную, задавая параметры и контролируя процесс.</w:t>
      </w:r>
    </w:p>
    <w:p w14:paraId="756D1C00" w14:textId="628A3D10" w:rsidR="0035052D" w:rsidRPr="00794531"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Модуль нагрева</w:t>
      </w:r>
      <w:r>
        <w:rPr>
          <w:color w:val="000000" w:themeColor="text1"/>
          <w:sz w:val="28"/>
          <w:szCs w:val="28"/>
          <w:shd w:val="clear" w:color="auto" w:fill="FFFFFF"/>
        </w:rPr>
        <w:t>: э</w:t>
      </w:r>
      <w:r w:rsidRPr="0035052D">
        <w:rPr>
          <w:color w:val="000000" w:themeColor="text1"/>
          <w:sz w:val="28"/>
          <w:szCs w:val="28"/>
          <w:shd w:val="clear" w:color="auto" w:fill="FFFFFF"/>
        </w:rPr>
        <w:t>тот модуль отвечает за контроль и поддержание необходимой температуры в процессе отжига. Он получает параметры технологического процесса и формирует уставки температуры для управления отжигом.</w:t>
      </w:r>
    </w:p>
    <w:p w14:paraId="26C41050" w14:textId="77777777" w:rsidR="00CD0C70" w:rsidRDefault="0035052D" w:rsidP="008E0C7C">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Модуль защитного газа</w:t>
      </w:r>
      <w:r w:rsidR="002B339A">
        <w:rPr>
          <w:color w:val="000000" w:themeColor="text1"/>
          <w:sz w:val="28"/>
          <w:szCs w:val="28"/>
          <w:shd w:val="clear" w:color="auto" w:fill="FFFFFF"/>
        </w:rPr>
        <w:t>: э</w:t>
      </w:r>
      <w:r w:rsidRPr="0035052D">
        <w:rPr>
          <w:color w:val="000000" w:themeColor="text1"/>
          <w:sz w:val="28"/>
          <w:szCs w:val="28"/>
          <w:shd w:val="clear" w:color="auto" w:fill="FFFFFF"/>
        </w:rPr>
        <w:t xml:space="preserve">тот модуль регулирует подачу защитного газа, необходимого для предотвращения окисления металла в процессе отжига. Он также получает параметры технологического процесса и формирует уставки газа для </w:t>
      </w:r>
    </w:p>
    <w:p w14:paraId="3CD1FEF1" w14:textId="77777777" w:rsidR="00CD0C70" w:rsidRDefault="00CD0C70" w:rsidP="008E0C7C">
      <w:pPr>
        <w:tabs>
          <w:tab w:val="left" w:pos="426"/>
          <w:tab w:val="left" w:pos="567"/>
        </w:tabs>
        <w:spacing w:line="360" w:lineRule="auto"/>
        <w:ind w:right="141" w:firstLine="709"/>
        <w:jc w:val="both"/>
        <w:rPr>
          <w:color w:val="000000" w:themeColor="text1"/>
          <w:sz w:val="28"/>
          <w:szCs w:val="28"/>
          <w:shd w:val="clear" w:color="auto" w:fill="FFFFFF"/>
        </w:rPr>
      </w:pPr>
    </w:p>
    <w:p w14:paraId="10165BD4" w14:textId="381FF39F" w:rsidR="0035052D" w:rsidRPr="0035052D" w:rsidRDefault="0035052D" w:rsidP="00CD0C70">
      <w:pPr>
        <w:tabs>
          <w:tab w:val="left" w:pos="426"/>
          <w:tab w:val="left" w:pos="567"/>
        </w:tabs>
        <w:spacing w:line="360" w:lineRule="auto"/>
        <w:ind w:right="141"/>
        <w:jc w:val="both"/>
        <w:rPr>
          <w:color w:val="000000" w:themeColor="text1"/>
          <w:sz w:val="28"/>
          <w:szCs w:val="28"/>
          <w:shd w:val="clear" w:color="auto" w:fill="FFFFFF"/>
        </w:rPr>
      </w:pPr>
      <w:r w:rsidRPr="0035052D">
        <w:rPr>
          <w:color w:val="000000" w:themeColor="text1"/>
          <w:sz w:val="28"/>
          <w:szCs w:val="28"/>
          <w:shd w:val="clear" w:color="auto" w:fill="FFFFFF"/>
        </w:rPr>
        <w:lastRenderedPageBreak/>
        <w:t>управления отжигом.</w:t>
      </w:r>
    </w:p>
    <w:p w14:paraId="603E806E" w14:textId="3EBDC6AF" w:rsidR="0035052D" w:rsidRPr="0035052D"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Модуль поддержания давления</w:t>
      </w:r>
      <w:r w:rsidR="00C27069">
        <w:rPr>
          <w:color w:val="000000" w:themeColor="text1"/>
          <w:sz w:val="28"/>
          <w:szCs w:val="28"/>
          <w:shd w:val="clear" w:color="auto" w:fill="FFFFFF"/>
        </w:rPr>
        <w:t>: э</w:t>
      </w:r>
      <w:r w:rsidRPr="0035052D">
        <w:rPr>
          <w:color w:val="000000" w:themeColor="text1"/>
          <w:sz w:val="28"/>
          <w:szCs w:val="28"/>
          <w:shd w:val="clear" w:color="auto" w:fill="FFFFFF"/>
        </w:rPr>
        <w:t>тот модуль управляет давлением в системе отжига, поддерживая его на необходимом уровне. Параметры технологического процесса поступают в модуль, и он формирует уставки давления для управления отжигом.</w:t>
      </w:r>
    </w:p>
    <w:p w14:paraId="64C160E9" w14:textId="5E8BA0CC" w:rsidR="0035052D" w:rsidRPr="0035052D"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Формирование уставок для управления отжигом</w:t>
      </w:r>
      <w:r w:rsidR="00C27069">
        <w:rPr>
          <w:color w:val="000000" w:themeColor="text1"/>
          <w:sz w:val="28"/>
          <w:szCs w:val="28"/>
          <w:shd w:val="clear" w:color="auto" w:fill="FFFFFF"/>
        </w:rPr>
        <w:t>: ф</w:t>
      </w:r>
      <w:r w:rsidRPr="0035052D">
        <w:rPr>
          <w:color w:val="000000" w:themeColor="text1"/>
          <w:sz w:val="28"/>
          <w:szCs w:val="28"/>
          <w:shd w:val="clear" w:color="auto" w:fill="FFFFFF"/>
        </w:rPr>
        <w:t xml:space="preserve">ормирование уставок температуры, газа и давления происходит в соответствующих модулях. Эти уставки затем передаются в модуль </w:t>
      </w:r>
      <w:proofErr w:type="spellStart"/>
      <w:r w:rsidRPr="0035052D">
        <w:rPr>
          <w:color w:val="000000" w:themeColor="text1"/>
          <w:sz w:val="28"/>
          <w:szCs w:val="28"/>
          <w:shd w:val="clear" w:color="auto" w:fill="FFFFFF"/>
        </w:rPr>
        <w:t>энергоучета</w:t>
      </w:r>
      <w:proofErr w:type="spellEnd"/>
      <w:r w:rsidRPr="0035052D">
        <w:rPr>
          <w:color w:val="000000" w:themeColor="text1"/>
          <w:sz w:val="28"/>
          <w:szCs w:val="28"/>
          <w:shd w:val="clear" w:color="auto" w:fill="FFFFFF"/>
        </w:rPr>
        <w:t xml:space="preserve"> и обработки ошибок.</w:t>
      </w:r>
    </w:p>
    <w:p w14:paraId="48F13294" w14:textId="7B4A93B4" w:rsidR="0035052D" w:rsidRPr="0035052D"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 xml:space="preserve">Модуль </w:t>
      </w:r>
      <w:proofErr w:type="spellStart"/>
      <w:r w:rsidRPr="0035052D">
        <w:rPr>
          <w:color w:val="000000" w:themeColor="text1"/>
          <w:sz w:val="28"/>
          <w:szCs w:val="28"/>
          <w:shd w:val="clear" w:color="auto" w:fill="FFFFFF"/>
        </w:rPr>
        <w:t>энергоучета</w:t>
      </w:r>
      <w:proofErr w:type="spellEnd"/>
      <w:r w:rsidRPr="0035052D">
        <w:rPr>
          <w:color w:val="000000" w:themeColor="text1"/>
          <w:sz w:val="28"/>
          <w:szCs w:val="28"/>
          <w:shd w:val="clear" w:color="auto" w:fill="FFFFFF"/>
        </w:rPr>
        <w:t xml:space="preserve"> и обработки ошибок</w:t>
      </w:r>
      <w:r w:rsidR="00C27069">
        <w:rPr>
          <w:color w:val="000000" w:themeColor="text1"/>
          <w:sz w:val="28"/>
          <w:szCs w:val="28"/>
          <w:shd w:val="clear" w:color="auto" w:fill="FFFFFF"/>
        </w:rPr>
        <w:t>: э</w:t>
      </w:r>
      <w:r w:rsidRPr="0035052D">
        <w:rPr>
          <w:color w:val="000000" w:themeColor="text1"/>
          <w:sz w:val="28"/>
          <w:szCs w:val="28"/>
          <w:shd w:val="clear" w:color="auto" w:fill="FFFFFF"/>
        </w:rPr>
        <w:t>тот модуль интегрирует уставки температуры, газа и давления, контролируя энергетическое потребление системы и обрабатывая возможные ошибки. Он выдает параметры для управления электрической печью, обеспечивая стабильность и эффективность процесса отжига.</w:t>
      </w:r>
    </w:p>
    <w:p w14:paraId="7BC397A7" w14:textId="7711617D" w:rsidR="003272D2" w:rsidRPr="003272D2" w:rsidRDefault="0035052D" w:rsidP="00716A3A">
      <w:pPr>
        <w:tabs>
          <w:tab w:val="left" w:pos="426"/>
          <w:tab w:val="left" w:pos="567"/>
        </w:tabs>
        <w:spacing w:line="360" w:lineRule="auto"/>
        <w:ind w:right="141" w:firstLine="709"/>
        <w:jc w:val="both"/>
        <w:rPr>
          <w:color w:val="000000" w:themeColor="text1"/>
          <w:sz w:val="28"/>
          <w:szCs w:val="28"/>
          <w:shd w:val="clear" w:color="auto" w:fill="FFFFFF"/>
        </w:rPr>
      </w:pPr>
      <w:r w:rsidRPr="0035052D">
        <w:rPr>
          <w:color w:val="000000" w:themeColor="text1"/>
          <w:sz w:val="28"/>
          <w:szCs w:val="28"/>
          <w:shd w:val="clear" w:color="auto" w:fill="FFFFFF"/>
        </w:rPr>
        <w:t>Таким образом, данная система обеспечивает автоматизированное управление процессом отжига металла в электрической печи, поддерживая оптимальные условия температуры, защитного газа и давления.</w:t>
      </w:r>
    </w:p>
    <w:p w14:paraId="32ACFC1A" w14:textId="07C8D0C1" w:rsidR="00A06227" w:rsidRDefault="00D727BF" w:rsidP="00716A3A">
      <w:pPr>
        <w:pStyle w:val="3"/>
        <w:spacing w:before="240" w:after="240" w:line="360" w:lineRule="auto"/>
        <w:ind w:left="709" w:right="141"/>
      </w:pPr>
      <w:bookmarkStart w:id="44" w:name="_Toc170397988"/>
      <w:bookmarkStart w:id="45" w:name="_Toc170474332"/>
      <w:r>
        <w:t>2</w:t>
      </w:r>
      <w:r w:rsidR="00A06227">
        <w:t>.</w:t>
      </w:r>
      <w:r>
        <w:t>3</w:t>
      </w:r>
      <w:r w:rsidR="00FB0BCA">
        <w:t>.</w:t>
      </w:r>
      <w:r w:rsidR="00281F06" w:rsidRPr="00921387">
        <w:t xml:space="preserve">2 </w:t>
      </w:r>
      <w:r w:rsidR="00CE480D">
        <w:t>Функциональная м</w:t>
      </w:r>
      <w:r w:rsidR="00A06227">
        <w:t xml:space="preserve">одель </w:t>
      </w:r>
      <w:r w:rsidR="00A06227">
        <w:rPr>
          <w:lang w:val="en-US"/>
        </w:rPr>
        <w:t>IDE</w:t>
      </w:r>
      <w:r w:rsidR="00281F06">
        <w:rPr>
          <w:lang w:val="en-US"/>
        </w:rPr>
        <w:t>F</w:t>
      </w:r>
      <w:r w:rsidR="00281F06" w:rsidRPr="00921387">
        <w:t>3</w:t>
      </w:r>
      <w:bookmarkEnd w:id="44"/>
      <w:bookmarkEnd w:id="45"/>
    </w:p>
    <w:p w14:paraId="7B64A906" w14:textId="4B7EAFDD" w:rsidR="009E0B0F" w:rsidRPr="009E0B0F" w:rsidRDefault="009E0B0F" w:rsidP="00716A3A">
      <w:pPr>
        <w:tabs>
          <w:tab w:val="left" w:pos="426"/>
          <w:tab w:val="left" w:pos="567"/>
        </w:tabs>
        <w:spacing w:line="360" w:lineRule="auto"/>
        <w:ind w:right="141" w:firstLine="709"/>
        <w:jc w:val="both"/>
        <w:rPr>
          <w:color w:val="000000" w:themeColor="text1"/>
          <w:sz w:val="28"/>
          <w:szCs w:val="28"/>
          <w:shd w:val="clear" w:color="auto" w:fill="FFFFFF"/>
        </w:rPr>
      </w:pPr>
      <w:r w:rsidRPr="009E0B0F">
        <w:rPr>
          <w:color w:val="000000" w:themeColor="text1"/>
          <w:sz w:val="28"/>
          <w:szCs w:val="28"/>
          <w:shd w:val="clear" w:color="auto" w:fill="FFFFFF"/>
        </w:rPr>
        <w:t>Методология IDEF3 является стандартом для документирования технологических процессов на предприятии, предоставляя инструменты для наглядного анализа и моделирования их сценариев – последовательности изменений свойств объекта в рамках рассматриваемого процесса. IDEF3-моделирование дополняет традиционное моделирование по методологии IDEF0.</w:t>
      </w:r>
    </w:p>
    <w:p w14:paraId="49E2F74C" w14:textId="3C8D42BE" w:rsidR="009E0B0F" w:rsidRPr="009E0B0F" w:rsidRDefault="009E0B0F" w:rsidP="00716A3A">
      <w:pPr>
        <w:tabs>
          <w:tab w:val="left" w:pos="426"/>
          <w:tab w:val="left" w:pos="567"/>
        </w:tabs>
        <w:spacing w:line="360" w:lineRule="auto"/>
        <w:ind w:right="141" w:firstLine="709"/>
        <w:jc w:val="both"/>
        <w:rPr>
          <w:color w:val="000000" w:themeColor="text1"/>
          <w:sz w:val="28"/>
          <w:szCs w:val="28"/>
          <w:shd w:val="clear" w:color="auto" w:fill="FFFFFF"/>
        </w:rPr>
      </w:pPr>
      <w:r w:rsidRPr="009E0B0F">
        <w:rPr>
          <w:color w:val="000000" w:themeColor="text1"/>
          <w:sz w:val="28"/>
          <w:szCs w:val="28"/>
          <w:shd w:val="clear" w:color="auto" w:fill="FFFFFF"/>
        </w:rPr>
        <w:t>Диаграмма IDEF3 включает следующие основные элементы:</w:t>
      </w:r>
    </w:p>
    <w:p w14:paraId="2335EB0A" w14:textId="5F1458FA" w:rsidR="009E0B0F" w:rsidRPr="00090F60" w:rsidRDefault="00A6613D" w:rsidP="00716A3A">
      <w:pPr>
        <w:pStyle w:val="af6"/>
        <w:numPr>
          <w:ilvl w:val="0"/>
          <w:numId w:val="23"/>
        </w:numPr>
        <w:tabs>
          <w:tab w:val="left" w:pos="426"/>
          <w:tab w:val="left" w:pos="567"/>
        </w:tabs>
        <w:spacing w:line="360" w:lineRule="auto"/>
        <w:ind w:left="1134" w:right="141"/>
        <w:jc w:val="both"/>
        <w:rPr>
          <w:rFonts w:ascii="Times New Roman" w:hAnsi="Times New Roman"/>
          <w:color w:val="000000" w:themeColor="text1"/>
          <w:sz w:val="28"/>
          <w:szCs w:val="28"/>
          <w:shd w:val="clear" w:color="auto" w:fill="FFFFFF"/>
          <w:lang w:val="ru-RU"/>
        </w:rPr>
      </w:pPr>
      <w:r w:rsidRPr="00090F60">
        <w:rPr>
          <w:rFonts w:ascii="Times New Roman" w:hAnsi="Times New Roman"/>
          <w:color w:val="000000" w:themeColor="text1"/>
          <w:sz w:val="28"/>
          <w:szCs w:val="28"/>
          <w:shd w:val="clear" w:color="auto" w:fill="FFFFFF"/>
          <w:lang w:val="ru-RU"/>
        </w:rPr>
        <w:t>р</w:t>
      </w:r>
      <w:r w:rsidR="009E0B0F" w:rsidRPr="00090F60">
        <w:rPr>
          <w:rFonts w:ascii="Times New Roman" w:hAnsi="Times New Roman"/>
          <w:color w:val="000000" w:themeColor="text1"/>
          <w:sz w:val="28"/>
          <w:szCs w:val="28"/>
          <w:shd w:val="clear" w:color="auto" w:fill="FFFFFF"/>
          <w:lang w:val="ru-RU"/>
        </w:rPr>
        <w:t>аботы: основные процессы или объекты, которые описываются</w:t>
      </w:r>
      <w:r w:rsidR="00F438F9" w:rsidRPr="00F438F9">
        <w:rPr>
          <w:rFonts w:ascii="Times New Roman" w:hAnsi="Times New Roman"/>
          <w:color w:val="000000" w:themeColor="text1"/>
          <w:sz w:val="28"/>
          <w:szCs w:val="28"/>
          <w:shd w:val="clear" w:color="auto" w:fill="FFFFFF"/>
          <w:lang w:val="ru-RU"/>
        </w:rPr>
        <w:t>;</w:t>
      </w:r>
    </w:p>
    <w:p w14:paraId="66869C99" w14:textId="49C53B7A" w:rsidR="009E0B0F" w:rsidRPr="00090F60" w:rsidRDefault="00A6613D" w:rsidP="00716A3A">
      <w:pPr>
        <w:pStyle w:val="af6"/>
        <w:numPr>
          <w:ilvl w:val="0"/>
          <w:numId w:val="23"/>
        </w:numPr>
        <w:tabs>
          <w:tab w:val="left" w:pos="426"/>
          <w:tab w:val="left" w:pos="567"/>
        </w:tabs>
        <w:spacing w:line="360" w:lineRule="auto"/>
        <w:ind w:left="1134" w:right="141"/>
        <w:jc w:val="both"/>
        <w:rPr>
          <w:rFonts w:ascii="Times New Roman" w:hAnsi="Times New Roman"/>
          <w:color w:val="000000" w:themeColor="text1"/>
          <w:sz w:val="28"/>
          <w:szCs w:val="28"/>
          <w:shd w:val="clear" w:color="auto" w:fill="FFFFFF"/>
          <w:lang w:val="ru-RU"/>
        </w:rPr>
      </w:pPr>
      <w:r w:rsidRPr="00090F60">
        <w:rPr>
          <w:rFonts w:ascii="Times New Roman" w:hAnsi="Times New Roman"/>
          <w:color w:val="000000" w:themeColor="text1"/>
          <w:sz w:val="28"/>
          <w:szCs w:val="28"/>
          <w:shd w:val="clear" w:color="auto" w:fill="FFFFFF"/>
          <w:lang w:val="ru-RU"/>
        </w:rPr>
        <w:t>с</w:t>
      </w:r>
      <w:r w:rsidR="009E0B0F" w:rsidRPr="00090F60">
        <w:rPr>
          <w:rFonts w:ascii="Times New Roman" w:hAnsi="Times New Roman"/>
          <w:color w:val="000000" w:themeColor="text1"/>
          <w:sz w:val="28"/>
          <w:szCs w:val="28"/>
          <w:shd w:val="clear" w:color="auto" w:fill="FFFFFF"/>
          <w:lang w:val="ru-RU"/>
        </w:rPr>
        <w:t>трелки или связи: отображение перемещений между блоками в процессе</w:t>
      </w:r>
      <w:r w:rsidR="00F438F9" w:rsidRPr="00F438F9">
        <w:rPr>
          <w:rFonts w:ascii="Times New Roman" w:hAnsi="Times New Roman"/>
          <w:color w:val="000000" w:themeColor="text1"/>
          <w:sz w:val="28"/>
          <w:szCs w:val="28"/>
          <w:shd w:val="clear" w:color="auto" w:fill="FFFFFF"/>
          <w:lang w:val="ru-RU"/>
        </w:rPr>
        <w:t>;</w:t>
      </w:r>
    </w:p>
    <w:p w14:paraId="55327BBD" w14:textId="591D3DB0" w:rsidR="009E0B0F" w:rsidRPr="00090F60" w:rsidRDefault="00A6613D" w:rsidP="004F16EA">
      <w:pPr>
        <w:pStyle w:val="af6"/>
        <w:numPr>
          <w:ilvl w:val="0"/>
          <w:numId w:val="23"/>
        </w:numPr>
        <w:tabs>
          <w:tab w:val="left" w:pos="567"/>
          <w:tab w:val="left" w:pos="1134"/>
        </w:tabs>
        <w:spacing w:line="360" w:lineRule="auto"/>
        <w:ind w:left="0" w:right="141" w:firstLine="774"/>
        <w:jc w:val="both"/>
        <w:rPr>
          <w:rFonts w:ascii="Times New Roman" w:hAnsi="Times New Roman"/>
          <w:color w:val="000000" w:themeColor="text1"/>
          <w:sz w:val="28"/>
          <w:szCs w:val="28"/>
          <w:shd w:val="clear" w:color="auto" w:fill="FFFFFF"/>
          <w:lang w:val="ru-RU"/>
        </w:rPr>
      </w:pPr>
      <w:r w:rsidRPr="00090F60">
        <w:rPr>
          <w:rFonts w:ascii="Times New Roman" w:hAnsi="Times New Roman"/>
          <w:color w:val="000000" w:themeColor="text1"/>
          <w:sz w:val="28"/>
          <w:szCs w:val="28"/>
          <w:shd w:val="clear" w:color="auto" w:fill="FFFFFF"/>
          <w:lang w:val="ru-RU"/>
        </w:rPr>
        <w:t>п</w:t>
      </w:r>
      <w:r w:rsidR="009E0B0F" w:rsidRPr="00090F60">
        <w:rPr>
          <w:rFonts w:ascii="Times New Roman" w:hAnsi="Times New Roman"/>
          <w:color w:val="000000" w:themeColor="text1"/>
          <w:sz w:val="28"/>
          <w:szCs w:val="28"/>
          <w:shd w:val="clear" w:color="auto" w:fill="FFFFFF"/>
          <w:lang w:val="ru-RU"/>
        </w:rPr>
        <w:t>ерекрёстки: отображение логики взаимодействия потоков при слиянии и разветвлении, а также множества событий, которые могут или должны быть завершены перед началом следующей работы</w:t>
      </w:r>
      <w:r w:rsidR="00F438F9" w:rsidRPr="00F438F9">
        <w:rPr>
          <w:rFonts w:ascii="Times New Roman" w:hAnsi="Times New Roman"/>
          <w:color w:val="000000" w:themeColor="text1"/>
          <w:sz w:val="28"/>
          <w:szCs w:val="28"/>
          <w:shd w:val="clear" w:color="auto" w:fill="FFFFFF"/>
          <w:lang w:val="ru-RU"/>
        </w:rPr>
        <w:t>;</w:t>
      </w:r>
    </w:p>
    <w:p w14:paraId="0CC1D98E" w14:textId="250485B6" w:rsidR="009E0B0F" w:rsidRPr="00090F60" w:rsidRDefault="00A6613D" w:rsidP="00716A3A">
      <w:pPr>
        <w:pStyle w:val="af6"/>
        <w:numPr>
          <w:ilvl w:val="0"/>
          <w:numId w:val="23"/>
        </w:numPr>
        <w:tabs>
          <w:tab w:val="left" w:pos="426"/>
          <w:tab w:val="left" w:pos="567"/>
        </w:tabs>
        <w:spacing w:line="360" w:lineRule="auto"/>
        <w:ind w:left="1134" w:right="141"/>
        <w:jc w:val="both"/>
        <w:rPr>
          <w:rFonts w:ascii="Times New Roman" w:hAnsi="Times New Roman"/>
          <w:color w:val="000000" w:themeColor="text1"/>
          <w:sz w:val="28"/>
          <w:szCs w:val="28"/>
          <w:shd w:val="clear" w:color="auto" w:fill="FFFFFF"/>
        </w:rPr>
      </w:pPr>
      <w:r w:rsidRPr="00090F60">
        <w:rPr>
          <w:rFonts w:ascii="Times New Roman" w:hAnsi="Times New Roman"/>
          <w:color w:val="000000" w:themeColor="text1"/>
          <w:sz w:val="28"/>
          <w:szCs w:val="28"/>
          <w:shd w:val="clear" w:color="auto" w:fill="FFFFFF"/>
          <w:lang w:val="ru-RU"/>
        </w:rPr>
        <w:t>о</w:t>
      </w:r>
      <w:proofErr w:type="spellStart"/>
      <w:r w:rsidR="009E0B0F" w:rsidRPr="00090F60">
        <w:rPr>
          <w:rFonts w:ascii="Times New Roman" w:hAnsi="Times New Roman"/>
          <w:color w:val="000000" w:themeColor="text1"/>
          <w:sz w:val="28"/>
          <w:szCs w:val="28"/>
          <w:shd w:val="clear" w:color="auto" w:fill="FFFFFF"/>
        </w:rPr>
        <w:t>бъекты</w:t>
      </w:r>
      <w:proofErr w:type="spellEnd"/>
      <w:r w:rsidR="009E0B0F" w:rsidRPr="00090F60">
        <w:rPr>
          <w:rFonts w:ascii="Times New Roman" w:hAnsi="Times New Roman"/>
          <w:color w:val="000000" w:themeColor="text1"/>
          <w:sz w:val="28"/>
          <w:szCs w:val="28"/>
          <w:shd w:val="clear" w:color="auto" w:fill="FFFFFF"/>
        </w:rPr>
        <w:t xml:space="preserve"> </w:t>
      </w:r>
      <w:proofErr w:type="spellStart"/>
      <w:r w:rsidR="009E0B0F" w:rsidRPr="00090F60">
        <w:rPr>
          <w:rFonts w:ascii="Times New Roman" w:hAnsi="Times New Roman"/>
          <w:color w:val="000000" w:themeColor="text1"/>
          <w:sz w:val="28"/>
          <w:szCs w:val="28"/>
          <w:shd w:val="clear" w:color="auto" w:fill="FFFFFF"/>
        </w:rPr>
        <w:t>ссылок</w:t>
      </w:r>
      <w:proofErr w:type="spellEnd"/>
      <w:r w:rsidR="009E0B0F" w:rsidRPr="00090F60">
        <w:rPr>
          <w:rFonts w:ascii="Times New Roman" w:hAnsi="Times New Roman"/>
          <w:color w:val="000000" w:themeColor="text1"/>
          <w:sz w:val="28"/>
          <w:szCs w:val="28"/>
          <w:shd w:val="clear" w:color="auto" w:fill="FFFFFF"/>
        </w:rPr>
        <w:t xml:space="preserve">: </w:t>
      </w:r>
      <w:proofErr w:type="spellStart"/>
      <w:r w:rsidR="009E0B0F" w:rsidRPr="00090F60">
        <w:rPr>
          <w:rFonts w:ascii="Times New Roman" w:hAnsi="Times New Roman"/>
          <w:color w:val="000000" w:themeColor="text1"/>
          <w:sz w:val="28"/>
          <w:szCs w:val="28"/>
          <w:shd w:val="clear" w:color="auto" w:fill="FFFFFF"/>
        </w:rPr>
        <w:t>внешние</w:t>
      </w:r>
      <w:proofErr w:type="spellEnd"/>
      <w:r w:rsidR="009E0B0F" w:rsidRPr="00090F60">
        <w:rPr>
          <w:rFonts w:ascii="Times New Roman" w:hAnsi="Times New Roman"/>
          <w:color w:val="000000" w:themeColor="text1"/>
          <w:sz w:val="28"/>
          <w:szCs w:val="28"/>
          <w:shd w:val="clear" w:color="auto" w:fill="FFFFFF"/>
        </w:rPr>
        <w:t xml:space="preserve"> </w:t>
      </w:r>
      <w:proofErr w:type="spellStart"/>
      <w:r w:rsidR="009E0B0F" w:rsidRPr="00090F60">
        <w:rPr>
          <w:rFonts w:ascii="Times New Roman" w:hAnsi="Times New Roman"/>
          <w:color w:val="000000" w:themeColor="text1"/>
          <w:sz w:val="28"/>
          <w:szCs w:val="28"/>
          <w:shd w:val="clear" w:color="auto" w:fill="FFFFFF"/>
        </w:rPr>
        <w:t>сущности</w:t>
      </w:r>
      <w:proofErr w:type="spellEnd"/>
      <w:r w:rsidR="009E0B0F" w:rsidRPr="00090F60">
        <w:rPr>
          <w:rFonts w:ascii="Times New Roman" w:hAnsi="Times New Roman"/>
          <w:color w:val="000000" w:themeColor="text1"/>
          <w:sz w:val="28"/>
          <w:szCs w:val="28"/>
          <w:shd w:val="clear" w:color="auto" w:fill="FFFFFF"/>
        </w:rPr>
        <w:t>.</w:t>
      </w:r>
    </w:p>
    <w:p w14:paraId="0A70A338" w14:textId="3A436F99" w:rsidR="009E0B0F" w:rsidRPr="009E0B0F" w:rsidRDefault="009E0B0F" w:rsidP="00716A3A">
      <w:pPr>
        <w:tabs>
          <w:tab w:val="left" w:pos="426"/>
          <w:tab w:val="left" w:pos="567"/>
        </w:tabs>
        <w:spacing w:line="360" w:lineRule="auto"/>
        <w:ind w:right="141" w:firstLine="709"/>
        <w:jc w:val="both"/>
        <w:rPr>
          <w:color w:val="000000" w:themeColor="text1"/>
          <w:sz w:val="28"/>
          <w:szCs w:val="28"/>
          <w:shd w:val="clear" w:color="auto" w:fill="FFFFFF"/>
        </w:rPr>
      </w:pPr>
      <w:r w:rsidRPr="009E0B0F">
        <w:rPr>
          <w:color w:val="000000" w:themeColor="text1"/>
          <w:sz w:val="28"/>
          <w:szCs w:val="28"/>
          <w:shd w:val="clear" w:color="auto" w:fill="FFFFFF"/>
        </w:rPr>
        <w:lastRenderedPageBreak/>
        <w:t xml:space="preserve">Основная функция описываемой системы – управление системой </w:t>
      </w:r>
      <w:r w:rsidR="008A673F">
        <w:rPr>
          <w:color w:val="000000" w:themeColor="text1"/>
          <w:sz w:val="28"/>
          <w:szCs w:val="28"/>
          <w:shd w:val="clear" w:color="auto" w:fill="FFFFFF"/>
        </w:rPr>
        <w:t>процесса отжига металла</w:t>
      </w:r>
      <w:r w:rsidRPr="009E0B0F">
        <w:rPr>
          <w:color w:val="000000" w:themeColor="text1"/>
          <w:sz w:val="28"/>
          <w:szCs w:val="28"/>
          <w:shd w:val="clear" w:color="auto" w:fill="FFFFFF"/>
        </w:rPr>
        <w:t xml:space="preserve"> посредством команд от пользователя и правил их обработки. </w:t>
      </w:r>
    </w:p>
    <w:p w14:paraId="4E19D096" w14:textId="24C60355" w:rsidR="00C96FF7" w:rsidRPr="00C96FF7" w:rsidRDefault="003F09AF" w:rsidP="00716A3A">
      <w:pPr>
        <w:tabs>
          <w:tab w:val="left" w:pos="426"/>
          <w:tab w:val="left" w:pos="567"/>
        </w:tabs>
        <w:spacing w:line="360" w:lineRule="auto"/>
        <w:ind w:right="141" w:firstLine="709"/>
        <w:jc w:val="both"/>
        <w:rPr>
          <w:color w:val="000000" w:themeColor="text1"/>
          <w:sz w:val="28"/>
          <w:szCs w:val="28"/>
        </w:rPr>
      </w:pPr>
      <w:r>
        <w:rPr>
          <w:color w:val="000000" w:themeColor="text1"/>
          <w:sz w:val="28"/>
          <w:szCs w:val="28"/>
        </w:rPr>
        <w:t>На</w:t>
      </w:r>
      <w:r w:rsidR="00C96FF7" w:rsidRPr="007B24D9">
        <w:rPr>
          <w:color w:val="000000" w:themeColor="text1"/>
          <w:sz w:val="28"/>
          <w:szCs w:val="28"/>
        </w:rPr>
        <w:t xml:space="preserve"> </w:t>
      </w:r>
      <w:r w:rsidR="00A61E29">
        <w:rPr>
          <w:color w:val="000000" w:themeColor="text1"/>
          <w:sz w:val="28"/>
          <w:szCs w:val="28"/>
        </w:rPr>
        <w:t>р</w:t>
      </w:r>
      <w:r w:rsidR="00C96FF7" w:rsidRPr="007B24D9">
        <w:rPr>
          <w:color w:val="000000" w:themeColor="text1"/>
          <w:sz w:val="28"/>
          <w:szCs w:val="28"/>
        </w:rPr>
        <w:t xml:space="preserve">исунке </w:t>
      </w:r>
      <w:r w:rsidR="00E06D93">
        <w:rPr>
          <w:color w:val="000000" w:themeColor="text1"/>
          <w:sz w:val="28"/>
          <w:szCs w:val="28"/>
        </w:rPr>
        <w:t>2</w:t>
      </w:r>
      <w:r w:rsidR="00C96FF7">
        <w:rPr>
          <w:color w:val="000000" w:themeColor="text1"/>
          <w:sz w:val="28"/>
          <w:szCs w:val="28"/>
        </w:rPr>
        <w:t>.</w:t>
      </w:r>
      <w:r w:rsidR="00E06D93">
        <w:rPr>
          <w:color w:val="000000" w:themeColor="text1"/>
          <w:sz w:val="28"/>
          <w:szCs w:val="28"/>
        </w:rPr>
        <w:t>5</w:t>
      </w:r>
      <w:r w:rsidR="00C96FF7" w:rsidRPr="007B24D9">
        <w:rPr>
          <w:color w:val="000000" w:themeColor="text1"/>
          <w:sz w:val="28"/>
          <w:szCs w:val="28"/>
        </w:rPr>
        <w:t xml:space="preserve"> представлена модель </w:t>
      </w:r>
      <w:r w:rsidR="00C96FF7" w:rsidRPr="007B24D9">
        <w:rPr>
          <w:color w:val="000000" w:themeColor="text1"/>
          <w:sz w:val="28"/>
          <w:szCs w:val="28"/>
          <w:lang w:val="en-US"/>
        </w:rPr>
        <w:t>IDEF</w:t>
      </w:r>
      <w:r w:rsidR="00C96FF7" w:rsidRPr="007B24D9">
        <w:rPr>
          <w:color w:val="000000" w:themeColor="text1"/>
          <w:sz w:val="28"/>
          <w:szCs w:val="28"/>
        </w:rPr>
        <w:t>3, отражающая временную последовательность выполняемых действий.</w:t>
      </w:r>
    </w:p>
    <w:p w14:paraId="0EE7F1F9" w14:textId="77777777" w:rsidR="009E0B0F" w:rsidRPr="009E0B0F" w:rsidRDefault="009E0B0F" w:rsidP="009E0B0F">
      <w:pPr>
        <w:rPr>
          <w:lang w:eastAsia="en-US"/>
        </w:rPr>
      </w:pPr>
    </w:p>
    <w:p w14:paraId="3AB4B5B9" w14:textId="77777777" w:rsidR="00481F7B" w:rsidRDefault="00F32142" w:rsidP="00972BC8">
      <w:pPr>
        <w:keepNext/>
        <w:spacing w:line="360" w:lineRule="auto"/>
        <w:jc w:val="center"/>
      </w:pPr>
      <w:r>
        <w:rPr>
          <w:noProof/>
        </w:rPr>
        <w:drawing>
          <wp:inline distT="0" distB="0" distL="0" distR="0" wp14:anchorId="74EA8E59" wp14:editId="1B84F19F">
            <wp:extent cx="6044559" cy="415503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9805" cy="4158640"/>
                    </a:xfrm>
                    <a:prstGeom prst="rect">
                      <a:avLst/>
                    </a:prstGeom>
                    <a:noFill/>
                    <a:ln>
                      <a:noFill/>
                    </a:ln>
                  </pic:spPr>
                </pic:pic>
              </a:graphicData>
            </a:graphic>
          </wp:inline>
        </w:drawing>
      </w:r>
    </w:p>
    <w:p w14:paraId="6B26518D" w14:textId="13C67B6C" w:rsidR="00617FD1" w:rsidRPr="00F55246" w:rsidRDefault="00481F7B" w:rsidP="00972BC8">
      <w:pPr>
        <w:pStyle w:val="aff1"/>
        <w:spacing w:after="240" w:line="360" w:lineRule="auto"/>
        <w:jc w:val="center"/>
        <w:rPr>
          <w:i w:val="0"/>
          <w:iCs w:val="0"/>
          <w:color w:val="auto"/>
          <w:sz w:val="28"/>
          <w:szCs w:val="28"/>
          <w:lang w:eastAsia="en-US"/>
        </w:rPr>
      </w:pPr>
      <w:r w:rsidRPr="00481F7B">
        <w:rPr>
          <w:i w:val="0"/>
          <w:iCs w:val="0"/>
          <w:color w:val="auto"/>
          <w:sz w:val="28"/>
          <w:szCs w:val="28"/>
        </w:rPr>
        <w:t xml:space="preserve">Рисунок </w:t>
      </w:r>
      <w:r w:rsidR="00814EF4" w:rsidRPr="00961FA0">
        <w:rPr>
          <w:i w:val="0"/>
          <w:iCs w:val="0"/>
          <w:color w:val="auto"/>
          <w:sz w:val="28"/>
          <w:szCs w:val="28"/>
        </w:rPr>
        <w:t>2</w:t>
      </w:r>
      <w:r w:rsidR="00C82319">
        <w:rPr>
          <w:i w:val="0"/>
          <w:iCs w:val="0"/>
          <w:color w:val="auto"/>
          <w:sz w:val="28"/>
          <w:szCs w:val="28"/>
        </w:rPr>
        <w:t>.</w:t>
      </w:r>
      <w:r w:rsidR="00C40689">
        <w:rPr>
          <w:i w:val="0"/>
          <w:iCs w:val="0"/>
          <w:color w:val="auto"/>
          <w:sz w:val="28"/>
          <w:szCs w:val="28"/>
        </w:rPr>
        <w:t>5</w:t>
      </w:r>
      <w:r w:rsidR="0014429E" w:rsidRPr="00F55246">
        <w:rPr>
          <w:i w:val="0"/>
          <w:iCs w:val="0"/>
          <w:color w:val="auto"/>
          <w:sz w:val="28"/>
          <w:szCs w:val="28"/>
        </w:rPr>
        <w:t xml:space="preserve"> – </w:t>
      </w:r>
      <w:r w:rsidR="0014429E">
        <w:rPr>
          <w:i w:val="0"/>
          <w:iCs w:val="0"/>
          <w:color w:val="auto"/>
          <w:sz w:val="28"/>
          <w:szCs w:val="28"/>
        </w:rPr>
        <w:t xml:space="preserve">Функциональная диаграмма </w:t>
      </w:r>
      <w:r w:rsidR="0014429E">
        <w:rPr>
          <w:i w:val="0"/>
          <w:iCs w:val="0"/>
          <w:color w:val="auto"/>
          <w:sz w:val="28"/>
          <w:szCs w:val="28"/>
          <w:lang w:val="en-US"/>
        </w:rPr>
        <w:t>IDEF</w:t>
      </w:r>
      <w:r w:rsidR="0014429E" w:rsidRPr="00F55246">
        <w:rPr>
          <w:i w:val="0"/>
          <w:iCs w:val="0"/>
          <w:color w:val="auto"/>
          <w:sz w:val="28"/>
          <w:szCs w:val="28"/>
        </w:rPr>
        <w:t>3</w:t>
      </w:r>
    </w:p>
    <w:p w14:paraId="34A7A0B6" w14:textId="1FFB0DCD" w:rsidR="00961FA0" w:rsidRPr="00961FA0"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Основные элементы данной модели включают</w:t>
      </w:r>
      <w:r w:rsidR="00F85DF9">
        <w:rPr>
          <w:color w:val="000000" w:themeColor="text1"/>
          <w:sz w:val="28"/>
          <w:szCs w:val="28"/>
        </w:rPr>
        <w:t>: у</w:t>
      </w:r>
      <w:r w:rsidRPr="00961FA0">
        <w:rPr>
          <w:color w:val="000000" w:themeColor="text1"/>
          <w:sz w:val="28"/>
          <w:szCs w:val="28"/>
        </w:rPr>
        <w:t>ставки оператора:</w:t>
      </w:r>
      <w:r w:rsidR="00F85DF9">
        <w:rPr>
          <w:color w:val="000000" w:themeColor="text1"/>
          <w:sz w:val="28"/>
          <w:szCs w:val="28"/>
        </w:rPr>
        <w:t xml:space="preserve"> о</w:t>
      </w:r>
      <w:r w:rsidRPr="00961FA0">
        <w:rPr>
          <w:color w:val="000000" w:themeColor="text1"/>
          <w:sz w:val="28"/>
          <w:szCs w:val="28"/>
        </w:rPr>
        <w:t>ператор задает необходимые параметры процесса отжига, включая целевые температуры, временные интервалы и другие технологические параметры. Эти уставки служат основными входными данными для системы управления.</w:t>
      </w:r>
    </w:p>
    <w:p w14:paraId="56D75874" w14:textId="0284787D" w:rsidR="00961FA0" w:rsidRPr="00961FA0"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Правила обработки устанавливаемых параметров:</w:t>
      </w:r>
      <w:r w:rsidR="00F85DF9">
        <w:rPr>
          <w:color w:val="000000" w:themeColor="text1"/>
          <w:sz w:val="28"/>
          <w:szCs w:val="28"/>
        </w:rPr>
        <w:t xml:space="preserve"> п</w:t>
      </w:r>
      <w:r w:rsidRPr="00961FA0">
        <w:rPr>
          <w:color w:val="000000" w:themeColor="text1"/>
          <w:sz w:val="28"/>
          <w:szCs w:val="28"/>
        </w:rPr>
        <w:t>осле задания уставок оператором, система применяет заранее определенные правила обработки для проверки корректности и адекватности установленных значений. Это включает в себя проверку на соответствие технологическим требованиям и допустимым диапазонам.</w:t>
      </w:r>
    </w:p>
    <w:p w14:paraId="3280D6FF" w14:textId="3DDD7CCF" w:rsidR="00961FA0" w:rsidRPr="00961FA0"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Сигнал с датчиков:</w:t>
      </w:r>
      <w:r w:rsidR="00F85DF9">
        <w:rPr>
          <w:color w:val="000000" w:themeColor="text1"/>
          <w:sz w:val="28"/>
          <w:szCs w:val="28"/>
        </w:rPr>
        <w:t xml:space="preserve"> в</w:t>
      </w:r>
      <w:r w:rsidRPr="00961FA0">
        <w:rPr>
          <w:color w:val="000000" w:themeColor="text1"/>
          <w:sz w:val="28"/>
          <w:szCs w:val="28"/>
        </w:rPr>
        <w:t xml:space="preserve"> процессе работы печи, система непрерывно получает сигналы с различных датчиков, установленных внутри печи и на её компонентах.</w:t>
      </w:r>
      <w:r w:rsidR="0090482E">
        <w:rPr>
          <w:color w:val="000000" w:themeColor="text1"/>
          <w:sz w:val="28"/>
          <w:szCs w:val="28"/>
        </w:rPr>
        <w:t xml:space="preserve"> </w:t>
      </w:r>
      <w:r w:rsidRPr="00961FA0">
        <w:rPr>
          <w:color w:val="000000" w:themeColor="text1"/>
          <w:sz w:val="28"/>
          <w:szCs w:val="28"/>
        </w:rPr>
        <w:lastRenderedPageBreak/>
        <w:t>Эти датчики измеряют текущие параметры, такие как температура, давление, расход газа и другие важные показатели.</w:t>
      </w:r>
    </w:p>
    <w:p w14:paraId="795076D9" w14:textId="2D6B80E1" w:rsidR="00961FA0" w:rsidRPr="00961FA0"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Правила обработки состояния датчиков:</w:t>
      </w:r>
      <w:r w:rsidR="00F85DF9">
        <w:rPr>
          <w:color w:val="000000" w:themeColor="text1"/>
          <w:sz w:val="28"/>
          <w:szCs w:val="28"/>
        </w:rPr>
        <w:t xml:space="preserve"> с</w:t>
      </w:r>
      <w:r w:rsidRPr="00961FA0">
        <w:rPr>
          <w:color w:val="000000" w:themeColor="text1"/>
          <w:sz w:val="28"/>
          <w:szCs w:val="28"/>
        </w:rPr>
        <w:t>истема обрабатывает полученные с датчиков сигналы в соответствии с установленными правилами. Это необходимо для выявления отклонений от нормальных рабочих параметров и определения текущего состояния системы. Например, если температура выходит за установленные пределы, система регистрирует это событие и предпринимает соответствующие действия.</w:t>
      </w:r>
    </w:p>
    <w:p w14:paraId="4968C395" w14:textId="7BD20AF2" w:rsidR="00961FA0" w:rsidRPr="00961FA0"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Автоматизированная система управления электрической печи отжига металла:</w:t>
      </w:r>
      <w:r w:rsidR="00F85DF9" w:rsidRPr="00F85DF9">
        <w:rPr>
          <w:color w:val="000000" w:themeColor="text1"/>
          <w:sz w:val="28"/>
          <w:szCs w:val="28"/>
        </w:rPr>
        <w:t xml:space="preserve"> </w:t>
      </w:r>
      <w:r w:rsidR="00F85DF9">
        <w:rPr>
          <w:color w:val="000000" w:themeColor="text1"/>
          <w:sz w:val="28"/>
          <w:szCs w:val="28"/>
        </w:rPr>
        <w:t>ц</w:t>
      </w:r>
      <w:r w:rsidRPr="00961FA0">
        <w:rPr>
          <w:color w:val="000000" w:themeColor="text1"/>
          <w:sz w:val="28"/>
          <w:szCs w:val="28"/>
        </w:rPr>
        <w:t>ентральный элемент модели, который интегрирует все входные данные и применяет их для управления процессом отжига. На основе уставок оператора и сигналов с датчиков система автоматически регулирует работу печи, корректируя параметры нагрева, подачи газа и других процессов для достижения оптимальных условий отжига.</w:t>
      </w:r>
    </w:p>
    <w:p w14:paraId="3838F940" w14:textId="2CAA9E80" w:rsidR="0040353D" w:rsidRDefault="00961FA0" w:rsidP="00716A3A">
      <w:pPr>
        <w:tabs>
          <w:tab w:val="left" w:pos="426"/>
          <w:tab w:val="left" w:pos="567"/>
        </w:tabs>
        <w:spacing w:line="360" w:lineRule="auto"/>
        <w:ind w:right="141" w:firstLine="709"/>
        <w:jc w:val="both"/>
        <w:rPr>
          <w:color w:val="000000" w:themeColor="text1"/>
          <w:sz w:val="28"/>
          <w:szCs w:val="28"/>
        </w:rPr>
      </w:pPr>
      <w:r w:rsidRPr="00961FA0">
        <w:rPr>
          <w:color w:val="000000" w:themeColor="text1"/>
          <w:sz w:val="28"/>
          <w:szCs w:val="28"/>
        </w:rPr>
        <w:t>Таким образом, функциональная модель IDEF3 описывает, как автоматизированная система управления электрической печи отжига металла функционирует в реальном времени, обрабатывая входные данные от оператора и датчиков, применяя правила обработки и обеспечивая точный контроль технологического процесса. Это позволяет поддерживать стабильные условия отжига, что важно для достижения требуемых механических свойств и качества металла.</w:t>
      </w:r>
    </w:p>
    <w:p w14:paraId="288F5F5B" w14:textId="0C224BD2" w:rsidR="00632CED" w:rsidRDefault="00292158" w:rsidP="00716A3A">
      <w:pPr>
        <w:tabs>
          <w:tab w:val="left" w:pos="426"/>
          <w:tab w:val="left" w:pos="567"/>
        </w:tabs>
        <w:spacing w:line="360" w:lineRule="auto"/>
        <w:ind w:right="141" w:firstLine="709"/>
        <w:jc w:val="both"/>
        <w:rPr>
          <w:color w:val="000000" w:themeColor="text1"/>
          <w:sz w:val="28"/>
          <w:szCs w:val="28"/>
        </w:rPr>
      </w:pPr>
      <w:r>
        <w:rPr>
          <w:color w:val="000000" w:themeColor="text1"/>
          <w:sz w:val="28"/>
          <w:szCs w:val="28"/>
        </w:rPr>
        <w:t xml:space="preserve">Далее </w:t>
      </w:r>
      <w:r w:rsidR="004D6F8F">
        <w:rPr>
          <w:color w:val="000000" w:themeColor="text1"/>
          <w:sz w:val="28"/>
          <w:szCs w:val="28"/>
        </w:rPr>
        <w:t>стоит провести декомпозицию</w:t>
      </w:r>
      <w:r>
        <w:rPr>
          <w:color w:val="000000" w:themeColor="text1"/>
          <w:sz w:val="28"/>
          <w:szCs w:val="28"/>
        </w:rPr>
        <w:t xml:space="preserve"> ф</w:t>
      </w:r>
      <w:r w:rsidR="00632CED" w:rsidRPr="00E31371">
        <w:rPr>
          <w:color w:val="000000" w:themeColor="text1"/>
          <w:sz w:val="28"/>
          <w:szCs w:val="28"/>
        </w:rPr>
        <w:t>ункциональн</w:t>
      </w:r>
      <w:r w:rsidR="004D6F8F">
        <w:rPr>
          <w:color w:val="000000" w:themeColor="text1"/>
          <w:sz w:val="28"/>
          <w:szCs w:val="28"/>
        </w:rPr>
        <w:t xml:space="preserve">ой </w:t>
      </w:r>
      <w:r w:rsidR="00632CED" w:rsidRPr="00E31371">
        <w:rPr>
          <w:color w:val="000000" w:themeColor="text1"/>
          <w:sz w:val="28"/>
          <w:szCs w:val="28"/>
        </w:rPr>
        <w:t>модел</w:t>
      </w:r>
      <w:r w:rsidR="004D6F8F">
        <w:rPr>
          <w:color w:val="000000" w:themeColor="text1"/>
          <w:sz w:val="28"/>
          <w:szCs w:val="28"/>
        </w:rPr>
        <w:t xml:space="preserve">и </w:t>
      </w:r>
      <w:r w:rsidR="00632CED" w:rsidRPr="00E31371">
        <w:rPr>
          <w:color w:val="000000" w:themeColor="text1"/>
          <w:sz w:val="28"/>
          <w:szCs w:val="28"/>
        </w:rPr>
        <w:t xml:space="preserve">IDEF3 для автоматизированной системы управления электрической печи отжига металла для описания процессов и их взаимосвязей. </w:t>
      </w:r>
      <w:r>
        <w:rPr>
          <w:color w:val="000000" w:themeColor="text1"/>
          <w:sz w:val="28"/>
          <w:szCs w:val="28"/>
        </w:rPr>
        <w:t>Декомпозиция представлена на рисунке 2.6.</w:t>
      </w:r>
    </w:p>
    <w:p w14:paraId="7470F14B" w14:textId="77777777" w:rsidR="00F32142" w:rsidRDefault="00F32142" w:rsidP="0040353D">
      <w:pPr>
        <w:rPr>
          <w:lang w:eastAsia="en-US"/>
        </w:rPr>
      </w:pPr>
    </w:p>
    <w:p w14:paraId="61DC379E" w14:textId="77777777" w:rsidR="00617FD1" w:rsidRDefault="00617FD1" w:rsidP="00617FD1">
      <w:pPr>
        <w:rPr>
          <w:lang w:eastAsia="en-US"/>
        </w:rPr>
      </w:pPr>
    </w:p>
    <w:p w14:paraId="0DF076C6" w14:textId="77777777" w:rsidR="00481F7B" w:rsidRDefault="00617FD1" w:rsidP="00FF0996">
      <w:pPr>
        <w:keepNext/>
        <w:spacing w:line="360" w:lineRule="auto"/>
        <w:jc w:val="center"/>
      </w:pPr>
      <w:r>
        <w:rPr>
          <w:noProof/>
        </w:rPr>
        <w:lastRenderedPageBreak/>
        <w:drawing>
          <wp:inline distT="0" distB="0" distL="0" distR="0" wp14:anchorId="410438BB" wp14:editId="0254C00F">
            <wp:extent cx="5430096" cy="428701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358" cy="4291166"/>
                    </a:xfrm>
                    <a:prstGeom prst="rect">
                      <a:avLst/>
                    </a:prstGeom>
                    <a:noFill/>
                    <a:ln>
                      <a:noFill/>
                    </a:ln>
                  </pic:spPr>
                </pic:pic>
              </a:graphicData>
            </a:graphic>
          </wp:inline>
        </w:drawing>
      </w:r>
    </w:p>
    <w:p w14:paraId="1649F85D" w14:textId="719C654C" w:rsidR="00351AAC" w:rsidRDefault="00481F7B" w:rsidP="00FF0996">
      <w:pPr>
        <w:pStyle w:val="aff1"/>
        <w:spacing w:after="240" w:line="360" w:lineRule="auto"/>
        <w:jc w:val="center"/>
        <w:rPr>
          <w:i w:val="0"/>
          <w:iCs w:val="0"/>
          <w:color w:val="auto"/>
          <w:sz w:val="28"/>
          <w:szCs w:val="28"/>
        </w:rPr>
      </w:pPr>
      <w:r w:rsidRPr="00481F7B">
        <w:rPr>
          <w:i w:val="0"/>
          <w:iCs w:val="0"/>
          <w:color w:val="auto"/>
          <w:sz w:val="28"/>
          <w:szCs w:val="28"/>
        </w:rPr>
        <w:t>Рисунок</w:t>
      </w:r>
      <w:r w:rsidR="00814EF4" w:rsidRPr="00814EF4">
        <w:rPr>
          <w:i w:val="0"/>
          <w:iCs w:val="0"/>
          <w:color w:val="auto"/>
          <w:sz w:val="28"/>
          <w:szCs w:val="28"/>
        </w:rPr>
        <w:t xml:space="preserve"> 2</w:t>
      </w:r>
      <w:r w:rsidR="00C82319">
        <w:rPr>
          <w:i w:val="0"/>
          <w:iCs w:val="0"/>
          <w:color w:val="auto"/>
          <w:sz w:val="28"/>
          <w:szCs w:val="28"/>
        </w:rPr>
        <w:t>.</w:t>
      </w:r>
      <w:r w:rsidR="0018176F">
        <w:rPr>
          <w:i w:val="0"/>
          <w:iCs w:val="0"/>
          <w:color w:val="auto"/>
          <w:sz w:val="28"/>
          <w:szCs w:val="28"/>
        </w:rPr>
        <w:t>6</w:t>
      </w:r>
      <w:r w:rsidR="0014429E" w:rsidRPr="008F15DA">
        <w:rPr>
          <w:i w:val="0"/>
          <w:iCs w:val="0"/>
          <w:color w:val="auto"/>
          <w:sz w:val="28"/>
          <w:szCs w:val="28"/>
        </w:rPr>
        <w:t xml:space="preserve"> – </w:t>
      </w:r>
      <w:r w:rsidR="0014429E">
        <w:rPr>
          <w:i w:val="0"/>
          <w:iCs w:val="0"/>
          <w:color w:val="auto"/>
          <w:sz w:val="28"/>
          <w:szCs w:val="28"/>
        </w:rPr>
        <w:t xml:space="preserve">Декомпозиция функциональной диаграммы </w:t>
      </w:r>
      <w:r w:rsidR="0014429E">
        <w:rPr>
          <w:i w:val="0"/>
          <w:iCs w:val="0"/>
          <w:color w:val="auto"/>
          <w:sz w:val="28"/>
          <w:szCs w:val="28"/>
          <w:lang w:val="en-US"/>
        </w:rPr>
        <w:t>IDEF</w:t>
      </w:r>
      <w:r w:rsidR="0014429E" w:rsidRPr="008F15DA">
        <w:rPr>
          <w:i w:val="0"/>
          <w:iCs w:val="0"/>
          <w:color w:val="auto"/>
          <w:sz w:val="28"/>
          <w:szCs w:val="28"/>
        </w:rPr>
        <w:t xml:space="preserve">3 </w:t>
      </w:r>
    </w:p>
    <w:p w14:paraId="68AB3270" w14:textId="3C1A274A" w:rsidR="005226CA" w:rsidRPr="00E31371" w:rsidRDefault="005226CA" w:rsidP="00716A3A">
      <w:pPr>
        <w:tabs>
          <w:tab w:val="left" w:pos="426"/>
          <w:tab w:val="left" w:pos="567"/>
        </w:tabs>
        <w:spacing w:line="360" w:lineRule="auto"/>
        <w:ind w:right="141" w:firstLine="709"/>
        <w:jc w:val="both"/>
        <w:rPr>
          <w:color w:val="000000" w:themeColor="text1"/>
          <w:sz w:val="28"/>
          <w:szCs w:val="28"/>
        </w:rPr>
      </w:pPr>
      <w:r w:rsidRPr="00E31371">
        <w:rPr>
          <w:color w:val="000000" w:themeColor="text1"/>
          <w:sz w:val="28"/>
          <w:szCs w:val="28"/>
        </w:rPr>
        <w:t>Определение параметров:</w:t>
      </w:r>
      <w:r>
        <w:rPr>
          <w:color w:val="000000" w:themeColor="text1"/>
          <w:sz w:val="28"/>
          <w:szCs w:val="28"/>
        </w:rPr>
        <w:t xml:space="preserve"> в</w:t>
      </w:r>
      <w:r w:rsidRPr="00E31371">
        <w:rPr>
          <w:color w:val="000000" w:themeColor="text1"/>
          <w:sz w:val="28"/>
          <w:szCs w:val="28"/>
        </w:rPr>
        <w:t xml:space="preserve"> этот блок поступают уставки оператора и правила обработки устанавливаемых параметров. Оператор задает целевые значения температуры, времени отжига и других критически важных параметров. Эти значения проверяются и обрабатываются согласно установленным правилам для обеспечения их корректности и соответствия требованиям технологического процесса. После обработки параметры передаются в следующий блок для дальнейшего использования.</w:t>
      </w:r>
    </w:p>
    <w:p w14:paraId="0ABAEDA6" w14:textId="4746DF98" w:rsidR="005226CA" w:rsidRPr="00E31371" w:rsidRDefault="005226CA" w:rsidP="00716A3A">
      <w:pPr>
        <w:tabs>
          <w:tab w:val="left" w:pos="426"/>
          <w:tab w:val="left" w:pos="567"/>
        </w:tabs>
        <w:spacing w:line="360" w:lineRule="auto"/>
        <w:ind w:right="141" w:firstLine="709"/>
        <w:jc w:val="both"/>
        <w:rPr>
          <w:color w:val="000000" w:themeColor="text1"/>
          <w:sz w:val="28"/>
          <w:szCs w:val="28"/>
        </w:rPr>
      </w:pPr>
      <w:r w:rsidRPr="00E31371">
        <w:rPr>
          <w:color w:val="000000" w:themeColor="text1"/>
          <w:sz w:val="28"/>
          <w:szCs w:val="28"/>
        </w:rPr>
        <w:t>Определение текущего состояния датчиков:</w:t>
      </w:r>
      <w:r>
        <w:rPr>
          <w:color w:val="000000" w:themeColor="text1"/>
          <w:sz w:val="28"/>
          <w:szCs w:val="28"/>
        </w:rPr>
        <w:t xml:space="preserve"> э</w:t>
      </w:r>
      <w:r w:rsidRPr="00E31371">
        <w:rPr>
          <w:color w:val="000000" w:themeColor="text1"/>
          <w:sz w:val="28"/>
          <w:szCs w:val="28"/>
        </w:rPr>
        <w:t>тот блок отвечает за сбор и анализ данных, поступающих с различных датчиков, установленных в системе. Сигналы с датчиков включают в себя текущие значения температуры, давления, расхода газа и другие параметры. Эти данные обрабатываются согласно правилам обработки состояния датчиков для определения текущего состояния системы. Информация о состоянии датчиков используется для мониторинга процесса отжига и выявления любых отклонений от нормальных параметров работы.</w:t>
      </w:r>
    </w:p>
    <w:p w14:paraId="403BAF8E" w14:textId="75C8E61D" w:rsidR="005226CA" w:rsidRPr="00E31371" w:rsidRDefault="005226CA" w:rsidP="00716A3A">
      <w:pPr>
        <w:tabs>
          <w:tab w:val="left" w:pos="426"/>
          <w:tab w:val="left" w:pos="567"/>
        </w:tabs>
        <w:spacing w:line="360" w:lineRule="auto"/>
        <w:ind w:right="141" w:firstLine="709"/>
        <w:jc w:val="both"/>
        <w:rPr>
          <w:color w:val="000000" w:themeColor="text1"/>
          <w:sz w:val="28"/>
          <w:szCs w:val="28"/>
        </w:rPr>
      </w:pPr>
      <w:r w:rsidRPr="00E31371">
        <w:rPr>
          <w:color w:val="000000" w:themeColor="text1"/>
          <w:sz w:val="28"/>
          <w:szCs w:val="28"/>
        </w:rPr>
        <w:lastRenderedPageBreak/>
        <w:t xml:space="preserve">Установка и поддержание параметров: </w:t>
      </w:r>
      <w:r>
        <w:rPr>
          <w:color w:val="000000" w:themeColor="text1"/>
          <w:sz w:val="28"/>
          <w:szCs w:val="28"/>
        </w:rPr>
        <w:t xml:space="preserve">в </w:t>
      </w:r>
      <w:r w:rsidRPr="00E31371">
        <w:rPr>
          <w:color w:val="000000" w:themeColor="text1"/>
          <w:sz w:val="28"/>
          <w:szCs w:val="28"/>
        </w:rPr>
        <w:t>этот блок поступают обработанные параметры из блока определения параметров и данные о текущем состоянии системы из блока определения состояния датчиков. На основе этой информации система автоматически устанавливает и поддерживает необходимые параметры для процесса отжига. Это включает регулирование температуры, подачу газа и других технологических параметров для обеспечения оптимальных условий отжига металла. Система также осуществляет мониторинг и контроль за поддержанием установленных параметров, обеспечивая стабильность и эффективность процесса.</w:t>
      </w:r>
    </w:p>
    <w:p w14:paraId="68DDE5CA" w14:textId="403F0F1E" w:rsidR="005226CA" w:rsidRPr="005226CA" w:rsidRDefault="005226CA" w:rsidP="00716A3A">
      <w:pPr>
        <w:tabs>
          <w:tab w:val="left" w:pos="426"/>
          <w:tab w:val="left" w:pos="567"/>
        </w:tabs>
        <w:spacing w:line="360" w:lineRule="auto"/>
        <w:ind w:right="141" w:firstLine="709"/>
        <w:jc w:val="both"/>
        <w:rPr>
          <w:color w:val="000000" w:themeColor="text1"/>
          <w:sz w:val="28"/>
          <w:szCs w:val="28"/>
        </w:rPr>
      </w:pPr>
      <w:r w:rsidRPr="00E31371">
        <w:rPr>
          <w:color w:val="000000" w:themeColor="text1"/>
          <w:sz w:val="28"/>
          <w:szCs w:val="28"/>
        </w:rPr>
        <w:t>Таким образом, декомпозиция функциональной модели IDEF3 описание основных этапов работы автоматизированной системы управления электрической печи отжига металла. Это помогает в структурировании и понимании всех процессов, их взаимосвязей и последовательности выполнения для достижения оптимальных результатов в технологическом процессе отжига металла.</w:t>
      </w:r>
    </w:p>
    <w:p w14:paraId="37588045" w14:textId="10921AD7" w:rsidR="00281F06" w:rsidRPr="0084127E" w:rsidRDefault="001B425B" w:rsidP="00716A3A">
      <w:pPr>
        <w:pStyle w:val="3"/>
        <w:spacing w:before="240" w:after="240" w:line="360" w:lineRule="auto"/>
        <w:ind w:left="709" w:right="141"/>
      </w:pPr>
      <w:bookmarkStart w:id="46" w:name="_Toc170397989"/>
      <w:bookmarkStart w:id="47" w:name="_Toc170474333"/>
      <w:r>
        <w:t>2</w:t>
      </w:r>
      <w:r w:rsidR="00E16FF9">
        <w:t>.</w:t>
      </w:r>
      <w:r>
        <w:t>3</w:t>
      </w:r>
      <w:r w:rsidR="00281F06">
        <w:t>.</w:t>
      </w:r>
      <w:r w:rsidR="00281F06" w:rsidRPr="00921387">
        <w:t>3</w:t>
      </w:r>
      <w:r w:rsidR="00281F06">
        <w:t xml:space="preserve"> </w:t>
      </w:r>
      <w:r w:rsidR="00CE480D">
        <w:t>Функциональная м</w:t>
      </w:r>
      <w:r w:rsidR="00281F06">
        <w:t xml:space="preserve">одель </w:t>
      </w:r>
      <w:r w:rsidR="00281F06">
        <w:rPr>
          <w:lang w:val="en-US"/>
        </w:rPr>
        <w:t>DFD</w:t>
      </w:r>
      <w:bookmarkEnd w:id="46"/>
      <w:bookmarkEnd w:id="47"/>
    </w:p>
    <w:p w14:paraId="2E977D85" w14:textId="5D8B7C0B" w:rsidR="00EB04DA" w:rsidRDefault="00EB04DA" w:rsidP="00716A3A">
      <w:pPr>
        <w:pStyle w:val="aff"/>
        <w:ind w:right="141"/>
        <w:rPr>
          <w:lang w:eastAsia="en-US"/>
        </w:rPr>
      </w:pPr>
      <w:r>
        <w:rPr>
          <w:lang w:eastAsia="en-US"/>
        </w:rPr>
        <w:t>При разработке функциональной модели системы альтернативой методологии IDEF0 является методология графического структурного анализа, известная как диаграмм</w:t>
      </w:r>
      <w:r w:rsidR="002B6727">
        <w:rPr>
          <w:lang w:eastAsia="en-US"/>
        </w:rPr>
        <w:t>а</w:t>
      </w:r>
      <w:r>
        <w:rPr>
          <w:lang w:eastAsia="en-US"/>
        </w:rPr>
        <w:t xml:space="preserve"> потоков данных (DFD). Она предоставляет описание внешних источников и адресатов данных, логических функций, потоков данных и хранилищ данных, к которым осуществляется доступ.</w:t>
      </w:r>
    </w:p>
    <w:p w14:paraId="7EE64B3D" w14:textId="5B6B1527" w:rsidR="00EB04DA" w:rsidRDefault="00EB04DA" w:rsidP="00716A3A">
      <w:pPr>
        <w:pStyle w:val="aff"/>
        <w:ind w:right="141"/>
        <w:rPr>
          <w:lang w:eastAsia="en-US"/>
        </w:rPr>
      </w:pPr>
      <w:r>
        <w:rPr>
          <w:lang w:eastAsia="en-US"/>
        </w:rPr>
        <w:t>Модель системы в нотации DFD</w:t>
      </w:r>
      <w:r w:rsidR="00237ADD" w:rsidRPr="00237ADD">
        <w:rPr>
          <w:lang w:eastAsia="en-US"/>
        </w:rPr>
        <w:t xml:space="preserve"> [</w:t>
      </w:r>
      <w:r w:rsidR="00237ADD" w:rsidRPr="002933FD">
        <w:rPr>
          <w:lang w:eastAsia="en-US"/>
        </w:rPr>
        <w:t>5</w:t>
      </w:r>
      <w:r w:rsidR="00237ADD" w:rsidRPr="00237ADD">
        <w:rPr>
          <w:lang w:eastAsia="en-US"/>
        </w:rPr>
        <w:t>]</w:t>
      </w:r>
      <w:r>
        <w:rPr>
          <w:lang w:eastAsia="en-US"/>
        </w:rPr>
        <w:t xml:space="preserve"> представляет собой совокупность иерархически упорядоченных и взаимосвязанных диаграмм, каждая из которых является единицей описания системы и размещается на отдельном листе. Эта модель включает контекстную диаграмму и диаграммы декомпозиции.</w:t>
      </w:r>
    </w:p>
    <w:p w14:paraId="5A00E945" w14:textId="2DFD79E4" w:rsidR="00EB04DA" w:rsidRDefault="00EB04DA" w:rsidP="00716A3A">
      <w:pPr>
        <w:pStyle w:val="aff"/>
        <w:ind w:right="141"/>
        <w:rPr>
          <w:lang w:eastAsia="en-US"/>
        </w:rPr>
      </w:pPr>
      <w:r>
        <w:rPr>
          <w:lang w:eastAsia="en-US"/>
        </w:rPr>
        <w:t>Принципы построения функциональной модели с помощью DFD аналогичны принципам методологии IDEF0. Вначале создается контекстная диаграмма, на которой отображаются взаимосвязи системы с внешним окружением. Затем осуществляется декомпозиция основных процессов и подсистем с построением иерархии диаграмм.</w:t>
      </w:r>
    </w:p>
    <w:p w14:paraId="5C58A032" w14:textId="4F0681BE" w:rsidR="00BB3534" w:rsidRDefault="00EB04DA" w:rsidP="00716A3A">
      <w:pPr>
        <w:pStyle w:val="aff"/>
        <w:ind w:right="141"/>
        <w:rPr>
          <w:lang w:eastAsia="en-US"/>
        </w:rPr>
      </w:pPr>
      <w:r>
        <w:rPr>
          <w:lang w:eastAsia="en-US"/>
        </w:rPr>
        <w:t xml:space="preserve">Центральной и единственной работой проектируемой системы является </w:t>
      </w:r>
      <w:r w:rsidR="00BB3534">
        <w:rPr>
          <w:lang w:eastAsia="en-US"/>
        </w:rPr>
        <w:t>а</w:t>
      </w:r>
      <w:r>
        <w:rPr>
          <w:lang w:eastAsia="en-US"/>
        </w:rPr>
        <w:t>в</w:t>
      </w:r>
      <w:r w:rsidR="00BB3534">
        <w:rPr>
          <w:lang w:eastAsia="en-US"/>
        </w:rPr>
        <w:t>-</w:t>
      </w:r>
    </w:p>
    <w:p w14:paraId="144F363D" w14:textId="6FBA6243" w:rsidR="00EB04DA" w:rsidRDefault="00EB04DA" w:rsidP="00BB3534">
      <w:pPr>
        <w:pStyle w:val="aff"/>
        <w:ind w:right="141" w:firstLine="0"/>
        <w:rPr>
          <w:lang w:eastAsia="en-US"/>
        </w:rPr>
      </w:pPr>
      <w:proofErr w:type="spellStart"/>
      <w:r>
        <w:rPr>
          <w:lang w:eastAsia="en-US"/>
        </w:rPr>
        <w:lastRenderedPageBreak/>
        <w:t>томатизированная</w:t>
      </w:r>
      <w:proofErr w:type="spellEnd"/>
      <w:r>
        <w:rPr>
          <w:lang w:eastAsia="en-US"/>
        </w:rPr>
        <w:t xml:space="preserve"> система управления электрической печ</w:t>
      </w:r>
      <w:r w:rsidR="00BB3534">
        <w:rPr>
          <w:lang w:eastAsia="en-US"/>
        </w:rPr>
        <w:t>ью</w:t>
      </w:r>
      <w:r>
        <w:rPr>
          <w:lang w:eastAsia="en-US"/>
        </w:rPr>
        <w:t xml:space="preserve"> для отжига металла. На ее вход поступают уставки оператора и сигналы с датчиков, а на выходе происходит формирование управляющего сигнала для исполнительных механизмов, а также сохранение данных в архив </w:t>
      </w:r>
      <w:proofErr w:type="spellStart"/>
      <w:r>
        <w:rPr>
          <w:lang w:eastAsia="en-US"/>
        </w:rPr>
        <w:t>энергоучета</w:t>
      </w:r>
      <w:proofErr w:type="spellEnd"/>
      <w:r>
        <w:rPr>
          <w:lang w:eastAsia="en-US"/>
        </w:rPr>
        <w:t xml:space="preserve">, </w:t>
      </w:r>
      <w:r w:rsidR="00193C7B">
        <w:rPr>
          <w:lang w:eastAsia="en-US"/>
        </w:rPr>
        <w:t>трендов</w:t>
      </w:r>
      <w:r w:rsidR="004F1BB9">
        <w:rPr>
          <w:lang w:eastAsia="en-US"/>
        </w:rPr>
        <w:t>, рецептов</w:t>
      </w:r>
      <w:r>
        <w:rPr>
          <w:lang w:eastAsia="en-US"/>
        </w:rPr>
        <w:t xml:space="preserve"> и ошибок.</w:t>
      </w:r>
    </w:p>
    <w:p w14:paraId="65F9CC4D" w14:textId="15D76902" w:rsidR="00EB04DA" w:rsidRDefault="00EB04DA" w:rsidP="00716A3A">
      <w:pPr>
        <w:pStyle w:val="aff"/>
        <w:ind w:right="141"/>
        <w:rPr>
          <w:lang w:eastAsia="en-US"/>
        </w:rPr>
      </w:pPr>
      <w:r>
        <w:rPr>
          <w:lang w:eastAsia="en-US"/>
        </w:rPr>
        <w:t>Система накапливает данные путем обработки команд и параметров от пользователя и контроллера, применения правил обработки данных, а также управления процессом отжига металла. Помимо этого, непрерывно ведется накопление и хранение информации о возникающих неполадках или аварийных ситуациях системы</w:t>
      </w:r>
      <w:r w:rsidR="00076B00">
        <w:rPr>
          <w:lang w:eastAsia="en-US"/>
        </w:rPr>
        <w:t xml:space="preserve"> электрической печи отжига металла</w:t>
      </w:r>
      <w:r>
        <w:rPr>
          <w:lang w:eastAsia="en-US"/>
        </w:rPr>
        <w:t>, а также</w:t>
      </w:r>
      <w:r w:rsidR="00C17E95">
        <w:rPr>
          <w:lang w:eastAsia="en-US"/>
        </w:rPr>
        <w:t xml:space="preserve"> аналитических данных, которые записываются в архив трендов</w:t>
      </w:r>
      <w:r>
        <w:rPr>
          <w:lang w:eastAsia="en-US"/>
        </w:rPr>
        <w:t>.</w:t>
      </w:r>
    </w:p>
    <w:p w14:paraId="3505827B" w14:textId="1C8FF84E" w:rsidR="00EB04DA" w:rsidRDefault="00EB04DA" w:rsidP="00716A3A">
      <w:pPr>
        <w:pStyle w:val="aff"/>
        <w:ind w:right="141"/>
        <w:rPr>
          <w:lang w:eastAsia="en-US"/>
        </w:rPr>
      </w:pPr>
      <w:r>
        <w:rPr>
          <w:lang w:eastAsia="en-US"/>
        </w:rPr>
        <w:t>В качестве хранилища данных в системе используется база</w:t>
      </w:r>
      <w:r w:rsidR="00FB45FE">
        <w:rPr>
          <w:lang w:eastAsia="en-US"/>
        </w:rPr>
        <w:t xml:space="preserve"> данных</w:t>
      </w:r>
      <w:r>
        <w:rPr>
          <w:lang w:eastAsia="en-US"/>
        </w:rPr>
        <w:t xml:space="preserve">, где сохраняются </w:t>
      </w:r>
      <w:r w:rsidR="00FB45FE">
        <w:rPr>
          <w:lang w:eastAsia="en-US"/>
        </w:rPr>
        <w:t>тренды</w:t>
      </w:r>
      <w:r>
        <w:rPr>
          <w:lang w:eastAsia="en-US"/>
        </w:rPr>
        <w:t>.</w:t>
      </w:r>
    </w:p>
    <w:p w14:paraId="2299BCDA" w14:textId="08E7B8C4" w:rsidR="00D60037" w:rsidRPr="00EB04DA" w:rsidRDefault="00D60037" w:rsidP="00716A3A">
      <w:pPr>
        <w:pStyle w:val="aff"/>
        <w:ind w:right="141"/>
        <w:rPr>
          <w:lang w:eastAsia="en-US"/>
        </w:rPr>
      </w:pPr>
      <w:r>
        <w:rPr>
          <w:lang w:eastAsia="en-US"/>
        </w:rPr>
        <w:t xml:space="preserve">Общая функциональная диаграмма </w:t>
      </w:r>
      <w:r>
        <w:rPr>
          <w:lang w:val="en-US" w:eastAsia="en-US"/>
        </w:rPr>
        <w:t>DFD</w:t>
      </w:r>
      <w:r w:rsidRPr="00D60037">
        <w:rPr>
          <w:lang w:eastAsia="en-US"/>
        </w:rPr>
        <w:t xml:space="preserve"> </w:t>
      </w:r>
      <w:r>
        <w:rPr>
          <w:lang w:eastAsia="en-US"/>
        </w:rPr>
        <w:t>управления электрической печью отжига металла представлена на рисунке</w:t>
      </w:r>
      <w:r w:rsidR="00553E1F" w:rsidRPr="00553E1F">
        <w:rPr>
          <w:lang w:eastAsia="en-US"/>
        </w:rPr>
        <w:t xml:space="preserve"> </w:t>
      </w:r>
      <w:r w:rsidR="007001EE">
        <w:rPr>
          <w:lang w:eastAsia="en-US"/>
        </w:rPr>
        <w:t>2</w:t>
      </w:r>
      <w:r w:rsidR="00553E1F" w:rsidRPr="00553E1F">
        <w:rPr>
          <w:lang w:eastAsia="en-US"/>
        </w:rPr>
        <w:t>.</w:t>
      </w:r>
      <w:r w:rsidR="007001EE">
        <w:rPr>
          <w:lang w:eastAsia="en-US"/>
        </w:rPr>
        <w:t>7</w:t>
      </w:r>
      <w:r w:rsidR="00553E1F" w:rsidRPr="00553E1F">
        <w:rPr>
          <w:lang w:eastAsia="en-US"/>
        </w:rPr>
        <w:t>.</w:t>
      </w:r>
      <w:r>
        <w:rPr>
          <w:lang w:eastAsia="en-US"/>
        </w:rPr>
        <w:t xml:space="preserve"> </w:t>
      </w:r>
    </w:p>
    <w:p w14:paraId="40346C4B" w14:textId="39DBBF30" w:rsidR="00E6468E" w:rsidRDefault="004D7997" w:rsidP="00FF0996">
      <w:pPr>
        <w:keepNext/>
        <w:spacing w:line="360" w:lineRule="auto"/>
      </w:pPr>
      <w:r>
        <w:rPr>
          <w:noProof/>
        </w:rPr>
        <w:drawing>
          <wp:inline distT="0" distB="0" distL="0" distR="0" wp14:anchorId="04EA8919" wp14:editId="5AA8D74F">
            <wp:extent cx="6172200" cy="3011539"/>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032" cy="3014872"/>
                    </a:xfrm>
                    <a:prstGeom prst="rect">
                      <a:avLst/>
                    </a:prstGeom>
                    <a:noFill/>
                    <a:ln>
                      <a:noFill/>
                    </a:ln>
                  </pic:spPr>
                </pic:pic>
              </a:graphicData>
            </a:graphic>
          </wp:inline>
        </w:drawing>
      </w:r>
    </w:p>
    <w:p w14:paraId="423A5AB5" w14:textId="55ACE8DB" w:rsidR="00C54F0D" w:rsidRPr="00C54F0D" w:rsidRDefault="00E6468E" w:rsidP="00FF0996">
      <w:pPr>
        <w:pStyle w:val="aff1"/>
        <w:spacing w:after="240" w:line="360" w:lineRule="auto"/>
        <w:jc w:val="center"/>
        <w:rPr>
          <w:i w:val="0"/>
          <w:iCs w:val="0"/>
          <w:color w:val="auto"/>
          <w:sz w:val="28"/>
          <w:szCs w:val="28"/>
        </w:rPr>
      </w:pPr>
      <w:r w:rsidRPr="00E6468E">
        <w:rPr>
          <w:i w:val="0"/>
          <w:iCs w:val="0"/>
          <w:color w:val="auto"/>
          <w:sz w:val="28"/>
          <w:szCs w:val="28"/>
        </w:rPr>
        <w:t xml:space="preserve">Рисунок </w:t>
      </w:r>
      <w:r w:rsidR="00814EF4" w:rsidRPr="004B45F9">
        <w:rPr>
          <w:i w:val="0"/>
          <w:iCs w:val="0"/>
          <w:color w:val="auto"/>
          <w:sz w:val="28"/>
          <w:szCs w:val="28"/>
        </w:rPr>
        <w:t>2</w:t>
      </w:r>
      <w:r w:rsidR="008D48C6">
        <w:rPr>
          <w:i w:val="0"/>
          <w:iCs w:val="0"/>
          <w:color w:val="auto"/>
          <w:sz w:val="28"/>
          <w:szCs w:val="28"/>
        </w:rPr>
        <w:t>.</w:t>
      </w:r>
      <w:r w:rsidR="00814EF4" w:rsidRPr="004B45F9">
        <w:rPr>
          <w:i w:val="0"/>
          <w:iCs w:val="0"/>
          <w:color w:val="auto"/>
          <w:sz w:val="28"/>
          <w:szCs w:val="28"/>
        </w:rPr>
        <w:t>6</w:t>
      </w:r>
      <w:r w:rsidR="00C54F0D">
        <w:rPr>
          <w:i w:val="0"/>
          <w:iCs w:val="0"/>
          <w:color w:val="auto"/>
          <w:sz w:val="28"/>
          <w:szCs w:val="28"/>
        </w:rPr>
        <w:t xml:space="preserve"> – Функциональная диаграмма </w:t>
      </w:r>
      <w:r w:rsidR="00C54F0D">
        <w:rPr>
          <w:i w:val="0"/>
          <w:iCs w:val="0"/>
          <w:color w:val="auto"/>
          <w:sz w:val="28"/>
          <w:szCs w:val="28"/>
          <w:lang w:val="en-US"/>
        </w:rPr>
        <w:t>DFD</w:t>
      </w:r>
    </w:p>
    <w:p w14:paraId="273438D1" w14:textId="4B5C4E20" w:rsidR="001A735A" w:rsidRPr="001A735A" w:rsidRDefault="00961F2A" w:rsidP="00315CCD">
      <w:pPr>
        <w:pStyle w:val="aff"/>
        <w:ind w:right="141"/>
        <w:rPr>
          <w:lang w:eastAsia="en-US"/>
        </w:rPr>
      </w:pPr>
      <w:r>
        <w:rPr>
          <w:lang w:eastAsia="en-US"/>
        </w:rPr>
        <w:t>И</w:t>
      </w:r>
      <w:r w:rsidR="001A735A">
        <w:rPr>
          <w:lang w:eastAsia="en-US"/>
        </w:rPr>
        <w:t xml:space="preserve">з выделенных процессов и хранилищ данных </w:t>
      </w:r>
      <w:r>
        <w:rPr>
          <w:lang w:eastAsia="en-US"/>
        </w:rPr>
        <w:t xml:space="preserve">следует провести </w:t>
      </w:r>
      <w:r w:rsidR="001A735A" w:rsidRPr="00C54F0D">
        <w:rPr>
          <w:lang w:eastAsia="en-US"/>
        </w:rPr>
        <w:t xml:space="preserve">более детальное рассмотрение каждого компонента и его функций, а также </w:t>
      </w:r>
      <w:r>
        <w:rPr>
          <w:lang w:eastAsia="en-US"/>
        </w:rPr>
        <w:t xml:space="preserve">определить </w:t>
      </w:r>
      <w:r w:rsidR="001A735A" w:rsidRPr="00C54F0D">
        <w:rPr>
          <w:lang w:eastAsia="en-US"/>
        </w:rPr>
        <w:t>потоки данных.</w:t>
      </w:r>
      <w:r w:rsidR="008A47B2">
        <w:rPr>
          <w:lang w:eastAsia="en-US"/>
        </w:rPr>
        <w:t xml:space="preserve"> Декомпозированная функциональная диаграмма </w:t>
      </w:r>
      <w:r w:rsidR="008A47B2">
        <w:rPr>
          <w:lang w:val="en-US" w:eastAsia="en-US"/>
        </w:rPr>
        <w:t>DFD</w:t>
      </w:r>
      <w:r w:rsidR="008A47B2" w:rsidRPr="004B45F9">
        <w:rPr>
          <w:lang w:eastAsia="en-US"/>
        </w:rPr>
        <w:t xml:space="preserve"> </w:t>
      </w:r>
      <w:r w:rsidR="008A47B2">
        <w:rPr>
          <w:lang w:eastAsia="en-US"/>
        </w:rPr>
        <w:t xml:space="preserve">представлена на рисунке </w:t>
      </w:r>
      <w:r w:rsidR="009735D1">
        <w:rPr>
          <w:lang w:eastAsia="en-US"/>
        </w:rPr>
        <w:t>2</w:t>
      </w:r>
      <w:r w:rsidR="008A47B2">
        <w:rPr>
          <w:lang w:eastAsia="en-US"/>
        </w:rPr>
        <w:t>.</w:t>
      </w:r>
      <w:r w:rsidR="009735D1">
        <w:rPr>
          <w:lang w:eastAsia="en-US"/>
        </w:rPr>
        <w:t>7</w:t>
      </w:r>
      <w:r w:rsidR="00AB71CC">
        <w:rPr>
          <w:lang w:eastAsia="en-US"/>
        </w:rPr>
        <w:t>.</w:t>
      </w:r>
    </w:p>
    <w:p w14:paraId="640E87A2" w14:textId="3B5D325F" w:rsidR="008D48C6" w:rsidRDefault="003045D6" w:rsidP="00FF0996">
      <w:pPr>
        <w:keepNext/>
        <w:spacing w:line="360" w:lineRule="auto"/>
        <w:jc w:val="center"/>
      </w:pPr>
      <w:r>
        <w:rPr>
          <w:noProof/>
        </w:rPr>
        <w:lastRenderedPageBreak/>
        <w:drawing>
          <wp:inline distT="0" distB="0" distL="0" distR="0" wp14:anchorId="68E27A6F" wp14:editId="50246DC1">
            <wp:extent cx="6162673" cy="269144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235" cy="2703478"/>
                    </a:xfrm>
                    <a:prstGeom prst="rect">
                      <a:avLst/>
                    </a:prstGeom>
                    <a:noFill/>
                    <a:ln>
                      <a:noFill/>
                    </a:ln>
                  </pic:spPr>
                </pic:pic>
              </a:graphicData>
            </a:graphic>
          </wp:inline>
        </w:drawing>
      </w:r>
    </w:p>
    <w:p w14:paraId="26542D0A" w14:textId="74E5D4BA" w:rsidR="00045EFE" w:rsidRPr="0084127E" w:rsidRDefault="008D48C6" w:rsidP="00FF0996">
      <w:pPr>
        <w:pStyle w:val="aff1"/>
        <w:spacing w:after="240" w:line="360" w:lineRule="auto"/>
        <w:jc w:val="center"/>
        <w:rPr>
          <w:i w:val="0"/>
          <w:iCs w:val="0"/>
          <w:color w:val="auto"/>
          <w:sz w:val="28"/>
          <w:szCs w:val="28"/>
        </w:rPr>
      </w:pPr>
      <w:r w:rsidRPr="008D48C6">
        <w:rPr>
          <w:i w:val="0"/>
          <w:iCs w:val="0"/>
          <w:color w:val="auto"/>
          <w:sz w:val="28"/>
          <w:szCs w:val="28"/>
        </w:rPr>
        <w:t xml:space="preserve">Рисунок </w:t>
      </w:r>
      <w:r w:rsidR="00814EF4" w:rsidRPr="00DC7D42">
        <w:rPr>
          <w:i w:val="0"/>
          <w:iCs w:val="0"/>
          <w:color w:val="auto"/>
          <w:sz w:val="28"/>
          <w:szCs w:val="28"/>
        </w:rPr>
        <w:t>2</w:t>
      </w:r>
      <w:r w:rsidRPr="008D48C6">
        <w:rPr>
          <w:i w:val="0"/>
          <w:iCs w:val="0"/>
          <w:color w:val="auto"/>
          <w:sz w:val="28"/>
          <w:szCs w:val="28"/>
        </w:rPr>
        <w:t>.</w:t>
      </w:r>
      <w:r w:rsidR="00814EF4" w:rsidRPr="00DC7D42">
        <w:rPr>
          <w:i w:val="0"/>
          <w:iCs w:val="0"/>
          <w:color w:val="auto"/>
          <w:sz w:val="28"/>
          <w:szCs w:val="28"/>
        </w:rPr>
        <w:t>7</w:t>
      </w:r>
      <w:r w:rsidR="00C54F0D">
        <w:rPr>
          <w:i w:val="0"/>
          <w:iCs w:val="0"/>
          <w:color w:val="auto"/>
          <w:sz w:val="28"/>
          <w:szCs w:val="28"/>
        </w:rPr>
        <w:t xml:space="preserve"> – Декомпозиция функциональной диаграммы </w:t>
      </w:r>
      <w:r w:rsidR="00C54F0D">
        <w:rPr>
          <w:i w:val="0"/>
          <w:iCs w:val="0"/>
          <w:color w:val="auto"/>
          <w:sz w:val="28"/>
          <w:szCs w:val="28"/>
          <w:lang w:val="en-US"/>
        </w:rPr>
        <w:t>DFD</w:t>
      </w:r>
    </w:p>
    <w:p w14:paraId="51A5A805" w14:textId="5E33AF99" w:rsidR="004B45F9" w:rsidRDefault="009576EC" w:rsidP="00315CCD">
      <w:pPr>
        <w:pStyle w:val="aff"/>
        <w:ind w:right="141"/>
      </w:pPr>
      <w:r>
        <w:t>Д</w:t>
      </w:r>
      <w:r w:rsidR="004B45F9">
        <w:t xml:space="preserve">екомпозиция функциональной модели DFD для </w:t>
      </w:r>
      <w:r w:rsidR="00122B15">
        <w:t>а</w:t>
      </w:r>
      <w:r w:rsidR="004B45F9">
        <w:t>втоматизированной системы управления электрической печи отжига металла позволяет описать отдельные процессы и их взаимодействия. В данном случае рассмотрим основные функции и потоки данных, включенные в декомпозированную модель.</w:t>
      </w:r>
    </w:p>
    <w:p w14:paraId="1948DED9" w14:textId="23243151" w:rsidR="004B45F9" w:rsidRDefault="004B45F9" w:rsidP="00315CCD">
      <w:pPr>
        <w:pStyle w:val="aff"/>
        <w:ind w:right="141"/>
      </w:pPr>
      <w:r>
        <w:t>Настройка уставок:</w:t>
      </w:r>
      <w:r w:rsidR="00A311FC">
        <w:t xml:space="preserve"> о</w:t>
      </w:r>
      <w:r>
        <w:t>ператор задает уставки, определяя целевые параметры процесса отжига металла, такие как температура, время, давление и расход газа. Эти уставки вводятся в систему и передаются в блок обработки параметров.</w:t>
      </w:r>
    </w:p>
    <w:p w14:paraId="1F9A202F" w14:textId="2E35BEB8" w:rsidR="004B45F9" w:rsidRDefault="004B45F9" w:rsidP="00315CCD">
      <w:pPr>
        <w:pStyle w:val="aff"/>
        <w:ind w:right="141"/>
      </w:pPr>
      <w:r>
        <w:t>Обработка параметров:</w:t>
      </w:r>
      <w:r w:rsidR="008711A4">
        <w:t xml:space="preserve"> в </w:t>
      </w:r>
      <w:r>
        <w:t>этом блоке система обрабатывает полученные уставки и сравнивает их с текущими параметрами, поступающими с датчиков. Обработка параметров включает в себя проверку их корректности, соответствия технологическим требованиям и возможность внесения корректив для обеспечения оптимального процесса отжига. Обработанные параметры передаются в блок установки и поддержания параметров.</w:t>
      </w:r>
    </w:p>
    <w:p w14:paraId="011FC6CC" w14:textId="35802D47" w:rsidR="004B45F9" w:rsidRDefault="004B45F9" w:rsidP="00315CCD">
      <w:pPr>
        <w:pStyle w:val="aff"/>
        <w:ind w:right="141"/>
      </w:pPr>
      <w:r>
        <w:t>Установка и поддержание параметров:</w:t>
      </w:r>
      <w:r w:rsidR="005A0AA1">
        <w:t xml:space="preserve"> н</w:t>
      </w:r>
      <w:r>
        <w:t>а основе обработанных параметров система управляет процессом отжига, регулируя работу исполнительных механизмов. Это включает в себя регулирование температуры, подачи газа и других критических параметров для поддержания стабильных условий отжига. Блок установки и поддержания параметров также взаимодействует с архивами данных для записи и анализа параметров.</w:t>
      </w:r>
    </w:p>
    <w:p w14:paraId="64701E0A" w14:textId="1A34E5B6" w:rsidR="004B45F9" w:rsidRDefault="004B45F9" w:rsidP="00315CCD">
      <w:pPr>
        <w:pStyle w:val="aff"/>
        <w:ind w:right="141"/>
      </w:pPr>
      <w:proofErr w:type="spellStart"/>
      <w:r>
        <w:lastRenderedPageBreak/>
        <w:t>Энергоучет</w:t>
      </w:r>
      <w:proofErr w:type="spellEnd"/>
      <w:r>
        <w:t>:</w:t>
      </w:r>
      <w:r w:rsidR="00D95504">
        <w:t xml:space="preserve"> с</w:t>
      </w:r>
      <w:r>
        <w:t xml:space="preserve">истема </w:t>
      </w:r>
      <w:proofErr w:type="spellStart"/>
      <w:r>
        <w:t>энергоучета</w:t>
      </w:r>
      <w:proofErr w:type="spellEnd"/>
      <w:r>
        <w:t xml:space="preserve"> собирает данные о потреблении энергии в процессе отжига. Эти данные используются для анализа энергоэффективности системы и выявления возможностей для оптимизации энергозатрат. Информация о потреблении энергии передается в соответствующий архив для последующего анализа.</w:t>
      </w:r>
    </w:p>
    <w:p w14:paraId="0B9F5D0C" w14:textId="4F8E3C6F" w:rsidR="004B45F9" w:rsidRDefault="004B45F9" w:rsidP="00315CCD">
      <w:pPr>
        <w:pStyle w:val="aff"/>
        <w:ind w:right="141"/>
      </w:pPr>
      <w:r>
        <w:t>Архив трендов:</w:t>
      </w:r>
      <w:r w:rsidR="006F6A6D">
        <w:t xml:space="preserve"> а</w:t>
      </w:r>
      <w:r>
        <w:t xml:space="preserve">рхив трендов хранит временные ряды данных, собранных с датчиков и системы </w:t>
      </w:r>
      <w:proofErr w:type="spellStart"/>
      <w:r>
        <w:t>энергоучета</w:t>
      </w:r>
      <w:proofErr w:type="spellEnd"/>
      <w:r>
        <w:t>. Это включает в себя данные о температуре, давлении, расходе газа и потреблении энергии. Эти данные используются для анализа поведения системы во времени, выявления закономерностей и оптимизации процесса отжига.</w:t>
      </w:r>
    </w:p>
    <w:p w14:paraId="3A9047B7" w14:textId="174D6A28" w:rsidR="004B45F9" w:rsidRDefault="004B45F9" w:rsidP="00315CCD">
      <w:pPr>
        <w:pStyle w:val="aff"/>
        <w:ind w:right="141"/>
      </w:pPr>
      <w:r>
        <w:t>Архив рецептов:</w:t>
      </w:r>
      <w:r w:rsidR="00AD7443">
        <w:t xml:space="preserve"> а</w:t>
      </w:r>
      <w:r>
        <w:t>рхив рецептов хранит наборы уставок для различных режимов отжига металла. Оператор может выбирать нужный рецепт, который затем передается в блок настройки уставок.</w:t>
      </w:r>
    </w:p>
    <w:p w14:paraId="0FD03AB7" w14:textId="6FFD8F2E" w:rsidR="004B45F9" w:rsidRDefault="004B45F9" w:rsidP="00315CCD">
      <w:pPr>
        <w:pStyle w:val="aff"/>
        <w:ind w:right="141"/>
      </w:pPr>
      <w:r>
        <w:t>Архив ошибок:</w:t>
      </w:r>
      <w:r w:rsidR="00B76555">
        <w:t xml:space="preserve"> а</w:t>
      </w:r>
      <w:r>
        <w:t>рхив ошибок фиксирует все отклонения и аварийные ситуации, произошедшие в процессе работы системы. Данные об ошибках и неисправностях оборудования сохраняются для последующего анализа и устранения причин сбоев. Информация из этого архива помогает улучшить надежность и стабильность системы.</w:t>
      </w:r>
    </w:p>
    <w:p w14:paraId="67E9123E" w14:textId="5F21C15E" w:rsidR="004B45F9" w:rsidRDefault="004B45F9" w:rsidP="00315CCD">
      <w:pPr>
        <w:pStyle w:val="aff"/>
        <w:ind w:right="141"/>
      </w:pPr>
      <w:r>
        <w:t>Управление тревогами:</w:t>
      </w:r>
      <w:r w:rsidR="00B76555">
        <w:t xml:space="preserve"> с</w:t>
      </w:r>
      <w:r>
        <w:t>истема управления тревогами мониторит работу системы и в случае обнаружения отклонений или неисправностей генерирует соответствующие предупреждения и тревоги. Эти тревоги передаются оператору для принятия оперативных мер по устранению проблем. Данные о тревогах также сохраняются в архиве ошибок.</w:t>
      </w:r>
    </w:p>
    <w:p w14:paraId="0FA74EF0" w14:textId="28A03E9F" w:rsidR="004B45F9" w:rsidRDefault="004B45F9" w:rsidP="00315CCD">
      <w:pPr>
        <w:pStyle w:val="aff"/>
        <w:ind w:right="141"/>
      </w:pPr>
      <w:r>
        <w:t>Исполнительные механизмы:</w:t>
      </w:r>
      <w:r w:rsidR="00B76555">
        <w:t xml:space="preserve"> </w:t>
      </w:r>
      <w:r>
        <w:t>выполняют команды, поступающие от блока установки и поддержания параметров. Это включает в себя управление нагревателями, клапанами для подачи газа и другими устройствами, обеспечивающими поддержание необходимых условий отжига.</w:t>
      </w:r>
    </w:p>
    <w:p w14:paraId="72F97A94" w14:textId="00774ED4" w:rsidR="00045EFE" w:rsidRDefault="004B45F9" w:rsidP="00315CCD">
      <w:pPr>
        <w:pStyle w:val="aff"/>
        <w:ind w:right="141"/>
      </w:pPr>
      <w:r>
        <w:t xml:space="preserve">Таким образом, декомпозиция функциональной модели DFD описывает процессы и потоки данных между различными компонентами системы управления электрической печи отжига металла. </w:t>
      </w:r>
    </w:p>
    <w:p w14:paraId="7C17BC21" w14:textId="77777777" w:rsidR="00027DDB" w:rsidRPr="00045EFE" w:rsidRDefault="00027DDB" w:rsidP="00315CCD">
      <w:pPr>
        <w:pStyle w:val="aff"/>
        <w:ind w:right="141"/>
      </w:pPr>
    </w:p>
    <w:p w14:paraId="6F826733" w14:textId="43027DE0" w:rsidR="00C60469" w:rsidRPr="00C60469" w:rsidRDefault="0050628E" w:rsidP="007049F9">
      <w:pPr>
        <w:pStyle w:val="2"/>
        <w:spacing w:after="240" w:afterAutospacing="0" w:line="240" w:lineRule="auto"/>
      </w:pPr>
      <w:bookmarkStart w:id="48" w:name="_Toc170474334"/>
      <w:r>
        <w:lastRenderedPageBreak/>
        <w:t>2</w:t>
      </w:r>
      <w:r w:rsidR="00C60469">
        <w:t>.</w:t>
      </w:r>
      <w:r>
        <w:t>4</w:t>
      </w:r>
      <w:r w:rsidR="00C60469">
        <w:t xml:space="preserve"> Разработка моделей данных</w:t>
      </w:r>
      <w:bookmarkEnd w:id="48"/>
    </w:p>
    <w:p w14:paraId="11CC96EC" w14:textId="2ECDFBCE" w:rsidR="00A06227" w:rsidRDefault="005468FD" w:rsidP="007049F9">
      <w:pPr>
        <w:pStyle w:val="3"/>
        <w:spacing w:before="240" w:after="240"/>
        <w:ind w:left="709"/>
      </w:pPr>
      <w:bookmarkStart w:id="49" w:name="_Toc170397991"/>
      <w:bookmarkStart w:id="50" w:name="_Toc170474335"/>
      <w:r>
        <w:t>2</w:t>
      </w:r>
      <w:r w:rsidR="00A06227" w:rsidRPr="00505EC9">
        <w:t>.</w:t>
      </w:r>
      <w:r>
        <w:t>4</w:t>
      </w:r>
      <w:r w:rsidR="0018771A">
        <w:t>.1</w:t>
      </w:r>
      <w:r w:rsidR="00A06227" w:rsidRPr="00505EC9">
        <w:t xml:space="preserve"> </w:t>
      </w:r>
      <w:r w:rsidR="0018771A">
        <w:t>Логическая м</w:t>
      </w:r>
      <w:r w:rsidR="00A06227" w:rsidRPr="00505EC9">
        <w:t xml:space="preserve">одель </w:t>
      </w:r>
      <w:r w:rsidR="00A06227" w:rsidRPr="00505EC9">
        <w:rPr>
          <w:lang w:val="en-US"/>
        </w:rPr>
        <w:t>IDEF</w:t>
      </w:r>
      <w:r w:rsidR="00281F06" w:rsidRPr="00505EC9">
        <w:t>1</w:t>
      </w:r>
      <w:r w:rsidR="00281F06" w:rsidRPr="00505EC9">
        <w:rPr>
          <w:lang w:val="en-US"/>
        </w:rPr>
        <w:t>x</w:t>
      </w:r>
      <w:bookmarkEnd w:id="49"/>
      <w:bookmarkEnd w:id="50"/>
      <w:r w:rsidR="00B07893" w:rsidRPr="00505EC9">
        <w:t xml:space="preserve"> </w:t>
      </w:r>
    </w:p>
    <w:p w14:paraId="30437A96" w14:textId="1094DB4A" w:rsidR="004B388D" w:rsidRDefault="004B388D" w:rsidP="00D4675E">
      <w:pPr>
        <w:pStyle w:val="aff"/>
        <w:ind w:right="141"/>
        <w:rPr>
          <w:lang w:eastAsia="en-US"/>
        </w:rPr>
      </w:pPr>
      <w:r>
        <w:rPr>
          <w:lang w:eastAsia="en-US"/>
        </w:rPr>
        <w:t>Логическая модель данных определяет концепции, взаимосвязи и ограничения данных в определенной области знаний. Она состоит из сущностей, их атрибутов и связей. Каждый атрибут представляет собой характеристику сущности, описывающую её свойства, в то время как связи отображают логические взаимосвязи между сущностями.</w:t>
      </w:r>
    </w:p>
    <w:p w14:paraId="39AD6E57" w14:textId="0B925380" w:rsidR="00824411" w:rsidRPr="00824411" w:rsidRDefault="00824411" w:rsidP="00D4675E">
      <w:pPr>
        <w:pStyle w:val="aff"/>
        <w:ind w:right="141"/>
        <w:rPr>
          <w:lang w:eastAsia="en-US"/>
        </w:rPr>
      </w:pPr>
      <w:r>
        <w:rPr>
          <w:lang w:eastAsia="en-US"/>
        </w:rPr>
        <w:t xml:space="preserve">Логическая модель представлена на рисунке </w:t>
      </w:r>
      <w:r w:rsidR="007B5C1A" w:rsidRPr="007B5C1A">
        <w:rPr>
          <w:lang w:eastAsia="en-US"/>
        </w:rPr>
        <w:t>2</w:t>
      </w:r>
      <w:r>
        <w:rPr>
          <w:lang w:eastAsia="en-US"/>
        </w:rPr>
        <w:t>.</w:t>
      </w:r>
      <w:r w:rsidR="007B5C1A" w:rsidRPr="007B5C1A">
        <w:rPr>
          <w:lang w:eastAsia="en-US"/>
        </w:rPr>
        <w:t>8</w:t>
      </w:r>
      <w:r>
        <w:rPr>
          <w:lang w:eastAsia="en-US"/>
        </w:rPr>
        <w:t>.</w:t>
      </w:r>
    </w:p>
    <w:p w14:paraId="67F1FC08" w14:textId="00487A4B" w:rsidR="003B4756" w:rsidRDefault="00EB2C10" w:rsidP="006351E6">
      <w:pPr>
        <w:keepNext/>
        <w:spacing w:line="360" w:lineRule="auto"/>
        <w:jc w:val="center"/>
      </w:pPr>
      <w:r w:rsidRPr="00EB2C10">
        <w:t xml:space="preserve"> </w:t>
      </w:r>
      <w:r>
        <w:rPr>
          <w:noProof/>
        </w:rPr>
        <w:drawing>
          <wp:inline distT="0" distB="0" distL="0" distR="0" wp14:anchorId="0AD7673F" wp14:editId="7B26174A">
            <wp:extent cx="4779010" cy="2018665"/>
            <wp:effectExtent l="0" t="0" r="2540" b="635"/>
            <wp:docPr id="179648" name="Рисунок 17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010" cy="2018665"/>
                    </a:xfrm>
                    <a:prstGeom prst="rect">
                      <a:avLst/>
                    </a:prstGeom>
                    <a:noFill/>
                    <a:ln>
                      <a:noFill/>
                    </a:ln>
                  </pic:spPr>
                </pic:pic>
              </a:graphicData>
            </a:graphic>
          </wp:inline>
        </w:drawing>
      </w:r>
    </w:p>
    <w:p w14:paraId="3D5B0F74" w14:textId="481C07F2" w:rsidR="00B237E7" w:rsidRDefault="003B4756" w:rsidP="006351E6">
      <w:pPr>
        <w:pStyle w:val="aff1"/>
        <w:spacing w:after="240" w:line="360" w:lineRule="auto"/>
        <w:jc w:val="center"/>
        <w:rPr>
          <w:i w:val="0"/>
          <w:iCs w:val="0"/>
          <w:color w:val="auto"/>
          <w:sz w:val="28"/>
          <w:szCs w:val="28"/>
        </w:rPr>
      </w:pPr>
      <w:r w:rsidRPr="003B4756">
        <w:rPr>
          <w:i w:val="0"/>
          <w:iCs w:val="0"/>
          <w:color w:val="auto"/>
          <w:sz w:val="28"/>
          <w:szCs w:val="28"/>
        </w:rPr>
        <w:t xml:space="preserve">Рисунок </w:t>
      </w:r>
      <w:r w:rsidR="00DC7D42" w:rsidRPr="00135DD1">
        <w:rPr>
          <w:i w:val="0"/>
          <w:iCs w:val="0"/>
          <w:color w:val="auto"/>
          <w:sz w:val="28"/>
          <w:szCs w:val="28"/>
        </w:rPr>
        <w:t>2</w:t>
      </w:r>
      <w:r w:rsidRPr="003B4756">
        <w:rPr>
          <w:i w:val="0"/>
          <w:iCs w:val="0"/>
          <w:color w:val="auto"/>
          <w:sz w:val="28"/>
          <w:szCs w:val="28"/>
        </w:rPr>
        <w:t>.</w:t>
      </w:r>
      <w:r w:rsidR="00DC7D42" w:rsidRPr="00135DD1">
        <w:rPr>
          <w:i w:val="0"/>
          <w:iCs w:val="0"/>
          <w:color w:val="auto"/>
          <w:sz w:val="28"/>
          <w:szCs w:val="28"/>
        </w:rPr>
        <w:t>8</w:t>
      </w:r>
      <w:r>
        <w:rPr>
          <w:i w:val="0"/>
          <w:iCs w:val="0"/>
          <w:color w:val="auto"/>
          <w:sz w:val="28"/>
          <w:szCs w:val="28"/>
        </w:rPr>
        <w:t xml:space="preserve"> – Логическая модель данных</w:t>
      </w:r>
    </w:p>
    <w:p w14:paraId="1A94631F" w14:textId="2B91FB3F" w:rsidR="00341473" w:rsidRPr="00135DD1" w:rsidRDefault="00341473" w:rsidP="00D4675E">
      <w:pPr>
        <w:pStyle w:val="aff"/>
        <w:ind w:right="141"/>
      </w:pPr>
      <w:r>
        <w:t xml:space="preserve">Описание отношений логической модели системы и их атрибутов представлено в </w:t>
      </w:r>
      <w:r w:rsidR="009D3E51">
        <w:t>т</w:t>
      </w:r>
      <w:r>
        <w:t xml:space="preserve">аблице </w:t>
      </w:r>
      <w:r w:rsidR="00135DD1" w:rsidRPr="00135DD1">
        <w:t>2.</w:t>
      </w:r>
      <w:r>
        <w:t>1.</w:t>
      </w:r>
    </w:p>
    <w:p w14:paraId="3F455FAF" w14:textId="69E67C99" w:rsidR="00730057" w:rsidRPr="00B13EFD" w:rsidRDefault="00730057" w:rsidP="0027770E">
      <w:pPr>
        <w:pStyle w:val="aff1"/>
        <w:keepNext/>
        <w:spacing w:after="0"/>
        <w:ind w:left="142"/>
        <w:rPr>
          <w:i w:val="0"/>
          <w:iCs w:val="0"/>
          <w:color w:val="auto"/>
          <w:sz w:val="28"/>
          <w:szCs w:val="28"/>
        </w:rPr>
      </w:pPr>
      <w:r w:rsidRPr="00B13EFD">
        <w:rPr>
          <w:i w:val="0"/>
          <w:iCs w:val="0"/>
          <w:color w:val="auto"/>
          <w:sz w:val="28"/>
          <w:szCs w:val="28"/>
        </w:rPr>
        <w:t xml:space="preserve">Таблица </w:t>
      </w:r>
      <w:r w:rsidR="00135DD1" w:rsidRPr="00135DD1">
        <w:rPr>
          <w:i w:val="0"/>
          <w:iCs w:val="0"/>
          <w:color w:val="auto"/>
          <w:sz w:val="28"/>
          <w:szCs w:val="28"/>
        </w:rPr>
        <w:t>2</w:t>
      </w:r>
      <w:r w:rsidR="00B13EFD" w:rsidRPr="00B13EFD">
        <w:rPr>
          <w:i w:val="0"/>
          <w:iCs w:val="0"/>
          <w:color w:val="auto"/>
          <w:sz w:val="28"/>
          <w:szCs w:val="28"/>
        </w:rPr>
        <w:t>.1</w:t>
      </w:r>
      <w:r w:rsidR="00B13EFD">
        <w:rPr>
          <w:i w:val="0"/>
          <w:iCs w:val="0"/>
          <w:color w:val="auto"/>
          <w:sz w:val="28"/>
          <w:szCs w:val="28"/>
        </w:rPr>
        <w:t xml:space="preserve"> – Отношения и атрибуты логической модели</w:t>
      </w:r>
    </w:p>
    <w:tbl>
      <w:tblPr>
        <w:tblW w:w="48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1998"/>
        <w:gridCol w:w="4703"/>
      </w:tblGrid>
      <w:tr w:rsidR="00730057" w:rsidRPr="00CE01E8" w14:paraId="39CEF999" w14:textId="77777777" w:rsidTr="00BB2F8C">
        <w:trPr>
          <w:jc w:val="center"/>
        </w:trPr>
        <w:tc>
          <w:tcPr>
            <w:tcW w:w="1582" w:type="pct"/>
            <w:shd w:val="clear" w:color="auto" w:fill="auto"/>
          </w:tcPr>
          <w:p w14:paraId="2D9896EA" w14:textId="77777777" w:rsidR="00730057" w:rsidRPr="00CE01E8" w:rsidRDefault="00730057" w:rsidP="009D6374">
            <w:pPr>
              <w:jc w:val="center"/>
              <w:rPr>
                <w:bCs/>
                <w:color w:val="000000" w:themeColor="text1"/>
                <w:sz w:val="28"/>
                <w:szCs w:val="28"/>
              </w:rPr>
            </w:pPr>
            <w:r w:rsidRPr="00CE01E8">
              <w:rPr>
                <w:bCs/>
                <w:color w:val="000000" w:themeColor="text1"/>
                <w:sz w:val="28"/>
                <w:szCs w:val="28"/>
              </w:rPr>
              <w:t>Атрибут</w:t>
            </w:r>
          </w:p>
        </w:tc>
        <w:tc>
          <w:tcPr>
            <w:tcW w:w="1019" w:type="pct"/>
            <w:shd w:val="clear" w:color="auto" w:fill="auto"/>
          </w:tcPr>
          <w:p w14:paraId="51E24867" w14:textId="77777777" w:rsidR="00730057" w:rsidRPr="00CE01E8" w:rsidRDefault="00730057" w:rsidP="009D6374">
            <w:pPr>
              <w:jc w:val="center"/>
              <w:rPr>
                <w:bCs/>
                <w:color w:val="000000" w:themeColor="text1"/>
                <w:sz w:val="28"/>
                <w:szCs w:val="28"/>
              </w:rPr>
            </w:pPr>
            <w:r w:rsidRPr="00CE01E8">
              <w:rPr>
                <w:bCs/>
                <w:color w:val="000000" w:themeColor="text1"/>
                <w:sz w:val="28"/>
                <w:szCs w:val="28"/>
              </w:rPr>
              <w:t>Тип</w:t>
            </w:r>
          </w:p>
        </w:tc>
        <w:tc>
          <w:tcPr>
            <w:tcW w:w="2399" w:type="pct"/>
            <w:shd w:val="clear" w:color="auto" w:fill="auto"/>
          </w:tcPr>
          <w:p w14:paraId="71007680" w14:textId="77777777" w:rsidR="00730057" w:rsidRPr="00CE01E8" w:rsidRDefault="00730057" w:rsidP="009D6374">
            <w:pPr>
              <w:jc w:val="center"/>
              <w:rPr>
                <w:bCs/>
                <w:color w:val="000000" w:themeColor="text1"/>
                <w:sz w:val="28"/>
                <w:szCs w:val="28"/>
              </w:rPr>
            </w:pPr>
            <w:r w:rsidRPr="00CE01E8">
              <w:rPr>
                <w:bCs/>
                <w:color w:val="000000" w:themeColor="text1"/>
                <w:sz w:val="28"/>
                <w:szCs w:val="28"/>
              </w:rPr>
              <w:t>Ограничения</w:t>
            </w:r>
          </w:p>
        </w:tc>
      </w:tr>
      <w:tr w:rsidR="00730057" w:rsidRPr="00CE01E8" w14:paraId="3BEEF015" w14:textId="77777777" w:rsidTr="009D6374">
        <w:trPr>
          <w:jc w:val="center"/>
        </w:trPr>
        <w:tc>
          <w:tcPr>
            <w:tcW w:w="5000" w:type="pct"/>
            <w:gridSpan w:val="3"/>
            <w:shd w:val="clear" w:color="auto" w:fill="auto"/>
          </w:tcPr>
          <w:p w14:paraId="544A280A" w14:textId="0CA3990C" w:rsidR="00730057" w:rsidRPr="00BB2F8C" w:rsidRDefault="00BB2F8C" w:rsidP="009D6374">
            <w:pPr>
              <w:jc w:val="both"/>
              <w:rPr>
                <w:bCs/>
                <w:color w:val="000000" w:themeColor="text1"/>
                <w:sz w:val="28"/>
                <w:szCs w:val="28"/>
              </w:rPr>
            </w:pPr>
            <w:r>
              <w:rPr>
                <w:bCs/>
                <w:color w:val="000000" w:themeColor="text1"/>
                <w:sz w:val="28"/>
                <w:szCs w:val="28"/>
              </w:rPr>
              <w:t>Этап</w:t>
            </w:r>
          </w:p>
        </w:tc>
      </w:tr>
      <w:tr w:rsidR="00730057" w:rsidRPr="00CE01E8" w14:paraId="7B361E6F" w14:textId="77777777" w:rsidTr="00BB2F8C">
        <w:trPr>
          <w:jc w:val="center"/>
        </w:trPr>
        <w:tc>
          <w:tcPr>
            <w:tcW w:w="1582" w:type="pct"/>
            <w:shd w:val="clear" w:color="auto" w:fill="auto"/>
          </w:tcPr>
          <w:p w14:paraId="587D3769" w14:textId="1954F2C4" w:rsidR="00730057" w:rsidRPr="00AB5699" w:rsidRDefault="00AB5699" w:rsidP="009D6374">
            <w:pPr>
              <w:jc w:val="both"/>
              <w:rPr>
                <w:bCs/>
                <w:color w:val="000000" w:themeColor="text1"/>
                <w:sz w:val="28"/>
                <w:szCs w:val="28"/>
              </w:rPr>
            </w:pPr>
            <w:r>
              <w:rPr>
                <w:bCs/>
                <w:color w:val="000000" w:themeColor="text1"/>
                <w:sz w:val="28"/>
                <w:szCs w:val="28"/>
              </w:rPr>
              <w:t>Номер этапа</w:t>
            </w:r>
          </w:p>
        </w:tc>
        <w:tc>
          <w:tcPr>
            <w:tcW w:w="1019" w:type="pct"/>
            <w:shd w:val="clear" w:color="auto" w:fill="auto"/>
          </w:tcPr>
          <w:p w14:paraId="56C3928E" w14:textId="3047C1AA" w:rsidR="00730057" w:rsidRPr="00CE01E8" w:rsidRDefault="00F12275" w:rsidP="009D6374">
            <w:pPr>
              <w:jc w:val="both"/>
              <w:rPr>
                <w:bCs/>
                <w:color w:val="000000" w:themeColor="text1"/>
                <w:sz w:val="28"/>
                <w:szCs w:val="28"/>
              </w:rPr>
            </w:pPr>
            <w:r>
              <w:rPr>
                <w:bCs/>
                <w:color w:val="000000" w:themeColor="text1"/>
                <w:sz w:val="28"/>
                <w:szCs w:val="28"/>
              </w:rPr>
              <w:t>Целое</w:t>
            </w:r>
          </w:p>
        </w:tc>
        <w:tc>
          <w:tcPr>
            <w:tcW w:w="2399" w:type="pct"/>
            <w:shd w:val="clear" w:color="auto" w:fill="auto"/>
          </w:tcPr>
          <w:p w14:paraId="27DA4281" w14:textId="00890113" w:rsidR="00730057" w:rsidRPr="00CE01E8" w:rsidRDefault="00F12275" w:rsidP="009D6374">
            <w:pPr>
              <w:widowControl w:val="0"/>
              <w:autoSpaceDE w:val="0"/>
              <w:autoSpaceDN w:val="0"/>
              <w:adjustRightInd w:val="0"/>
              <w:jc w:val="both"/>
              <w:rPr>
                <w:bCs/>
                <w:color w:val="000000" w:themeColor="text1"/>
                <w:sz w:val="28"/>
                <w:szCs w:val="28"/>
                <w:lang w:val="en-US"/>
              </w:rPr>
            </w:pPr>
            <w:r>
              <w:rPr>
                <w:bCs/>
                <w:color w:val="000000" w:themeColor="text1"/>
                <w:sz w:val="28"/>
                <w:szCs w:val="28"/>
                <w:lang w:val="en-US"/>
              </w:rPr>
              <w:t xml:space="preserve">PRIMARY KEY, </w:t>
            </w:r>
            <w:r w:rsidR="00730057" w:rsidRPr="00CE01E8">
              <w:rPr>
                <w:bCs/>
                <w:color w:val="000000" w:themeColor="text1"/>
                <w:sz w:val="28"/>
                <w:szCs w:val="28"/>
                <w:lang w:val="en-US"/>
              </w:rPr>
              <w:t>NOT NULL</w:t>
            </w:r>
          </w:p>
        </w:tc>
      </w:tr>
      <w:tr w:rsidR="00BA2C7B" w:rsidRPr="00CE01E8" w14:paraId="03384AD7" w14:textId="77777777" w:rsidTr="00BB2F8C">
        <w:trPr>
          <w:jc w:val="center"/>
        </w:trPr>
        <w:tc>
          <w:tcPr>
            <w:tcW w:w="1582" w:type="pct"/>
            <w:shd w:val="clear" w:color="auto" w:fill="auto"/>
          </w:tcPr>
          <w:p w14:paraId="21E84BCD" w14:textId="7652C409" w:rsidR="00BA2C7B" w:rsidRDefault="00BA2C7B" w:rsidP="00BA2C7B">
            <w:pPr>
              <w:jc w:val="both"/>
              <w:rPr>
                <w:bCs/>
                <w:color w:val="000000" w:themeColor="text1"/>
                <w:sz w:val="28"/>
                <w:szCs w:val="28"/>
              </w:rPr>
            </w:pPr>
            <w:r>
              <w:rPr>
                <w:bCs/>
                <w:color w:val="000000" w:themeColor="text1"/>
                <w:sz w:val="28"/>
                <w:szCs w:val="28"/>
              </w:rPr>
              <w:t>Уставка времени</w:t>
            </w:r>
          </w:p>
        </w:tc>
        <w:tc>
          <w:tcPr>
            <w:tcW w:w="1019" w:type="pct"/>
            <w:shd w:val="clear" w:color="auto" w:fill="auto"/>
          </w:tcPr>
          <w:p w14:paraId="67B0C4DF" w14:textId="60377D70" w:rsidR="00BA2C7B" w:rsidRDefault="00BA2C7B" w:rsidP="00BA2C7B">
            <w:pPr>
              <w:jc w:val="both"/>
              <w:rPr>
                <w:bCs/>
                <w:color w:val="000000" w:themeColor="text1"/>
                <w:sz w:val="28"/>
                <w:szCs w:val="28"/>
              </w:rPr>
            </w:pPr>
            <w:r>
              <w:rPr>
                <w:bCs/>
                <w:color w:val="000000" w:themeColor="text1"/>
                <w:sz w:val="28"/>
                <w:szCs w:val="28"/>
              </w:rPr>
              <w:t>Реальное</w:t>
            </w:r>
          </w:p>
        </w:tc>
        <w:tc>
          <w:tcPr>
            <w:tcW w:w="2399" w:type="pct"/>
            <w:shd w:val="clear" w:color="auto" w:fill="auto"/>
          </w:tcPr>
          <w:p w14:paraId="037D9135" w14:textId="4BD40861" w:rsidR="00BA2C7B" w:rsidRPr="00CE01E8" w:rsidRDefault="00BA2C7B" w:rsidP="00BA2C7B">
            <w:pPr>
              <w:widowControl w:val="0"/>
              <w:autoSpaceDE w:val="0"/>
              <w:autoSpaceDN w:val="0"/>
              <w:adjustRightInd w:val="0"/>
              <w:jc w:val="both"/>
              <w:rPr>
                <w:bCs/>
                <w:color w:val="000000" w:themeColor="text1"/>
                <w:sz w:val="28"/>
                <w:szCs w:val="28"/>
                <w:lang w:val="en-US"/>
              </w:rPr>
            </w:pPr>
            <w:r w:rsidRPr="00CE01E8">
              <w:rPr>
                <w:bCs/>
                <w:color w:val="000000" w:themeColor="text1"/>
                <w:sz w:val="28"/>
                <w:szCs w:val="28"/>
                <w:lang w:val="en-US"/>
              </w:rPr>
              <w:t>NOT NULL</w:t>
            </w:r>
          </w:p>
        </w:tc>
      </w:tr>
      <w:tr w:rsidR="00BA2C7B" w:rsidRPr="00CE01E8" w14:paraId="349F1DFD" w14:textId="77777777" w:rsidTr="00BB2F8C">
        <w:trPr>
          <w:jc w:val="center"/>
        </w:trPr>
        <w:tc>
          <w:tcPr>
            <w:tcW w:w="1582" w:type="pct"/>
            <w:shd w:val="clear" w:color="auto" w:fill="auto"/>
          </w:tcPr>
          <w:p w14:paraId="663A84C7" w14:textId="71EAB297" w:rsidR="00BA2C7B" w:rsidRPr="00CE01E8" w:rsidRDefault="00BA2C7B" w:rsidP="00BA2C7B">
            <w:pPr>
              <w:jc w:val="both"/>
              <w:rPr>
                <w:bCs/>
                <w:color w:val="000000" w:themeColor="text1"/>
                <w:sz w:val="28"/>
                <w:szCs w:val="28"/>
              </w:rPr>
            </w:pPr>
            <w:r>
              <w:rPr>
                <w:bCs/>
                <w:color w:val="000000" w:themeColor="text1"/>
                <w:sz w:val="28"/>
                <w:szCs w:val="28"/>
              </w:rPr>
              <w:t>Уставка температуры</w:t>
            </w:r>
          </w:p>
        </w:tc>
        <w:tc>
          <w:tcPr>
            <w:tcW w:w="1019" w:type="pct"/>
            <w:shd w:val="clear" w:color="auto" w:fill="auto"/>
          </w:tcPr>
          <w:p w14:paraId="6E04BB41" w14:textId="1F65737B" w:rsidR="00BA2C7B" w:rsidRPr="00CE01E8" w:rsidRDefault="00BA2C7B" w:rsidP="00BA2C7B">
            <w:pPr>
              <w:jc w:val="both"/>
              <w:rPr>
                <w:bCs/>
                <w:color w:val="000000" w:themeColor="text1"/>
                <w:sz w:val="28"/>
                <w:szCs w:val="28"/>
              </w:rPr>
            </w:pPr>
            <w:r>
              <w:rPr>
                <w:bCs/>
                <w:color w:val="000000" w:themeColor="text1"/>
                <w:sz w:val="28"/>
                <w:szCs w:val="28"/>
              </w:rPr>
              <w:t>Реальное</w:t>
            </w:r>
          </w:p>
        </w:tc>
        <w:tc>
          <w:tcPr>
            <w:tcW w:w="2399" w:type="pct"/>
            <w:shd w:val="clear" w:color="auto" w:fill="auto"/>
          </w:tcPr>
          <w:p w14:paraId="46909B35" w14:textId="77777777" w:rsidR="00BA2C7B" w:rsidRPr="00CE01E8" w:rsidRDefault="00BA2C7B" w:rsidP="00BA2C7B">
            <w:pPr>
              <w:jc w:val="both"/>
              <w:rPr>
                <w:bCs/>
                <w:color w:val="000000" w:themeColor="text1"/>
                <w:sz w:val="28"/>
                <w:szCs w:val="28"/>
              </w:rPr>
            </w:pPr>
            <w:r w:rsidRPr="00CE01E8">
              <w:rPr>
                <w:bCs/>
                <w:color w:val="000000" w:themeColor="text1"/>
                <w:sz w:val="28"/>
                <w:szCs w:val="28"/>
                <w:lang w:val="en-US"/>
              </w:rPr>
              <w:t>NOT NULL</w:t>
            </w:r>
          </w:p>
        </w:tc>
      </w:tr>
      <w:tr w:rsidR="00BA2C7B" w:rsidRPr="00CE01E8" w14:paraId="0164037C" w14:textId="77777777" w:rsidTr="00BB2F8C">
        <w:trPr>
          <w:jc w:val="center"/>
        </w:trPr>
        <w:tc>
          <w:tcPr>
            <w:tcW w:w="1582" w:type="pct"/>
            <w:shd w:val="clear" w:color="auto" w:fill="auto"/>
          </w:tcPr>
          <w:p w14:paraId="574E55AA" w14:textId="72F670E0" w:rsidR="00BA2C7B" w:rsidRPr="00CE01E8" w:rsidRDefault="00BA2C7B" w:rsidP="00BA2C7B">
            <w:pPr>
              <w:jc w:val="both"/>
              <w:rPr>
                <w:bCs/>
                <w:color w:val="000000" w:themeColor="text1"/>
                <w:sz w:val="28"/>
                <w:szCs w:val="28"/>
              </w:rPr>
            </w:pPr>
            <w:r>
              <w:rPr>
                <w:bCs/>
                <w:color w:val="000000" w:themeColor="text1"/>
                <w:sz w:val="28"/>
                <w:szCs w:val="28"/>
              </w:rPr>
              <w:t>Уставка газа</w:t>
            </w:r>
          </w:p>
        </w:tc>
        <w:tc>
          <w:tcPr>
            <w:tcW w:w="1019" w:type="pct"/>
            <w:shd w:val="clear" w:color="auto" w:fill="auto"/>
          </w:tcPr>
          <w:p w14:paraId="73394407" w14:textId="218A88AB" w:rsidR="00BA2C7B" w:rsidRPr="00CE01E8" w:rsidRDefault="00BA2C7B" w:rsidP="00BA2C7B">
            <w:pPr>
              <w:jc w:val="both"/>
              <w:rPr>
                <w:bCs/>
                <w:color w:val="000000" w:themeColor="text1"/>
                <w:sz w:val="28"/>
                <w:szCs w:val="28"/>
              </w:rPr>
            </w:pPr>
            <w:r>
              <w:rPr>
                <w:bCs/>
                <w:color w:val="000000" w:themeColor="text1"/>
                <w:sz w:val="28"/>
                <w:szCs w:val="28"/>
              </w:rPr>
              <w:t>Реальное</w:t>
            </w:r>
          </w:p>
        </w:tc>
        <w:tc>
          <w:tcPr>
            <w:tcW w:w="2399" w:type="pct"/>
            <w:shd w:val="clear" w:color="auto" w:fill="auto"/>
          </w:tcPr>
          <w:p w14:paraId="76F3C89C" w14:textId="10F86D74" w:rsidR="00BA2C7B" w:rsidRPr="00CE01E8" w:rsidRDefault="00BA2C7B" w:rsidP="00BA2C7B">
            <w:pPr>
              <w:jc w:val="both"/>
              <w:rPr>
                <w:bCs/>
                <w:color w:val="000000" w:themeColor="text1"/>
                <w:sz w:val="28"/>
                <w:szCs w:val="28"/>
                <w:lang w:val="en-US"/>
              </w:rPr>
            </w:pPr>
            <w:r w:rsidRPr="00CE01E8">
              <w:rPr>
                <w:bCs/>
                <w:color w:val="000000" w:themeColor="text1"/>
                <w:sz w:val="28"/>
                <w:szCs w:val="28"/>
                <w:lang w:val="en-US"/>
              </w:rPr>
              <w:t>NOT NULL</w:t>
            </w:r>
          </w:p>
        </w:tc>
      </w:tr>
      <w:tr w:rsidR="00BA2C7B" w:rsidRPr="00CE01E8" w14:paraId="365C174B" w14:textId="77777777" w:rsidTr="00BB2F8C">
        <w:trPr>
          <w:jc w:val="center"/>
        </w:trPr>
        <w:tc>
          <w:tcPr>
            <w:tcW w:w="1582" w:type="pct"/>
            <w:shd w:val="clear" w:color="auto" w:fill="auto"/>
          </w:tcPr>
          <w:p w14:paraId="74E6546E" w14:textId="2FCDE403" w:rsidR="00BA2C7B" w:rsidRPr="00CE01E8" w:rsidRDefault="00BA2C7B" w:rsidP="00BA2C7B">
            <w:pPr>
              <w:jc w:val="both"/>
              <w:rPr>
                <w:bCs/>
                <w:color w:val="000000" w:themeColor="text1"/>
                <w:sz w:val="28"/>
                <w:szCs w:val="28"/>
              </w:rPr>
            </w:pPr>
            <w:r>
              <w:rPr>
                <w:bCs/>
                <w:color w:val="000000" w:themeColor="text1"/>
                <w:sz w:val="28"/>
                <w:szCs w:val="28"/>
              </w:rPr>
              <w:t>Уставка давления</w:t>
            </w:r>
          </w:p>
        </w:tc>
        <w:tc>
          <w:tcPr>
            <w:tcW w:w="1019" w:type="pct"/>
            <w:shd w:val="clear" w:color="auto" w:fill="auto"/>
          </w:tcPr>
          <w:p w14:paraId="4341FC7E" w14:textId="42534113" w:rsidR="00BA2C7B" w:rsidRPr="00CE01E8" w:rsidRDefault="00BA2C7B" w:rsidP="00BA2C7B">
            <w:pPr>
              <w:jc w:val="both"/>
              <w:rPr>
                <w:bCs/>
                <w:color w:val="000000" w:themeColor="text1"/>
                <w:sz w:val="28"/>
                <w:szCs w:val="28"/>
              </w:rPr>
            </w:pPr>
            <w:r>
              <w:rPr>
                <w:bCs/>
                <w:color w:val="000000" w:themeColor="text1"/>
                <w:sz w:val="28"/>
                <w:szCs w:val="28"/>
              </w:rPr>
              <w:t>Реальное</w:t>
            </w:r>
          </w:p>
        </w:tc>
        <w:tc>
          <w:tcPr>
            <w:tcW w:w="2399" w:type="pct"/>
            <w:shd w:val="clear" w:color="auto" w:fill="auto"/>
          </w:tcPr>
          <w:p w14:paraId="55804ECE" w14:textId="258BB98F" w:rsidR="00BA2C7B" w:rsidRPr="00CE01E8" w:rsidRDefault="00BA2C7B" w:rsidP="00BA2C7B">
            <w:pPr>
              <w:jc w:val="both"/>
              <w:rPr>
                <w:bCs/>
                <w:color w:val="000000" w:themeColor="text1"/>
                <w:sz w:val="28"/>
                <w:szCs w:val="28"/>
                <w:lang w:val="en-US"/>
              </w:rPr>
            </w:pPr>
            <w:r w:rsidRPr="00CE01E8">
              <w:rPr>
                <w:bCs/>
                <w:color w:val="000000" w:themeColor="text1"/>
                <w:sz w:val="28"/>
                <w:szCs w:val="28"/>
              </w:rPr>
              <w:t>NOT NULL</w:t>
            </w:r>
          </w:p>
        </w:tc>
      </w:tr>
      <w:tr w:rsidR="00BA2C7B" w:rsidRPr="00CE01E8" w14:paraId="0CF0645F" w14:textId="77777777" w:rsidTr="009D6374">
        <w:trPr>
          <w:jc w:val="center"/>
        </w:trPr>
        <w:tc>
          <w:tcPr>
            <w:tcW w:w="5000" w:type="pct"/>
            <w:gridSpan w:val="3"/>
            <w:shd w:val="clear" w:color="auto" w:fill="auto"/>
          </w:tcPr>
          <w:p w14:paraId="37E2A568" w14:textId="24E9A24F" w:rsidR="00BA2C7B" w:rsidRPr="00CE01E8" w:rsidRDefault="00AB5699" w:rsidP="00BA2C7B">
            <w:pPr>
              <w:jc w:val="both"/>
              <w:rPr>
                <w:bCs/>
                <w:color w:val="000000" w:themeColor="text1"/>
                <w:sz w:val="28"/>
                <w:szCs w:val="28"/>
              </w:rPr>
            </w:pPr>
            <w:r>
              <w:rPr>
                <w:bCs/>
                <w:color w:val="000000" w:themeColor="text1"/>
                <w:sz w:val="28"/>
                <w:szCs w:val="28"/>
              </w:rPr>
              <w:t>Рецепт</w:t>
            </w:r>
          </w:p>
        </w:tc>
      </w:tr>
      <w:tr w:rsidR="00BA2C7B" w:rsidRPr="00CE01E8" w14:paraId="7E4019D3" w14:textId="77777777" w:rsidTr="00BB2F8C">
        <w:trPr>
          <w:jc w:val="center"/>
        </w:trPr>
        <w:tc>
          <w:tcPr>
            <w:tcW w:w="1582" w:type="pct"/>
            <w:shd w:val="clear" w:color="auto" w:fill="auto"/>
          </w:tcPr>
          <w:p w14:paraId="7D473EF7" w14:textId="5A05C261" w:rsidR="00BA2C7B" w:rsidRPr="00CE01E8" w:rsidRDefault="00233B75" w:rsidP="00BA2C7B">
            <w:pPr>
              <w:jc w:val="both"/>
              <w:rPr>
                <w:bCs/>
                <w:color w:val="000000" w:themeColor="text1"/>
                <w:sz w:val="28"/>
                <w:szCs w:val="28"/>
              </w:rPr>
            </w:pPr>
            <w:r>
              <w:rPr>
                <w:bCs/>
                <w:color w:val="000000" w:themeColor="text1"/>
                <w:sz w:val="28"/>
                <w:szCs w:val="28"/>
              </w:rPr>
              <w:t>Имя рецепта</w:t>
            </w:r>
          </w:p>
        </w:tc>
        <w:tc>
          <w:tcPr>
            <w:tcW w:w="1019" w:type="pct"/>
            <w:shd w:val="clear" w:color="auto" w:fill="auto"/>
          </w:tcPr>
          <w:p w14:paraId="31477B40" w14:textId="749770D4" w:rsidR="00BA2C7B" w:rsidRPr="00233B75" w:rsidRDefault="00233B75" w:rsidP="00BA2C7B">
            <w:pPr>
              <w:jc w:val="both"/>
              <w:rPr>
                <w:bCs/>
                <w:color w:val="000000" w:themeColor="text1"/>
                <w:sz w:val="28"/>
                <w:szCs w:val="28"/>
              </w:rPr>
            </w:pPr>
            <w:r>
              <w:rPr>
                <w:bCs/>
                <w:color w:val="000000" w:themeColor="text1"/>
                <w:sz w:val="28"/>
                <w:szCs w:val="28"/>
              </w:rPr>
              <w:t>Текст</w:t>
            </w:r>
          </w:p>
        </w:tc>
        <w:tc>
          <w:tcPr>
            <w:tcW w:w="2399" w:type="pct"/>
            <w:shd w:val="clear" w:color="auto" w:fill="auto"/>
          </w:tcPr>
          <w:p w14:paraId="1E5000EC" w14:textId="70D05BAA" w:rsidR="00BA2C7B" w:rsidRPr="00CE01E8" w:rsidRDefault="00BA2C7B" w:rsidP="00BA2C7B">
            <w:pPr>
              <w:widowControl w:val="0"/>
              <w:autoSpaceDE w:val="0"/>
              <w:autoSpaceDN w:val="0"/>
              <w:adjustRightInd w:val="0"/>
              <w:jc w:val="both"/>
              <w:rPr>
                <w:bCs/>
                <w:color w:val="000000" w:themeColor="text1"/>
                <w:sz w:val="28"/>
                <w:szCs w:val="28"/>
                <w:lang w:val="en-US"/>
              </w:rPr>
            </w:pPr>
            <w:r w:rsidRPr="00CE01E8">
              <w:rPr>
                <w:bCs/>
                <w:color w:val="000000" w:themeColor="text1"/>
                <w:sz w:val="28"/>
                <w:szCs w:val="28"/>
                <w:lang w:val="en-US"/>
              </w:rPr>
              <w:t>NOT NULL</w:t>
            </w:r>
          </w:p>
        </w:tc>
      </w:tr>
      <w:tr w:rsidR="00BA2C7B" w:rsidRPr="00CE01E8" w14:paraId="33D91EFB" w14:textId="77777777" w:rsidTr="00BB2F8C">
        <w:trPr>
          <w:jc w:val="center"/>
        </w:trPr>
        <w:tc>
          <w:tcPr>
            <w:tcW w:w="1582" w:type="pct"/>
            <w:shd w:val="clear" w:color="auto" w:fill="auto"/>
          </w:tcPr>
          <w:p w14:paraId="7C2BA76A" w14:textId="00A6CCAE" w:rsidR="00BA2C7B" w:rsidRPr="00CE01E8" w:rsidRDefault="00233B75" w:rsidP="00BA2C7B">
            <w:pPr>
              <w:jc w:val="both"/>
              <w:rPr>
                <w:bCs/>
                <w:color w:val="000000" w:themeColor="text1"/>
                <w:sz w:val="28"/>
                <w:szCs w:val="28"/>
              </w:rPr>
            </w:pPr>
            <w:r>
              <w:rPr>
                <w:bCs/>
                <w:color w:val="000000" w:themeColor="text1"/>
                <w:sz w:val="28"/>
                <w:szCs w:val="28"/>
              </w:rPr>
              <w:t>Этап 1</w:t>
            </w:r>
          </w:p>
        </w:tc>
        <w:tc>
          <w:tcPr>
            <w:tcW w:w="1019" w:type="pct"/>
            <w:shd w:val="clear" w:color="auto" w:fill="auto"/>
          </w:tcPr>
          <w:p w14:paraId="31C27FC6" w14:textId="2B0545E0" w:rsidR="00BA2C7B" w:rsidRPr="00CE01E8" w:rsidRDefault="00BA2C7B" w:rsidP="00BA2C7B">
            <w:pPr>
              <w:jc w:val="both"/>
              <w:rPr>
                <w:bCs/>
                <w:color w:val="000000" w:themeColor="text1"/>
                <w:sz w:val="28"/>
                <w:szCs w:val="28"/>
              </w:rPr>
            </w:pPr>
            <w:r w:rsidRPr="00CE01E8">
              <w:rPr>
                <w:bCs/>
                <w:color w:val="000000" w:themeColor="text1"/>
                <w:sz w:val="28"/>
                <w:szCs w:val="28"/>
              </w:rPr>
              <w:t>Целое</w:t>
            </w:r>
          </w:p>
        </w:tc>
        <w:tc>
          <w:tcPr>
            <w:tcW w:w="2399" w:type="pct"/>
            <w:shd w:val="clear" w:color="auto" w:fill="auto"/>
          </w:tcPr>
          <w:p w14:paraId="0DACA8EC" w14:textId="65307354" w:rsidR="00BA2C7B" w:rsidRPr="00CE01E8" w:rsidRDefault="00233B75" w:rsidP="00BA2C7B">
            <w:pPr>
              <w:jc w:val="both"/>
              <w:rPr>
                <w:bCs/>
                <w:color w:val="000000" w:themeColor="text1"/>
                <w:sz w:val="28"/>
                <w:szCs w:val="28"/>
              </w:rPr>
            </w:pPr>
            <w:r w:rsidRPr="00CE01E8">
              <w:rPr>
                <w:bCs/>
                <w:color w:val="000000" w:themeColor="text1"/>
                <w:sz w:val="28"/>
                <w:szCs w:val="28"/>
                <w:lang w:val="en-US"/>
              </w:rPr>
              <w:t>FOREIGN KEY</w:t>
            </w:r>
            <w:r>
              <w:rPr>
                <w:bCs/>
                <w:color w:val="000000" w:themeColor="text1"/>
                <w:sz w:val="28"/>
                <w:szCs w:val="28"/>
              </w:rPr>
              <w:t xml:space="preserve">, </w:t>
            </w:r>
            <w:r w:rsidR="00BA2C7B" w:rsidRPr="00CE01E8">
              <w:rPr>
                <w:bCs/>
                <w:color w:val="000000" w:themeColor="text1"/>
                <w:sz w:val="28"/>
                <w:szCs w:val="28"/>
              </w:rPr>
              <w:t>NOT NULL</w:t>
            </w:r>
          </w:p>
        </w:tc>
      </w:tr>
      <w:tr w:rsidR="00233B75" w:rsidRPr="00CE01E8" w14:paraId="1DD76533" w14:textId="77777777" w:rsidTr="00BB2F8C">
        <w:trPr>
          <w:jc w:val="center"/>
        </w:trPr>
        <w:tc>
          <w:tcPr>
            <w:tcW w:w="1582" w:type="pct"/>
            <w:shd w:val="clear" w:color="auto" w:fill="auto"/>
          </w:tcPr>
          <w:p w14:paraId="2B865455" w14:textId="3A0D0B84" w:rsidR="00233B75" w:rsidRPr="00CE01E8" w:rsidRDefault="00233B75" w:rsidP="00233B75">
            <w:pPr>
              <w:jc w:val="both"/>
              <w:rPr>
                <w:bCs/>
                <w:color w:val="000000" w:themeColor="text1"/>
                <w:sz w:val="28"/>
                <w:szCs w:val="28"/>
              </w:rPr>
            </w:pPr>
            <w:r w:rsidRPr="00296439">
              <w:rPr>
                <w:bCs/>
                <w:color w:val="000000" w:themeColor="text1"/>
                <w:sz w:val="28"/>
                <w:szCs w:val="28"/>
              </w:rPr>
              <w:t xml:space="preserve">Этап </w:t>
            </w:r>
            <w:r>
              <w:rPr>
                <w:bCs/>
                <w:color w:val="000000" w:themeColor="text1"/>
                <w:sz w:val="28"/>
                <w:szCs w:val="28"/>
              </w:rPr>
              <w:t>2</w:t>
            </w:r>
          </w:p>
        </w:tc>
        <w:tc>
          <w:tcPr>
            <w:tcW w:w="1019" w:type="pct"/>
            <w:shd w:val="clear" w:color="auto" w:fill="auto"/>
          </w:tcPr>
          <w:p w14:paraId="5B5E0FDA" w14:textId="540668E1" w:rsidR="00233B75" w:rsidRPr="00CE01E8" w:rsidRDefault="00233B75" w:rsidP="00233B75">
            <w:pPr>
              <w:jc w:val="both"/>
              <w:rPr>
                <w:bCs/>
                <w:color w:val="000000" w:themeColor="text1"/>
                <w:sz w:val="28"/>
                <w:szCs w:val="28"/>
              </w:rPr>
            </w:pPr>
            <w:r w:rsidRPr="00CE01E8">
              <w:rPr>
                <w:bCs/>
                <w:color w:val="000000" w:themeColor="text1"/>
                <w:sz w:val="28"/>
                <w:szCs w:val="28"/>
              </w:rPr>
              <w:t>Целое</w:t>
            </w:r>
          </w:p>
        </w:tc>
        <w:tc>
          <w:tcPr>
            <w:tcW w:w="2399" w:type="pct"/>
            <w:shd w:val="clear" w:color="auto" w:fill="auto"/>
          </w:tcPr>
          <w:p w14:paraId="42930945" w14:textId="7A991D9A" w:rsidR="00233B75" w:rsidRPr="00CE01E8" w:rsidRDefault="00233B75" w:rsidP="00233B75">
            <w:pPr>
              <w:jc w:val="both"/>
              <w:rPr>
                <w:bCs/>
                <w:color w:val="000000" w:themeColor="text1"/>
                <w:sz w:val="28"/>
                <w:szCs w:val="28"/>
                <w:lang w:val="en-US"/>
              </w:rPr>
            </w:pPr>
            <w:r w:rsidRPr="00CE01E8">
              <w:rPr>
                <w:bCs/>
                <w:color w:val="000000" w:themeColor="text1"/>
                <w:sz w:val="28"/>
                <w:szCs w:val="28"/>
                <w:lang w:val="en-US"/>
              </w:rPr>
              <w:t>FOREIGN KEY</w:t>
            </w:r>
            <w:r>
              <w:rPr>
                <w:bCs/>
                <w:color w:val="000000" w:themeColor="text1"/>
                <w:sz w:val="28"/>
                <w:szCs w:val="28"/>
              </w:rPr>
              <w:t xml:space="preserve">, </w:t>
            </w:r>
            <w:r w:rsidRPr="00CE01E8">
              <w:rPr>
                <w:bCs/>
                <w:color w:val="000000" w:themeColor="text1"/>
                <w:sz w:val="28"/>
                <w:szCs w:val="28"/>
              </w:rPr>
              <w:t>NOT NULL</w:t>
            </w:r>
          </w:p>
        </w:tc>
      </w:tr>
      <w:tr w:rsidR="00233B75" w:rsidRPr="00CE01E8" w14:paraId="58960D8F" w14:textId="77777777" w:rsidTr="00BB2F8C">
        <w:trPr>
          <w:jc w:val="center"/>
        </w:trPr>
        <w:tc>
          <w:tcPr>
            <w:tcW w:w="1582" w:type="pct"/>
            <w:shd w:val="clear" w:color="auto" w:fill="auto"/>
          </w:tcPr>
          <w:p w14:paraId="6B5213CA" w14:textId="190A00C9" w:rsidR="00233B75" w:rsidRPr="00CE01E8" w:rsidRDefault="00233B75" w:rsidP="00233B75">
            <w:pPr>
              <w:jc w:val="both"/>
              <w:rPr>
                <w:bCs/>
                <w:color w:val="000000" w:themeColor="text1"/>
                <w:sz w:val="28"/>
                <w:szCs w:val="28"/>
              </w:rPr>
            </w:pPr>
            <w:r w:rsidRPr="00296439">
              <w:rPr>
                <w:bCs/>
                <w:color w:val="000000" w:themeColor="text1"/>
                <w:sz w:val="28"/>
                <w:szCs w:val="28"/>
              </w:rPr>
              <w:t xml:space="preserve">Этап </w:t>
            </w:r>
            <w:r>
              <w:rPr>
                <w:bCs/>
                <w:color w:val="000000" w:themeColor="text1"/>
                <w:sz w:val="28"/>
                <w:szCs w:val="28"/>
              </w:rPr>
              <w:t>3</w:t>
            </w:r>
          </w:p>
        </w:tc>
        <w:tc>
          <w:tcPr>
            <w:tcW w:w="1019" w:type="pct"/>
            <w:shd w:val="clear" w:color="auto" w:fill="auto"/>
          </w:tcPr>
          <w:p w14:paraId="46CE2A6A" w14:textId="06F6F5D9" w:rsidR="00233B75" w:rsidRPr="00CE01E8" w:rsidRDefault="00233B75" w:rsidP="00233B75">
            <w:pPr>
              <w:jc w:val="both"/>
              <w:rPr>
                <w:bCs/>
                <w:color w:val="000000" w:themeColor="text1"/>
                <w:sz w:val="28"/>
                <w:szCs w:val="28"/>
              </w:rPr>
            </w:pPr>
            <w:r w:rsidRPr="009C1628">
              <w:rPr>
                <w:bCs/>
                <w:color w:val="000000" w:themeColor="text1"/>
                <w:sz w:val="28"/>
                <w:szCs w:val="28"/>
              </w:rPr>
              <w:t>Целое</w:t>
            </w:r>
          </w:p>
        </w:tc>
        <w:tc>
          <w:tcPr>
            <w:tcW w:w="2399" w:type="pct"/>
            <w:shd w:val="clear" w:color="auto" w:fill="auto"/>
          </w:tcPr>
          <w:p w14:paraId="6E3DEC10" w14:textId="7AE47E87" w:rsidR="00233B75" w:rsidRPr="00CE01E8" w:rsidRDefault="00233B75" w:rsidP="00233B75">
            <w:pPr>
              <w:jc w:val="both"/>
              <w:rPr>
                <w:bCs/>
                <w:color w:val="000000" w:themeColor="text1"/>
                <w:sz w:val="28"/>
                <w:szCs w:val="28"/>
              </w:rPr>
            </w:pPr>
            <w:r w:rsidRPr="00CE01E8">
              <w:rPr>
                <w:bCs/>
                <w:color w:val="000000" w:themeColor="text1"/>
                <w:sz w:val="28"/>
                <w:szCs w:val="28"/>
                <w:lang w:val="en-US"/>
              </w:rPr>
              <w:t>FOREIGN KEY</w:t>
            </w:r>
            <w:r>
              <w:rPr>
                <w:bCs/>
                <w:color w:val="000000" w:themeColor="text1"/>
                <w:sz w:val="28"/>
                <w:szCs w:val="28"/>
              </w:rPr>
              <w:t xml:space="preserve">, </w:t>
            </w:r>
            <w:r w:rsidRPr="00CE01E8">
              <w:rPr>
                <w:bCs/>
                <w:color w:val="000000" w:themeColor="text1"/>
                <w:sz w:val="28"/>
                <w:szCs w:val="28"/>
              </w:rPr>
              <w:t>NOT NULL</w:t>
            </w:r>
          </w:p>
        </w:tc>
      </w:tr>
      <w:tr w:rsidR="00233B75" w:rsidRPr="00CE01E8" w14:paraId="467FAD8B" w14:textId="77777777" w:rsidTr="00BB2F8C">
        <w:trPr>
          <w:jc w:val="center"/>
        </w:trPr>
        <w:tc>
          <w:tcPr>
            <w:tcW w:w="1582" w:type="pct"/>
            <w:shd w:val="clear" w:color="auto" w:fill="auto"/>
          </w:tcPr>
          <w:p w14:paraId="6D1238B9" w14:textId="5F07AB91" w:rsidR="00233B75" w:rsidRPr="00CE01E8" w:rsidRDefault="00233B75" w:rsidP="00233B75">
            <w:pPr>
              <w:jc w:val="both"/>
              <w:rPr>
                <w:bCs/>
                <w:color w:val="000000" w:themeColor="text1"/>
                <w:sz w:val="28"/>
                <w:szCs w:val="28"/>
              </w:rPr>
            </w:pPr>
            <w:r w:rsidRPr="00296439">
              <w:rPr>
                <w:bCs/>
                <w:color w:val="000000" w:themeColor="text1"/>
                <w:sz w:val="28"/>
                <w:szCs w:val="28"/>
              </w:rPr>
              <w:t xml:space="preserve">Этап </w:t>
            </w:r>
            <w:r>
              <w:rPr>
                <w:bCs/>
                <w:color w:val="000000" w:themeColor="text1"/>
                <w:sz w:val="28"/>
                <w:szCs w:val="28"/>
              </w:rPr>
              <w:t>4</w:t>
            </w:r>
          </w:p>
        </w:tc>
        <w:tc>
          <w:tcPr>
            <w:tcW w:w="1019" w:type="pct"/>
            <w:shd w:val="clear" w:color="auto" w:fill="auto"/>
          </w:tcPr>
          <w:p w14:paraId="6F1713F4" w14:textId="4594E945" w:rsidR="00233B75" w:rsidRPr="00CE01E8" w:rsidRDefault="00233B75" w:rsidP="00233B75">
            <w:pPr>
              <w:jc w:val="both"/>
              <w:rPr>
                <w:bCs/>
                <w:color w:val="000000" w:themeColor="text1"/>
                <w:sz w:val="28"/>
                <w:szCs w:val="28"/>
              </w:rPr>
            </w:pPr>
            <w:r w:rsidRPr="009C1628">
              <w:rPr>
                <w:bCs/>
                <w:color w:val="000000" w:themeColor="text1"/>
                <w:sz w:val="28"/>
                <w:szCs w:val="28"/>
              </w:rPr>
              <w:t>Целое</w:t>
            </w:r>
          </w:p>
        </w:tc>
        <w:tc>
          <w:tcPr>
            <w:tcW w:w="2399" w:type="pct"/>
            <w:shd w:val="clear" w:color="auto" w:fill="auto"/>
          </w:tcPr>
          <w:p w14:paraId="6365767E" w14:textId="11BFC905" w:rsidR="00233B75" w:rsidRPr="00CE01E8" w:rsidRDefault="00233B75" w:rsidP="00233B75">
            <w:pPr>
              <w:jc w:val="both"/>
              <w:rPr>
                <w:bCs/>
                <w:color w:val="000000" w:themeColor="text1"/>
                <w:sz w:val="28"/>
                <w:szCs w:val="28"/>
                <w:lang w:val="en-US"/>
              </w:rPr>
            </w:pPr>
            <w:r w:rsidRPr="00CE01E8">
              <w:rPr>
                <w:bCs/>
                <w:color w:val="000000" w:themeColor="text1"/>
                <w:sz w:val="28"/>
                <w:szCs w:val="28"/>
                <w:lang w:val="en-US"/>
              </w:rPr>
              <w:t>FOREIGN KEY</w:t>
            </w:r>
            <w:r>
              <w:rPr>
                <w:bCs/>
                <w:color w:val="000000" w:themeColor="text1"/>
                <w:sz w:val="28"/>
                <w:szCs w:val="28"/>
              </w:rPr>
              <w:t xml:space="preserve">, </w:t>
            </w:r>
            <w:r w:rsidRPr="00CE01E8">
              <w:rPr>
                <w:bCs/>
                <w:color w:val="000000" w:themeColor="text1"/>
                <w:sz w:val="28"/>
                <w:szCs w:val="28"/>
              </w:rPr>
              <w:t>NOT NULL</w:t>
            </w:r>
          </w:p>
        </w:tc>
      </w:tr>
      <w:tr w:rsidR="00233B75" w:rsidRPr="00CE01E8" w14:paraId="4606601B" w14:textId="77777777" w:rsidTr="00BB2F8C">
        <w:trPr>
          <w:jc w:val="center"/>
        </w:trPr>
        <w:tc>
          <w:tcPr>
            <w:tcW w:w="1582" w:type="pct"/>
            <w:shd w:val="clear" w:color="auto" w:fill="auto"/>
          </w:tcPr>
          <w:p w14:paraId="621CC9FC" w14:textId="766AC3E9" w:rsidR="00233B75" w:rsidRPr="00CE01E8" w:rsidRDefault="00233B75" w:rsidP="00233B75">
            <w:pPr>
              <w:jc w:val="both"/>
              <w:rPr>
                <w:bCs/>
                <w:color w:val="000000" w:themeColor="text1"/>
                <w:sz w:val="28"/>
                <w:szCs w:val="28"/>
              </w:rPr>
            </w:pPr>
            <w:r w:rsidRPr="00296439">
              <w:rPr>
                <w:bCs/>
                <w:color w:val="000000" w:themeColor="text1"/>
                <w:sz w:val="28"/>
                <w:szCs w:val="28"/>
              </w:rPr>
              <w:t xml:space="preserve">Этап </w:t>
            </w:r>
            <w:r>
              <w:rPr>
                <w:bCs/>
                <w:color w:val="000000" w:themeColor="text1"/>
                <w:sz w:val="28"/>
                <w:szCs w:val="28"/>
              </w:rPr>
              <w:t>5</w:t>
            </w:r>
          </w:p>
        </w:tc>
        <w:tc>
          <w:tcPr>
            <w:tcW w:w="1019" w:type="pct"/>
            <w:shd w:val="clear" w:color="auto" w:fill="auto"/>
          </w:tcPr>
          <w:p w14:paraId="057DA4CA" w14:textId="4BEE3F7D" w:rsidR="00233B75" w:rsidRPr="00CE01E8" w:rsidRDefault="00233B75" w:rsidP="00233B75">
            <w:pPr>
              <w:jc w:val="both"/>
              <w:rPr>
                <w:bCs/>
                <w:color w:val="000000" w:themeColor="text1"/>
                <w:sz w:val="28"/>
                <w:szCs w:val="28"/>
              </w:rPr>
            </w:pPr>
            <w:r w:rsidRPr="009C1628">
              <w:rPr>
                <w:bCs/>
                <w:color w:val="000000" w:themeColor="text1"/>
                <w:sz w:val="28"/>
                <w:szCs w:val="28"/>
              </w:rPr>
              <w:t>Целое</w:t>
            </w:r>
          </w:p>
        </w:tc>
        <w:tc>
          <w:tcPr>
            <w:tcW w:w="2399" w:type="pct"/>
            <w:shd w:val="clear" w:color="auto" w:fill="auto"/>
          </w:tcPr>
          <w:p w14:paraId="40277D80" w14:textId="6F28A2D5" w:rsidR="00233B75" w:rsidRPr="00CE01E8" w:rsidRDefault="00233B75" w:rsidP="00233B75">
            <w:pPr>
              <w:jc w:val="both"/>
              <w:rPr>
                <w:bCs/>
                <w:color w:val="000000" w:themeColor="text1"/>
                <w:sz w:val="28"/>
                <w:szCs w:val="28"/>
                <w:lang w:val="en-US"/>
              </w:rPr>
            </w:pPr>
            <w:r w:rsidRPr="00CE01E8">
              <w:rPr>
                <w:bCs/>
                <w:color w:val="000000" w:themeColor="text1"/>
                <w:sz w:val="28"/>
                <w:szCs w:val="28"/>
                <w:lang w:val="en-US"/>
              </w:rPr>
              <w:t>FOREIGN KEY</w:t>
            </w:r>
            <w:r>
              <w:rPr>
                <w:bCs/>
                <w:color w:val="000000" w:themeColor="text1"/>
                <w:sz w:val="28"/>
                <w:szCs w:val="28"/>
              </w:rPr>
              <w:t xml:space="preserve">, </w:t>
            </w:r>
            <w:r w:rsidRPr="00CE01E8">
              <w:rPr>
                <w:bCs/>
                <w:color w:val="000000" w:themeColor="text1"/>
                <w:sz w:val="28"/>
                <w:szCs w:val="28"/>
              </w:rPr>
              <w:t>NOT NULL</w:t>
            </w:r>
          </w:p>
        </w:tc>
      </w:tr>
    </w:tbl>
    <w:p w14:paraId="65B7036E" w14:textId="390B75CB" w:rsidR="00A63F4F" w:rsidRDefault="00A63F4F" w:rsidP="00A63F4F">
      <w:pPr>
        <w:rPr>
          <w:lang w:eastAsia="en-US"/>
        </w:rPr>
      </w:pPr>
    </w:p>
    <w:p w14:paraId="149833CB" w14:textId="6B68AC00" w:rsidR="00B71961" w:rsidRDefault="00D054A1" w:rsidP="00D4675E">
      <w:pPr>
        <w:pStyle w:val="aff"/>
        <w:ind w:right="141"/>
        <w:rPr>
          <w:lang w:eastAsia="en-US"/>
        </w:rPr>
      </w:pPr>
      <w:r>
        <w:rPr>
          <w:lang w:eastAsia="en-US"/>
        </w:rPr>
        <w:lastRenderedPageBreak/>
        <w:t>Л</w:t>
      </w:r>
      <w:r w:rsidR="00B71961">
        <w:rPr>
          <w:lang w:eastAsia="en-US"/>
        </w:rPr>
        <w:t>огическая модель IDEF1x для системы управления электрической печи отжига металла описывает структуру данных и взаимосвязи между ключевыми сущностями, которые участвуют в управлении процессом отжига. На диаграмме представлены две основные сущности: Этап и Рецепт</w:t>
      </w:r>
      <w:r w:rsidR="006F5D17" w:rsidRPr="006F5D17">
        <w:rPr>
          <w:lang w:eastAsia="en-US"/>
        </w:rPr>
        <w:t xml:space="preserve">. </w:t>
      </w:r>
      <w:r w:rsidR="00B71961">
        <w:rPr>
          <w:lang w:eastAsia="en-US"/>
        </w:rPr>
        <w:t>Сущность Этап включает в себя атрибуты, такие как уникальный идентификатор этапа, название этапа, порядок выполнения и параметры этапа. Уникальный идентификатор этапа служит ключевым полем, которое однозначно определяет каждый этап процесса отжига. Название этапа представляет собой описание процесса, происходящего на данном этапе, и помогает операторам и системе понимать, какой именно процесс осуществляется. Порядок выполнения указывает на последовательность выполнения этапов, что важно для правильного выполнения технологического процесса. Параметры этапа включают целевые значения температуры, времени выдержки, скорости нагрева или охлаждения, которые должны быть достигнуты или поддержаны на данном этапе, обеспечивая необходимые условия для успешного выполнения этапа.</w:t>
      </w:r>
    </w:p>
    <w:p w14:paraId="7846D5F1" w14:textId="49F64B4C" w:rsidR="00B71961" w:rsidRDefault="00B71961" w:rsidP="00D4675E">
      <w:pPr>
        <w:pStyle w:val="aff"/>
        <w:ind w:right="141"/>
        <w:rPr>
          <w:lang w:eastAsia="en-US"/>
        </w:rPr>
      </w:pPr>
      <w:r>
        <w:rPr>
          <w:lang w:eastAsia="en-US"/>
        </w:rPr>
        <w:t>Сущность Рецепт включает в себя атрибуты, такие как уникальный идентификатор рецепта, название рецепта, описание рецепта и набор этапов. Уникальный идентификатор рецепта однозначно определяет каждый рецепт, используемый в процессе отжига металла, и является ключевым полем для идентификации рецептов. Название рецепта представляет собой описание процесса отжига для определенного типа металла или условий обработки, что помогает быстро идентифицировать нужный процесс. Описание рецепта включает детальное описание процесса, последовательность этапов и параметры, необходимые для достижения требуемых характеристик металла. Набор этапов представляет собой список этапов, составляющих данный рецепт, и включает ссылки на этапы и их порядок выполнения в рамках рецепта.</w:t>
      </w:r>
    </w:p>
    <w:p w14:paraId="07B2B6A1" w14:textId="31A134D7" w:rsidR="00A63F4F" w:rsidRPr="00BD001C" w:rsidRDefault="00B71961" w:rsidP="00D4675E">
      <w:pPr>
        <w:pStyle w:val="aff"/>
        <w:ind w:right="141"/>
        <w:rPr>
          <w:lang w:eastAsia="en-US"/>
        </w:rPr>
      </w:pPr>
      <w:r>
        <w:rPr>
          <w:lang w:eastAsia="en-US"/>
        </w:rPr>
        <w:t>Логическая модель устанавливает связь один ко многим</w:t>
      </w:r>
      <w:r w:rsidR="006F5D17" w:rsidRPr="006F5D17">
        <w:rPr>
          <w:lang w:eastAsia="en-US"/>
        </w:rPr>
        <w:t xml:space="preserve"> </w:t>
      </w:r>
      <w:r>
        <w:rPr>
          <w:lang w:eastAsia="en-US"/>
        </w:rPr>
        <w:t>между сущностями Этап и Рецепт. Это означает, что один рецепт может состоять из нескольких этапов, тогда как каждый этап может принадлежать только одному рецепту. Такая структура позволяет организовать данные таким образом, чтобы поддерживать сложные процессы отжига, состоящие из нескольких этапов. В процессе управления отжи</w:t>
      </w:r>
      <w:r>
        <w:rPr>
          <w:lang w:eastAsia="en-US"/>
        </w:rPr>
        <w:lastRenderedPageBreak/>
        <w:t>гом металла оператор выбирает конкретный рецепт, соответствующий типу обрабатываемого металла и требуемым характеристикам. Система, используя структуру данных, представленную на диаграмме, идентифицирует все этапы, связанные с выбранным рецептом, и последовательно выполняет их, обеспечивая соблюдение параметров на каждом этапе</w:t>
      </w:r>
      <w:r w:rsidR="00BD001C" w:rsidRPr="00BD001C">
        <w:rPr>
          <w:lang w:eastAsia="en-US"/>
        </w:rPr>
        <w:t>.</w:t>
      </w:r>
    </w:p>
    <w:p w14:paraId="73B764FD" w14:textId="2C4DD9E7" w:rsidR="00B85A5F" w:rsidRPr="00B237E7" w:rsidRDefault="00896841" w:rsidP="007049F9">
      <w:pPr>
        <w:pStyle w:val="3"/>
        <w:spacing w:before="240" w:after="240"/>
        <w:ind w:left="709"/>
      </w:pPr>
      <w:bookmarkStart w:id="51" w:name="_Toc170397992"/>
      <w:bookmarkStart w:id="52" w:name="_Toc170474336"/>
      <w:r>
        <w:t>2</w:t>
      </w:r>
      <w:r w:rsidR="0018771A">
        <w:t>.</w:t>
      </w:r>
      <w:r>
        <w:t>4</w:t>
      </w:r>
      <w:r w:rsidR="0018771A">
        <w:t xml:space="preserve">.2 Физическая модель </w:t>
      </w:r>
      <w:r w:rsidR="0018771A">
        <w:rPr>
          <w:lang w:val="en-US"/>
        </w:rPr>
        <w:t>IDEF</w:t>
      </w:r>
      <w:r w:rsidR="0018771A" w:rsidRPr="00481F7B">
        <w:t>1</w:t>
      </w:r>
      <w:r w:rsidR="0018771A">
        <w:rPr>
          <w:lang w:val="en-US"/>
        </w:rPr>
        <w:t>x</w:t>
      </w:r>
      <w:bookmarkEnd w:id="51"/>
      <w:bookmarkEnd w:id="52"/>
    </w:p>
    <w:p w14:paraId="7567C6EF" w14:textId="664C559B" w:rsidR="00B85A5F" w:rsidRPr="00794531" w:rsidRDefault="00B85A5F" w:rsidP="00D4675E">
      <w:pPr>
        <w:pStyle w:val="aff"/>
        <w:ind w:right="141"/>
        <w:rPr>
          <w:lang w:eastAsia="en-US"/>
        </w:rPr>
      </w:pPr>
      <w:r>
        <w:rPr>
          <w:lang w:eastAsia="en-US"/>
        </w:rPr>
        <w:t>Физический уровень данных представляет собой конкретное отображение логической модели данных в системном каталоге, которое тесно связано с реализацией системы управления базой данных. На этом уровне объекты базы данных могут иметь имена, соответствующие требованиям и ограничениям конкретной системы управления базой данных.</w:t>
      </w:r>
    </w:p>
    <w:p w14:paraId="5BB1350D" w14:textId="325D73CA" w:rsidR="001E5AE0" w:rsidRDefault="00B85A5F" w:rsidP="00D4675E">
      <w:pPr>
        <w:pStyle w:val="aff"/>
        <w:ind w:right="141"/>
        <w:contextualSpacing w:val="0"/>
        <w:rPr>
          <w:lang w:eastAsia="en-US"/>
        </w:rPr>
      </w:pPr>
      <w:r>
        <w:rPr>
          <w:lang w:eastAsia="en-US"/>
        </w:rPr>
        <w:t xml:space="preserve">Физическая модель данных представлена на рисунке </w:t>
      </w:r>
      <w:r w:rsidR="00774D23">
        <w:rPr>
          <w:lang w:eastAsia="en-US"/>
        </w:rPr>
        <w:t>2</w:t>
      </w:r>
      <w:r>
        <w:rPr>
          <w:lang w:eastAsia="en-US"/>
        </w:rPr>
        <w:t>.</w:t>
      </w:r>
      <w:r w:rsidR="00774D23">
        <w:rPr>
          <w:lang w:eastAsia="en-US"/>
        </w:rPr>
        <w:t>9</w:t>
      </w:r>
      <w:r>
        <w:rPr>
          <w:lang w:eastAsia="en-US"/>
        </w:rPr>
        <w:t>.</w:t>
      </w:r>
    </w:p>
    <w:p w14:paraId="08844457" w14:textId="06FAB9A9" w:rsidR="00F719BE" w:rsidRDefault="001E5AE0" w:rsidP="006351E6">
      <w:pPr>
        <w:keepNext/>
        <w:spacing w:line="360" w:lineRule="auto"/>
        <w:jc w:val="center"/>
      </w:pPr>
      <w:r>
        <w:rPr>
          <w:noProof/>
        </w:rPr>
        <w:drawing>
          <wp:inline distT="0" distB="0" distL="0" distR="0" wp14:anchorId="3B06D1A9" wp14:editId="0E65936E">
            <wp:extent cx="5418223" cy="2541319"/>
            <wp:effectExtent l="0" t="0" r="0" b="0"/>
            <wp:docPr id="179649" name="Рисунок 17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8370" t="14210" r="8460" b="16193"/>
                    <a:stretch/>
                  </pic:blipFill>
                  <pic:spPr bwMode="auto">
                    <a:xfrm>
                      <a:off x="0" y="0"/>
                      <a:ext cx="5429671" cy="2546688"/>
                    </a:xfrm>
                    <a:prstGeom prst="rect">
                      <a:avLst/>
                    </a:prstGeom>
                    <a:noFill/>
                    <a:ln>
                      <a:noFill/>
                    </a:ln>
                    <a:extLst>
                      <a:ext uri="{53640926-AAD7-44D8-BBD7-CCE9431645EC}">
                        <a14:shadowObscured xmlns:a14="http://schemas.microsoft.com/office/drawing/2010/main"/>
                      </a:ext>
                    </a:extLst>
                  </pic:spPr>
                </pic:pic>
              </a:graphicData>
            </a:graphic>
          </wp:inline>
        </w:drawing>
      </w:r>
    </w:p>
    <w:p w14:paraId="0712663D" w14:textId="769A5082" w:rsidR="00F719BE" w:rsidRDefault="00F719BE" w:rsidP="006351E6">
      <w:pPr>
        <w:pStyle w:val="aff1"/>
        <w:spacing w:after="240" w:line="360" w:lineRule="auto"/>
        <w:jc w:val="center"/>
        <w:rPr>
          <w:i w:val="0"/>
          <w:iCs w:val="0"/>
          <w:color w:val="auto"/>
          <w:sz w:val="28"/>
          <w:szCs w:val="28"/>
        </w:rPr>
      </w:pPr>
      <w:r w:rsidRPr="00F719BE">
        <w:rPr>
          <w:i w:val="0"/>
          <w:iCs w:val="0"/>
          <w:color w:val="auto"/>
          <w:sz w:val="28"/>
          <w:szCs w:val="28"/>
        </w:rPr>
        <w:t xml:space="preserve">Рисунок </w:t>
      </w:r>
      <w:r w:rsidR="00DC7D42" w:rsidRPr="00DC7D42">
        <w:rPr>
          <w:i w:val="0"/>
          <w:iCs w:val="0"/>
          <w:color w:val="auto"/>
          <w:sz w:val="28"/>
          <w:szCs w:val="28"/>
        </w:rPr>
        <w:t>2</w:t>
      </w:r>
      <w:r w:rsidR="00B85A5F">
        <w:rPr>
          <w:i w:val="0"/>
          <w:iCs w:val="0"/>
          <w:color w:val="auto"/>
          <w:sz w:val="28"/>
          <w:szCs w:val="28"/>
        </w:rPr>
        <w:t>.</w:t>
      </w:r>
      <w:r w:rsidR="00DC7D42" w:rsidRPr="004C7E02">
        <w:rPr>
          <w:i w:val="0"/>
          <w:iCs w:val="0"/>
          <w:color w:val="auto"/>
          <w:sz w:val="28"/>
          <w:szCs w:val="28"/>
        </w:rPr>
        <w:t>9</w:t>
      </w:r>
      <w:r w:rsidRPr="00F719BE">
        <w:rPr>
          <w:i w:val="0"/>
          <w:iCs w:val="0"/>
          <w:color w:val="auto"/>
          <w:sz w:val="28"/>
          <w:szCs w:val="28"/>
        </w:rPr>
        <w:t xml:space="preserve"> - Физическая модель данных </w:t>
      </w:r>
      <w:r w:rsidRPr="00F719BE">
        <w:rPr>
          <w:i w:val="0"/>
          <w:iCs w:val="0"/>
          <w:color w:val="auto"/>
          <w:sz w:val="28"/>
          <w:szCs w:val="28"/>
          <w:lang w:val="en-US"/>
        </w:rPr>
        <w:t>IDEF</w:t>
      </w:r>
      <w:r w:rsidRPr="00B85A5F">
        <w:rPr>
          <w:i w:val="0"/>
          <w:iCs w:val="0"/>
          <w:color w:val="auto"/>
          <w:sz w:val="28"/>
          <w:szCs w:val="28"/>
        </w:rPr>
        <w:t>1</w:t>
      </w:r>
      <w:r w:rsidRPr="00F719BE">
        <w:rPr>
          <w:i w:val="0"/>
          <w:iCs w:val="0"/>
          <w:color w:val="auto"/>
          <w:sz w:val="28"/>
          <w:szCs w:val="28"/>
          <w:lang w:val="en-US"/>
        </w:rPr>
        <w:t>x</w:t>
      </w:r>
      <w:r w:rsidR="00B237E7" w:rsidRPr="00B237E7">
        <w:rPr>
          <w:i w:val="0"/>
          <w:iCs w:val="0"/>
          <w:color w:val="auto"/>
          <w:sz w:val="28"/>
          <w:szCs w:val="28"/>
        </w:rPr>
        <w:tab/>
      </w:r>
    </w:p>
    <w:p w14:paraId="297334F0" w14:textId="0241A536" w:rsidR="004329FB" w:rsidRDefault="004329FB" w:rsidP="00D4675E">
      <w:pPr>
        <w:pStyle w:val="ae"/>
        <w:spacing w:line="360" w:lineRule="auto"/>
        <w:ind w:right="141" w:firstLine="709"/>
        <w:rPr>
          <w:color w:val="000000" w:themeColor="text1"/>
          <w:szCs w:val="28"/>
        </w:rPr>
      </w:pPr>
      <w:r>
        <w:rPr>
          <w:color w:val="000000" w:themeColor="text1"/>
          <w:szCs w:val="28"/>
        </w:rPr>
        <w:t xml:space="preserve">В </w:t>
      </w:r>
      <w:r w:rsidR="009D3E51">
        <w:rPr>
          <w:color w:val="000000" w:themeColor="text1"/>
          <w:szCs w:val="28"/>
        </w:rPr>
        <w:t>т</w:t>
      </w:r>
      <w:r>
        <w:rPr>
          <w:color w:val="000000" w:themeColor="text1"/>
          <w:szCs w:val="28"/>
        </w:rPr>
        <w:t xml:space="preserve">аблице </w:t>
      </w:r>
      <w:r w:rsidR="00C445A5" w:rsidRPr="00C445A5">
        <w:rPr>
          <w:color w:val="000000" w:themeColor="text1"/>
          <w:szCs w:val="28"/>
        </w:rPr>
        <w:t>2</w:t>
      </w:r>
      <w:r>
        <w:rPr>
          <w:color w:val="000000" w:themeColor="text1"/>
          <w:szCs w:val="28"/>
        </w:rPr>
        <w:t>.2 приведены данные, которые были введены для описания полей созданных таблиц.</w:t>
      </w:r>
    </w:p>
    <w:p w14:paraId="77187122" w14:textId="26221151" w:rsidR="00221FA0" w:rsidRPr="00B13EFD" w:rsidRDefault="00221FA0" w:rsidP="00027DDB">
      <w:pPr>
        <w:pStyle w:val="aff1"/>
        <w:keepNext/>
        <w:spacing w:after="0"/>
        <w:rPr>
          <w:i w:val="0"/>
          <w:iCs w:val="0"/>
          <w:color w:val="auto"/>
          <w:sz w:val="28"/>
          <w:szCs w:val="28"/>
        </w:rPr>
      </w:pPr>
      <w:r w:rsidRPr="00B13EFD">
        <w:rPr>
          <w:i w:val="0"/>
          <w:iCs w:val="0"/>
          <w:color w:val="auto"/>
          <w:sz w:val="28"/>
          <w:szCs w:val="28"/>
        </w:rPr>
        <w:t xml:space="preserve">Таблица </w:t>
      </w:r>
      <w:r w:rsidRPr="00135DD1">
        <w:rPr>
          <w:i w:val="0"/>
          <w:iCs w:val="0"/>
          <w:color w:val="auto"/>
          <w:sz w:val="28"/>
          <w:szCs w:val="28"/>
        </w:rPr>
        <w:t>2</w:t>
      </w:r>
      <w:r w:rsidRPr="00B13EFD">
        <w:rPr>
          <w:i w:val="0"/>
          <w:iCs w:val="0"/>
          <w:color w:val="auto"/>
          <w:sz w:val="28"/>
          <w:szCs w:val="28"/>
        </w:rPr>
        <w:t>.</w:t>
      </w:r>
      <w:r w:rsidR="00C445A5" w:rsidRPr="00C445A5">
        <w:rPr>
          <w:i w:val="0"/>
          <w:iCs w:val="0"/>
          <w:color w:val="auto"/>
          <w:sz w:val="28"/>
          <w:szCs w:val="28"/>
        </w:rPr>
        <w:t>2</w:t>
      </w:r>
      <w:r>
        <w:rPr>
          <w:i w:val="0"/>
          <w:iCs w:val="0"/>
          <w:color w:val="auto"/>
          <w:sz w:val="28"/>
          <w:szCs w:val="28"/>
        </w:rPr>
        <w:t xml:space="preserve"> – </w:t>
      </w:r>
      <w:r w:rsidR="00C445A5">
        <w:rPr>
          <w:i w:val="0"/>
          <w:iCs w:val="0"/>
          <w:color w:val="auto"/>
          <w:sz w:val="28"/>
          <w:szCs w:val="28"/>
        </w:rPr>
        <w:t>Описание физической модели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C445A5" w:rsidRPr="00CE01E8" w14:paraId="54DD25E4" w14:textId="77777777" w:rsidTr="00796AC0">
        <w:trPr>
          <w:trHeight w:val="151"/>
          <w:jc w:val="center"/>
        </w:trPr>
        <w:tc>
          <w:tcPr>
            <w:tcW w:w="2606" w:type="pct"/>
            <w:shd w:val="clear" w:color="auto" w:fill="auto"/>
          </w:tcPr>
          <w:p w14:paraId="7FB92D31" w14:textId="77777777" w:rsidR="00C445A5" w:rsidRPr="00CE01E8" w:rsidRDefault="00C445A5" w:rsidP="008B5634">
            <w:pPr>
              <w:jc w:val="center"/>
              <w:rPr>
                <w:bCs/>
                <w:color w:val="000000" w:themeColor="text1"/>
                <w:sz w:val="28"/>
                <w:szCs w:val="28"/>
              </w:rPr>
            </w:pPr>
            <w:r w:rsidRPr="00CE01E8">
              <w:rPr>
                <w:bCs/>
                <w:color w:val="000000" w:themeColor="text1"/>
                <w:sz w:val="28"/>
                <w:szCs w:val="28"/>
              </w:rPr>
              <w:t>Атрибут</w:t>
            </w:r>
          </w:p>
        </w:tc>
        <w:tc>
          <w:tcPr>
            <w:tcW w:w="2394" w:type="pct"/>
            <w:shd w:val="clear" w:color="auto" w:fill="auto"/>
          </w:tcPr>
          <w:p w14:paraId="7E07BD23" w14:textId="77777777" w:rsidR="00C445A5" w:rsidRPr="00CE01E8" w:rsidRDefault="00C445A5" w:rsidP="008B5634">
            <w:pPr>
              <w:jc w:val="center"/>
              <w:rPr>
                <w:bCs/>
                <w:color w:val="000000" w:themeColor="text1"/>
                <w:sz w:val="28"/>
                <w:szCs w:val="28"/>
              </w:rPr>
            </w:pPr>
            <w:r w:rsidRPr="00CE01E8">
              <w:rPr>
                <w:bCs/>
                <w:color w:val="000000" w:themeColor="text1"/>
                <w:sz w:val="28"/>
                <w:szCs w:val="28"/>
              </w:rPr>
              <w:t>Тип</w:t>
            </w:r>
          </w:p>
        </w:tc>
      </w:tr>
      <w:tr w:rsidR="002938C1" w:rsidRPr="00CE01E8" w14:paraId="7E0820FB" w14:textId="77777777" w:rsidTr="00796AC0">
        <w:trPr>
          <w:trHeight w:val="242"/>
          <w:jc w:val="center"/>
        </w:trPr>
        <w:tc>
          <w:tcPr>
            <w:tcW w:w="2606" w:type="pct"/>
            <w:shd w:val="clear" w:color="auto" w:fill="auto"/>
          </w:tcPr>
          <w:p w14:paraId="7BDEA660" w14:textId="18E64136" w:rsidR="002938C1" w:rsidRPr="002938C1" w:rsidRDefault="002938C1" w:rsidP="008B5634">
            <w:pPr>
              <w:jc w:val="center"/>
              <w:rPr>
                <w:bCs/>
                <w:color w:val="000000" w:themeColor="text1"/>
                <w:sz w:val="28"/>
                <w:szCs w:val="28"/>
                <w:lang w:val="en-US"/>
              </w:rPr>
            </w:pPr>
            <w:r>
              <w:rPr>
                <w:bCs/>
                <w:color w:val="000000" w:themeColor="text1"/>
                <w:sz w:val="28"/>
                <w:szCs w:val="28"/>
                <w:lang w:val="en-US"/>
              </w:rPr>
              <w:t>1</w:t>
            </w:r>
          </w:p>
        </w:tc>
        <w:tc>
          <w:tcPr>
            <w:tcW w:w="2394" w:type="pct"/>
            <w:shd w:val="clear" w:color="auto" w:fill="auto"/>
          </w:tcPr>
          <w:p w14:paraId="27A19CC6" w14:textId="54606A31" w:rsidR="002938C1" w:rsidRPr="002938C1" w:rsidRDefault="002938C1" w:rsidP="008B5634">
            <w:pPr>
              <w:jc w:val="center"/>
              <w:rPr>
                <w:bCs/>
                <w:color w:val="000000" w:themeColor="text1"/>
                <w:sz w:val="28"/>
                <w:szCs w:val="28"/>
                <w:lang w:val="en-US"/>
              </w:rPr>
            </w:pPr>
            <w:r>
              <w:rPr>
                <w:bCs/>
                <w:color w:val="000000" w:themeColor="text1"/>
                <w:sz w:val="28"/>
                <w:szCs w:val="28"/>
                <w:lang w:val="en-US"/>
              </w:rPr>
              <w:t>2</w:t>
            </w:r>
          </w:p>
        </w:tc>
      </w:tr>
      <w:tr w:rsidR="00AE5C82" w:rsidRPr="00CE01E8" w14:paraId="512B5571" w14:textId="77777777" w:rsidTr="00796AC0">
        <w:trPr>
          <w:trHeight w:val="190"/>
          <w:jc w:val="center"/>
        </w:trPr>
        <w:tc>
          <w:tcPr>
            <w:tcW w:w="5000" w:type="pct"/>
            <w:gridSpan w:val="2"/>
            <w:shd w:val="clear" w:color="auto" w:fill="auto"/>
          </w:tcPr>
          <w:p w14:paraId="1CADC355" w14:textId="518364E9" w:rsidR="00AE5C82" w:rsidRPr="00CE01E8" w:rsidRDefault="008F04BB" w:rsidP="00AE5C82">
            <w:pPr>
              <w:rPr>
                <w:bCs/>
                <w:color w:val="000000" w:themeColor="text1"/>
                <w:sz w:val="28"/>
                <w:szCs w:val="28"/>
              </w:rPr>
            </w:pPr>
            <w:r>
              <w:rPr>
                <w:bCs/>
                <w:color w:val="000000" w:themeColor="text1"/>
                <w:sz w:val="28"/>
                <w:szCs w:val="28"/>
                <w:lang w:val="en-US"/>
              </w:rPr>
              <w:t>S</w:t>
            </w:r>
            <w:r w:rsidR="00AE5C82">
              <w:rPr>
                <w:bCs/>
                <w:color w:val="000000" w:themeColor="text1"/>
                <w:sz w:val="28"/>
                <w:szCs w:val="28"/>
                <w:lang w:val="en-US"/>
              </w:rPr>
              <w:t>tage</w:t>
            </w:r>
          </w:p>
        </w:tc>
      </w:tr>
      <w:tr w:rsidR="00C445A5" w:rsidRPr="00CE01E8" w14:paraId="640D9A29" w14:textId="77777777" w:rsidTr="00796AC0">
        <w:trPr>
          <w:trHeight w:val="151"/>
          <w:jc w:val="center"/>
        </w:trPr>
        <w:tc>
          <w:tcPr>
            <w:tcW w:w="2606" w:type="pct"/>
            <w:shd w:val="clear" w:color="auto" w:fill="auto"/>
          </w:tcPr>
          <w:p w14:paraId="1AC90D59" w14:textId="3A0B7498" w:rsidR="00C445A5" w:rsidRPr="00C445A5" w:rsidRDefault="008F04BB" w:rsidP="008B5634">
            <w:pPr>
              <w:jc w:val="both"/>
              <w:rPr>
                <w:bCs/>
                <w:color w:val="000000" w:themeColor="text1"/>
                <w:sz w:val="28"/>
                <w:szCs w:val="28"/>
                <w:lang w:val="en-US"/>
              </w:rPr>
            </w:pPr>
            <w:r>
              <w:rPr>
                <w:bCs/>
                <w:color w:val="000000" w:themeColor="text1"/>
                <w:sz w:val="28"/>
                <w:szCs w:val="28"/>
                <w:lang w:val="en-US"/>
              </w:rPr>
              <w:t>I</w:t>
            </w:r>
            <w:r w:rsidR="00C445A5">
              <w:rPr>
                <w:bCs/>
                <w:color w:val="000000" w:themeColor="text1"/>
                <w:sz w:val="28"/>
                <w:szCs w:val="28"/>
                <w:lang w:val="en-US"/>
              </w:rPr>
              <w:t>d</w:t>
            </w:r>
          </w:p>
        </w:tc>
        <w:tc>
          <w:tcPr>
            <w:tcW w:w="2394" w:type="pct"/>
            <w:shd w:val="clear" w:color="auto" w:fill="auto"/>
          </w:tcPr>
          <w:p w14:paraId="2E11D4CB" w14:textId="45AC7059" w:rsidR="00C445A5" w:rsidRPr="00C445A5" w:rsidRDefault="00C445A5" w:rsidP="008B5634">
            <w:pPr>
              <w:jc w:val="both"/>
              <w:rPr>
                <w:bCs/>
                <w:color w:val="000000" w:themeColor="text1"/>
                <w:sz w:val="28"/>
                <w:szCs w:val="28"/>
                <w:lang w:val="en-US"/>
              </w:rPr>
            </w:pPr>
            <w:r>
              <w:rPr>
                <w:bCs/>
                <w:color w:val="000000" w:themeColor="text1"/>
                <w:sz w:val="28"/>
                <w:szCs w:val="28"/>
                <w:lang w:val="en-US"/>
              </w:rPr>
              <w:t>integer</w:t>
            </w:r>
          </w:p>
        </w:tc>
      </w:tr>
      <w:tr w:rsidR="00C445A5" w:rsidRPr="00CE01E8" w14:paraId="2A22B3BC" w14:textId="77777777" w:rsidTr="00796AC0">
        <w:trPr>
          <w:trHeight w:val="228"/>
          <w:jc w:val="center"/>
        </w:trPr>
        <w:tc>
          <w:tcPr>
            <w:tcW w:w="2606" w:type="pct"/>
            <w:shd w:val="clear" w:color="auto" w:fill="auto"/>
          </w:tcPr>
          <w:p w14:paraId="78DFF261" w14:textId="367341CD" w:rsidR="00C445A5" w:rsidRPr="00AE5C82" w:rsidRDefault="00AE5C82" w:rsidP="008B5634">
            <w:pPr>
              <w:jc w:val="both"/>
              <w:rPr>
                <w:bCs/>
                <w:color w:val="000000" w:themeColor="text1"/>
                <w:sz w:val="28"/>
                <w:szCs w:val="28"/>
                <w:lang w:val="en-US"/>
              </w:rPr>
            </w:pPr>
            <w:proofErr w:type="spellStart"/>
            <w:r>
              <w:rPr>
                <w:bCs/>
                <w:color w:val="000000" w:themeColor="text1"/>
                <w:sz w:val="28"/>
                <w:szCs w:val="28"/>
                <w:lang w:val="en-US"/>
              </w:rPr>
              <w:t>time_ustavka</w:t>
            </w:r>
            <w:proofErr w:type="spellEnd"/>
          </w:p>
        </w:tc>
        <w:tc>
          <w:tcPr>
            <w:tcW w:w="2394" w:type="pct"/>
            <w:shd w:val="clear" w:color="auto" w:fill="auto"/>
          </w:tcPr>
          <w:p w14:paraId="42626B20" w14:textId="6747709A" w:rsidR="00C445A5" w:rsidRPr="00267597" w:rsidRDefault="00267597" w:rsidP="008B5634">
            <w:pPr>
              <w:jc w:val="both"/>
              <w:rPr>
                <w:bCs/>
                <w:color w:val="000000" w:themeColor="text1"/>
                <w:sz w:val="28"/>
                <w:szCs w:val="28"/>
                <w:lang w:val="en-US"/>
              </w:rPr>
            </w:pPr>
            <w:r>
              <w:rPr>
                <w:bCs/>
                <w:color w:val="000000" w:themeColor="text1"/>
                <w:sz w:val="28"/>
                <w:szCs w:val="28"/>
                <w:lang w:val="en-US"/>
              </w:rPr>
              <w:t>real</w:t>
            </w:r>
          </w:p>
        </w:tc>
      </w:tr>
      <w:tr w:rsidR="00267597" w:rsidRPr="00CE01E8" w14:paraId="4CF1CD23" w14:textId="77777777" w:rsidTr="00796AC0">
        <w:trPr>
          <w:trHeight w:val="189"/>
          <w:jc w:val="center"/>
        </w:trPr>
        <w:tc>
          <w:tcPr>
            <w:tcW w:w="2606" w:type="pct"/>
            <w:shd w:val="clear" w:color="auto" w:fill="auto"/>
          </w:tcPr>
          <w:p w14:paraId="1055FE4E" w14:textId="74A46BA5" w:rsidR="00267597" w:rsidRPr="00AE5C82" w:rsidRDefault="00AE5C82" w:rsidP="00267597">
            <w:pPr>
              <w:jc w:val="both"/>
              <w:rPr>
                <w:bCs/>
                <w:color w:val="000000" w:themeColor="text1"/>
                <w:sz w:val="28"/>
                <w:szCs w:val="28"/>
                <w:lang w:val="en-US"/>
              </w:rPr>
            </w:pPr>
            <w:proofErr w:type="spellStart"/>
            <w:r>
              <w:rPr>
                <w:bCs/>
                <w:color w:val="000000" w:themeColor="text1"/>
                <w:sz w:val="28"/>
                <w:szCs w:val="28"/>
                <w:lang w:val="en-US"/>
              </w:rPr>
              <w:t>temperature_ustavka</w:t>
            </w:r>
            <w:proofErr w:type="spellEnd"/>
          </w:p>
        </w:tc>
        <w:tc>
          <w:tcPr>
            <w:tcW w:w="2394" w:type="pct"/>
            <w:shd w:val="clear" w:color="auto" w:fill="auto"/>
          </w:tcPr>
          <w:p w14:paraId="4E09A2FE" w14:textId="0164AB86" w:rsidR="00267597" w:rsidRPr="00CE01E8" w:rsidRDefault="00267597" w:rsidP="00267597">
            <w:pPr>
              <w:jc w:val="both"/>
              <w:rPr>
                <w:bCs/>
                <w:color w:val="000000" w:themeColor="text1"/>
                <w:sz w:val="28"/>
                <w:szCs w:val="28"/>
              </w:rPr>
            </w:pPr>
            <w:r w:rsidRPr="005276AE">
              <w:rPr>
                <w:bCs/>
                <w:color w:val="000000" w:themeColor="text1"/>
                <w:sz w:val="28"/>
                <w:szCs w:val="28"/>
                <w:lang w:val="en-US"/>
              </w:rPr>
              <w:t>real</w:t>
            </w:r>
          </w:p>
        </w:tc>
      </w:tr>
      <w:tr w:rsidR="00267597" w:rsidRPr="00CE01E8" w14:paraId="5D6D4F81" w14:textId="77777777" w:rsidTr="00796AC0">
        <w:trPr>
          <w:trHeight w:val="138"/>
          <w:jc w:val="center"/>
        </w:trPr>
        <w:tc>
          <w:tcPr>
            <w:tcW w:w="2606" w:type="pct"/>
            <w:shd w:val="clear" w:color="auto" w:fill="auto"/>
          </w:tcPr>
          <w:p w14:paraId="73578A35" w14:textId="079209C0" w:rsidR="00267597" w:rsidRPr="00AE5C82" w:rsidRDefault="00AE5C82" w:rsidP="00267597">
            <w:pPr>
              <w:jc w:val="both"/>
              <w:rPr>
                <w:bCs/>
                <w:color w:val="000000" w:themeColor="text1"/>
                <w:sz w:val="28"/>
                <w:szCs w:val="28"/>
                <w:lang w:val="en-US"/>
              </w:rPr>
            </w:pPr>
            <w:r>
              <w:rPr>
                <w:bCs/>
                <w:color w:val="000000" w:themeColor="text1"/>
                <w:sz w:val="28"/>
                <w:szCs w:val="28"/>
                <w:lang w:val="en-US"/>
              </w:rPr>
              <w:t>gas</w:t>
            </w:r>
          </w:p>
        </w:tc>
        <w:tc>
          <w:tcPr>
            <w:tcW w:w="2394" w:type="pct"/>
            <w:shd w:val="clear" w:color="auto" w:fill="auto"/>
          </w:tcPr>
          <w:p w14:paraId="005E12F0" w14:textId="5492A895" w:rsidR="00267597" w:rsidRPr="00CE01E8" w:rsidRDefault="00267597" w:rsidP="00267597">
            <w:pPr>
              <w:jc w:val="both"/>
              <w:rPr>
                <w:bCs/>
                <w:color w:val="000000" w:themeColor="text1"/>
                <w:sz w:val="28"/>
                <w:szCs w:val="28"/>
              </w:rPr>
            </w:pPr>
            <w:r w:rsidRPr="005276AE">
              <w:rPr>
                <w:bCs/>
                <w:color w:val="000000" w:themeColor="text1"/>
                <w:sz w:val="28"/>
                <w:szCs w:val="28"/>
                <w:lang w:val="en-US"/>
              </w:rPr>
              <w:t>real</w:t>
            </w:r>
          </w:p>
        </w:tc>
      </w:tr>
    </w:tbl>
    <w:p w14:paraId="6111A3FA" w14:textId="3731BB10" w:rsidR="00622B54" w:rsidRPr="00B13EFD" w:rsidRDefault="00622B54" w:rsidP="00622B54">
      <w:pPr>
        <w:pStyle w:val="aff1"/>
        <w:keepNext/>
        <w:spacing w:after="0"/>
        <w:rPr>
          <w:i w:val="0"/>
          <w:iCs w:val="0"/>
          <w:color w:val="auto"/>
          <w:sz w:val="28"/>
          <w:szCs w:val="28"/>
        </w:rPr>
      </w:pPr>
      <w:r>
        <w:rPr>
          <w:i w:val="0"/>
          <w:iCs w:val="0"/>
          <w:color w:val="auto"/>
          <w:sz w:val="28"/>
          <w:szCs w:val="28"/>
        </w:rPr>
        <w:lastRenderedPageBreak/>
        <w:t>Продолжение т</w:t>
      </w:r>
      <w:r w:rsidRPr="00B13EFD">
        <w:rPr>
          <w:i w:val="0"/>
          <w:iCs w:val="0"/>
          <w:color w:val="auto"/>
          <w:sz w:val="28"/>
          <w:szCs w:val="28"/>
        </w:rPr>
        <w:t>аблиц</w:t>
      </w:r>
      <w:r>
        <w:rPr>
          <w:i w:val="0"/>
          <w:iCs w:val="0"/>
          <w:color w:val="auto"/>
          <w:sz w:val="28"/>
          <w:szCs w:val="28"/>
        </w:rPr>
        <w:t xml:space="preserve">ы </w:t>
      </w:r>
      <w:r w:rsidRPr="00135DD1">
        <w:rPr>
          <w:i w:val="0"/>
          <w:iCs w:val="0"/>
          <w:color w:val="auto"/>
          <w:sz w:val="28"/>
          <w:szCs w:val="28"/>
        </w:rPr>
        <w:t>2</w:t>
      </w:r>
      <w:r w:rsidRPr="00B13EFD">
        <w:rPr>
          <w:i w:val="0"/>
          <w:iCs w:val="0"/>
          <w:color w:val="auto"/>
          <w:sz w:val="28"/>
          <w:szCs w:val="28"/>
        </w:rPr>
        <w:t>.</w:t>
      </w:r>
      <w:r w:rsidRPr="00C445A5">
        <w:rPr>
          <w:i w:val="0"/>
          <w:iCs w:val="0"/>
          <w:color w:val="auto"/>
          <w:sz w:val="28"/>
          <w:szCs w:val="28"/>
        </w:rPr>
        <w:t>2</w:t>
      </w:r>
      <w:r>
        <w:rPr>
          <w:i w:val="0"/>
          <w:iCs w:val="0"/>
          <w:color w:val="auto"/>
          <w:sz w:val="28"/>
          <w:szCs w:val="28"/>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814"/>
      </w:tblGrid>
      <w:tr w:rsidR="00622B54" w:rsidRPr="00CE01E8" w14:paraId="36165ECC" w14:textId="77777777" w:rsidTr="00416467">
        <w:trPr>
          <w:trHeight w:val="64"/>
          <w:jc w:val="center"/>
        </w:trPr>
        <w:tc>
          <w:tcPr>
            <w:tcW w:w="2606" w:type="pct"/>
            <w:shd w:val="clear" w:color="auto" w:fill="auto"/>
          </w:tcPr>
          <w:p w14:paraId="6C8CCC2C" w14:textId="77777777" w:rsidR="00622B54" w:rsidRPr="00103047" w:rsidRDefault="00622B54" w:rsidP="00416467">
            <w:pPr>
              <w:jc w:val="center"/>
              <w:rPr>
                <w:bCs/>
                <w:color w:val="000000" w:themeColor="text1"/>
                <w:sz w:val="28"/>
                <w:szCs w:val="28"/>
              </w:rPr>
            </w:pPr>
            <w:r>
              <w:rPr>
                <w:bCs/>
                <w:color w:val="000000" w:themeColor="text1"/>
                <w:sz w:val="28"/>
                <w:szCs w:val="28"/>
              </w:rPr>
              <w:t>1</w:t>
            </w:r>
          </w:p>
        </w:tc>
        <w:tc>
          <w:tcPr>
            <w:tcW w:w="2394" w:type="pct"/>
            <w:shd w:val="clear" w:color="auto" w:fill="auto"/>
          </w:tcPr>
          <w:p w14:paraId="708193F7" w14:textId="77777777" w:rsidR="00622B54" w:rsidRPr="00103047" w:rsidRDefault="00622B54" w:rsidP="00416467">
            <w:pPr>
              <w:jc w:val="center"/>
              <w:rPr>
                <w:bCs/>
                <w:color w:val="000000" w:themeColor="text1"/>
                <w:sz w:val="28"/>
                <w:szCs w:val="28"/>
              </w:rPr>
            </w:pPr>
            <w:r>
              <w:rPr>
                <w:bCs/>
                <w:color w:val="000000" w:themeColor="text1"/>
                <w:sz w:val="28"/>
                <w:szCs w:val="28"/>
              </w:rPr>
              <w:t>2</w:t>
            </w:r>
          </w:p>
        </w:tc>
      </w:tr>
      <w:tr w:rsidR="00FE5EE6" w:rsidRPr="00CE01E8" w14:paraId="05318CE3" w14:textId="77777777" w:rsidTr="00416467">
        <w:trPr>
          <w:trHeight w:val="64"/>
          <w:jc w:val="center"/>
        </w:trPr>
        <w:tc>
          <w:tcPr>
            <w:tcW w:w="2606" w:type="pct"/>
            <w:shd w:val="clear" w:color="auto" w:fill="auto"/>
          </w:tcPr>
          <w:p w14:paraId="041C05B5" w14:textId="43F16F2A" w:rsidR="00FE5EE6" w:rsidRDefault="00FE5EE6" w:rsidP="00FE5EE6">
            <w:pPr>
              <w:rPr>
                <w:bCs/>
                <w:color w:val="000000" w:themeColor="text1"/>
                <w:sz w:val="28"/>
                <w:szCs w:val="28"/>
              </w:rPr>
            </w:pPr>
            <w:r>
              <w:rPr>
                <w:bCs/>
                <w:color w:val="000000" w:themeColor="text1"/>
                <w:sz w:val="28"/>
                <w:szCs w:val="28"/>
                <w:lang w:val="en-US"/>
              </w:rPr>
              <w:t>pressure</w:t>
            </w:r>
          </w:p>
        </w:tc>
        <w:tc>
          <w:tcPr>
            <w:tcW w:w="2394" w:type="pct"/>
            <w:shd w:val="clear" w:color="auto" w:fill="auto"/>
          </w:tcPr>
          <w:p w14:paraId="42139B17" w14:textId="204272A1" w:rsidR="00FE5EE6" w:rsidRDefault="00FE5EE6" w:rsidP="00FE5EE6">
            <w:pPr>
              <w:rPr>
                <w:bCs/>
                <w:color w:val="000000" w:themeColor="text1"/>
                <w:sz w:val="28"/>
                <w:szCs w:val="28"/>
              </w:rPr>
            </w:pPr>
            <w:r w:rsidRPr="005276AE">
              <w:rPr>
                <w:bCs/>
                <w:color w:val="000000" w:themeColor="text1"/>
                <w:sz w:val="28"/>
                <w:szCs w:val="28"/>
                <w:lang w:val="en-US"/>
              </w:rPr>
              <w:t>real</w:t>
            </w:r>
          </w:p>
        </w:tc>
      </w:tr>
      <w:tr w:rsidR="00FE5EE6" w:rsidRPr="00CE01E8" w14:paraId="0DBAF0F4" w14:textId="77777777" w:rsidTr="00FE5EE6">
        <w:trPr>
          <w:trHeight w:val="64"/>
          <w:jc w:val="center"/>
        </w:trPr>
        <w:tc>
          <w:tcPr>
            <w:tcW w:w="5000" w:type="pct"/>
            <w:gridSpan w:val="2"/>
            <w:shd w:val="clear" w:color="auto" w:fill="auto"/>
          </w:tcPr>
          <w:p w14:paraId="5A7676DD" w14:textId="2260DCE8" w:rsidR="00FE5EE6" w:rsidRDefault="00FE5EE6" w:rsidP="00FE5EE6">
            <w:pPr>
              <w:rPr>
                <w:bCs/>
                <w:color w:val="000000" w:themeColor="text1"/>
                <w:sz w:val="28"/>
                <w:szCs w:val="28"/>
              </w:rPr>
            </w:pPr>
            <w:r>
              <w:rPr>
                <w:bCs/>
                <w:color w:val="000000" w:themeColor="text1"/>
                <w:sz w:val="28"/>
                <w:szCs w:val="28"/>
                <w:lang w:val="en-US"/>
              </w:rPr>
              <w:t>recipe</w:t>
            </w:r>
          </w:p>
        </w:tc>
      </w:tr>
      <w:tr w:rsidR="00FE5EE6" w:rsidRPr="00CE01E8" w14:paraId="18348177" w14:textId="77777777" w:rsidTr="00416467">
        <w:trPr>
          <w:trHeight w:val="64"/>
          <w:jc w:val="center"/>
        </w:trPr>
        <w:tc>
          <w:tcPr>
            <w:tcW w:w="2606" w:type="pct"/>
            <w:shd w:val="clear" w:color="auto" w:fill="auto"/>
          </w:tcPr>
          <w:p w14:paraId="3C9E14B4" w14:textId="62421B7C" w:rsidR="00FE5EE6" w:rsidRDefault="00FE5EE6" w:rsidP="00FE5EE6">
            <w:pPr>
              <w:rPr>
                <w:bCs/>
                <w:color w:val="000000" w:themeColor="text1"/>
                <w:sz w:val="28"/>
                <w:szCs w:val="28"/>
              </w:rPr>
            </w:pPr>
            <w:proofErr w:type="spellStart"/>
            <w:r>
              <w:rPr>
                <w:bCs/>
                <w:color w:val="000000" w:themeColor="text1"/>
                <w:sz w:val="28"/>
                <w:szCs w:val="28"/>
                <w:lang w:val="en-US"/>
              </w:rPr>
              <w:t>name_recipe</w:t>
            </w:r>
            <w:proofErr w:type="spellEnd"/>
          </w:p>
        </w:tc>
        <w:tc>
          <w:tcPr>
            <w:tcW w:w="2394" w:type="pct"/>
            <w:shd w:val="clear" w:color="auto" w:fill="auto"/>
          </w:tcPr>
          <w:p w14:paraId="178D0639" w14:textId="1D253D4A" w:rsidR="00FE5EE6" w:rsidRDefault="00FE5EE6" w:rsidP="00FE5EE6">
            <w:pPr>
              <w:rPr>
                <w:bCs/>
                <w:color w:val="000000" w:themeColor="text1"/>
                <w:sz w:val="28"/>
                <w:szCs w:val="28"/>
              </w:rPr>
            </w:pPr>
            <w:proofErr w:type="gramStart"/>
            <w:r>
              <w:rPr>
                <w:bCs/>
                <w:color w:val="000000" w:themeColor="text1"/>
                <w:sz w:val="28"/>
                <w:szCs w:val="28"/>
                <w:lang w:val="en-US"/>
              </w:rPr>
              <w:t>varchar(</w:t>
            </w:r>
            <w:proofErr w:type="gramEnd"/>
            <w:r>
              <w:rPr>
                <w:bCs/>
                <w:color w:val="000000" w:themeColor="text1"/>
                <w:sz w:val="28"/>
                <w:szCs w:val="28"/>
                <w:lang w:val="en-US"/>
              </w:rPr>
              <w:t>30)</w:t>
            </w:r>
          </w:p>
        </w:tc>
      </w:tr>
      <w:tr w:rsidR="00FE5EE6" w:rsidRPr="00CE01E8" w14:paraId="1720B350" w14:textId="77777777" w:rsidTr="00416467">
        <w:trPr>
          <w:trHeight w:val="64"/>
          <w:jc w:val="center"/>
        </w:trPr>
        <w:tc>
          <w:tcPr>
            <w:tcW w:w="2606" w:type="pct"/>
            <w:shd w:val="clear" w:color="auto" w:fill="auto"/>
          </w:tcPr>
          <w:p w14:paraId="133F7986" w14:textId="77777777" w:rsidR="00FE5EE6" w:rsidRPr="00AE5C82" w:rsidRDefault="00FE5EE6" w:rsidP="00FE5EE6">
            <w:pPr>
              <w:jc w:val="both"/>
              <w:rPr>
                <w:bCs/>
                <w:color w:val="000000" w:themeColor="text1"/>
                <w:sz w:val="28"/>
                <w:szCs w:val="28"/>
                <w:lang w:val="en-US"/>
              </w:rPr>
            </w:pPr>
            <w:r>
              <w:rPr>
                <w:bCs/>
                <w:color w:val="000000" w:themeColor="text1"/>
                <w:sz w:val="28"/>
                <w:szCs w:val="28"/>
                <w:lang w:val="en-US"/>
              </w:rPr>
              <w:t>stage_1_id</w:t>
            </w:r>
          </w:p>
        </w:tc>
        <w:tc>
          <w:tcPr>
            <w:tcW w:w="2394" w:type="pct"/>
            <w:shd w:val="clear" w:color="auto" w:fill="auto"/>
          </w:tcPr>
          <w:p w14:paraId="0525D31D" w14:textId="77777777" w:rsidR="00FE5EE6" w:rsidRPr="00CE01E8" w:rsidRDefault="00FE5EE6" w:rsidP="00FE5EE6">
            <w:pPr>
              <w:jc w:val="both"/>
              <w:rPr>
                <w:bCs/>
                <w:color w:val="000000" w:themeColor="text1"/>
                <w:sz w:val="28"/>
                <w:szCs w:val="28"/>
              </w:rPr>
            </w:pPr>
            <w:r w:rsidRPr="00192D7D">
              <w:rPr>
                <w:bCs/>
                <w:color w:val="000000" w:themeColor="text1"/>
                <w:sz w:val="28"/>
                <w:szCs w:val="28"/>
                <w:lang w:val="en-US"/>
              </w:rPr>
              <w:t>integer</w:t>
            </w:r>
          </w:p>
        </w:tc>
      </w:tr>
      <w:tr w:rsidR="00FE5EE6" w:rsidRPr="00CE01E8" w14:paraId="12555379" w14:textId="77777777" w:rsidTr="00416467">
        <w:trPr>
          <w:trHeight w:val="178"/>
          <w:jc w:val="center"/>
        </w:trPr>
        <w:tc>
          <w:tcPr>
            <w:tcW w:w="2606" w:type="pct"/>
            <w:shd w:val="clear" w:color="auto" w:fill="auto"/>
          </w:tcPr>
          <w:p w14:paraId="5C8BCB3E" w14:textId="77777777" w:rsidR="00FE5EE6" w:rsidRPr="00CE01E8" w:rsidRDefault="00FE5EE6" w:rsidP="00FE5EE6">
            <w:pPr>
              <w:jc w:val="both"/>
              <w:rPr>
                <w:bCs/>
                <w:color w:val="000000" w:themeColor="text1"/>
                <w:sz w:val="28"/>
                <w:szCs w:val="28"/>
              </w:rPr>
            </w:pPr>
            <w:r w:rsidRPr="00CE6B4E">
              <w:rPr>
                <w:bCs/>
                <w:color w:val="000000" w:themeColor="text1"/>
                <w:sz w:val="28"/>
                <w:szCs w:val="28"/>
                <w:lang w:val="en-US"/>
              </w:rPr>
              <w:t>stage_</w:t>
            </w:r>
            <w:r>
              <w:rPr>
                <w:bCs/>
                <w:color w:val="000000" w:themeColor="text1"/>
                <w:sz w:val="28"/>
                <w:szCs w:val="28"/>
                <w:lang w:val="en-US"/>
              </w:rPr>
              <w:t>2</w:t>
            </w:r>
            <w:r w:rsidRPr="00CE6B4E">
              <w:rPr>
                <w:bCs/>
                <w:color w:val="000000" w:themeColor="text1"/>
                <w:sz w:val="28"/>
                <w:szCs w:val="28"/>
                <w:lang w:val="en-US"/>
              </w:rPr>
              <w:t>_id</w:t>
            </w:r>
          </w:p>
        </w:tc>
        <w:tc>
          <w:tcPr>
            <w:tcW w:w="2394" w:type="pct"/>
            <w:shd w:val="clear" w:color="auto" w:fill="auto"/>
          </w:tcPr>
          <w:p w14:paraId="7A00F8CA" w14:textId="77777777" w:rsidR="00FE5EE6" w:rsidRPr="00CE01E8" w:rsidRDefault="00FE5EE6" w:rsidP="00FE5EE6">
            <w:pPr>
              <w:jc w:val="both"/>
              <w:rPr>
                <w:bCs/>
                <w:color w:val="000000" w:themeColor="text1"/>
                <w:sz w:val="28"/>
                <w:szCs w:val="28"/>
              </w:rPr>
            </w:pPr>
            <w:r w:rsidRPr="00192D7D">
              <w:rPr>
                <w:bCs/>
                <w:color w:val="000000" w:themeColor="text1"/>
                <w:sz w:val="28"/>
                <w:szCs w:val="28"/>
                <w:lang w:val="en-US"/>
              </w:rPr>
              <w:t>integer</w:t>
            </w:r>
          </w:p>
        </w:tc>
      </w:tr>
      <w:tr w:rsidR="00FE5EE6" w:rsidRPr="00CE01E8" w14:paraId="5058F44E" w14:textId="77777777" w:rsidTr="00416467">
        <w:trPr>
          <w:trHeight w:val="64"/>
          <w:jc w:val="center"/>
        </w:trPr>
        <w:tc>
          <w:tcPr>
            <w:tcW w:w="2606" w:type="pct"/>
            <w:shd w:val="clear" w:color="auto" w:fill="auto"/>
          </w:tcPr>
          <w:p w14:paraId="6E70069F" w14:textId="77777777" w:rsidR="00FE5EE6" w:rsidRPr="00CE01E8" w:rsidRDefault="00FE5EE6" w:rsidP="00FE5EE6">
            <w:pPr>
              <w:jc w:val="both"/>
              <w:rPr>
                <w:bCs/>
                <w:color w:val="000000" w:themeColor="text1"/>
                <w:sz w:val="28"/>
                <w:szCs w:val="28"/>
              </w:rPr>
            </w:pPr>
            <w:r w:rsidRPr="00CE6B4E">
              <w:rPr>
                <w:bCs/>
                <w:color w:val="000000" w:themeColor="text1"/>
                <w:sz w:val="28"/>
                <w:szCs w:val="28"/>
                <w:lang w:val="en-US"/>
              </w:rPr>
              <w:t>stage_</w:t>
            </w:r>
            <w:r>
              <w:rPr>
                <w:bCs/>
                <w:color w:val="000000" w:themeColor="text1"/>
                <w:sz w:val="28"/>
                <w:szCs w:val="28"/>
                <w:lang w:val="en-US"/>
              </w:rPr>
              <w:t>3</w:t>
            </w:r>
            <w:r w:rsidRPr="00CE6B4E">
              <w:rPr>
                <w:bCs/>
                <w:color w:val="000000" w:themeColor="text1"/>
                <w:sz w:val="28"/>
                <w:szCs w:val="28"/>
                <w:lang w:val="en-US"/>
              </w:rPr>
              <w:t>_id</w:t>
            </w:r>
          </w:p>
        </w:tc>
        <w:tc>
          <w:tcPr>
            <w:tcW w:w="2394" w:type="pct"/>
            <w:shd w:val="clear" w:color="auto" w:fill="auto"/>
          </w:tcPr>
          <w:p w14:paraId="5ABAEE68" w14:textId="77777777" w:rsidR="00FE5EE6" w:rsidRPr="00CE01E8" w:rsidRDefault="00FE5EE6" w:rsidP="00FE5EE6">
            <w:pPr>
              <w:jc w:val="both"/>
              <w:rPr>
                <w:bCs/>
                <w:color w:val="000000" w:themeColor="text1"/>
                <w:sz w:val="28"/>
                <w:szCs w:val="28"/>
              </w:rPr>
            </w:pPr>
            <w:r w:rsidRPr="00192D7D">
              <w:rPr>
                <w:bCs/>
                <w:color w:val="000000" w:themeColor="text1"/>
                <w:sz w:val="28"/>
                <w:szCs w:val="28"/>
                <w:lang w:val="en-US"/>
              </w:rPr>
              <w:t>integer</w:t>
            </w:r>
          </w:p>
        </w:tc>
      </w:tr>
      <w:tr w:rsidR="00FE5EE6" w:rsidRPr="00CE01E8" w14:paraId="17C85787" w14:textId="77777777" w:rsidTr="00416467">
        <w:trPr>
          <w:trHeight w:val="64"/>
          <w:jc w:val="center"/>
        </w:trPr>
        <w:tc>
          <w:tcPr>
            <w:tcW w:w="2606" w:type="pct"/>
            <w:shd w:val="clear" w:color="auto" w:fill="auto"/>
          </w:tcPr>
          <w:p w14:paraId="7FA13D15" w14:textId="77777777" w:rsidR="00FE5EE6" w:rsidRPr="00CE01E8" w:rsidRDefault="00FE5EE6" w:rsidP="00FE5EE6">
            <w:pPr>
              <w:jc w:val="both"/>
              <w:rPr>
                <w:bCs/>
                <w:color w:val="000000" w:themeColor="text1"/>
                <w:sz w:val="28"/>
                <w:szCs w:val="28"/>
              </w:rPr>
            </w:pPr>
            <w:r w:rsidRPr="00CE6B4E">
              <w:rPr>
                <w:bCs/>
                <w:color w:val="000000" w:themeColor="text1"/>
                <w:sz w:val="28"/>
                <w:szCs w:val="28"/>
                <w:lang w:val="en-US"/>
              </w:rPr>
              <w:t>stage_</w:t>
            </w:r>
            <w:r>
              <w:rPr>
                <w:bCs/>
                <w:color w:val="000000" w:themeColor="text1"/>
                <w:sz w:val="28"/>
                <w:szCs w:val="28"/>
                <w:lang w:val="en-US"/>
              </w:rPr>
              <w:t>4</w:t>
            </w:r>
            <w:r w:rsidRPr="00CE6B4E">
              <w:rPr>
                <w:bCs/>
                <w:color w:val="000000" w:themeColor="text1"/>
                <w:sz w:val="28"/>
                <w:szCs w:val="28"/>
                <w:lang w:val="en-US"/>
              </w:rPr>
              <w:t>_id</w:t>
            </w:r>
          </w:p>
        </w:tc>
        <w:tc>
          <w:tcPr>
            <w:tcW w:w="2394" w:type="pct"/>
            <w:shd w:val="clear" w:color="auto" w:fill="auto"/>
          </w:tcPr>
          <w:p w14:paraId="67B14C48" w14:textId="77777777" w:rsidR="00FE5EE6" w:rsidRPr="00CE01E8" w:rsidRDefault="00FE5EE6" w:rsidP="00FE5EE6">
            <w:pPr>
              <w:jc w:val="both"/>
              <w:rPr>
                <w:bCs/>
                <w:color w:val="000000" w:themeColor="text1"/>
                <w:sz w:val="28"/>
                <w:szCs w:val="28"/>
              </w:rPr>
            </w:pPr>
            <w:r w:rsidRPr="00192D7D">
              <w:rPr>
                <w:bCs/>
                <w:color w:val="000000" w:themeColor="text1"/>
                <w:sz w:val="28"/>
                <w:szCs w:val="28"/>
                <w:lang w:val="en-US"/>
              </w:rPr>
              <w:t>integer</w:t>
            </w:r>
          </w:p>
        </w:tc>
      </w:tr>
      <w:tr w:rsidR="00FE5EE6" w:rsidRPr="00CE01E8" w14:paraId="7DDD1352" w14:textId="77777777" w:rsidTr="00416467">
        <w:trPr>
          <w:trHeight w:val="64"/>
          <w:jc w:val="center"/>
        </w:trPr>
        <w:tc>
          <w:tcPr>
            <w:tcW w:w="2606" w:type="pct"/>
            <w:shd w:val="clear" w:color="auto" w:fill="auto"/>
          </w:tcPr>
          <w:p w14:paraId="7BD282B2" w14:textId="77777777" w:rsidR="00FE5EE6" w:rsidRPr="00CE01E8" w:rsidRDefault="00FE5EE6" w:rsidP="00FE5EE6">
            <w:pPr>
              <w:jc w:val="both"/>
              <w:rPr>
                <w:bCs/>
                <w:color w:val="000000" w:themeColor="text1"/>
                <w:sz w:val="28"/>
                <w:szCs w:val="28"/>
              </w:rPr>
            </w:pPr>
            <w:r w:rsidRPr="00CE6B4E">
              <w:rPr>
                <w:bCs/>
                <w:color w:val="000000" w:themeColor="text1"/>
                <w:sz w:val="28"/>
                <w:szCs w:val="28"/>
                <w:lang w:val="en-US"/>
              </w:rPr>
              <w:t>stage_</w:t>
            </w:r>
            <w:r>
              <w:rPr>
                <w:bCs/>
                <w:color w:val="000000" w:themeColor="text1"/>
                <w:sz w:val="28"/>
                <w:szCs w:val="28"/>
                <w:lang w:val="en-US"/>
              </w:rPr>
              <w:t>5</w:t>
            </w:r>
            <w:r w:rsidRPr="00CE6B4E">
              <w:rPr>
                <w:bCs/>
                <w:color w:val="000000" w:themeColor="text1"/>
                <w:sz w:val="28"/>
                <w:szCs w:val="28"/>
                <w:lang w:val="en-US"/>
              </w:rPr>
              <w:t>_id</w:t>
            </w:r>
          </w:p>
        </w:tc>
        <w:tc>
          <w:tcPr>
            <w:tcW w:w="2394" w:type="pct"/>
            <w:shd w:val="clear" w:color="auto" w:fill="auto"/>
          </w:tcPr>
          <w:p w14:paraId="55ECF0C2" w14:textId="77777777" w:rsidR="00FE5EE6" w:rsidRPr="00CE01E8" w:rsidRDefault="00FE5EE6" w:rsidP="00FE5EE6">
            <w:pPr>
              <w:jc w:val="both"/>
              <w:rPr>
                <w:bCs/>
                <w:color w:val="000000" w:themeColor="text1"/>
                <w:sz w:val="28"/>
                <w:szCs w:val="28"/>
              </w:rPr>
            </w:pPr>
            <w:r w:rsidRPr="00192D7D">
              <w:rPr>
                <w:bCs/>
                <w:color w:val="000000" w:themeColor="text1"/>
                <w:sz w:val="28"/>
                <w:szCs w:val="28"/>
                <w:lang w:val="en-US"/>
              </w:rPr>
              <w:t>integer</w:t>
            </w:r>
          </w:p>
        </w:tc>
      </w:tr>
    </w:tbl>
    <w:p w14:paraId="71B067A7" w14:textId="77777777" w:rsidR="00B66528" w:rsidRDefault="003D30C4" w:rsidP="00EC5CFD">
      <w:pPr>
        <w:pStyle w:val="ae"/>
        <w:spacing w:before="240" w:line="360" w:lineRule="auto"/>
        <w:ind w:right="141" w:firstLine="709"/>
        <w:rPr>
          <w:color w:val="000000" w:themeColor="text1"/>
          <w:szCs w:val="28"/>
        </w:rPr>
      </w:pPr>
      <w:r w:rsidRPr="003D30C4">
        <w:rPr>
          <w:color w:val="000000" w:themeColor="text1"/>
          <w:szCs w:val="28"/>
        </w:rPr>
        <w:t>Физическая модель данных IDEF1x для системы управления электрической печи отжига металла представляет собой структуру базы данных, описывающую взаимосвязи между сущностями Этап</w:t>
      </w:r>
      <w:r w:rsidR="00074DDE" w:rsidRPr="00074DDE">
        <w:rPr>
          <w:color w:val="000000" w:themeColor="text1"/>
          <w:szCs w:val="28"/>
        </w:rPr>
        <w:t xml:space="preserve"> </w:t>
      </w:r>
      <w:r w:rsidRPr="003D30C4">
        <w:rPr>
          <w:color w:val="000000" w:themeColor="text1"/>
          <w:szCs w:val="28"/>
        </w:rPr>
        <w:t xml:space="preserve">и Рецепт. Эта модель помогает в организации хранения данных и обеспечивает управление процессом отжига. </w:t>
      </w:r>
    </w:p>
    <w:p w14:paraId="228F2BE9" w14:textId="6BDF5442" w:rsidR="00B66528" w:rsidRDefault="003D30C4" w:rsidP="00B66528">
      <w:pPr>
        <w:pStyle w:val="ae"/>
        <w:spacing w:before="240" w:line="360" w:lineRule="auto"/>
        <w:ind w:right="142" w:firstLine="709"/>
        <w:contextualSpacing/>
        <w:rPr>
          <w:color w:val="000000" w:themeColor="text1"/>
          <w:szCs w:val="28"/>
        </w:rPr>
      </w:pPr>
      <w:r w:rsidRPr="003D30C4">
        <w:rPr>
          <w:color w:val="000000" w:themeColor="text1"/>
          <w:szCs w:val="28"/>
        </w:rPr>
        <w:t xml:space="preserve">Сущность </w:t>
      </w:r>
      <w:proofErr w:type="spellStart"/>
      <w:r w:rsidRPr="003D30C4">
        <w:rPr>
          <w:color w:val="000000" w:themeColor="text1"/>
          <w:szCs w:val="28"/>
        </w:rPr>
        <w:t>stage</w:t>
      </w:r>
      <w:proofErr w:type="spellEnd"/>
      <w:r w:rsidRPr="003D30C4">
        <w:rPr>
          <w:color w:val="000000" w:themeColor="text1"/>
          <w:szCs w:val="28"/>
        </w:rPr>
        <w:t xml:space="preserve"> включает в себя несколько атрибутов: уникальный идентификатор этапа (</w:t>
      </w:r>
      <w:proofErr w:type="spellStart"/>
      <w:r w:rsidRPr="003D30C4">
        <w:rPr>
          <w:color w:val="000000" w:themeColor="text1"/>
          <w:szCs w:val="28"/>
        </w:rPr>
        <w:t>id</w:t>
      </w:r>
      <w:proofErr w:type="spellEnd"/>
      <w:r w:rsidRPr="003D30C4">
        <w:rPr>
          <w:color w:val="000000" w:themeColor="text1"/>
          <w:szCs w:val="28"/>
        </w:rPr>
        <w:t>), временную уставку</w:t>
      </w:r>
      <w:r w:rsidR="0028088D">
        <w:rPr>
          <w:color w:val="000000" w:themeColor="text1"/>
          <w:szCs w:val="28"/>
        </w:rPr>
        <w:t xml:space="preserve">, </w:t>
      </w:r>
      <w:r w:rsidRPr="003D30C4">
        <w:rPr>
          <w:color w:val="000000" w:themeColor="text1"/>
          <w:szCs w:val="28"/>
        </w:rPr>
        <w:t xml:space="preserve">температурную уставку, параметр подачи газа и параметр давления. Эти атрибуты определяют условия, необходимые для успешного выполнения каждого этапа процесса отжига. </w:t>
      </w:r>
    </w:p>
    <w:p w14:paraId="3038431B" w14:textId="0C2FD871" w:rsidR="0028088D" w:rsidRDefault="003D30C4" w:rsidP="00B66528">
      <w:pPr>
        <w:pStyle w:val="ae"/>
        <w:spacing w:before="240" w:line="360" w:lineRule="auto"/>
        <w:ind w:right="142" w:firstLine="709"/>
        <w:contextualSpacing/>
        <w:rPr>
          <w:color w:val="000000" w:themeColor="text1"/>
          <w:szCs w:val="28"/>
        </w:rPr>
      </w:pPr>
      <w:r w:rsidRPr="003D30C4">
        <w:rPr>
          <w:color w:val="000000" w:themeColor="text1"/>
          <w:szCs w:val="28"/>
        </w:rPr>
        <w:t xml:space="preserve">Сущность </w:t>
      </w:r>
      <w:proofErr w:type="spellStart"/>
      <w:r w:rsidRPr="003D30C4">
        <w:rPr>
          <w:color w:val="000000" w:themeColor="text1"/>
          <w:szCs w:val="28"/>
        </w:rPr>
        <w:t>recipe</w:t>
      </w:r>
      <w:proofErr w:type="spellEnd"/>
      <w:r w:rsidR="0095288D" w:rsidRPr="0095288D">
        <w:rPr>
          <w:color w:val="000000" w:themeColor="text1"/>
          <w:szCs w:val="28"/>
        </w:rPr>
        <w:t xml:space="preserve"> </w:t>
      </w:r>
      <w:r w:rsidRPr="003D30C4">
        <w:rPr>
          <w:color w:val="000000" w:themeColor="text1"/>
          <w:szCs w:val="28"/>
        </w:rPr>
        <w:t xml:space="preserve">включает в себя уникальный идентификатор рецепта, название рецепта, а также идентификаторы пяти этапов. Эти атрибуты связывают каждый рецепт с конкретными этапами, составляющими полный процесс отжига. Взаимосвязь между сущностями </w:t>
      </w:r>
      <w:proofErr w:type="spellStart"/>
      <w:r w:rsidRPr="003D30C4">
        <w:rPr>
          <w:color w:val="000000" w:themeColor="text1"/>
          <w:szCs w:val="28"/>
        </w:rPr>
        <w:t>stage</w:t>
      </w:r>
      <w:proofErr w:type="spellEnd"/>
      <w:r w:rsidRPr="003D30C4">
        <w:rPr>
          <w:color w:val="000000" w:themeColor="text1"/>
          <w:szCs w:val="28"/>
        </w:rPr>
        <w:t xml:space="preserve"> и </w:t>
      </w:r>
      <w:proofErr w:type="spellStart"/>
      <w:r w:rsidRPr="003D30C4">
        <w:rPr>
          <w:color w:val="000000" w:themeColor="text1"/>
          <w:szCs w:val="28"/>
        </w:rPr>
        <w:t>recipe</w:t>
      </w:r>
      <w:proofErr w:type="spellEnd"/>
      <w:r w:rsidRPr="003D30C4">
        <w:rPr>
          <w:color w:val="000000" w:themeColor="text1"/>
          <w:szCs w:val="28"/>
        </w:rPr>
        <w:t xml:space="preserve"> представляет собой связь один ко многим, что означает, что один рецепт может включать несколько этапов, в то время как каждый этап может быть частью только одного рецепта. В данной модели каждый рецепт состоит из пяти этапов, идентификаторы которых хранятся в полях stage_1_id, stage_2_id, stage_3_id, stage_4_id и stage_5_id. Эти поля ссылаются на соответствующие записи в таблице </w:t>
      </w:r>
      <w:proofErr w:type="spellStart"/>
      <w:r w:rsidRPr="003D30C4">
        <w:rPr>
          <w:color w:val="000000" w:themeColor="text1"/>
          <w:szCs w:val="28"/>
        </w:rPr>
        <w:t>stage</w:t>
      </w:r>
      <w:proofErr w:type="spellEnd"/>
      <w:r w:rsidRPr="003D30C4">
        <w:rPr>
          <w:color w:val="000000" w:themeColor="text1"/>
          <w:szCs w:val="28"/>
        </w:rPr>
        <w:t xml:space="preserve">, что позволяет связать каждый рецепт с конкретными этапами. </w:t>
      </w:r>
    </w:p>
    <w:p w14:paraId="423CF431" w14:textId="7E8ADC74" w:rsidR="004329FB" w:rsidRPr="003D30C4" w:rsidRDefault="003D30C4" w:rsidP="0028088D">
      <w:pPr>
        <w:pStyle w:val="ae"/>
        <w:spacing w:before="360" w:line="360" w:lineRule="auto"/>
        <w:ind w:right="142" w:firstLine="709"/>
        <w:contextualSpacing/>
        <w:rPr>
          <w:color w:val="000000" w:themeColor="text1"/>
          <w:szCs w:val="28"/>
        </w:rPr>
      </w:pPr>
      <w:r w:rsidRPr="003D30C4">
        <w:rPr>
          <w:color w:val="000000" w:themeColor="text1"/>
          <w:szCs w:val="28"/>
        </w:rPr>
        <w:t xml:space="preserve">При выполнении процесса отжига металла оператор выбирает определенный рецепт, соответствующий типу обрабатываемого металла и требуемым условиям. Система, используя структуру базы данных, идентифицирует все этапы, связанные с выбранным рецептом, и последовательно выполняет их, следуя установленным параметрам для каждого этапа. Это обеспечивает соблюдение технологического </w:t>
      </w:r>
      <w:r w:rsidRPr="003D30C4">
        <w:rPr>
          <w:color w:val="000000" w:themeColor="text1"/>
          <w:szCs w:val="28"/>
        </w:rPr>
        <w:lastRenderedPageBreak/>
        <w:t>процесса, что важно для достижения необходимых механических свойств и качества металла</w:t>
      </w:r>
      <w:r>
        <w:rPr>
          <w:color w:val="000000" w:themeColor="text1"/>
          <w:szCs w:val="28"/>
        </w:rPr>
        <w:t>.</w:t>
      </w:r>
    </w:p>
    <w:p w14:paraId="6487BC3E" w14:textId="066A5383" w:rsidR="00806ADE" w:rsidRDefault="004D734C" w:rsidP="00EC5CFD">
      <w:pPr>
        <w:pStyle w:val="2"/>
        <w:spacing w:after="240" w:afterAutospacing="0"/>
        <w:ind w:right="141"/>
        <w:rPr>
          <w:lang w:eastAsia="en-US"/>
        </w:rPr>
      </w:pPr>
      <w:bookmarkStart w:id="53" w:name="_Toc170474337"/>
      <w:r>
        <w:rPr>
          <w:lang w:eastAsia="en-US"/>
        </w:rPr>
        <w:t>2</w:t>
      </w:r>
      <w:r w:rsidR="00921387">
        <w:rPr>
          <w:lang w:eastAsia="en-US"/>
        </w:rPr>
        <w:t>.</w:t>
      </w:r>
      <w:r w:rsidR="004A1BAE" w:rsidRPr="004A1BAE">
        <w:rPr>
          <w:lang w:eastAsia="en-US"/>
        </w:rPr>
        <w:t>5</w:t>
      </w:r>
      <w:r w:rsidR="00921387">
        <w:rPr>
          <w:lang w:eastAsia="en-US"/>
        </w:rPr>
        <w:t xml:space="preserve"> Вывод к</w:t>
      </w:r>
      <w:r w:rsidR="00B61CCD">
        <w:rPr>
          <w:lang w:eastAsia="en-US"/>
        </w:rPr>
        <w:t xml:space="preserve"> разделу</w:t>
      </w:r>
      <w:r w:rsidR="00921387">
        <w:rPr>
          <w:lang w:eastAsia="en-US"/>
        </w:rPr>
        <w:t xml:space="preserve"> </w:t>
      </w:r>
      <w:r w:rsidR="00B61CCD">
        <w:rPr>
          <w:lang w:eastAsia="en-US"/>
        </w:rPr>
        <w:t>2</w:t>
      </w:r>
      <w:bookmarkEnd w:id="53"/>
    </w:p>
    <w:p w14:paraId="1991B2E3" w14:textId="77777777" w:rsidR="000301B5" w:rsidRDefault="000301B5" w:rsidP="00EC5CFD">
      <w:pPr>
        <w:pStyle w:val="aff"/>
        <w:ind w:right="141"/>
      </w:pPr>
      <w:r>
        <w:t>Во второй главе определены ключевые принципы и подходы для автоматизации системы управления электрической печью для отжига металла. Основные требования включают функциональность, надежность, производительность, масштабируемость и удобство пользовательского интерфейса. Выбран программируемый логический контроллер (ПЛК) с высокой производительностью, надежностью, модульностью и совместимостью с различными протоколами связи.</w:t>
      </w:r>
    </w:p>
    <w:p w14:paraId="058876C6" w14:textId="77777777" w:rsidR="000301B5" w:rsidRDefault="000301B5" w:rsidP="00EC5CFD">
      <w:pPr>
        <w:pStyle w:val="aff"/>
        <w:ind w:right="141"/>
      </w:pPr>
      <w:r>
        <w:t xml:space="preserve">Структурная схема системы представлена в виде блоков, отражающих основные элементы и их взаимосвязи. Графические интерфейсы, такие как </w:t>
      </w:r>
      <w:proofErr w:type="spellStart"/>
      <w:r>
        <w:t>web</w:t>
      </w:r>
      <w:proofErr w:type="spellEnd"/>
      <w:r>
        <w:t xml:space="preserve"> SCADA и HMI-дисплей, обеспечивают удобное управление и мониторинг системы. Средства доступа к данным включают использование протокола OPC UA, баз данных </w:t>
      </w:r>
      <w:proofErr w:type="spellStart"/>
      <w:r>
        <w:t>InfluxDB</w:t>
      </w:r>
      <w:proofErr w:type="spellEnd"/>
      <w:r>
        <w:t xml:space="preserve"> и </w:t>
      </w:r>
      <w:proofErr w:type="spellStart"/>
      <w:r>
        <w:t>PostgreSQL</w:t>
      </w:r>
      <w:proofErr w:type="spellEnd"/>
      <w:r>
        <w:t>, что обеспечивает надежное хранение, быстрый доступ и эффективный анализ данных.</w:t>
      </w:r>
    </w:p>
    <w:p w14:paraId="40946FCC" w14:textId="556D1967" w:rsidR="000301B5" w:rsidRDefault="000301B5" w:rsidP="00EC5CFD">
      <w:pPr>
        <w:pStyle w:val="aff"/>
        <w:spacing w:before="0" w:after="0"/>
        <w:ind w:right="141"/>
      </w:pPr>
      <w:r>
        <w:t>Реализация этих методов и подходов обеспечит высокую степень автоматизации, надежность и эффективность системы управления процессом отжига металла.</w:t>
      </w:r>
    </w:p>
    <w:p w14:paraId="6A10FAF0" w14:textId="0E0713EF" w:rsidR="007145A3" w:rsidRDefault="007145A3" w:rsidP="00EC5CFD">
      <w:pPr>
        <w:pStyle w:val="aff"/>
        <w:ind w:right="141"/>
        <w:rPr>
          <w:lang w:eastAsia="en-US"/>
        </w:rPr>
      </w:pPr>
      <w:r>
        <w:rPr>
          <w:lang w:eastAsia="en-US"/>
        </w:rPr>
        <w:t>В разделе проектирования информационной системы представлены ключевые этапы проектирования системы, начиная с разработки функциональных моделей и заканчивая созданием моделей данных и использованием диаграмм UML для анализа и проектирования.</w:t>
      </w:r>
    </w:p>
    <w:p w14:paraId="156A7F08" w14:textId="37A88C8E" w:rsidR="007145A3" w:rsidRDefault="007145A3" w:rsidP="00EC5CFD">
      <w:pPr>
        <w:pStyle w:val="aff"/>
        <w:ind w:right="141"/>
        <w:rPr>
          <w:lang w:eastAsia="en-US"/>
        </w:rPr>
      </w:pPr>
      <w:r>
        <w:rPr>
          <w:lang w:eastAsia="en-US"/>
        </w:rPr>
        <w:t>Разработ</w:t>
      </w:r>
      <w:r w:rsidR="008079AB">
        <w:rPr>
          <w:lang w:eastAsia="en-US"/>
        </w:rPr>
        <w:t>аны</w:t>
      </w:r>
      <w:r>
        <w:rPr>
          <w:lang w:eastAsia="en-US"/>
        </w:rPr>
        <w:t xml:space="preserve"> функциональн</w:t>
      </w:r>
      <w:r w:rsidR="00D4281F">
        <w:rPr>
          <w:lang w:eastAsia="en-US"/>
        </w:rPr>
        <w:t>ые</w:t>
      </w:r>
      <w:r>
        <w:rPr>
          <w:lang w:eastAsia="en-US"/>
        </w:rPr>
        <w:t xml:space="preserve"> модел</w:t>
      </w:r>
      <w:r w:rsidR="00D4281F">
        <w:rPr>
          <w:lang w:eastAsia="en-US"/>
        </w:rPr>
        <w:t>и</w:t>
      </w:r>
      <w:r>
        <w:rPr>
          <w:lang w:eastAsia="en-US"/>
        </w:rPr>
        <w:t xml:space="preserve"> IDEF0, IDEF3 и DFD. Эти модели позволяют описать функциональные аспекты системы с различных точек зрения, что помогает понять ее работу и взаимодействие компонентов.</w:t>
      </w:r>
    </w:p>
    <w:p w14:paraId="76EBF9AB" w14:textId="54EBBBC9" w:rsidR="00921387" w:rsidRPr="00027DDB" w:rsidRDefault="007145A3" w:rsidP="00EC5CFD">
      <w:pPr>
        <w:pStyle w:val="aff"/>
        <w:ind w:right="141"/>
        <w:rPr>
          <w:lang w:eastAsia="en-US"/>
        </w:rPr>
      </w:pPr>
      <w:r>
        <w:rPr>
          <w:lang w:eastAsia="en-US"/>
        </w:rPr>
        <w:t>Разработ</w:t>
      </w:r>
      <w:r w:rsidR="00D4281F">
        <w:rPr>
          <w:lang w:eastAsia="en-US"/>
        </w:rPr>
        <w:t>аны</w:t>
      </w:r>
      <w:r>
        <w:rPr>
          <w:lang w:eastAsia="en-US"/>
        </w:rPr>
        <w:t xml:space="preserve"> модел</w:t>
      </w:r>
      <w:r w:rsidR="00D4281F">
        <w:rPr>
          <w:lang w:eastAsia="en-US"/>
        </w:rPr>
        <w:t>и</w:t>
      </w:r>
      <w:r>
        <w:rPr>
          <w:lang w:eastAsia="en-US"/>
        </w:rPr>
        <w:t xml:space="preserve"> данных, включая логическую и физическую модели IDEF1x. Логическая модель помогает структурировать данные в системе на высоком уровне абстракции, а физическая модель представляет собой конкретную реализацию данных в базе данных.</w:t>
      </w:r>
      <w:r w:rsidR="00806ADE">
        <w:rPr>
          <w:lang w:eastAsia="en-US"/>
        </w:rPr>
        <w:br w:type="page"/>
      </w:r>
    </w:p>
    <w:p w14:paraId="686A305B" w14:textId="074CBA37" w:rsidR="009A6DE7" w:rsidRPr="00EA346E" w:rsidRDefault="000803F2" w:rsidP="00D534F3">
      <w:pPr>
        <w:pStyle w:val="1"/>
        <w:spacing w:after="240" w:afterAutospacing="0"/>
        <w:ind w:right="142"/>
        <w:rPr>
          <w:sz w:val="28"/>
          <w:szCs w:val="28"/>
        </w:rPr>
      </w:pPr>
      <w:bookmarkStart w:id="54" w:name="_Toc170474338"/>
      <w:r w:rsidRPr="00EA346E">
        <w:rPr>
          <w:sz w:val="28"/>
          <w:szCs w:val="28"/>
        </w:rPr>
        <w:lastRenderedPageBreak/>
        <w:t>3</w:t>
      </w:r>
      <w:r w:rsidR="009A6DE7" w:rsidRPr="00EA346E">
        <w:rPr>
          <w:sz w:val="28"/>
          <w:szCs w:val="28"/>
        </w:rPr>
        <w:t xml:space="preserve"> </w:t>
      </w:r>
      <w:r w:rsidR="00A14C79" w:rsidRPr="00EA346E">
        <w:rPr>
          <w:sz w:val="28"/>
          <w:szCs w:val="28"/>
        </w:rPr>
        <w:t>А</w:t>
      </w:r>
      <w:r w:rsidR="009A6DE7" w:rsidRPr="00EA346E">
        <w:rPr>
          <w:sz w:val="28"/>
          <w:szCs w:val="28"/>
        </w:rPr>
        <w:t>втоматизированн</w:t>
      </w:r>
      <w:r w:rsidR="00A14C79" w:rsidRPr="00EA346E">
        <w:rPr>
          <w:sz w:val="28"/>
          <w:szCs w:val="28"/>
        </w:rPr>
        <w:t xml:space="preserve">ая </w:t>
      </w:r>
      <w:r w:rsidR="009A6DE7" w:rsidRPr="00EA346E">
        <w:rPr>
          <w:sz w:val="28"/>
          <w:szCs w:val="28"/>
        </w:rPr>
        <w:t>систем</w:t>
      </w:r>
      <w:r w:rsidR="00A14C79" w:rsidRPr="00EA346E">
        <w:rPr>
          <w:sz w:val="28"/>
          <w:szCs w:val="28"/>
        </w:rPr>
        <w:t>а</w:t>
      </w:r>
      <w:bookmarkEnd w:id="54"/>
    </w:p>
    <w:p w14:paraId="2E1A21DD" w14:textId="342AECC6" w:rsidR="00C15055" w:rsidRDefault="000803F2" w:rsidP="009A6700">
      <w:pPr>
        <w:pStyle w:val="2"/>
        <w:spacing w:after="240" w:afterAutospacing="0"/>
        <w:ind w:right="142"/>
      </w:pPr>
      <w:bookmarkStart w:id="55" w:name="_Toc170474339"/>
      <w:r>
        <w:t>3</w:t>
      </w:r>
      <w:r w:rsidR="00C15055">
        <w:t xml:space="preserve">.1 </w:t>
      </w:r>
      <w:r w:rsidR="00545947">
        <w:t xml:space="preserve">Анализ </w:t>
      </w:r>
      <w:r w:rsidR="00C15055">
        <w:t>функциональной схемы автоматизации</w:t>
      </w:r>
      <w:bookmarkEnd w:id="55"/>
      <w:r w:rsidR="00C15055">
        <w:t xml:space="preserve"> </w:t>
      </w:r>
    </w:p>
    <w:p w14:paraId="4EA56E1B" w14:textId="5340A797" w:rsidR="00AC7CD8" w:rsidRPr="00AC7CD8" w:rsidRDefault="00AC7CD8" w:rsidP="00EC5CFD">
      <w:pPr>
        <w:pStyle w:val="aff"/>
        <w:ind w:right="141"/>
      </w:pPr>
      <w:r w:rsidRPr="00AC7CD8">
        <w:t>Функциональная схема разрабатывается на основании исходных материалов по созданию АСУТП и в первую очередь материалов технологического регламента или отдельных документов, включаемых в технологический регламент</w:t>
      </w:r>
      <w:r>
        <w:t>.</w:t>
      </w:r>
    </w:p>
    <w:p w14:paraId="60702FE6" w14:textId="621022E9" w:rsidR="00557A9A" w:rsidRDefault="000803F2" w:rsidP="00EC5CFD">
      <w:pPr>
        <w:pStyle w:val="3"/>
        <w:spacing w:before="120" w:after="120" w:line="360" w:lineRule="auto"/>
        <w:ind w:left="709" w:right="141"/>
      </w:pPr>
      <w:bookmarkStart w:id="56" w:name="_Toc170397996"/>
      <w:bookmarkStart w:id="57" w:name="_Toc170474340"/>
      <w:r>
        <w:t>3</w:t>
      </w:r>
      <w:r w:rsidR="0020213A">
        <w:t xml:space="preserve">.1.1 </w:t>
      </w:r>
      <w:r w:rsidR="000030DF">
        <w:t>Функциональная схема АСУТП</w:t>
      </w:r>
      <w:bookmarkEnd w:id="56"/>
      <w:bookmarkEnd w:id="57"/>
    </w:p>
    <w:p w14:paraId="44977995" w14:textId="6C344C7D" w:rsidR="00DA0933" w:rsidRDefault="00DA0933" w:rsidP="00EC5CFD">
      <w:pPr>
        <w:pStyle w:val="aff"/>
        <w:ind w:right="141"/>
      </w:pPr>
      <w:r>
        <w:t>Функциональная схема автоматизации</w:t>
      </w:r>
      <w:r w:rsidR="00232FD9">
        <w:t xml:space="preserve"> </w:t>
      </w:r>
      <w:r w:rsidR="00232FD9" w:rsidRPr="00232FD9">
        <w:t>[12]</w:t>
      </w:r>
      <w:r>
        <w:t xml:space="preserve"> </w:t>
      </w:r>
      <w:r w:rsidR="00B5232E">
        <w:t xml:space="preserve">(ФСА) </w:t>
      </w:r>
      <w:r>
        <w:t>процесса отжига металла в электрической муфельной печи представляет собой систему, включающую различные датчики, контроллеры и исполнительные механизмы, обеспечивающие управление и контроль за технологическим процессом.</w:t>
      </w:r>
      <w:r w:rsidR="00B5232E">
        <w:t xml:space="preserve"> ФСА представлена в </w:t>
      </w:r>
      <w:r w:rsidR="00027DDB">
        <w:t>п</w:t>
      </w:r>
      <w:r w:rsidR="00B5232E">
        <w:t xml:space="preserve">риложении </w:t>
      </w:r>
      <w:r w:rsidR="00DC4248">
        <w:t>Л</w:t>
      </w:r>
      <w:r w:rsidR="00B5232E">
        <w:t>.</w:t>
      </w:r>
    </w:p>
    <w:p w14:paraId="3B455862" w14:textId="12F1C60F" w:rsidR="00DA0933" w:rsidRDefault="00DA0933" w:rsidP="00EC5CFD">
      <w:pPr>
        <w:pStyle w:val="aff"/>
        <w:ind w:right="141"/>
      </w:pPr>
      <w:r>
        <w:t>Электрическая муфельная печь: это центральный элемент системы, где происходит процесс отжига металла. Внутри печи установлены нагревательные элементы, контролирующие температуру на разных зонах.</w:t>
      </w:r>
    </w:p>
    <w:p w14:paraId="474A24E2" w14:textId="62FCD805" w:rsidR="00DA0933" w:rsidRDefault="00DA0933" w:rsidP="00EC5CFD">
      <w:pPr>
        <w:pStyle w:val="aff"/>
        <w:ind w:right="141"/>
      </w:pPr>
      <w:r>
        <w:t>Датчики температуры (TE): TE</w:t>
      </w:r>
      <w:r w:rsidR="001402F6">
        <w:t xml:space="preserve"> </w:t>
      </w:r>
      <w:r>
        <w:t>1a, TE</w:t>
      </w:r>
      <w:r w:rsidR="001402F6">
        <w:t xml:space="preserve"> </w:t>
      </w:r>
      <w:r>
        <w:t>2a, TE</w:t>
      </w:r>
      <w:r w:rsidR="001402F6">
        <w:t xml:space="preserve"> </w:t>
      </w:r>
      <w:r>
        <w:t>3a и TE</w:t>
      </w:r>
      <w:r w:rsidR="001402F6">
        <w:t xml:space="preserve"> </w:t>
      </w:r>
      <w:r>
        <w:t xml:space="preserve">5a расположены в зонах </w:t>
      </w:r>
      <w:r w:rsidR="001402F6">
        <w:t xml:space="preserve">нагрева </w:t>
      </w:r>
      <w:r>
        <w:t>печи и измеряют текущую температуру в этих зонах. Они передают данные о температуре на контроллер для мониторинга и регулирования нагрева.</w:t>
      </w:r>
    </w:p>
    <w:p w14:paraId="4948CD58" w14:textId="4D6BD493" w:rsidR="00DA0933" w:rsidRDefault="00DA0933" w:rsidP="00EC5CFD">
      <w:pPr>
        <w:pStyle w:val="aff"/>
        <w:ind w:right="141"/>
      </w:pPr>
      <w:r>
        <w:t>Датчики расхода газа (FEI):</w:t>
      </w:r>
      <w:r w:rsidR="001402F6">
        <w:t xml:space="preserve"> </w:t>
      </w:r>
      <w:r>
        <w:t>FEI</w:t>
      </w:r>
      <w:r w:rsidR="001402F6">
        <w:t xml:space="preserve"> </w:t>
      </w:r>
      <w:r>
        <w:t>4a и PEI 6a измеряют расход защитного газа, поступающего в печь. Эти данные также передаются на контроллер для управления подачей газа.</w:t>
      </w:r>
    </w:p>
    <w:p w14:paraId="6D1FBC04" w14:textId="346E362A" w:rsidR="00DA0933" w:rsidRDefault="00DA0933" w:rsidP="00EC5CFD">
      <w:pPr>
        <w:pStyle w:val="aff"/>
        <w:ind w:right="141"/>
      </w:pPr>
      <w:r>
        <w:t>Установка защитного газа:</w:t>
      </w:r>
      <w:r w:rsidR="001402F6">
        <w:t xml:space="preserve"> о</w:t>
      </w:r>
      <w:r>
        <w:t>беспечивает подачу инертного газа внутрь печи для создания защитной атмосферы, предотвращающей окисление металла.</w:t>
      </w:r>
    </w:p>
    <w:p w14:paraId="06C09EEE" w14:textId="0DE847B4" w:rsidR="00DA0933" w:rsidRDefault="00DA0933" w:rsidP="00EC5CFD">
      <w:pPr>
        <w:pStyle w:val="aff"/>
        <w:ind w:right="141"/>
      </w:pPr>
      <w:r>
        <w:t>Контроллер:</w:t>
      </w:r>
      <w:r w:rsidR="00FD362E">
        <w:t xml:space="preserve"> ц</w:t>
      </w:r>
      <w:r>
        <w:t>ентральный управляющий элемент, обрабатывающий данные с датчиков и управляющий исполнительными механизмами. Контроллер получает данные о температуре, расходе газа и других параметрах, обрабатывает их и отправляет команды на исполнительные механизмы для регулирования процесса.</w:t>
      </w:r>
    </w:p>
    <w:p w14:paraId="71D71C7A" w14:textId="6D3C2B24" w:rsidR="00DA0933" w:rsidRDefault="00DA0933" w:rsidP="00EC5CFD">
      <w:pPr>
        <w:pStyle w:val="aff"/>
        <w:ind w:right="141"/>
      </w:pPr>
      <w:r>
        <w:lastRenderedPageBreak/>
        <w:t>Исполнительные механизмы:</w:t>
      </w:r>
      <w:r w:rsidR="006D6E06">
        <w:t xml:space="preserve"> в</w:t>
      </w:r>
      <w:r>
        <w:t>ключают в себя клапаны для регулирования подачи газа и нагревательные элементы. Эти механизмы управляются контроллером на основе данных, полученных от датчиков, и обеспечивают поддержание заданных параметров процесса отжига.</w:t>
      </w:r>
    </w:p>
    <w:p w14:paraId="494B2BC3" w14:textId="408EEEAD" w:rsidR="00DA0933" w:rsidRDefault="00DA0933" w:rsidP="00EC5CFD">
      <w:pPr>
        <w:pStyle w:val="aff"/>
        <w:ind w:right="141"/>
      </w:pPr>
      <w:r>
        <w:t>Приборы местные:</w:t>
      </w:r>
      <w:r w:rsidR="00CB4DCC">
        <w:t xml:space="preserve"> </w:t>
      </w:r>
      <w:r>
        <w:t>TT</w:t>
      </w:r>
      <w:r w:rsidR="00095AA5">
        <w:t xml:space="preserve"> </w:t>
      </w:r>
      <w:r>
        <w:t>3</w:t>
      </w:r>
      <w:r w:rsidR="00095AA5">
        <w:t>в</w:t>
      </w:r>
      <w:r>
        <w:t>, NS и FT</w:t>
      </w:r>
      <w:r w:rsidR="00095AA5">
        <w:t xml:space="preserve"> </w:t>
      </w:r>
      <w:r>
        <w:t>4</w:t>
      </w:r>
      <w:r w:rsidR="00095AA5">
        <w:t>в</w:t>
      </w:r>
      <w:r w:rsidR="001A7DE9">
        <w:t xml:space="preserve">, </w:t>
      </w:r>
      <w:r w:rsidR="001A7DE9">
        <w:rPr>
          <w:lang w:val="en-US"/>
        </w:rPr>
        <w:t>PT</w:t>
      </w:r>
      <w:r w:rsidR="001A7DE9" w:rsidRPr="001A7DE9">
        <w:t xml:space="preserve"> </w:t>
      </w:r>
      <w:r w:rsidR="001A7DE9">
        <w:t>6в</w:t>
      </w:r>
      <w:r>
        <w:t xml:space="preserve"> отображают текущие параметры процесса (температура, скорость потока, давление) и </w:t>
      </w:r>
      <w:r w:rsidR="004A2C39">
        <w:t xml:space="preserve">используются </w:t>
      </w:r>
      <w:r>
        <w:t>для локального контроля и управления.</w:t>
      </w:r>
    </w:p>
    <w:p w14:paraId="465A7B8E" w14:textId="20932814" w:rsidR="00DA0933" w:rsidRDefault="00DA0933" w:rsidP="00EC5CFD">
      <w:pPr>
        <w:pStyle w:val="aff"/>
        <w:ind w:right="141"/>
      </w:pPr>
      <w:r>
        <w:t>Щит управления:</w:t>
      </w:r>
      <w:r w:rsidR="004A2C39">
        <w:t xml:space="preserve"> в</w:t>
      </w:r>
      <w:r>
        <w:t>ключает контроллер и интерфейсы для взаимодействия оператора с системой. Оператор может вводить уставки, контролировать текущие параметры и управлять процессом через щит управления.</w:t>
      </w:r>
    </w:p>
    <w:p w14:paraId="5905D774" w14:textId="010D9968" w:rsidR="00DA0933" w:rsidRDefault="00DA0933" w:rsidP="00EC5CFD">
      <w:pPr>
        <w:pStyle w:val="aff"/>
        <w:ind w:right="141"/>
      </w:pPr>
      <w:r>
        <w:t>В процессе отжига металла оператор устанавливает необходимые параметры через щит управления. Контроллер получает эти уставки и начинает процесс, регулируя нагревательные элементы в различных зонах печи на основе данных, получаемых с температурных датчиков. Датчики температуры (TE) измеряют текущие значения температуры и передают их на контроллер, который сравнивает их с уставками и, при необходимости, корректирует мощность нагревательных элементов для поддержания заданной температуры.</w:t>
      </w:r>
    </w:p>
    <w:p w14:paraId="137C879D" w14:textId="6C42D6D0" w:rsidR="00DA0933" w:rsidRPr="00520844" w:rsidRDefault="00DA0933" w:rsidP="00EC5CFD">
      <w:pPr>
        <w:pStyle w:val="aff"/>
        <w:ind w:right="141"/>
      </w:pPr>
      <w:r>
        <w:t>Одновременно с этим, установка защитного газа подает инертный газ в печь. Датчик расхода газа (FEI) измеряют объем подаваемого газа и передают эти данные на контроллер. Контроллер регулирует клапаны подачи газа, обеспечивая необходимый уровень защитной атмосферы внутри печи.</w:t>
      </w:r>
      <w:r w:rsidR="00520844">
        <w:t xml:space="preserve"> Датчик давления </w:t>
      </w:r>
      <w:r w:rsidR="00520844" w:rsidRPr="00520844">
        <w:t>(</w:t>
      </w:r>
      <w:r w:rsidR="00520844">
        <w:rPr>
          <w:lang w:val="en-US"/>
        </w:rPr>
        <w:t>PEI</w:t>
      </w:r>
      <w:r w:rsidR="00520844" w:rsidRPr="00520844">
        <w:t xml:space="preserve">) </w:t>
      </w:r>
      <w:r w:rsidR="00520844">
        <w:t>измеряет уровень давления в печи, эти данные передаются на контроллер и если давление превышает уставку, то часть давления</w:t>
      </w:r>
      <w:r w:rsidR="00182FF4">
        <w:t xml:space="preserve"> выводится</w:t>
      </w:r>
      <w:r w:rsidR="00520844">
        <w:t>.</w:t>
      </w:r>
    </w:p>
    <w:p w14:paraId="760C7C8E" w14:textId="744BCBCB" w:rsidR="005E1CD3" w:rsidRDefault="00296AE3" w:rsidP="00EC5CFD">
      <w:pPr>
        <w:pStyle w:val="3"/>
        <w:spacing w:before="240" w:after="240" w:line="360" w:lineRule="auto"/>
        <w:ind w:left="709" w:right="141"/>
      </w:pPr>
      <w:bookmarkStart w:id="58" w:name="_Toc170397997"/>
      <w:bookmarkStart w:id="59" w:name="_Toc170474341"/>
      <w:r>
        <w:t>3</w:t>
      </w:r>
      <w:r w:rsidR="005E1CD3">
        <w:t>.1.2 Схема информационных потоков</w:t>
      </w:r>
      <w:bookmarkEnd w:id="58"/>
      <w:bookmarkEnd w:id="59"/>
    </w:p>
    <w:p w14:paraId="2A9521CB" w14:textId="68110762" w:rsidR="005E1CD3" w:rsidRDefault="005E1CD3" w:rsidP="00EC5CFD">
      <w:pPr>
        <w:pStyle w:val="aff"/>
        <w:ind w:right="141"/>
      </w:pPr>
      <w:r w:rsidRPr="005E1CD3">
        <w:t xml:space="preserve">С учетом описания моделируемого процесса, приведенного в </w:t>
      </w:r>
      <w:r w:rsidR="00FE2077">
        <w:t>предыдущих</w:t>
      </w:r>
      <w:r w:rsidRPr="005E1CD3">
        <w:t xml:space="preserve"> </w:t>
      </w:r>
      <w:r w:rsidR="00BB4FB4">
        <w:t>разделах</w:t>
      </w:r>
      <w:r w:rsidRPr="005E1CD3">
        <w:t>, можно выделить и классифицировать потоки информации</w:t>
      </w:r>
      <w:r w:rsidR="00D152D6">
        <w:t xml:space="preserve"> в </w:t>
      </w:r>
      <w:r w:rsidRPr="005E1CD3">
        <w:t xml:space="preserve">системе. Обычно помимо деления на входные и выходные потоки делятся еще на дискретные и аналоговые. Схема информационных потоков для взаимодействия АСУТП с разрабатываемой системой приведена на рисунке </w:t>
      </w:r>
      <w:r w:rsidR="00CA7F57">
        <w:t>3</w:t>
      </w:r>
      <w:r w:rsidR="00FE2077">
        <w:t>.1</w:t>
      </w:r>
      <w:r>
        <w:t>.</w:t>
      </w:r>
    </w:p>
    <w:p w14:paraId="7B43380A" w14:textId="77777777" w:rsidR="004D20BE" w:rsidRDefault="004D20BE" w:rsidP="00A62E61">
      <w:pPr>
        <w:pStyle w:val="aff"/>
        <w:keepNext/>
        <w:jc w:val="center"/>
      </w:pPr>
      <w:r>
        <w:rPr>
          <w:noProof/>
        </w:rPr>
        <w:lastRenderedPageBreak/>
        <w:drawing>
          <wp:inline distT="0" distB="0" distL="0" distR="0" wp14:anchorId="754F3034" wp14:editId="667F14EC">
            <wp:extent cx="4517220" cy="57245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0437" cy="5728602"/>
                    </a:xfrm>
                    <a:prstGeom prst="rect">
                      <a:avLst/>
                    </a:prstGeom>
                    <a:noFill/>
                    <a:ln>
                      <a:noFill/>
                    </a:ln>
                  </pic:spPr>
                </pic:pic>
              </a:graphicData>
            </a:graphic>
          </wp:inline>
        </w:drawing>
      </w:r>
    </w:p>
    <w:p w14:paraId="18FAA8D2" w14:textId="74EA757B" w:rsidR="004D20BE" w:rsidRDefault="004D20BE" w:rsidP="00A62E61">
      <w:pPr>
        <w:pStyle w:val="aff"/>
        <w:spacing w:before="0" w:after="240"/>
        <w:contextualSpacing w:val="0"/>
        <w:jc w:val="center"/>
      </w:pPr>
      <w:r>
        <w:t xml:space="preserve">Рисунок </w:t>
      </w:r>
      <w:r w:rsidR="004C7E02" w:rsidRPr="0061226F">
        <w:t>3</w:t>
      </w:r>
      <w:r w:rsidR="00646CF0">
        <w:t>.1</w:t>
      </w:r>
      <w:r>
        <w:t xml:space="preserve"> – Схема информационных потоков</w:t>
      </w:r>
    </w:p>
    <w:p w14:paraId="0181A13D" w14:textId="3404BD67" w:rsidR="00CA7F57" w:rsidRDefault="00CA7F57" w:rsidP="001335A7">
      <w:pPr>
        <w:pStyle w:val="aff"/>
        <w:ind w:right="141"/>
      </w:pPr>
      <w:r>
        <w:t>Схема информационных потоков для системы управления электрической печи отжига металла описывает передачу данных между различными компонентами системы, включая датчики, контроллеры и исполнительные механизмы. Основные информационные потоки в системе включают обратную связь с контакторами, данные о температуре из зон нагрева, уровень газа и уровень давления, а также управление исполнительными механизмами. Рассмотрим подробнее каждый из потоков.</w:t>
      </w:r>
    </w:p>
    <w:p w14:paraId="3A0475E4" w14:textId="54025D8B" w:rsidR="00CA7F57" w:rsidRDefault="00CA7F57" w:rsidP="001335A7">
      <w:pPr>
        <w:pStyle w:val="aff"/>
        <w:ind w:right="141"/>
      </w:pPr>
      <w:r>
        <w:t>Обратная связь с контакторами:</w:t>
      </w:r>
      <w:r w:rsidR="00E363A0">
        <w:t xml:space="preserve"> к</w:t>
      </w:r>
      <w:r>
        <w:t xml:space="preserve">онтакторы 1, 2, 3 и 4 передают обратную связь в систему управления. Это позволяет контроллеру получать информацию о </w:t>
      </w:r>
      <w:r>
        <w:lastRenderedPageBreak/>
        <w:t>состоянии контакторов и корректировать работу нагревательных элементов. Обратная связь с каждого контактора обеспечивает точное управление и защиту оборудования от перегрузок.</w:t>
      </w:r>
    </w:p>
    <w:p w14:paraId="731A2C97" w14:textId="5C90DA71" w:rsidR="00CA7F57" w:rsidRDefault="00CA7F57" w:rsidP="001335A7">
      <w:pPr>
        <w:pStyle w:val="aff"/>
        <w:ind w:right="141"/>
      </w:pPr>
      <w:r>
        <w:t xml:space="preserve">Управление контакторами </w:t>
      </w:r>
      <w:proofErr w:type="spellStart"/>
      <w:r w:rsidR="007D1BAC">
        <w:t>ТЭНов</w:t>
      </w:r>
      <w:proofErr w:type="spellEnd"/>
      <w:r>
        <w:t>:</w:t>
      </w:r>
      <w:r w:rsidR="00A76F88">
        <w:t xml:space="preserve"> у</w:t>
      </w:r>
      <w:r>
        <w:t xml:space="preserve">правление контакторами </w:t>
      </w:r>
      <w:proofErr w:type="spellStart"/>
      <w:r w:rsidR="001F0363">
        <w:t>ТЭНов</w:t>
      </w:r>
      <w:proofErr w:type="spellEnd"/>
      <w:r>
        <w:t xml:space="preserve"> 1, 2, 3 и 4 осуществляется на основе данных, полученных от датчиков температуры и других параметров. Контроллер посылает команды для включения или отключения контакторов, что позволяет регулировать нагрев в различных зонах печи.</w:t>
      </w:r>
    </w:p>
    <w:p w14:paraId="2ED40EAF" w14:textId="429EAE54" w:rsidR="00CA7F57" w:rsidRDefault="00CA7F57" w:rsidP="001335A7">
      <w:pPr>
        <w:pStyle w:val="aff"/>
        <w:ind w:right="141"/>
      </w:pPr>
      <w:r>
        <w:t>Температура с зон нагрева:</w:t>
      </w:r>
      <w:r w:rsidR="00F56F80">
        <w:t xml:space="preserve"> д</w:t>
      </w:r>
      <w:r>
        <w:t>атчики температуры, установленные в зонах нагрева 1, 2, 3 и 4, передают данные о текущей температуре в контроллер. Эти данные используются для мониторинга и регулирования процесса отжига, обеспечивая поддержание заданных температурных режимов в каждой зоне.</w:t>
      </w:r>
    </w:p>
    <w:p w14:paraId="35DC1D92" w14:textId="1C9A4E74" w:rsidR="00CA7F57" w:rsidRDefault="00CA7F57" w:rsidP="001335A7">
      <w:pPr>
        <w:pStyle w:val="aff"/>
        <w:ind w:right="141"/>
      </w:pPr>
      <w:r>
        <w:t>Уровень газа:</w:t>
      </w:r>
      <w:r w:rsidR="00F56F80">
        <w:t xml:space="preserve"> д</w:t>
      </w:r>
      <w:r>
        <w:t>атчик уровня газа передает данные в систему управления, обеспечивая контроль и регулирование подачи защитного газа в печь. Это необходимо для поддержания необходимого состава атмосферы внутри печи и предотвращения окисления металла.</w:t>
      </w:r>
    </w:p>
    <w:p w14:paraId="6883CCD3" w14:textId="5D128770" w:rsidR="00CA7F57" w:rsidRDefault="00CA7F57" w:rsidP="001335A7">
      <w:pPr>
        <w:pStyle w:val="aff"/>
        <w:ind w:right="141"/>
      </w:pPr>
      <w:r>
        <w:t>Уровень давления:</w:t>
      </w:r>
      <w:r w:rsidR="00F56F80">
        <w:t xml:space="preserve"> д</w:t>
      </w:r>
      <w:r>
        <w:t>атчик уровня давления передает данные о текущем давлении в системе. Эти данные используются для контроля и регулирования давления в печи, обеспечивая безопасные и стабильные условия работы.</w:t>
      </w:r>
    </w:p>
    <w:p w14:paraId="44C8D142" w14:textId="01D77C92" w:rsidR="00CA7F57" w:rsidRDefault="00CA7F57" w:rsidP="001335A7">
      <w:pPr>
        <w:pStyle w:val="aff"/>
        <w:ind w:right="141"/>
      </w:pPr>
      <w:r>
        <w:t>Управление заслонками защитного газа:</w:t>
      </w:r>
      <w:r w:rsidR="00F56F80">
        <w:t xml:space="preserve"> у</w:t>
      </w:r>
      <w:r>
        <w:t>правление заслонками защитного газа осуществляется на основе данных о температуре и уровне газа. Контроллер посылает команды для открытия или закрытия заслонок, регулируя подачу газа и поддерживая оптимальные условия внутри печи.</w:t>
      </w:r>
    </w:p>
    <w:p w14:paraId="69A3001C" w14:textId="1BD3DF97" w:rsidR="00CA7F57" w:rsidRDefault="00CA7F57" w:rsidP="001335A7">
      <w:pPr>
        <w:pStyle w:val="aff"/>
        <w:ind w:right="141"/>
      </w:pPr>
      <w:r>
        <w:t>Управление заслонкой спуска давления:</w:t>
      </w:r>
      <w:r w:rsidR="00F56F80">
        <w:t xml:space="preserve"> у</w:t>
      </w:r>
      <w:r>
        <w:t>правление заслонкой спуска давления осуществляется на основе данных о температуре и уровне давления. Контроллер посылает команды для открытия или закрытия заслонки, обеспечивая сброс избыточного давления и поддержание безопасного уровня внутри печи.</w:t>
      </w:r>
    </w:p>
    <w:p w14:paraId="6D58A58C" w14:textId="4121C177" w:rsidR="00305987" w:rsidRDefault="00CA7F57" w:rsidP="001335A7">
      <w:pPr>
        <w:pStyle w:val="aff"/>
        <w:ind w:right="141"/>
      </w:pPr>
      <w:r>
        <w:t>Эта схема информационных потоков иллюстрирует, как данные передаются между различными компонентами системы и как эти данные используются для управления процессом отжига металла.</w:t>
      </w:r>
    </w:p>
    <w:p w14:paraId="4707BD02" w14:textId="77777777" w:rsidR="001335A7" w:rsidRPr="005E1CD3" w:rsidRDefault="001335A7" w:rsidP="001335A7">
      <w:pPr>
        <w:pStyle w:val="aff"/>
        <w:ind w:right="141"/>
      </w:pPr>
    </w:p>
    <w:p w14:paraId="7B657A20" w14:textId="0C3C4478" w:rsidR="005951D7" w:rsidRDefault="00296AE3" w:rsidP="00895988">
      <w:pPr>
        <w:pStyle w:val="2"/>
        <w:spacing w:after="100"/>
      </w:pPr>
      <w:bookmarkStart w:id="60" w:name="_Toc170474342"/>
      <w:r>
        <w:lastRenderedPageBreak/>
        <w:t>3</w:t>
      </w:r>
      <w:r w:rsidR="005951D7">
        <w:t>.</w:t>
      </w:r>
      <w:r w:rsidR="00AD5A11">
        <w:t xml:space="preserve">2 </w:t>
      </w:r>
      <w:r w:rsidR="00895988">
        <w:t>Анализ</w:t>
      </w:r>
      <w:r w:rsidR="00AD5A11">
        <w:t xml:space="preserve"> комплекса технических средств</w:t>
      </w:r>
      <w:bookmarkEnd w:id="60"/>
      <w:r w:rsidR="005951D7">
        <w:t xml:space="preserve"> </w:t>
      </w:r>
    </w:p>
    <w:p w14:paraId="1417AF84" w14:textId="6F4619FB" w:rsidR="00AD5A11" w:rsidRPr="00AD5A11" w:rsidRDefault="00296AE3" w:rsidP="00AD5A11">
      <w:pPr>
        <w:pStyle w:val="3"/>
        <w:spacing w:before="120" w:after="120" w:line="360" w:lineRule="auto"/>
        <w:ind w:left="709"/>
      </w:pPr>
      <w:bookmarkStart w:id="61" w:name="_Toc170397999"/>
      <w:bookmarkStart w:id="62" w:name="_Toc170474343"/>
      <w:r>
        <w:t>3</w:t>
      </w:r>
      <w:r w:rsidR="00AD5A11">
        <w:t>.2.1</w:t>
      </w:r>
      <w:r w:rsidR="00895988">
        <w:t xml:space="preserve"> Выбор</w:t>
      </w:r>
      <w:r w:rsidR="0061226F">
        <w:t xml:space="preserve"> </w:t>
      </w:r>
      <w:r w:rsidR="00585F25">
        <w:t>ПЛК</w:t>
      </w:r>
      <w:bookmarkEnd w:id="61"/>
      <w:bookmarkEnd w:id="62"/>
    </w:p>
    <w:p w14:paraId="048AA89D" w14:textId="22EED9D2" w:rsidR="003066E0" w:rsidRDefault="00F412EC" w:rsidP="00F412EC">
      <w:pPr>
        <w:pStyle w:val="Style4"/>
        <w:widowControl/>
        <w:tabs>
          <w:tab w:val="left" w:pos="993"/>
        </w:tabs>
        <w:spacing w:line="360" w:lineRule="auto"/>
        <w:ind w:left="709" w:right="142" w:firstLine="0"/>
        <w:contextualSpacing/>
        <w:rPr>
          <w:color w:val="000000" w:themeColor="text1"/>
          <w:sz w:val="28"/>
          <w:szCs w:val="28"/>
        </w:rPr>
      </w:pPr>
      <w:r>
        <w:rPr>
          <w:color w:val="000000" w:themeColor="text1"/>
          <w:sz w:val="28"/>
          <w:szCs w:val="28"/>
        </w:rPr>
        <w:t>Согласно</w:t>
      </w:r>
      <w:r w:rsidR="00D1706A">
        <w:rPr>
          <w:color w:val="000000" w:themeColor="text1"/>
          <w:sz w:val="28"/>
          <w:szCs w:val="28"/>
        </w:rPr>
        <w:t xml:space="preserve"> требовани</w:t>
      </w:r>
      <w:r>
        <w:rPr>
          <w:color w:val="000000" w:themeColor="text1"/>
          <w:sz w:val="28"/>
          <w:szCs w:val="28"/>
        </w:rPr>
        <w:t xml:space="preserve">ям </w:t>
      </w:r>
      <w:r w:rsidR="00D1706A">
        <w:rPr>
          <w:color w:val="000000" w:themeColor="text1"/>
          <w:sz w:val="28"/>
          <w:szCs w:val="28"/>
        </w:rPr>
        <w:t xml:space="preserve">к проекту </w:t>
      </w:r>
      <w:r w:rsidR="00493C5A">
        <w:rPr>
          <w:color w:val="000000" w:themeColor="text1"/>
          <w:sz w:val="28"/>
          <w:szCs w:val="28"/>
        </w:rPr>
        <w:t>следует</w:t>
      </w:r>
      <w:r w:rsidR="00D1706A">
        <w:rPr>
          <w:color w:val="000000" w:themeColor="text1"/>
          <w:sz w:val="28"/>
          <w:szCs w:val="28"/>
        </w:rPr>
        <w:t xml:space="preserve"> выбрать ПЛК.</w:t>
      </w:r>
    </w:p>
    <w:p w14:paraId="0732C2DA" w14:textId="0765B01C" w:rsidR="00875F4B" w:rsidRDefault="00875F4B" w:rsidP="00F412EC">
      <w:pPr>
        <w:pStyle w:val="aff"/>
        <w:ind w:right="142"/>
        <w:rPr>
          <w:szCs w:val="28"/>
        </w:rPr>
      </w:pPr>
      <w:r w:rsidRPr="00B42C49">
        <w:rPr>
          <w:szCs w:val="28"/>
        </w:rPr>
        <w:t xml:space="preserve">В рамках данной работы рассматривается </w:t>
      </w:r>
      <w:bookmarkStart w:id="63" w:name="_Hlk167778730"/>
      <w:r w:rsidR="000F0F1A">
        <w:rPr>
          <w:szCs w:val="28"/>
        </w:rPr>
        <w:t xml:space="preserve">ПЛК </w:t>
      </w:r>
      <w:proofErr w:type="spellStart"/>
      <w:r w:rsidRPr="00B42C49">
        <w:rPr>
          <w:szCs w:val="28"/>
          <w:lang w:val="en-US"/>
        </w:rPr>
        <w:t>Fastwel</w:t>
      </w:r>
      <w:proofErr w:type="spellEnd"/>
      <w:r w:rsidRPr="00B42C49">
        <w:rPr>
          <w:szCs w:val="28"/>
        </w:rPr>
        <w:t xml:space="preserve"> </w:t>
      </w:r>
      <w:r w:rsidRPr="00B42C49">
        <w:rPr>
          <w:szCs w:val="28"/>
          <w:lang w:val="en-US"/>
        </w:rPr>
        <w:t>CPM</w:t>
      </w:r>
      <w:r w:rsidRPr="00B42C49">
        <w:rPr>
          <w:szCs w:val="28"/>
        </w:rPr>
        <w:t>723</w:t>
      </w:r>
      <w:r w:rsidR="00A62E61">
        <w:rPr>
          <w:szCs w:val="28"/>
        </w:rPr>
        <w:t>-01</w:t>
      </w:r>
      <w:r w:rsidRPr="00B42C49">
        <w:rPr>
          <w:szCs w:val="28"/>
        </w:rPr>
        <w:t xml:space="preserve"> (рисунок </w:t>
      </w:r>
      <w:r w:rsidR="001D247C">
        <w:rPr>
          <w:szCs w:val="28"/>
        </w:rPr>
        <w:t>3</w:t>
      </w:r>
      <w:r w:rsidRPr="00B42C49">
        <w:rPr>
          <w:szCs w:val="28"/>
        </w:rPr>
        <w:t>.</w:t>
      </w:r>
      <w:r>
        <w:rPr>
          <w:szCs w:val="28"/>
        </w:rPr>
        <w:t>2</w:t>
      </w:r>
      <w:r w:rsidRPr="00B42C49">
        <w:rPr>
          <w:szCs w:val="28"/>
        </w:rPr>
        <w:t>)</w:t>
      </w:r>
      <w:r>
        <w:rPr>
          <w:szCs w:val="28"/>
        </w:rPr>
        <w:t xml:space="preserve">, </w:t>
      </w:r>
      <w:r w:rsidR="003065FE">
        <w:rPr>
          <w:szCs w:val="28"/>
        </w:rPr>
        <w:t xml:space="preserve">также были проведены </w:t>
      </w:r>
      <w:r w:rsidR="0030109E">
        <w:rPr>
          <w:szCs w:val="28"/>
        </w:rPr>
        <w:t xml:space="preserve">сравнения с </w:t>
      </w:r>
      <w:r>
        <w:rPr>
          <w:szCs w:val="28"/>
        </w:rPr>
        <w:t xml:space="preserve">ОВЕН ПЛК210 (рисунок </w:t>
      </w:r>
      <w:r w:rsidR="001D247C">
        <w:rPr>
          <w:szCs w:val="28"/>
        </w:rPr>
        <w:t>3</w:t>
      </w:r>
      <w:r>
        <w:rPr>
          <w:szCs w:val="28"/>
        </w:rPr>
        <w:t>.3)</w:t>
      </w:r>
      <w:r w:rsidR="003955A3">
        <w:rPr>
          <w:szCs w:val="28"/>
        </w:rPr>
        <w:t xml:space="preserve"> и</w:t>
      </w:r>
      <w:r>
        <w:rPr>
          <w:szCs w:val="28"/>
        </w:rPr>
        <w:t xml:space="preserve"> </w:t>
      </w:r>
      <w:r>
        <w:rPr>
          <w:szCs w:val="28"/>
          <w:lang w:val="en-US"/>
        </w:rPr>
        <w:t>Siemens</w:t>
      </w:r>
      <w:r w:rsidRPr="00F661A4">
        <w:rPr>
          <w:szCs w:val="28"/>
        </w:rPr>
        <w:t xml:space="preserve"> </w:t>
      </w:r>
      <w:r>
        <w:rPr>
          <w:szCs w:val="28"/>
          <w:lang w:val="en-US"/>
        </w:rPr>
        <w:t>s</w:t>
      </w:r>
      <w:r w:rsidRPr="00F661A4">
        <w:rPr>
          <w:szCs w:val="28"/>
        </w:rPr>
        <w:t>7-1200</w:t>
      </w:r>
      <w:r>
        <w:rPr>
          <w:szCs w:val="28"/>
        </w:rPr>
        <w:t xml:space="preserve"> (рисунок </w:t>
      </w:r>
      <w:r w:rsidR="001D247C">
        <w:rPr>
          <w:szCs w:val="28"/>
        </w:rPr>
        <w:t>3</w:t>
      </w:r>
      <w:r>
        <w:rPr>
          <w:szCs w:val="28"/>
        </w:rPr>
        <w:t>.4)</w:t>
      </w:r>
      <w:r w:rsidRPr="00B42C49">
        <w:rPr>
          <w:szCs w:val="28"/>
        </w:rPr>
        <w:t xml:space="preserve">. </w:t>
      </w:r>
      <w:bookmarkEnd w:id="63"/>
    </w:p>
    <w:p w14:paraId="77CD930C" w14:textId="77777777" w:rsidR="009518EE" w:rsidRPr="00B42C49" w:rsidRDefault="009518EE" w:rsidP="009518EE">
      <w:pPr>
        <w:pStyle w:val="aff"/>
        <w:keepNext/>
        <w:ind w:firstLine="0"/>
        <w:jc w:val="center"/>
        <w:rPr>
          <w:szCs w:val="28"/>
        </w:rPr>
      </w:pPr>
      <w:r w:rsidRPr="00B42C49">
        <w:rPr>
          <w:noProof/>
          <w:szCs w:val="28"/>
        </w:rPr>
        <w:drawing>
          <wp:inline distT="0" distB="0" distL="0" distR="0" wp14:anchorId="252A0818" wp14:editId="4E9ABA6A">
            <wp:extent cx="3149421" cy="28289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9695" cy="2847136"/>
                    </a:xfrm>
                    <a:prstGeom prst="rect">
                      <a:avLst/>
                    </a:prstGeom>
                    <a:noFill/>
                    <a:ln>
                      <a:noFill/>
                    </a:ln>
                  </pic:spPr>
                </pic:pic>
              </a:graphicData>
            </a:graphic>
          </wp:inline>
        </w:drawing>
      </w:r>
    </w:p>
    <w:p w14:paraId="248F367C" w14:textId="7AB8040A" w:rsidR="009518EE" w:rsidRDefault="009518EE" w:rsidP="009518EE">
      <w:pPr>
        <w:jc w:val="center"/>
        <w:rPr>
          <w:sz w:val="28"/>
          <w:szCs w:val="28"/>
        </w:rPr>
      </w:pPr>
      <w:r w:rsidRPr="00B42C49">
        <w:rPr>
          <w:sz w:val="28"/>
          <w:szCs w:val="28"/>
        </w:rPr>
        <w:t xml:space="preserve">Рисунок </w:t>
      </w:r>
      <w:r w:rsidR="004C7E02">
        <w:rPr>
          <w:sz w:val="28"/>
          <w:szCs w:val="28"/>
          <w:lang w:val="en-US"/>
        </w:rPr>
        <w:t>3</w:t>
      </w:r>
      <w:r w:rsidRPr="00B42C49">
        <w:rPr>
          <w:sz w:val="28"/>
          <w:szCs w:val="28"/>
        </w:rPr>
        <w:t>.</w:t>
      </w:r>
      <w:r>
        <w:rPr>
          <w:sz w:val="28"/>
          <w:szCs w:val="28"/>
        </w:rPr>
        <w:t>2</w:t>
      </w:r>
      <w:r w:rsidRPr="00B42C49">
        <w:rPr>
          <w:sz w:val="28"/>
          <w:szCs w:val="28"/>
        </w:rPr>
        <w:t xml:space="preserve"> – </w:t>
      </w:r>
      <w:proofErr w:type="spellStart"/>
      <w:r w:rsidRPr="00B42C49">
        <w:rPr>
          <w:sz w:val="28"/>
          <w:szCs w:val="28"/>
          <w:lang w:val="en-US"/>
        </w:rPr>
        <w:t>Fastwel</w:t>
      </w:r>
      <w:proofErr w:type="spellEnd"/>
      <w:r w:rsidRPr="00B42C49">
        <w:rPr>
          <w:sz w:val="28"/>
          <w:szCs w:val="28"/>
        </w:rPr>
        <w:t xml:space="preserve"> </w:t>
      </w:r>
      <w:r w:rsidRPr="00B42C49">
        <w:rPr>
          <w:sz w:val="28"/>
          <w:szCs w:val="28"/>
          <w:lang w:val="en-US"/>
        </w:rPr>
        <w:t>CPM</w:t>
      </w:r>
      <w:r w:rsidRPr="00B42C49">
        <w:rPr>
          <w:sz w:val="28"/>
          <w:szCs w:val="28"/>
        </w:rPr>
        <w:t>723</w:t>
      </w:r>
      <w:r w:rsidR="007E2D10">
        <w:rPr>
          <w:sz w:val="28"/>
          <w:szCs w:val="28"/>
        </w:rPr>
        <w:t>-01</w:t>
      </w:r>
    </w:p>
    <w:p w14:paraId="6500D8D8" w14:textId="77777777" w:rsidR="002C322A" w:rsidRDefault="002C322A" w:rsidP="009D3E51">
      <w:pPr>
        <w:pStyle w:val="aff"/>
        <w:keepNext/>
        <w:spacing w:after="0"/>
        <w:ind w:firstLine="0"/>
        <w:jc w:val="center"/>
        <w:rPr>
          <w:noProof/>
          <w:szCs w:val="28"/>
        </w:rPr>
      </w:pPr>
    </w:p>
    <w:p w14:paraId="0FCB311F" w14:textId="320AD7AD" w:rsidR="00C81F0B" w:rsidRPr="00B42C49" w:rsidRDefault="00C81F0B" w:rsidP="009D3E51">
      <w:pPr>
        <w:pStyle w:val="aff"/>
        <w:keepNext/>
        <w:spacing w:after="0"/>
        <w:ind w:firstLine="0"/>
        <w:jc w:val="center"/>
        <w:rPr>
          <w:szCs w:val="28"/>
        </w:rPr>
      </w:pPr>
      <w:r w:rsidRPr="00B42C49">
        <w:rPr>
          <w:noProof/>
          <w:szCs w:val="28"/>
        </w:rPr>
        <w:drawing>
          <wp:inline distT="0" distB="0" distL="0" distR="0" wp14:anchorId="2EF83C17" wp14:editId="03D23368">
            <wp:extent cx="2397854" cy="2535867"/>
            <wp:effectExtent l="0" t="0" r="2540" b="0"/>
            <wp:docPr id="7" name="Рисунок 7" descr="ПЛК210 высокопроизводительный программируемый контроллер с расширенными сетевыми возможност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ЛК210 высокопроизводительный программируемый контроллер с расширенными сетевыми возможностями"/>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709" t="14482" r="16061" b="13361"/>
                    <a:stretch/>
                  </pic:blipFill>
                  <pic:spPr bwMode="auto">
                    <a:xfrm>
                      <a:off x="0" y="0"/>
                      <a:ext cx="2398213" cy="2536247"/>
                    </a:xfrm>
                    <a:prstGeom prst="rect">
                      <a:avLst/>
                    </a:prstGeom>
                    <a:noFill/>
                    <a:ln>
                      <a:noFill/>
                    </a:ln>
                    <a:extLst>
                      <a:ext uri="{53640926-AAD7-44D8-BBD7-CCE9431645EC}">
                        <a14:shadowObscured xmlns:a14="http://schemas.microsoft.com/office/drawing/2010/main"/>
                      </a:ext>
                    </a:extLst>
                  </pic:spPr>
                </pic:pic>
              </a:graphicData>
            </a:graphic>
          </wp:inline>
        </w:drawing>
      </w:r>
    </w:p>
    <w:p w14:paraId="01281FE6" w14:textId="6351BC7D" w:rsidR="00C81F0B" w:rsidRPr="00B42C49" w:rsidRDefault="00C81F0B" w:rsidP="00C81F0B">
      <w:pPr>
        <w:spacing w:after="240"/>
        <w:jc w:val="center"/>
        <w:rPr>
          <w:sz w:val="28"/>
          <w:szCs w:val="28"/>
        </w:rPr>
      </w:pPr>
      <w:r w:rsidRPr="00B42C49">
        <w:rPr>
          <w:sz w:val="28"/>
          <w:szCs w:val="28"/>
        </w:rPr>
        <w:t xml:space="preserve">Рисунок </w:t>
      </w:r>
      <w:r w:rsidR="004C7E02">
        <w:rPr>
          <w:sz w:val="28"/>
          <w:szCs w:val="28"/>
          <w:lang w:val="en-US"/>
        </w:rPr>
        <w:t>3</w:t>
      </w:r>
      <w:r w:rsidRPr="00B42C49">
        <w:rPr>
          <w:sz w:val="28"/>
          <w:szCs w:val="28"/>
        </w:rPr>
        <w:t>.</w:t>
      </w:r>
      <w:r w:rsidR="004C7E02">
        <w:rPr>
          <w:sz w:val="28"/>
          <w:szCs w:val="28"/>
          <w:lang w:val="en-US"/>
        </w:rPr>
        <w:t>3</w:t>
      </w:r>
      <w:r w:rsidRPr="00B42C49">
        <w:rPr>
          <w:sz w:val="28"/>
          <w:szCs w:val="28"/>
        </w:rPr>
        <w:t xml:space="preserve"> </w:t>
      </w:r>
      <w:r w:rsidR="008D7343">
        <w:rPr>
          <w:sz w:val="28"/>
          <w:szCs w:val="28"/>
        </w:rPr>
        <w:t>–</w:t>
      </w:r>
      <w:r w:rsidRPr="00B42C49">
        <w:rPr>
          <w:sz w:val="28"/>
          <w:szCs w:val="28"/>
        </w:rPr>
        <w:t xml:space="preserve"> Овен ПЛК 210</w:t>
      </w:r>
    </w:p>
    <w:p w14:paraId="7B5C5F6B" w14:textId="77777777" w:rsidR="00C81F0B" w:rsidRPr="00B42C49" w:rsidRDefault="00C81F0B" w:rsidP="00C81F0B">
      <w:pPr>
        <w:keepNext/>
        <w:jc w:val="center"/>
        <w:rPr>
          <w:sz w:val="28"/>
          <w:szCs w:val="28"/>
        </w:rPr>
      </w:pPr>
      <w:r w:rsidRPr="00B42C49">
        <w:rPr>
          <w:noProof/>
          <w:sz w:val="28"/>
          <w:szCs w:val="28"/>
        </w:rPr>
        <w:lastRenderedPageBreak/>
        <w:drawing>
          <wp:inline distT="0" distB="0" distL="0" distR="0" wp14:anchorId="442D6B54" wp14:editId="0B67E59F">
            <wp:extent cx="2862943" cy="2505075"/>
            <wp:effectExtent l="0" t="0" r="0" b="0"/>
            <wp:docPr id="35" name="Рисунок 35" descr="SIMATIC S7-1200 Центральный процессор - 6ES7 214-1BG40-0XB0~115/230В, 14 DI  =24В, 10 DO (реле) до 2А, 2 AI 0…10 B/10 б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ATIC S7-1200 Центральный процессор - 6ES7 214-1BG40-0XB0~115/230В, 14 DI  =24В, 10 DO (реле) до 2А, 2 AI 0…10 B/10 бит"/>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4759" cy="2506664"/>
                    </a:xfrm>
                    <a:prstGeom prst="rect">
                      <a:avLst/>
                    </a:prstGeom>
                    <a:noFill/>
                    <a:ln>
                      <a:noFill/>
                    </a:ln>
                  </pic:spPr>
                </pic:pic>
              </a:graphicData>
            </a:graphic>
          </wp:inline>
        </w:drawing>
      </w:r>
    </w:p>
    <w:p w14:paraId="5A5BB5FB" w14:textId="621DAC8E" w:rsidR="003066E0" w:rsidRDefault="00C81F0B" w:rsidP="007E7D21">
      <w:pPr>
        <w:spacing w:after="240"/>
        <w:jc w:val="center"/>
        <w:rPr>
          <w:sz w:val="28"/>
          <w:szCs w:val="28"/>
        </w:rPr>
      </w:pPr>
      <w:r w:rsidRPr="00B42C49">
        <w:rPr>
          <w:sz w:val="28"/>
          <w:szCs w:val="28"/>
        </w:rPr>
        <w:t xml:space="preserve">Рисунок </w:t>
      </w:r>
      <w:r w:rsidR="004C7E02" w:rsidRPr="00794531">
        <w:rPr>
          <w:sz w:val="28"/>
          <w:szCs w:val="28"/>
        </w:rPr>
        <w:t>3</w:t>
      </w:r>
      <w:r w:rsidRPr="00B42C49">
        <w:rPr>
          <w:sz w:val="28"/>
          <w:szCs w:val="28"/>
        </w:rPr>
        <w:t>.</w:t>
      </w:r>
      <w:r w:rsidR="00251B30">
        <w:rPr>
          <w:sz w:val="28"/>
          <w:szCs w:val="28"/>
        </w:rPr>
        <w:t>4</w:t>
      </w:r>
      <w:r w:rsidRPr="00B42C49">
        <w:rPr>
          <w:sz w:val="28"/>
          <w:szCs w:val="28"/>
        </w:rPr>
        <w:t xml:space="preserve"> - </w:t>
      </w:r>
      <w:r w:rsidRPr="00B42C49">
        <w:rPr>
          <w:sz w:val="28"/>
          <w:szCs w:val="28"/>
          <w:lang w:val="en-US"/>
        </w:rPr>
        <w:t>Siemens</w:t>
      </w:r>
      <w:r w:rsidRPr="00B42C49">
        <w:rPr>
          <w:sz w:val="28"/>
          <w:szCs w:val="28"/>
        </w:rPr>
        <w:t xml:space="preserve"> </w:t>
      </w:r>
      <w:r w:rsidRPr="00B42C49">
        <w:rPr>
          <w:sz w:val="28"/>
          <w:szCs w:val="28"/>
          <w:lang w:val="en-US"/>
        </w:rPr>
        <w:t>s</w:t>
      </w:r>
      <w:r w:rsidRPr="00B42C49">
        <w:rPr>
          <w:sz w:val="28"/>
          <w:szCs w:val="28"/>
        </w:rPr>
        <w:t>7-1200</w:t>
      </w:r>
    </w:p>
    <w:p w14:paraId="1E8A51C9" w14:textId="33DCEA22" w:rsidR="00875F4B" w:rsidRPr="00B42C49" w:rsidRDefault="00875F4B" w:rsidP="0066011E">
      <w:pPr>
        <w:pStyle w:val="aff"/>
        <w:ind w:right="141"/>
        <w:rPr>
          <w:szCs w:val="28"/>
        </w:rPr>
      </w:pPr>
      <w:r w:rsidRPr="00B42C49">
        <w:rPr>
          <w:szCs w:val="28"/>
        </w:rPr>
        <w:t xml:space="preserve">В </w:t>
      </w:r>
      <w:r>
        <w:rPr>
          <w:szCs w:val="28"/>
        </w:rPr>
        <w:t xml:space="preserve">таблице </w:t>
      </w:r>
      <w:r w:rsidR="009D3E51">
        <w:rPr>
          <w:szCs w:val="28"/>
        </w:rPr>
        <w:t>3</w:t>
      </w:r>
      <w:r w:rsidR="00037DE8">
        <w:rPr>
          <w:szCs w:val="28"/>
        </w:rPr>
        <w:t>.1 приведены</w:t>
      </w:r>
      <w:r>
        <w:rPr>
          <w:szCs w:val="28"/>
        </w:rPr>
        <w:t xml:space="preserve"> технические характеристики </w:t>
      </w:r>
      <w:r w:rsidR="00037DE8">
        <w:rPr>
          <w:szCs w:val="28"/>
        </w:rPr>
        <w:t>рассматриваемых ПЛК.</w:t>
      </w:r>
    </w:p>
    <w:p w14:paraId="0B6153E6" w14:textId="48E59C5D" w:rsidR="003066E0" w:rsidRPr="00B42C49" w:rsidRDefault="003066E0" w:rsidP="003066E0">
      <w:pPr>
        <w:rPr>
          <w:sz w:val="28"/>
          <w:szCs w:val="28"/>
        </w:rPr>
      </w:pPr>
      <w:r w:rsidRPr="00B42C49">
        <w:rPr>
          <w:sz w:val="28"/>
          <w:szCs w:val="28"/>
        </w:rPr>
        <w:t>Таблица</w:t>
      </w:r>
      <w:r w:rsidR="00BA36F4">
        <w:rPr>
          <w:sz w:val="28"/>
          <w:szCs w:val="28"/>
        </w:rPr>
        <w:t xml:space="preserve"> </w:t>
      </w:r>
      <w:r w:rsidR="009D3E51">
        <w:rPr>
          <w:sz w:val="28"/>
          <w:szCs w:val="28"/>
        </w:rPr>
        <w:t>3</w:t>
      </w:r>
      <w:r w:rsidRPr="00B42C49">
        <w:rPr>
          <w:sz w:val="28"/>
          <w:szCs w:val="28"/>
        </w:rPr>
        <w:t>.</w:t>
      </w:r>
      <w:r w:rsidRPr="00B42C49">
        <w:rPr>
          <w:sz w:val="28"/>
          <w:szCs w:val="28"/>
        </w:rPr>
        <w:fldChar w:fldCharType="begin"/>
      </w:r>
      <w:r w:rsidRPr="00B42C49">
        <w:rPr>
          <w:sz w:val="28"/>
          <w:szCs w:val="28"/>
        </w:rPr>
        <w:instrText xml:space="preserve"> SEQ Таблица \* ARABIC </w:instrText>
      </w:r>
      <w:r w:rsidRPr="00B42C49">
        <w:rPr>
          <w:sz w:val="28"/>
          <w:szCs w:val="28"/>
        </w:rPr>
        <w:fldChar w:fldCharType="separate"/>
      </w:r>
      <w:r w:rsidR="0060347C">
        <w:rPr>
          <w:noProof/>
          <w:sz w:val="28"/>
          <w:szCs w:val="28"/>
        </w:rPr>
        <w:t>1</w:t>
      </w:r>
      <w:r w:rsidRPr="00B42C49">
        <w:rPr>
          <w:noProof/>
          <w:sz w:val="28"/>
          <w:szCs w:val="28"/>
        </w:rPr>
        <w:fldChar w:fldCharType="end"/>
      </w:r>
      <w:r w:rsidRPr="00B42C49">
        <w:rPr>
          <w:sz w:val="28"/>
          <w:szCs w:val="28"/>
        </w:rPr>
        <w:t xml:space="preserve"> – </w:t>
      </w:r>
      <w:r w:rsidR="00094D8F">
        <w:rPr>
          <w:sz w:val="28"/>
          <w:szCs w:val="28"/>
        </w:rPr>
        <w:t>Рассматриваемые</w:t>
      </w:r>
      <w:r w:rsidRPr="00B42C49">
        <w:rPr>
          <w:sz w:val="28"/>
          <w:szCs w:val="28"/>
        </w:rPr>
        <w:t xml:space="preserve"> ПЛК </w:t>
      </w:r>
    </w:p>
    <w:tbl>
      <w:tblPr>
        <w:tblW w:w="9916" w:type="dxa"/>
        <w:tblLayout w:type="fixed"/>
        <w:tblCellMar>
          <w:left w:w="10" w:type="dxa"/>
          <w:right w:w="10" w:type="dxa"/>
        </w:tblCellMar>
        <w:tblLook w:val="0000" w:firstRow="0" w:lastRow="0" w:firstColumn="0" w:lastColumn="0" w:noHBand="0" w:noVBand="0"/>
      </w:tblPr>
      <w:tblGrid>
        <w:gridCol w:w="2970"/>
        <w:gridCol w:w="2319"/>
        <w:gridCol w:w="2344"/>
        <w:gridCol w:w="2283"/>
      </w:tblGrid>
      <w:tr w:rsidR="003066E0" w:rsidRPr="00B42C49" w14:paraId="1A2E73C2" w14:textId="77777777" w:rsidTr="00C31986">
        <w:trPr>
          <w:trHeight w:val="492"/>
        </w:trPr>
        <w:tc>
          <w:tcPr>
            <w:tcW w:w="297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2FDC5FBE" w14:textId="77777777" w:rsidR="003066E0" w:rsidRPr="00B42C49" w:rsidRDefault="003066E0" w:rsidP="00B74118">
            <w:pPr>
              <w:rPr>
                <w:sz w:val="28"/>
                <w:szCs w:val="28"/>
              </w:rPr>
            </w:pPr>
            <w:r w:rsidRPr="00B42C49">
              <w:rPr>
                <w:sz w:val="28"/>
                <w:szCs w:val="28"/>
              </w:rPr>
              <w:t>Параметры</w:t>
            </w:r>
          </w:p>
        </w:tc>
        <w:tc>
          <w:tcPr>
            <w:tcW w:w="2319"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451D6EA" w14:textId="54F5A6B3" w:rsidR="003066E0" w:rsidRPr="007E2D10" w:rsidRDefault="003066E0" w:rsidP="00B74118">
            <w:pPr>
              <w:rPr>
                <w:sz w:val="28"/>
                <w:szCs w:val="28"/>
              </w:rPr>
            </w:pPr>
            <w:proofErr w:type="spellStart"/>
            <w:r w:rsidRPr="00B42C49">
              <w:rPr>
                <w:sz w:val="28"/>
                <w:szCs w:val="28"/>
                <w:lang w:val="en-US"/>
              </w:rPr>
              <w:t>Fastwel</w:t>
            </w:r>
            <w:proofErr w:type="spellEnd"/>
            <w:r w:rsidRPr="00B42C49">
              <w:rPr>
                <w:sz w:val="28"/>
                <w:szCs w:val="28"/>
                <w:lang w:val="en-US"/>
              </w:rPr>
              <w:t xml:space="preserve"> CPM723</w:t>
            </w:r>
          </w:p>
        </w:tc>
        <w:tc>
          <w:tcPr>
            <w:tcW w:w="2344"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42AE8F26" w14:textId="77777777" w:rsidR="003066E0" w:rsidRPr="00B42C49" w:rsidRDefault="003066E0" w:rsidP="00B74118">
            <w:pPr>
              <w:rPr>
                <w:sz w:val="28"/>
                <w:szCs w:val="28"/>
              </w:rPr>
            </w:pPr>
            <w:r w:rsidRPr="00B42C49">
              <w:rPr>
                <w:sz w:val="28"/>
                <w:szCs w:val="28"/>
              </w:rPr>
              <w:t>ОВЕН ПЛК210</w:t>
            </w:r>
          </w:p>
        </w:tc>
        <w:tc>
          <w:tcPr>
            <w:tcW w:w="228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3DB66ADD" w14:textId="77777777" w:rsidR="003066E0" w:rsidRPr="00B42C49" w:rsidRDefault="003066E0" w:rsidP="00B74118">
            <w:pPr>
              <w:rPr>
                <w:sz w:val="28"/>
                <w:szCs w:val="28"/>
                <w:lang w:val="en-US"/>
              </w:rPr>
            </w:pPr>
            <w:r w:rsidRPr="00B42C49">
              <w:rPr>
                <w:sz w:val="28"/>
                <w:szCs w:val="28"/>
                <w:lang w:val="en-US"/>
              </w:rPr>
              <w:t>Siemens s7-1200</w:t>
            </w:r>
          </w:p>
        </w:tc>
      </w:tr>
      <w:tr w:rsidR="003066E0" w:rsidRPr="00B42C49" w14:paraId="3075A3DC" w14:textId="77777777" w:rsidTr="00C31986">
        <w:trPr>
          <w:trHeight w:val="808"/>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50C424AD" w14:textId="77777777" w:rsidR="003066E0" w:rsidRPr="00B42C49" w:rsidRDefault="003066E0" w:rsidP="00B74118">
            <w:pPr>
              <w:rPr>
                <w:sz w:val="28"/>
                <w:szCs w:val="28"/>
              </w:rPr>
            </w:pPr>
            <w:r w:rsidRPr="00B42C49">
              <w:rPr>
                <w:sz w:val="28"/>
                <w:szCs w:val="28"/>
              </w:rPr>
              <w:t>Интерфейсы</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0FBFD5D2" w14:textId="77777777" w:rsidR="003066E0" w:rsidRPr="00B42C49" w:rsidRDefault="003066E0" w:rsidP="00B74118">
            <w:pPr>
              <w:rPr>
                <w:sz w:val="28"/>
                <w:szCs w:val="28"/>
                <w:lang w:val="en-US"/>
              </w:rPr>
            </w:pPr>
            <w:r w:rsidRPr="00B42C49">
              <w:rPr>
                <w:sz w:val="28"/>
                <w:szCs w:val="28"/>
                <w:lang w:val="en-US"/>
              </w:rPr>
              <w:t>Ethernet</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4D7A8C04" w14:textId="77777777" w:rsidR="003066E0" w:rsidRPr="00B42C49" w:rsidRDefault="003066E0" w:rsidP="00B74118">
            <w:pPr>
              <w:rPr>
                <w:sz w:val="28"/>
                <w:szCs w:val="28"/>
                <w:lang w:val="en-US"/>
              </w:rPr>
            </w:pPr>
            <w:r w:rsidRPr="00B42C49">
              <w:rPr>
                <w:sz w:val="28"/>
                <w:szCs w:val="28"/>
                <w:lang w:val="en-US"/>
              </w:rPr>
              <w:t>RS-485, RS-232, USB, Ethernet</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715A4E2A" w14:textId="77777777" w:rsidR="003066E0" w:rsidRPr="00B42C49" w:rsidRDefault="003066E0" w:rsidP="00B74118">
            <w:pPr>
              <w:rPr>
                <w:sz w:val="28"/>
                <w:szCs w:val="28"/>
                <w:lang w:val="en-US"/>
              </w:rPr>
            </w:pPr>
            <w:r w:rsidRPr="00B42C49">
              <w:rPr>
                <w:sz w:val="28"/>
                <w:szCs w:val="28"/>
                <w:lang w:val="en-US"/>
              </w:rPr>
              <w:t>Ethernet</w:t>
            </w:r>
          </w:p>
        </w:tc>
      </w:tr>
      <w:tr w:rsidR="003066E0" w:rsidRPr="00B42C49" w14:paraId="64724B9F" w14:textId="77777777" w:rsidTr="009D3E51">
        <w:trPr>
          <w:trHeight w:val="2441"/>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2C1BF97A" w14:textId="77777777" w:rsidR="003066E0" w:rsidRPr="00B42C49" w:rsidRDefault="003066E0" w:rsidP="00B74118">
            <w:pPr>
              <w:rPr>
                <w:sz w:val="28"/>
                <w:szCs w:val="28"/>
              </w:rPr>
            </w:pPr>
            <w:r w:rsidRPr="00B42C49">
              <w:rPr>
                <w:sz w:val="28"/>
                <w:szCs w:val="28"/>
              </w:rPr>
              <w:t>Поддержка протоколов</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483E8CE5" w14:textId="77777777" w:rsidR="003066E0" w:rsidRPr="00B42C49" w:rsidRDefault="003066E0" w:rsidP="00B74118">
            <w:pPr>
              <w:rPr>
                <w:sz w:val="28"/>
                <w:szCs w:val="28"/>
              </w:rPr>
            </w:pPr>
            <w:r w:rsidRPr="00B42C49">
              <w:rPr>
                <w:sz w:val="28"/>
                <w:szCs w:val="28"/>
                <w:lang w:val="en-US"/>
              </w:rPr>
              <w:t>Modbus</w:t>
            </w:r>
            <w:r w:rsidRPr="00B42C49">
              <w:rPr>
                <w:sz w:val="28"/>
                <w:szCs w:val="28"/>
              </w:rPr>
              <w:t xml:space="preserve"> </w:t>
            </w:r>
            <w:r w:rsidRPr="00B42C49">
              <w:rPr>
                <w:sz w:val="28"/>
                <w:szCs w:val="28"/>
                <w:lang w:val="en-US"/>
              </w:rPr>
              <w:t>TCP</w:t>
            </w:r>
            <w:r w:rsidRPr="00B42C49">
              <w:rPr>
                <w:sz w:val="28"/>
                <w:szCs w:val="28"/>
              </w:rPr>
              <w:t xml:space="preserve">, </w:t>
            </w:r>
            <w:r w:rsidRPr="00B42C49">
              <w:rPr>
                <w:sz w:val="28"/>
                <w:szCs w:val="28"/>
                <w:lang w:val="en-US"/>
              </w:rPr>
              <w:t>Modbus</w:t>
            </w:r>
            <w:r w:rsidRPr="00B42C49">
              <w:rPr>
                <w:sz w:val="28"/>
                <w:szCs w:val="28"/>
              </w:rPr>
              <w:t xml:space="preserve"> </w:t>
            </w:r>
            <w:r w:rsidRPr="00B42C49">
              <w:rPr>
                <w:sz w:val="28"/>
                <w:szCs w:val="28"/>
                <w:lang w:val="en-US"/>
              </w:rPr>
              <w:t>RTU</w:t>
            </w:r>
            <w:r w:rsidRPr="00B42C49">
              <w:rPr>
                <w:sz w:val="28"/>
                <w:szCs w:val="28"/>
              </w:rPr>
              <w:t>/</w:t>
            </w:r>
            <w:r w:rsidRPr="00B42C49">
              <w:rPr>
                <w:sz w:val="28"/>
                <w:szCs w:val="28"/>
                <w:lang w:val="en-US"/>
              </w:rPr>
              <w:t>ASKII</w:t>
            </w:r>
            <w:r w:rsidRPr="00B42C49">
              <w:rPr>
                <w:sz w:val="28"/>
                <w:szCs w:val="28"/>
              </w:rPr>
              <w:t xml:space="preserve">, Протокол </w:t>
            </w:r>
            <w:r w:rsidRPr="00B42C49">
              <w:rPr>
                <w:sz w:val="28"/>
                <w:szCs w:val="28"/>
                <w:lang w:val="en-US"/>
              </w:rPr>
              <w:t>OPC</w:t>
            </w:r>
            <w:r w:rsidRPr="00B42C49">
              <w:rPr>
                <w:sz w:val="28"/>
                <w:szCs w:val="28"/>
              </w:rPr>
              <w:t xml:space="preserve"> </w:t>
            </w:r>
            <w:r w:rsidRPr="00B42C49">
              <w:rPr>
                <w:sz w:val="28"/>
                <w:szCs w:val="28"/>
                <w:lang w:val="en-US"/>
              </w:rPr>
              <w:t>UA</w:t>
            </w:r>
            <w:r w:rsidRPr="00B42C49">
              <w:rPr>
                <w:sz w:val="28"/>
                <w:szCs w:val="28"/>
              </w:rPr>
              <w:t xml:space="preserve">, Протокол </w:t>
            </w:r>
            <w:r w:rsidRPr="00B42C49">
              <w:rPr>
                <w:sz w:val="28"/>
                <w:szCs w:val="28"/>
                <w:lang w:val="en-US"/>
              </w:rPr>
              <w:t>FTP</w:t>
            </w:r>
            <w:r w:rsidRPr="00B42C49">
              <w:rPr>
                <w:sz w:val="28"/>
                <w:szCs w:val="28"/>
              </w:rPr>
              <w:t xml:space="preserve">, </w:t>
            </w:r>
            <w:r w:rsidRPr="00B42C49">
              <w:rPr>
                <w:sz w:val="28"/>
                <w:szCs w:val="28"/>
                <w:lang w:val="en-US"/>
              </w:rPr>
              <w:t>HTTP</w:t>
            </w:r>
            <w:r w:rsidRPr="00B42C49">
              <w:rPr>
                <w:sz w:val="28"/>
                <w:szCs w:val="28"/>
              </w:rPr>
              <w:t xml:space="preserve">, </w:t>
            </w:r>
            <w:r w:rsidRPr="00B42C49">
              <w:rPr>
                <w:sz w:val="28"/>
                <w:szCs w:val="28"/>
                <w:lang w:val="en-US"/>
              </w:rPr>
              <w:t>DHCP</w:t>
            </w:r>
            <w:r w:rsidRPr="00B42C49">
              <w:rPr>
                <w:sz w:val="28"/>
                <w:szCs w:val="28"/>
              </w:rPr>
              <w:t xml:space="preserve">, </w:t>
            </w:r>
            <w:r w:rsidRPr="00B42C49">
              <w:rPr>
                <w:sz w:val="28"/>
                <w:szCs w:val="28"/>
                <w:lang w:val="en-US"/>
              </w:rPr>
              <w:t>NTP</w:t>
            </w:r>
            <w:r w:rsidRPr="00B42C49">
              <w:rPr>
                <w:sz w:val="28"/>
                <w:szCs w:val="28"/>
              </w:rPr>
              <w:t xml:space="preserve">, </w:t>
            </w:r>
            <w:r w:rsidRPr="00B42C49">
              <w:rPr>
                <w:sz w:val="28"/>
                <w:szCs w:val="28"/>
                <w:lang w:val="en-US"/>
              </w:rPr>
              <w:t>IEEE</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22B00349" w14:textId="77777777" w:rsidR="003066E0" w:rsidRPr="00B42C49" w:rsidRDefault="003066E0" w:rsidP="00B74118">
            <w:pPr>
              <w:rPr>
                <w:sz w:val="28"/>
                <w:szCs w:val="28"/>
              </w:rPr>
            </w:pPr>
            <w:r w:rsidRPr="00B42C49">
              <w:rPr>
                <w:sz w:val="28"/>
                <w:szCs w:val="28"/>
                <w:lang w:val="en-US"/>
              </w:rPr>
              <w:t>Modbus</w:t>
            </w:r>
            <w:r w:rsidRPr="00B42C49">
              <w:rPr>
                <w:sz w:val="28"/>
                <w:szCs w:val="28"/>
              </w:rPr>
              <w:t xml:space="preserve"> </w:t>
            </w:r>
            <w:r w:rsidRPr="00B42C49">
              <w:rPr>
                <w:sz w:val="28"/>
                <w:szCs w:val="28"/>
                <w:lang w:val="en-US"/>
              </w:rPr>
              <w:t>TCP</w:t>
            </w:r>
            <w:r w:rsidRPr="00B42C49">
              <w:rPr>
                <w:sz w:val="28"/>
                <w:szCs w:val="28"/>
              </w:rPr>
              <w:t xml:space="preserve">, Протокол </w:t>
            </w:r>
            <w:proofErr w:type="gramStart"/>
            <w:r w:rsidRPr="00B42C49">
              <w:rPr>
                <w:sz w:val="28"/>
                <w:szCs w:val="28"/>
                <w:lang w:val="en-US"/>
              </w:rPr>
              <w:t>MQTT</w:t>
            </w:r>
            <w:r w:rsidRPr="00B42C49">
              <w:rPr>
                <w:sz w:val="28"/>
                <w:szCs w:val="28"/>
              </w:rPr>
              <w:t>,  Протокол</w:t>
            </w:r>
            <w:proofErr w:type="gramEnd"/>
            <w:r w:rsidRPr="00B42C49">
              <w:rPr>
                <w:sz w:val="28"/>
                <w:szCs w:val="28"/>
              </w:rPr>
              <w:t xml:space="preserve"> </w:t>
            </w:r>
            <w:r w:rsidRPr="00B42C49">
              <w:rPr>
                <w:sz w:val="28"/>
                <w:szCs w:val="28"/>
                <w:lang w:val="en-US"/>
              </w:rPr>
              <w:t>NTP</w:t>
            </w:r>
            <w:r w:rsidRPr="00B42C49">
              <w:rPr>
                <w:sz w:val="28"/>
                <w:szCs w:val="28"/>
              </w:rPr>
              <w:t xml:space="preserve">, Протокол </w:t>
            </w:r>
            <w:r w:rsidRPr="00B42C49">
              <w:rPr>
                <w:sz w:val="28"/>
                <w:szCs w:val="28"/>
                <w:lang w:val="en-US"/>
              </w:rPr>
              <w:t>OPC</w:t>
            </w:r>
            <w:r w:rsidRPr="00B42C49">
              <w:rPr>
                <w:sz w:val="28"/>
                <w:szCs w:val="28"/>
              </w:rPr>
              <w:t xml:space="preserve"> </w:t>
            </w:r>
            <w:r w:rsidRPr="00B42C49">
              <w:rPr>
                <w:sz w:val="28"/>
                <w:szCs w:val="28"/>
                <w:lang w:val="en-US"/>
              </w:rPr>
              <w:t>UA</w:t>
            </w:r>
            <w:r w:rsidRPr="00B42C49">
              <w:rPr>
                <w:sz w:val="28"/>
                <w:szCs w:val="28"/>
              </w:rPr>
              <w:t xml:space="preserve">, Протокол </w:t>
            </w:r>
            <w:r w:rsidRPr="00B42C49">
              <w:rPr>
                <w:sz w:val="28"/>
                <w:szCs w:val="28"/>
                <w:lang w:val="en-US"/>
              </w:rPr>
              <w:t>RSTP</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557AD60B" w14:textId="77777777" w:rsidR="003066E0" w:rsidRPr="00B42C49" w:rsidRDefault="003066E0" w:rsidP="00B74118">
            <w:pPr>
              <w:rPr>
                <w:sz w:val="28"/>
                <w:szCs w:val="28"/>
              </w:rPr>
            </w:pPr>
            <w:r w:rsidRPr="00B42C49">
              <w:rPr>
                <w:sz w:val="28"/>
                <w:szCs w:val="28"/>
                <w:lang w:val="en-US"/>
              </w:rPr>
              <w:t>Modbus</w:t>
            </w:r>
            <w:r w:rsidRPr="00B42C49">
              <w:rPr>
                <w:sz w:val="28"/>
                <w:szCs w:val="28"/>
              </w:rPr>
              <w:t xml:space="preserve"> </w:t>
            </w:r>
            <w:r w:rsidRPr="00B42C49">
              <w:rPr>
                <w:sz w:val="28"/>
                <w:szCs w:val="28"/>
                <w:lang w:val="en-US"/>
              </w:rPr>
              <w:t>TCP</w:t>
            </w:r>
            <w:r w:rsidRPr="00B42C49">
              <w:rPr>
                <w:sz w:val="28"/>
                <w:szCs w:val="28"/>
              </w:rPr>
              <w:t xml:space="preserve">, Протокол </w:t>
            </w:r>
            <w:r w:rsidRPr="00B42C49">
              <w:rPr>
                <w:sz w:val="28"/>
                <w:szCs w:val="28"/>
                <w:lang w:val="en-US"/>
              </w:rPr>
              <w:t>OPC</w:t>
            </w:r>
            <w:r w:rsidRPr="00B42C49">
              <w:rPr>
                <w:sz w:val="28"/>
                <w:szCs w:val="28"/>
              </w:rPr>
              <w:t xml:space="preserve"> </w:t>
            </w:r>
            <w:r w:rsidRPr="00B42C49">
              <w:rPr>
                <w:sz w:val="28"/>
                <w:szCs w:val="28"/>
                <w:lang w:val="en-US"/>
              </w:rPr>
              <w:t>UA</w:t>
            </w:r>
          </w:p>
        </w:tc>
      </w:tr>
      <w:tr w:rsidR="003066E0" w:rsidRPr="00B42C49" w14:paraId="277C72FC" w14:textId="77777777" w:rsidTr="00C31986">
        <w:trPr>
          <w:trHeight w:val="808"/>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0FCBF49F" w14:textId="77777777" w:rsidR="003066E0" w:rsidRPr="00B42C49" w:rsidRDefault="003066E0" w:rsidP="00B74118">
            <w:pPr>
              <w:rPr>
                <w:sz w:val="28"/>
                <w:szCs w:val="28"/>
              </w:rPr>
            </w:pPr>
            <w:r w:rsidRPr="00B42C49">
              <w:rPr>
                <w:sz w:val="28"/>
                <w:szCs w:val="28"/>
              </w:rPr>
              <w:t>Основная среда разработки</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1E7433C8" w14:textId="77777777" w:rsidR="003066E0" w:rsidRPr="00B42C49" w:rsidRDefault="003066E0" w:rsidP="00B74118">
            <w:pPr>
              <w:rPr>
                <w:sz w:val="28"/>
                <w:szCs w:val="28"/>
                <w:lang w:val="en-US"/>
              </w:rPr>
            </w:pPr>
            <w:proofErr w:type="spellStart"/>
            <w:r w:rsidRPr="00B42C49">
              <w:rPr>
                <w:sz w:val="28"/>
                <w:szCs w:val="28"/>
                <w:lang w:val="en-US"/>
              </w:rPr>
              <w:t>Codesys</w:t>
            </w:r>
            <w:proofErr w:type="spellEnd"/>
            <w:r w:rsidRPr="00B42C49">
              <w:rPr>
                <w:sz w:val="28"/>
                <w:szCs w:val="28"/>
                <w:lang w:val="en-US"/>
              </w:rPr>
              <w:t xml:space="preserve"> v3</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6AF34616" w14:textId="77777777" w:rsidR="003066E0" w:rsidRPr="00B42C49" w:rsidRDefault="003066E0" w:rsidP="00B74118">
            <w:pPr>
              <w:rPr>
                <w:sz w:val="28"/>
                <w:szCs w:val="28"/>
                <w:lang w:val="en-US"/>
              </w:rPr>
            </w:pPr>
            <w:proofErr w:type="spellStart"/>
            <w:r w:rsidRPr="00B42C49">
              <w:rPr>
                <w:sz w:val="28"/>
                <w:szCs w:val="28"/>
                <w:lang w:val="en-US"/>
              </w:rPr>
              <w:t>Codesys</w:t>
            </w:r>
            <w:proofErr w:type="spellEnd"/>
            <w:r w:rsidRPr="00B42C49">
              <w:rPr>
                <w:sz w:val="28"/>
                <w:szCs w:val="28"/>
                <w:lang w:val="en-US"/>
              </w:rPr>
              <w:t xml:space="preserve"> v3</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11D4B04F" w14:textId="77777777" w:rsidR="003066E0" w:rsidRPr="00B42C49" w:rsidRDefault="003066E0" w:rsidP="00B74118">
            <w:pPr>
              <w:rPr>
                <w:sz w:val="28"/>
                <w:szCs w:val="28"/>
                <w:lang w:val="en-US"/>
              </w:rPr>
            </w:pPr>
            <w:r w:rsidRPr="00B42C49">
              <w:rPr>
                <w:sz w:val="28"/>
                <w:szCs w:val="28"/>
                <w:lang w:val="en-US"/>
              </w:rPr>
              <w:t>TIA Portal Step-7</w:t>
            </w:r>
          </w:p>
        </w:tc>
      </w:tr>
      <w:tr w:rsidR="003066E0" w:rsidRPr="00B42C49" w14:paraId="14D84F7C" w14:textId="77777777" w:rsidTr="00C31986">
        <w:trPr>
          <w:trHeight w:val="1138"/>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6C53EE6F" w14:textId="77777777" w:rsidR="003066E0" w:rsidRPr="00B42C49" w:rsidRDefault="003066E0" w:rsidP="00B74118">
            <w:pPr>
              <w:rPr>
                <w:sz w:val="28"/>
                <w:szCs w:val="28"/>
              </w:rPr>
            </w:pPr>
            <w:r w:rsidRPr="00B42C49">
              <w:rPr>
                <w:sz w:val="28"/>
                <w:szCs w:val="28"/>
              </w:rPr>
              <w:t>Дискретные и аналоговые входы-выходы</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6AEEFDB3" w14:textId="77777777" w:rsidR="003066E0" w:rsidRPr="00B42C49" w:rsidRDefault="003066E0" w:rsidP="00B74118">
            <w:pPr>
              <w:rPr>
                <w:sz w:val="28"/>
                <w:szCs w:val="28"/>
              </w:rPr>
            </w:pPr>
            <w:r w:rsidRPr="00B42C49">
              <w:rPr>
                <w:sz w:val="28"/>
                <w:szCs w:val="28"/>
              </w:rPr>
              <w:t>Способен обслуживать до 64 каналов</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6D87B316" w14:textId="77777777" w:rsidR="003066E0" w:rsidRPr="00B42C49" w:rsidRDefault="003066E0" w:rsidP="00B74118">
            <w:pPr>
              <w:rPr>
                <w:sz w:val="28"/>
                <w:szCs w:val="28"/>
              </w:rPr>
            </w:pPr>
            <w:r w:rsidRPr="00B42C49">
              <w:rPr>
                <w:sz w:val="28"/>
                <w:szCs w:val="28"/>
              </w:rPr>
              <w:t>Способен обслуживать до 30 каналов</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9EE44F6" w14:textId="77777777" w:rsidR="003066E0" w:rsidRPr="00B42C49" w:rsidRDefault="003066E0" w:rsidP="00B74118">
            <w:pPr>
              <w:rPr>
                <w:sz w:val="28"/>
                <w:szCs w:val="28"/>
              </w:rPr>
            </w:pPr>
            <w:r w:rsidRPr="00B42C49">
              <w:rPr>
                <w:sz w:val="28"/>
                <w:szCs w:val="28"/>
              </w:rPr>
              <w:t>Способен обслуживать до 284 каналов</w:t>
            </w:r>
          </w:p>
        </w:tc>
      </w:tr>
      <w:tr w:rsidR="003066E0" w:rsidRPr="00B42C49" w14:paraId="47AB6DB0" w14:textId="77777777" w:rsidTr="00C31986">
        <w:trPr>
          <w:trHeight w:val="492"/>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496E11C7" w14:textId="77777777" w:rsidR="003066E0" w:rsidRPr="00B42C49" w:rsidRDefault="003066E0" w:rsidP="00B74118">
            <w:pPr>
              <w:rPr>
                <w:sz w:val="28"/>
                <w:szCs w:val="28"/>
              </w:rPr>
            </w:pPr>
            <w:r w:rsidRPr="00B42C49">
              <w:rPr>
                <w:sz w:val="28"/>
                <w:szCs w:val="28"/>
              </w:rPr>
              <w:t>Доступность в России</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1EACCEF2" w14:textId="575D4E16" w:rsidR="003066E0" w:rsidRPr="00B42C49" w:rsidRDefault="009D3E51" w:rsidP="00B74118">
            <w:pPr>
              <w:rPr>
                <w:sz w:val="28"/>
                <w:szCs w:val="28"/>
              </w:rPr>
            </w:pPr>
            <w:r w:rsidRPr="00B42C49">
              <w:rPr>
                <w:sz w:val="28"/>
                <w:szCs w:val="28"/>
              </w:rPr>
              <w:t>Да</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668BD09C" w14:textId="01DF11E0" w:rsidR="003066E0" w:rsidRPr="00B25439" w:rsidRDefault="009D3E51" w:rsidP="00B74118">
            <w:pPr>
              <w:rPr>
                <w:sz w:val="28"/>
                <w:szCs w:val="28"/>
              </w:rPr>
            </w:pPr>
            <w:r w:rsidRPr="00B42C49">
              <w:rPr>
                <w:sz w:val="28"/>
                <w:szCs w:val="28"/>
              </w:rPr>
              <w:t>Да</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1CCEE171" w14:textId="2EBFF5A4" w:rsidR="003066E0" w:rsidRPr="00B42C49" w:rsidRDefault="009D3E51" w:rsidP="00B74118">
            <w:pPr>
              <w:rPr>
                <w:sz w:val="28"/>
                <w:szCs w:val="28"/>
              </w:rPr>
            </w:pPr>
            <w:r w:rsidRPr="00B42C49">
              <w:rPr>
                <w:sz w:val="28"/>
                <w:szCs w:val="28"/>
              </w:rPr>
              <w:t>Нет</w:t>
            </w:r>
          </w:p>
        </w:tc>
      </w:tr>
      <w:tr w:rsidR="003066E0" w:rsidRPr="00B42C49" w14:paraId="396ECE2C" w14:textId="77777777" w:rsidTr="00C31986">
        <w:trPr>
          <w:trHeight w:val="479"/>
        </w:trPr>
        <w:tc>
          <w:tcPr>
            <w:tcW w:w="2970" w:type="dxa"/>
            <w:tcBorders>
              <w:left w:val="single" w:sz="2" w:space="0" w:color="000000"/>
              <w:bottom w:val="single" w:sz="4" w:space="0" w:color="auto"/>
            </w:tcBorders>
            <w:tcMar>
              <w:top w:w="55" w:type="dxa"/>
              <w:left w:w="55" w:type="dxa"/>
              <w:bottom w:w="55" w:type="dxa"/>
              <w:right w:w="55" w:type="dxa"/>
            </w:tcMar>
            <w:vAlign w:val="center"/>
          </w:tcPr>
          <w:p w14:paraId="169BD746" w14:textId="6003E353" w:rsidR="003066E0" w:rsidRPr="00B42C49" w:rsidRDefault="003066E0" w:rsidP="00B74118">
            <w:pPr>
              <w:rPr>
                <w:sz w:val="28"/>
                <w:szCs w:val="28"/>
              </w:rPr>
            </w:pPr>
            <w:r w:rsidRPr="00B42C49">
              <w:rPr>
                <w:sz w:val="28"/>
                <w:szCs w:val="28"/>
              </w:rPr>
              <w:t>Цена</w:t>
            </w:r>
            <w:r w:rsidR="009D3E51">
              <w:rPr>
                <w:sz w:val="28"/>
                <w:szCs w:val="28"/>
              </w:rPr>
              <w:t>, р</w:t>
            </w:r>
            <w:r w:rsidRPr="00B42C49">
              <w:rPr>
                <w:sz w:val="28"/>
                <w:szCs w:val="28"/>
              </w:rPr>
              <w:t>уб.</w:t>
            </w:r>
          </w:p>
        </w:tc>
        <w:tc>
          <w:tcPr>
            <w:tcW w:w="2319" w:type="dxa"/>
            <w:tcBorders>
              <w:left w:val="single" w:sz="2" w:space="0" w:color="000000"/>
              <w:bottom w:val="single" w:sz="4" w:space="0" w:color="auto"/>
            </w:tcBorders>
            <w:tcMar>
              <w:top w:w="55" w:type="dxa"/>
              <w:left w:w="55" w:type="dxa"/>
              <w:bottom w:w="55" w:type="dxa"/>
              <w:right w:w="55" w:type="dxa"/>
            </w:tcMar>
            <w:vAlign w:val="center"/>
          </w:tcPr>
          <w:p w14:paraId="739E6634" w14:textId="6C6A22FA" w:rsidR="003066E0" w:rsidRPr="00B42C49" w:rsidRDefault="003066E0" w:rsidP="009D3E51">
            <w:pPr>
              <w:jc w:val="center"/>
              <w:rPr>
                <w:sz w:val="28"/>
                <w:szCs w:val="28"/>
                <w:lang w:val="en-US"/>
              </w:rPr>
            </w:pPr>
            <w:r w:rsidRPr="00B42C49">
              <w:rPr>
                <w:sz w:val="28"/>
                <w:szCs w:val="28"/>
                <w:lang w:val="en-US"/>
              </w:rPr>
              <w:t>60</w:t>
            </w:r>
            <w:r w:rsidR="00272418">
              <w:rPr>
                <w:sz w:val="28"/>
                <w:szCs w:val="28"/>
              </w:rPr>
              <w:t xml:space="preserve"> </w:t>
            </w:r>
            <w:r w:rsidRPr="00B42C49">
              <w:rPr>
                <w:sz w:val="28"/>
                <w:szCs w:val="28"/>
                <w:lang w:val="en-US"/>
              </w:rPr>
              <w:t>000</w:t>
            </w:r>
          </w:p>
        </w:tc>
        <w:tc>
          <w:tcPr>
            <w:tcW w:w="2344" w:type="dxa"/>
            <w:tcBorders>
              <w:left w:val="single" w:sz="2" w:space="0" w:color="000000"/>
              <w:bottom w:val="single" w:sz="4" w:space="0" w:color="auto"/>
            </w:tcBorders>
            <w:tcMar>
              <w:top w:w="55" w:type="dxa"/>
              <w:left w:w="55" w:type="dxa"/>
              <w:bottom w:w="55" w:type="dxa"/>
              <w:right w:w="55" w:type="dxa"/>
            </w:tcMar>
            <w:vAlign w:val="center"/>
          </w:tcPr>
          <w:p w14:paraId="1EC3C790" w14:textId="4515C6DF" w:rsidR="003066E0" w:rsidRPr="00B42C49" w:rsidRDefault="003066E0" w:rsidP="009D3E51">
            <w:pPr>
              <w:jc w:val="center"/>
              <w:rPr>
                <w:sz w:val="28"/>
                <w:szCs w:val="28"/>
              </w:rPr>
            </w:pPr>
            <w:r w:rsidRPr="00B42C49">
              <w:rPr>
                <w:sz w:val="28"/>
                <w:szCs w:val="28"/>
              </w:rPr>
              <w:t>64</w:t>
            </w:r>
            <w:r w:rsidR="00272418">
              <w:rPr>
                <w:sz w:val="28"/>
                <w:szCs w:val="28"/>
              </w:rPr>
              <w:t xml:space="preserve"> </w:t>
            </w:r>
            <w:r w:rsidRPr="00B42C49">
              <w:rPr>
                <w:sz w:val="28"/>
                <w:szCs w:val="28"/>
              </w:rPr>
              <w:t>600</w:t>
            </w:r>
          </w:p>
        </w:tc>
        <w:tc>
          <w:tcPr>
            <w:tcW w:w="2283" w:type="dxa"/>
            <w:tcBorders>
              <w:left w:val="single" w:sz="2" w:space="0" w:color="000000"/>
              <w:bottom w:val="single" w:sz="4" w:space="0" w:color="auto"/>
              <w:right w:val="single" w:sz="2" w:space="0" w:color="000000"/>
            </w:tcBorders>
            <w:tcMar>
              <w:top w:w="55" w:type="dxa"/>
              <w:left w:w="55" w:type="dxa"/>
              <w:bottom w:w="55" w:type="dxa"/>
              <w:right w:w="55" w:type="dxa"/>
            </w:tcMar>
            <w:vAlign w:val="center"/>
          </w:tcPr>
          <w:p w14:paraId="57CB9DBA" w14:textId="6F7B437B" w:rsidR="003066E0" w:rsidRPr="00B42C49" w:rsidRDefault="003066E0" w:rsidP="009D3E51">
            <w:pPr>
              <w:jc w:val="center"/>
              <w:rPr>
                <w:sz w:val="28"/>
                <w:szCs w:val="28"/>
                <w:lang w:val="en-US"/>
              </w:rPr>
            </w:pPr>
            <w:r w:rsidRPr="00B42C49">
              <w:rPr>
                <w:sz w:val="28"/>
                <w:szCs w:val="28"/>
                <w:lang w:val="en-US"/>
              </w:rPr>
              <w:t>30</w:t>
            </w:r>
            <w:r w:rsidR="00272418">
              <w:rPr>
                <w:sz w:val="28"/>
                <w:szCs w:val="28"/>
              </w:rPr>
              <w:t xml:space="preserve"> </w:t>
            </w:r>
            <w:r w:rsidRPr="00B42C49">
              <w:rPr>
                <w:sz w:val="28"/>
                <w:szCs w:val="28"/>
                <w:lang w:val="en-US"/>
              </w:rPr>
              <w:t>000</w:t>
            </w:r>
          </w:p>
        </w:tc>
      </w:tr>
      <w:tr w:rsidR="003066E0" w:rsidRPr="00B42C49" w14:paraId="373261CF" w14:textId="77777777" w:rsidTr="00C31986">
        <w:trPr>
          <w:trHeight w:val="287"/>
        </w:trPr>
        <w:tc>
          <w:tcPr>
            <w:tcW w:w="2970" w:type="dxa"/>
            <w:tcBorders>
              <w:left w:val="single" w:sz="2" w:space="0" w:color="000000"/>
              <w:bottom w:val="single" w:sz="2" w:space="0" w:color="000000"/>
            </w:tcBorders>
            <w:tcMar>
              <w:top w:w="55" w:type="dxa"/>
              <w:left w:w="55" w:type="dxa"/>
              <w:bottom w:w="55" w:type="dxa"/>
              <w:right w:w="55" w:type="dxa"/>
            </w:tcMar>
            <w:vAlign w:val="center"/>
          </w:tcPr>
          <w:p w14:paraId="62BF3732" w14:textId="21B0D997" w:rsidR="003066E0" w:rsidRPr="00B42C49" w:rsidRDefault="003066E0" w:rsidP="00B74118">
            <w:pPr>
              <w:pStyle w:val="TableContents"/>
              <w:rPr>
                <w:sz w:val="28"/>
                <w:szCs w:val="28"/>
              </w:rPr>
            </w:pPr>
            <w:r>
              <w:rPr>
                <w:sz w:val="28"/>
                <w:szCs w:val="28"/>
              </w:rPr>
              <w:t>Наработка на отказ</w:t>
            </w:r>
            <w:r w:rsidR="009D3E51">
              <w:rPr>
                <w:sz w:val="28"/>
                <w:szCs w:val="28"/>
              </w:rPr>
              <w:t xml:space="preserve">, </w:t>
            </w:r>
            <w:r>
              <w:rPr>
                <w:sz w:val="28"/>
                <w:szCs w:val="28"/>
              </w:rPr>
              <w:t>ч</w:t>
            </w:r>
          </w:p>
        </w:tc>
        <w:tc>
          <w:tcPr>
            <w:tcW w:w="2319" w:type="dxa"/>
            <w:tcBorders>
              <w:left w:val="single" w:sz="2" w:space="0" w:color="000000"/>
              <w:bottom w:val="single" w:sz="2" w:space="0" w:color="000000"/>
            </w:tcBorders>
            <w:tcMar>
              <w:top w:w="55" w:type="dxa"/>
              <w:left w:w="55" w:type="dxa"/>
              <w:bottom w:w="55" w:type="dxa"/>
              <w:right w:w="55" w:type="dxa"/>
            </w:tcMar>
            <w:vAlign w:val="center"/>
          </w:tcPr>
          <w:p w14:paraId="5CB552B4" w14:textId="3ECCD0A6" w:rsidR="003066E0" w:rsidRPr="00B25439" w:rsidRDefault="003066E0" w:rsidP="009D3E51">
            <w:pPr>
              <w:pStyle w:val="TableContents"/>
              <w:jc w:val="center"/>
              <w:rPr>
                <w:sz w:val="28"/>
                <w:szCs w:val="28"/>
              </w:rPr>
            </w:pPr>
            <w:r>
              <w:rPr>
                <w:sz w:val="28"/>
                <w:szCs w:val="28"/>
              </w:rPr>
              <w:t>500</w:t>
            </w:r>
            <w:r w:rsidR="00272418">
              <w:rPr>
                <w:sz w:val="28"/>
                <w:szCs w:val="28"/>
              </w:rPr>
              <w:t xml:space="preserve"> </w:t>
            </w:r>
            <w:r>
              <w:rPr>
                <w:sz w:val="28"/>
                <w:szCs w:val="28"/>
              </w:rPr>
              <w:t>000</w:t>
            </w:r>
          </w:p>
        </w:tc>
        <w:tc>
          <w:tcPr>
            <w:tcW w:w="2344" w:type="dxa"/>
            <w:tcBorders>
              <w:left w:val="single" w:sz="2" w:space="0" w:color="000000"/>
              <w:bottom w:val="single" w:sz="2" w:space="0" w:color="000000"/>
            </w:tcBorders>
            <w:tcMar>
              <w:top w:w="55" w:type="dxa"/>
              <w:left w:w="55" w:type="dxa"/>
              <w:bottom w:w="55" w:type="dxa"/>
              <w:right w:w="55" w:type="dxa"/>
            </w:tcMar>
            <w:vAlign w:val="center"/>
          </w:tcPr>
          <w:p w14:paraId="33329F8E" w14:textId="526D45A6" w:rsidR="003066E0" w:rsidRPr="00B42C49" w:rsidRDefault="003066E0" w:rsidP="009D3E51">
            <w:pPr>
              <w:pStyle w:val="TableContents"/>
              <w:jc w:val="center"/>
              <w:rPr>
                <w:sz w:val="28"/>
                <w:szCs w:val="28"/>
              </w:rPr>
            </w:pPr>
            <w:r>
              <w:rPr>
                <w:sz w:val="28"/>
                <w:szCs w:val="28"/>
              </w:rPr>
              <w:t>60</w:t>
            </w:r>
            <w:r w:rsidR="00272418">
              <w:rPr>
                <w:sz w:val="28"/>
                <w:szCs w:val="28"/>
              </w:rPr>
              <w:t xml:space="preserve"> </w:t>
            </w:r>
            <w:r>
              <w:rPr>
                <w:sz w:val="28"/>
                <w:szCs w:val="28"/>
              </w:rPr>
              <w:t>000</w:t>
            </w:r>
          </w:p>
        </w:tc>
        <w:tc>
          <w:tcPr>
            <w:tcW w:w="2283"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381FCE19" w14:textId="66D8CA28" w:rsidR="003066E0" w:rsidRPr="00B25439" w:rsidRDefault="003066E0" w:rsidP="009D3E51">
            <w:pPr>
              <w:pStyle w:val="TableContents"/>
              <w:jc w:val="center"/>
              <w:rPr>
                <w:sz w:val="28"/>
                <w:szCs w:val="28"/>
              </w:rPr>
            </w:pPr>
            <w:r>
              <w:rPr>
                <w:sz w:val="28"/>
                <w:szCs w:val="28"/>
              </w:rPr>
              <w:t>50</w:t>
            </w:r>
            <w:r w:rsidR="00272418">
              <w:rPr>
                <w:sz w:val="28"/>
                <w:szCs w:val="28"/>
              </w:rPr>
              <w:t xml:space="preserve"> </w:t>
            </w:r>
            <w:r>
              <w:rPr>
                <w:sz w:val="28"/>
                <w:szCs w:val="28"/>
              </w:rPr>
              <w:t>000</w:t>
            </w:r>
          </w:p>
        </w:tc>
      </w:tr>
    </w:tbl>
    <w:p w14:paraId="4C9E080F" w14:textId="7F6CDDB4" w:rsidR="009B2352" w:rsidRDefault="00B70ACC" w:rsidP="00C31986">
      <w:pPr>
        <w:pStyle w:val="aff"/>
        <w:spacing w:before="240"/>
        <w:ind w:right="141"/>
        <w:rPr>
          <w:szCs w:val="28"/>
        </w:rPr>
      </w:pPr>
      <w:bookmarkStart w:id="64" w:name="_Hlk167778946"/>
      <w:r w:rsidRPr="00B70ACC">
        <w:rPr>
          <w:szCs w:val="28"/>
        </w:rPr>
        <w:lastRenderedPageBreak/>
        <w:t xml:space="preserve">Контроллер </w:t>
      </w:r>
      <w:proofErr w:type="spellStart"/>
      <w:r w:rsidRPr="00B70ACC">
        <w:rPr>
          <w:szCs w:val="28"/>
        </w:rPr>
        <w:t>Fastwel</w:t>
      </w:r>
      <w:proofErr w:type="spellEnd"/>
      <w:r w:rsidRPr="00B70ACC">
        <w:rPr>
          <w:szCs w:val="28"/>
        </w:rPr>
        <w:t xml:space="preserve"> CPM723-01 оснащен мощным процессором, который обеспечивает высокую производительность при низком энергопотреблении. Среднее время наработки на отказ составляет 500000 часов, что указывает на его высокую надежность и долговечность. Это особенно важно для промышленных приложений, где недопустимы частые сбои и необходимо поддерживать непрерывную работу системы.</w:t>
      </w:r>
    </w:p>
    <w:p w14:paraId="31AA5CF9" w14:textId="64766646" w:rsidR="00B70ACC" w:rsidRPr="00B70ACC" w:rsidRDefault="00B70ACC" w:rsidP="00C31986">
      <w:pPr>
        <w:pStyle w:val="aff"/>
        <w:ind w:right="141"/>
        <w:rPr>
          <w:szCs w:val="28"/>
        </w:rPr>
      </w:pPr>
      <w:proofErr w:type="spellStart"/>
      <w:r w:rsidRPr="00B70ACC">
        <w:rPr>
          <w:szCs w:val="28"/>
        </w:rPr>
        <w:t>Fastwel</w:t>
      </w:r>
      <w:proofErr w:type="spellEnd"/>
      <w:r w:rsidRPr="00B70ACC">
        <w:rPr>
          <w:szCs w:val="28"/>
        </w:rPr>
        <w:t xml:space="preserve"> CPM723-01 поддерживает множество промышленных протоколов, включая </w:t>
      </w:r>
      <w:proofErr w:type="spellStart"/>
      <w:r w:rsidRPr="00B70ACC">
        <w:rPr>
          <w:szCs w:val="28"/>
        </w:rPr>
        <w:t>Modbus</w:t>
      </w:r>
      <w:proofErr w:type="spellEnd"/>
      <w:r w:rsidRPr="00B70ACC">
        <w:rPr>
          <w:szCs w:val="28"/>
        </w:rPr>
        <w:t xml:space="preserve"> TCP/RTU, FTP, HTTP и МЭК 60870-5-104. Контроллер имеет два порта Ethernet 10/100 Мбит/с, что позволяет организовать отказоустойчивую сеть кольцевой топологии без дополнительного оборудования. Это обеспечивает гибкость и надежность при интеграции в различные промышленные сети и топологии</w:t>
      </w:r>
      <w:r w:rsidR="009D3E51">
        <w:rPr>
          <w:szCs w:val="28"/>
        </w:rPr>
        <w:t>.</w:t>
      </w:r>
    </w:p>
    <w:p w14:paraId="0092525A" w14:textId="1F3B4276" w:rsidR="00B70ACC" w:rsidRPr="009B2352" w:rsidRDefault="00B70ACC" w:rsidP="00C31986">
      <w:pPr>
        <w:pStyle w:val="aff"/>
        <w:ind w:right="141" w:firstLine="708"/>
        <w:rPr>
          <w:szCs w:val="28"/>
        </w:rPr>
      </w:pPr>
      <w:r w:rsidRPr="00B70ACC">
        <w:rPr>
          <w:szCs w:val="28"/>
        </w:rPr>
        <w:t xml:space="preserve">Контроллер поддерживает до 64 периферийных модулей на локальной шине FBUS и до 128 модулей на удалённой шине FBUS. Это могут быть как аналоговые, так и дискретные модули ввода-вывода, что позволяет легко масштабировать систему под конкретные задачи и требования. Такая возможность расширения делает </w:t>
      </w:r>
      <w:proofErr w:type="spellStart"/>
      <w:r w:rsidRPr="00B70ACC">
        <w:rPr>
          <w:szCs w:val="28"/>
        </w:rPr>
        <w:t>Fastwel</w:t>
      </w:r>
      <w:proofErr w:type="spellEnd"/>
      <w:r w:rsidRPr="00B70ACC">
        <w:rPr>
          <w:szCs w:val="28"/>
        </w:rPr>
        <w:t xml:space="preserve"> CPM723-01 универсальным решением для различных автоматизированных систем</w:t>
      </w:r>
      <w:r w:rsidR="009B2352" w:rsidRPr="009B2352">
        <w:rPr>
          <w:szCs w:val="28"/>
        </w:rPr>
        <w:t>.</w:t>
      </w:r>
    </w:p>
    <w:p w14:paraId="2279B4E9" w14:textId="7A77E1A3" w:rsidR="00B70ACC" w:rsidRPr="00B70ACC" w:rsidRDefault="00B70ACC" w:rsidP="00C31986">
      <w:pPr>
        <w:pStyle w:val="aff"/>
        <w:ind w:right="141"/>
        <w:rPr>
          <w:szCs w:val="28"/>
        </w:rPr>
      </w:pPr>
      <w:r w:rsidRPr="00B70ACC">
        <w:rPr>
          <w:szCs w:val="28"/>
        </w:rPr>
        <w:t>Контроллер поддерживает среду разработки приложений CODESYS V3, которая является мощным инструментом для разработки и отладки приложений. Поддержка новых типов данных и языковых конструкций стандарта IEC 61131-3:2013 сокращает время разработки и повышает надежность создаваемых приложений. Это позволяет инженерам быстро создавать и настраивать системы управления, а также упрощает интеграцию контроллера с оборудованием других производителей.</w:t>
      </w:r>
    </w:p>
    <w:p w14:paraId="5DEBA38D" w14:textId="641818BB" w:rsidR="00B70ACC" w:rsidRPr="00AA19BF" w:rsidRDefault="00B70ACC" w:rsidP="00C31986">
      <w:pPr>
        <w:pStyle w:val="aff"/>
        <w:ind w:right="141"/>
        <w:rPr>
          <w:szCs w:val="28"/>
        </w:rPr>
      </w:pPr>
      <w:r w:rsidRPr="00B70ACC">
        <w:rPr>
          <w:szCs w:val="28"/>
        </w:rPr>
        <w:t xml:space="preserve">Контроллер оснащен энергонезависимой памятью объемом 131056 байт и поддерживает съемные накопители типа </w:t>
      </w:r>
      <w:proofErr w:type="spellStart"/>
      <w:r w:rsidRPr="00B70ACC">
        <w:rPr>
          <w:szCs w:val="28"/>
        </w:rPr>
        <w:t>MicroSD</w:t>
      </w:r>
      <w:proofErr w:type="spellEnd"/>
      <w:r w:rsidRPr="00B70ACC">
        <w:rPr>
          <w:szCs w:val="28"/>
        </w:rPr>
        <w:t xml:space="preserve"> с объемом до 32 Гбайт. Это обеспечивает сохранность данных даже при отключении питания и позволяет хранить большие объемы информации для последующего анализа и отчетности</w:t>
      </w:r>
      <w:r w:rsidR="00AA19BF" w:rsidRPr="00AA19BF">
        <w:rPr>
          <w:szCs w:val="28"/>
        </w:rPr>
        <w:t>.</w:t>
      </w:r>
    </w:p>
    <w:p w14:paraId="3631B566" w14:textId="0E82381B" w:rsidR="009518EE" w:rsidRDefault="00B70ACC" w:rsidP="00C31986">
      <w:pPr>
        <w:pStyle w:val="aff"/>
        <w:ind w:right="141"/>
        <w:rPr>
          <w:szCs w:val="28"/>
        </w:rPr>
      </w:pPr>
      <w:r w:rsidRPr="00B70ACC">
        <w:rPr>
          <w:szCs w:val="28"/>
        </w:rPr>
        <w:t xml:space="preserve">Выбор контроллера </w:t>
      </w:r>
      <w:proofErr w:type="spellStart"/>
      <w:r w:rsidRPr="00B70ACC">
        <w:rPr>
          <w:szCs w:val="28"/>
        </w:rPr>
        <w:t>Fastwel</w:t>
      </w:r>
      <w:proofErr w:type="spellEnd"/>
      <w:r w:rsidRPr="00B70ACC">
        <w:rPr>
          <w:szCs w:val="28"/>
        </w:rPr>
        <w:t xml:space="preserve"> CPM723-01 обоснован его высокой производительностью, надежностью, широкими коммуникационными возможностями, под</w:t>
      </w:r>
      <w:r w:rsidRPr="00B70ACC">
        <w:rPr>
          <w:szCs w:val="28"/>
        </w:rPr>
        <w:lastRenderedPageBreak/>
        <w:t xml:space="preserve">держкой большого количества периферийных модулей, устойчивостью к экстремальным условиям эксплуатации, удобством разработки и интеграции, а также расширенными возможностями хранения данных. </w:t>
      </w:r>
    </w:p>
    <w:p w14:paraId="19A89811" w14:textId="474912D1" w:rsidR="00565913" w:rsidRDefault="00764BF9" w:rsidP="00C31986">
      <w:pPr>
        <w:pStyle w:val="3"/>
        <w:spacing w:before="240" w:after="240" w:line="360" w:lineRule="auto"/>
        <w:ind w:left="709" w:right="141"/>
      </w:pPr>
      <w:bookmarkStart w:id="65" w:name="_Toc170398000"/>
      <w:bookmarkStart w:id="66" w:name="_Toc170474344"/>
      <w:bookmarkEnd w:id="64"/>
      <w:r>
        <w:t>3</w:t>
      </w:r>
      <w:r w:rsidR="00585F25">
        <w:t xml:space="preserve">.2.2 </w:t>
      </w:r>
      <w:r w:rsidR="00895988">
        <w:t>Выбор</w:t>
      </w:r>
      <w:r w:rsidR="00585F25">
        <w:t xml:space="preserve"> модулей</w:t>
      </w:r>
      <w:r w:rsidR="00D422B8">
        <w:t xml:space="preserve"> </w:t>
      </w:r>
      <w:r w:rsidR="00244FC2">
        <w:t xml:space="preserve">для </w:t>
      </w:r>
      <w:r w:rsidR="00D422B8">
        <w:t>ПЛК</w:t>
      </w:r>
      <w:r w:rsidR="00585F25">
        <w:t xml:space="preserve"> и измерительного преобразователя</w:t>
      </w:r>
      <w:bookmarkEnd w:id="65"/>
      <w:bookmarkEnd w:id="66"/>
    </w:p>
    <w:p w14:paraId="35C6F12D" w14:textId="7033144F" w:rsidR="00565913" w:rsidRDefault="00565913" w:rsidP="00C31986">
      <w:pPr>
        <w:pStyle w:val="aff"/>
        <w:ind w:right="141"/>
      </w:pPr>
      <w:r>
        <w:t>Для корректной работы системы необходимо выбрать модули ввода-вывода, которые обеспечат сбор данных с датчиков и управление исполнительными устройствами.</w:t>
      </w:r>
      <w:r w:rsidR="00F15746">
        <w:t xml:space="preserve"> Пример модуля аналогового ввода представлен на рисунке 4.5.</w:t>
      </w:r>
    </w:p>
    <w:p w14:paraId="49F9DA9A" w14:textId="77777777" w:rsidR="00EC20C7" w:rsidRDefault="00EC20C7" w:rsidP="00F15746">
      <w:pPr>
        <w:spacing w:after="240"/>
        <w:jc w:val="center"/>
        <w:rPr>
          <w:noProof/>
        </w:rPr>
      </w:pPr>
    </w:p>
    <w:p w14:paraId="5C3F8898" w14:textId="3992A612" w:rsidR="00F15746" w:rsidRDefault="00F15746" w:rsidP="00F15746">
      <w:pPr>
        <w:spacing w:after="240"/>
        <w:jc w:val="center"/>
        <w:rPr>
          <w:sz w:val="28"/>
          <w:szCs w:val="28"/>
        </w:rPr>
      </w:pPr>
      <w:r>
        <w:rPr>
          <w:noProof/>
        </w:rPr>
        <w:drawing>
          <wp:inline distT="0" distB="0" distL="0" distR="0" wp14:anchorId="0E755305" wp14:editId="3A8FCC05">
            <wp:extent cx="2138793" cy="2984177"/>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3574" t="1564" r="18555" b="8235"/>
                    <a:stretch/>
                  </pic:blipFill>
                  <pic:spPr bwMode="auto">
                    <a:xfrm>
                      <a:off x="0" y="0"/>
                      <a:ext cx="2143063" cy="2990135"/>
                    </a:xfrm>
                    <a:prstGeom prst="rect">
                      <a:avLst/>
                    </a:prstGeom>
                    <a:noFill/>
                    <a:ln>
                      <a:noFill/>
                    </a:ln>
                    <a:extLst>
                      <a:ext uri="{53640926-AAD7-44D8-BBD7-CCE9431645EC}">
                        <a14:shadowObscured xmlns:a14="http://schemas.microsoft.com/office/drawing/2010/main"/>
                      </a:ext>
                    </a:extLst>
                  </pic:spPr>
                </pic:pic>
              </a:graphicData>
            </a:graphic>
          </wp:inline>
        </w:drawing>
      </w:r>
    </w:p>
    <w:p w14:paraId="729F16ED" w14:textId="4EC7D837" w:rsidR="00F15746" w:rsidRPr="00F15746" w:rsidRDefault="00F15746" w:rsidP="00F15746">
      <w:pPr>
        <w:spacing w:after="240"/>
        <w:jc w:val="center"/>
        <w:rPr>
          <w:sz w:val="28"/>
          <w:szCs w:val="28"/>
        </w:rPr>
      </w:pPr>
      <w:r w:rsidRPr="00B42C49">
        <w:rPr>
          <w:sz w:val="28"/>
          <w:szCs w:val="28"/>
        </w:rPr>
        <w:t xml:space="preserve">Рисунок </w:t>
      </w:r>
      <w:r w:rsidR="004C7E02" w:rsidRPr="00794531">
        <w:rPr>
          <w:sz w:val="28"/>
          <w:szCs w:val="28"/>
        </w:rPr>
        <w:t>3</w:t>
      </w:r>
      <w:r w:rsidRPr="00B42C49">
        <w:rPr>
          <w:sz w:val="28"/>
          <w:szCs w:val="28"/>
        </w:rPr>
        <w:t>.</w:t>
      </w:r>
      <w:r>
        <w:rPr>
          <w:sz w:val="28"/>
          <w:szCs w:val="28"/>
        </w:rPr>
        <w:t>5</w:t>
      </w:r>
      <w:r w:rsidRPr="00B42C49">
        <w:rPr>
          <w:sz w:val="28"/>
          <w:szCs w:val="28"/>
        </w:rPr>
        <w:t xml:space="preserve"> </w:t>
      </w:r>
      <w:r>
        <w:rPr>
          <w:sz w:val="28"/>
          <w:szCs w:val="28"/>
        </w:rPr>
        <w:t>–</w:t>
      </w:r>
      <w:r w:rsidRPr="00B42C49">
        <w:rPr>
          <w:sz w:val="28"/>
          <w:szCs w:val="28"/>
        </w:rPr>
        <w:t xml:space="preserve"> </w:t>
      </w:r>
      <w:r>
        <w:rPr>
          <w:sz w:val="28"/>
          <w:szCs w:val="28"/>
        </w:rPr>
        <w:t>Модуль аналогового ввода</w:t>
      </w:r>
    </w:p>
    <w:p w14:paraId="74720FEB" w14:textId="3892353E" w:rsidR="00565913" w:rsidRDefault="00565913" w:rsidP="00C31986">
      <w:pPr>
        <w:pStyle w:val="aff"/>
        <w:ind w:right="141"/>
      </w:pPr>
      <w:r>
        <w:t xml:space="preserve">Модуль аналогового ввода </w:t>
      </w:r>
      <w:r>
        <w:rPr>
          <w:lang w:val="en-US"/>
        </w:rPr>
        <w:t>AIM</w:t>
      </w:r>
      <w:r w:rsidRPr="00565913">
        <w:t xml:space="preserve">724 </w:t>
      </w:r>
      <w:r>
        <w:t>используются для подключения датчиков температуры</w:t>
      </w:r>
      <w:r w:rsidRPr="00565913">
        <w:t>. Имеет два дифференциальных канала аналогового ввода и предназначен для измерения температуры при помощи термопар или напряжения постоянного тока малой величины.</w:t>
      </w:r>
    </w:p>
    <w:p w14:paraId="5C114FA2" w14:textId="7890EDC1" w:rsidR="006B51E6" w:rsidRDefault="006B51E6" w:rsidP="00C31986">
      <w:pPr>
        <w:pStyle w:val="aff"/>
        <w:ind w:right="141"/>
      </w:pPr>
      <w:r>
        <w:t xml:space="preserve">Модуль аналогового ввода </w:t>
      </w:r>
      <w:r>
        <w:rPr>
          <w:lang w:val="en-US"/>
        </w:rPr>
        <w:t>AIM</w:t>
      </w:r>
      <w:r w:rsidRPr="00565913">
        <w:t>72</w:t>
      </w:r>
      <w:r>
        <w:t>3</w:t>
      </w:r>
      <w:r w:rsidRPr="00565913">
        <w:t xml:space="preserve"> </w:t>
      </w:r>
      <w:r>
        <w:t>используются для подключения датчиков расхода газа и давления</w:t>
      </w:r>
      <w:r w:rsidRPr="00565913">
        <w:t xml:space="preserve">. </w:t>
      </w:r>
      <w:r w:rsidRPr="006B51E6">
        <w:t>Имеет четыре однопроводных канала аналогового ввода сигналов постоянного тока в диапазоне от 4 до 20 мА, реализованных на базе дельта-сигма АЦП.</w:t>
      </w:r>
    </w:p>
    <w:p w14:paraId="3DE32226" w14:textId="6E2F4CFD" w:rsidR="00565913" w:rsidRPr="0020556B" w:rsidRDefault="00565913" w:rsidP="00C31986">
      <w:pPr>
        <w:pStyle w:val="aff"/>
        <w:ind w:right="141"/>
      </w:pPr>
      <w:r>
        <w:t>Модули аналогового вывода</w:t>
      </w:r>
      <w:r w:rsidR="0020556B">
        <w:t xml:space="preserve"> </w:t>
      </w:r>
      <w:r w:rsidR="0020556B">
        <w:rPr>
          <w:lang w:val="en-US"/>
        </w:rPr>
        <w:t>AIM</w:t>
      </w:r>
      <w:r w:rsidR="0020556B" w:rsidRPr="0020556B">
        <w:t>726</w:t>
      </w:r>
      <w:r>
        <w:t xml:space="preserve"> применяются для </w:t>
      </w:r>
      <w:r w:rsidR="0020556B">
        <w:t xml:space="preserve">управления заслонкой защитного газа и заслонкой контроля давления. Модуль имеет два канала для </w:t>
      </w:r>
      <w:r w:rsidR="0020556B">
        <w:lastRenderedPageBreak/>
        <w:t>измерения</w:t>
      </w:r>
      <w:r w:rsidR="0020556B" w:rsidRPr="0020556B">
        <w:t xml:space="preserve"> </w:t>
      </w:r>
      <w:r w:rsidR="0020556B">
        <w:t>напряжения постоянного тока в</w:t>
      </w:r>
      <w:r w:rsidR="0020556B" w:rsidRPr="0020556B">
        <w:t xml:space="preserve"> </w:t>
      </w:r>
      <w:r w:rsidR="0020556B">
        <w:t>диапазоне от 0 до 40 вольт. Режим</w:t>
      </w:r>
      <w:r w:rsidR="0020556B" w:rsidRPr="0020556B">
        <w:t xml:space="preserve"> </w:t>
      </w:r>
      <w:r w:rsidR="0020556B">
        <w:t>измерения – однопроводный</w:t>
      </w:r>
      <w:r w:rsidR="0020556B" w:rsidRPr="0020556B">
        <w:t>.</w:t>
      </w:r>
    </w:p>
    <w:p w14:paraId="340C7B86" w14:textId="46A42819" w:rsidR="00565913" w:rsidRDefault="00565913" w:rsidP="00C31986">
      <w:pPr>
        <w:pStyle w:val="aff"/>
        <w:spacing w:before="0"/>
        <w:ind w:right="141"/>
      </w:pPr>
      <w:r>
        <w:t>Модул</w:t>
      </w:r>
      <w:r w:rsidR="007605C3">
        <w:t xml:space="preserve">ь </w:t>
      </w:r>
      <w:r>
        <w:t xml:space="preserve">дискретного </w:t>
      </w:r>
      <w:r w:rsidR="007605C3">
        <w:t>ввода</w:t>
      </w:r>
      <w:r>
        <w:t xml:space="preserve"> </w:t>
      </w:r>
      <w:r w:rsidR="007605C3">
        <w:rPr>
          <w:lang w:val="en-US"/>
        </w:rPr>
        <w:t>DIM</w:t>
      </w:r>
      <w:r w:rsidR="007605C3" w:rsidRPr="007605C3">
        <w:t xml:space="preserve">717 </w:t>
      </w:r>
      <w:r w:rsidR="007605C3">
        <w:t xml:space="preserve">предназначен </w:t>
      </w:r>
      <w:r>
        <w:t xml:space="preserve">для </w:t>
      </w:r>
      <w:r w:rsidR="007605C3">
        <w:t xml:space="preserve">приема обратной связи контактора. </w:t>
      </w:r>
      <w:r w:rsidR="007605C3" w:rsidRPr="007605C3">
        <w:t>Модуль предназначен для приема дискретных сигналов датчиков и содержит восемь однопроводных каналов дискретного ввода с общим «минусом» (положительной логикой) и полевым питанием 24 В постоянного тока.</w:t>
      </w:r>
    </w:p>
    <w:p w14:paraId="17C7A042" w14:textId="2C27FCAC" w:rsidR="0020556B" w:rsidRDefault="0020556B" w:rsidP="00C31986">
      <w:pPr>
        <w:pStyle w:val="aff"/>
        <w:spacing w:before="0"/>
        <w:ind w:right="141"/>
      </w:pPr>
      <w:r>
        <w:t xml:space="preserve">Модуль дискретного вывода </w:t>
      </w:r>
      <w:r>
        <w:rPr>
          <w:lang w:val="en-US"/>
        </w:rPr>
        <w:t>DIM</w:t>
      </w:r>
      <w:r w:rsidRPr="007605C3">
        <w:t>71</w:t>
      </w:r>
      <w:r>
        <w:t xml:space="preserve">8 предназначен для </w:t>
      </w:r>
      <w:r w:rsidR="00337E62">
        <w:t>управления контактором</w:t>
      </w:r>
      <w:r>
        <w:t xml:space="preserve">. </w:t>
      </w:r>
      <w:r w:rsidRPr="0020556B">
        <w:t>Предназначен для коммутации нагрузок на общий (минусовый) провод полевого питания при напряжении полевого питания 24 В постоянного тока. Имеет восемь каналов дискретного вывода с максимальным током нагрузки 0,5 А и с защитой от короткого замыкания.</w:t>
      </w:r>
    </w:p>
    <w:p w14:paraId="15151B05" w14:textId="04DCB98D" w:rsidR="00A93641" w:rsidRDefault="00A93641" w:rsidP="00EC20C7">
      <w:pPr>
        <w:pStyle w:val="aff"/>
        <w:spacing w:before="0"/>
        <w:ind w:right="141"/>
      </w:pPr>
      <w:r>
        <w:t>Для измерения параметров электрической сети выбран ЭНИП-2. Устройство</w:t>
      </w:r>
      <w:r w:rsidRPr="00A93641">
        <w:t xml:space="preserve"> представляет собой многофункциональный измерительный преобразователь, разработанный для использования в системах телемеханики, автоматизации технологических процессов и автоматизированных системах управления подстанциями и электростанциями. Его ключевой особенностью является сочетание высокой скорости обработки данных и точности измерений, что позволяет обеспечивать синхронизированные измерения параметров режима электрической сети. Это способствует повышению наблюдаемости и управляемости электрическими сетями, а также реализации распределенных автоматизированных систем управления и регулирования. Устройство представлено на рисунке </w:t>
      </w:r>
      <w:r>
        <w:t>4</w:t>
      </w:r>
      <w:r w:rsidRPr="00A93641">
        <w:t>.</w:t>
      </w:r>
      <w:r>
        <w:t>6</w:t>
      </w:r>
      <w:r w:rsidRPr="00A93641">
        <w:t>.</w:t>
      </w:r>
    </w:p>
    <w:p w14:paraId="052D57AA" w14:textId="70F181DD" w:rsidR="00A93641" w:rsidRDefault="00A93641" w:rsidP="00C31986">
      <w:pPr>
        <w:spacing w:after="240"/>
        <w:ind w:right="141"/>
        <w:jc w:val="center"/>
        <w:rPr>
          <w:sz w:val="28"/>
          <w:szCs w:val="28"/>
        </w:rPr>
      </w:pPr>
      <w:r>
        <w:rPr>
          <w:noProof/>
        </w:rPr>
        <w:drawing>
          <wp:inline distT="0" distB="0" distL="0" distR="0" wp14:anchorId="7C0FEFCC" wp14:editId="398638BC">
            <wp:extent cx="2622430" cy="2456587"/>
            <wp:effectExtent l="0" t="0" r="6985" b="1270"/>
            <wp:docPr id="179461" name="Рисунок 179461" descr="ЭНИП-2 A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НИП-2 A1E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226" cy="2458270"/>
                    </a:xfrm>
                    <a:prstGeom prst="rect">
                      <a:avLst/>
                    </a:prstGeom>
                    <a:noFill/>
                    <a:ln>
                      <a:noFill/>
                    </a:ln>
                  </pic:spPr>
                </pic:pic>
              </a:graphicData>
            </a:graphic>
          </wp:inline>
        </w:drawing>
      </w:r>
    </w:p>
    <w:p w14:paraId="3788C756" w14:textId="20ABBC72" w:rsidR="00A93641" w:rsidRPr="00F15746" w:rsidRDefault="00A93641" w:rsidP="00C31986">
      <w:pPr>
        <w:spacing w:after="240"/>
        <w:ind w:right="141"/>
        <w:jc w:val="center"/>
        <w:rPr>
          <w:sz w:val="28"/>
          <w:szCs w:val="28"/>
        </w:rPr>
      </w:pPr>
      <w:r w:rsidRPr="00B42C49">
        <w:rPr>
          <w:sz w:val="28"/>
          <w:szCs w:val="28"/>
        </w:rPr>
        <w:t xml:space="preserve">Рисунок </w:t>
      </w:r>
      <w:r w:rsidR="004C7E02" w:rsidRPr="00794531">
        <w:rPr>
          <w:sz w:val="28"/>
          <w:szCs w:val="28"/>
        </w:rPr>
        <w:t>3</w:t>
      </w:r>
      <w:r w:rsidRPr="00B42C49">
        <w:rPr>
          <w:sz w:val="28"/>
          <w:szCs w:val="28"/>
        </w:rPr>
        <w:t>.</w:t>
      </w:r>
      <w:r>
        <w:rPr>
          <w:sz w:val="28"/>
          <w:szCs w:val="28"/>
        </w:rPr>
        <w:t>6</w:t>
      </w:r>
      <w:r w:rsidRPr="00B42C49">
        <w:rPr>
          <w:sz w:val="28"/>
          <w:szCs w:val="28"/>
        </w:rPr>
        <w:t xml:space="preserve"> </w:t>
      </w:r>
      <w:r>
        <w:rPr>
          <w:sz w:val="28"/>
          <w:szCs w:val="28"/>
        </w:rPr>
        <w:t>–</w:t>
      </w:r>
      <w:r w:rsidRPr="00B42C49">
        <w:rPr>
          <w:sz w:val="28"/>
          <w:szCs w:val="28"/>
        </w:rPr>
        <w:t xml:space="preserve"> </w:t>
      </w:r>
      <w:r>
        <w:rPr>
          <w:sz w:val="28"/>
          <w:szCs w:val="28"/>
        </w:rPr>
        <w:t>Устройство ЭНИП-2</w:t>
      </w:r>
    </w:p>
    <w:p w14:paraId="6C8A6E4D" w14:textId="77777777" w:rsidR="004049C8" w:rsidRDefault="004049C8" w:rsidP="00C31986">
      <w:pPr>
        <w:pStyle w:val="aff"/>
        <w:ind w:right="141"/>
      </w:pPr>
      <w:r>
        <w:lastRenderedPageBreak/>
        <w:t xml:space="preserve">Поддерживаются стандартные протоколы передачи данных, такие как </w:t>
      </w:r>
      <w:proofErr w:type="spellStart"/>
      <w:r>
        <w:t>Modbus</w:t>
      </w:r>
      <w:proofErr w:type="spellEnd"/>
      <w:r>
        <w:t xml:space="preserve"> RTU/TCP, ГОСТ Р МЭК 60870-5-101-2006, ГОСТ Р МЭК 60870-5-104-2004 и МЭК 61850-8-1.</w:t>
      </w:r>
    </w:p>
    <w:p w14:paraId="1C2CFE88" w14:textId="15B664D4" w:rsidR="00A93641" w:rsidRDefault="004049C8" w:rsidP="00C31986">
      <w:pPr>
        <w:pStyle w:val="aff"/>
        <w:spacing w:before="0"/>
        <w:ind w:right="141"/>
      </w:pPr>
      <w:r>
        <w:t xml:space="preserve">ЭНИП-2 проводит измерения различных параметров электрической сети, включая напряжение, ток, мощность, частоту, коэффициенты </w:t>
      </w:r>
      <w:proofErr w:type="spellStart"/>
      <w:r>
        <w:t>несимметрии</w:t>
      </w:r>
      <w:proofErr w:type="spellEnd"/>
      <w:r>
        <w:t xml:space="preserve"> и искажения синусоидальности. Он также осуществляет сигнализацию о состоянии сети и может управлять коммутационными аппаратами через встроенные дискретные выходы.</w:t>
      </w:r>
    </w:p>
    <w:p w14:paraId="4198A942" w14:textId="27BA0171" w:rsidR="003066E0" w:rsidRDefault="003066E0" w:rsidP="00C31986">
      <w:pPr>
        <w:pStyle w:val="aff"/>
        <w:spacing w:before="0"/>
        <w:ind w:right="141"/>
      </w:pPr>
      <w:r>
        <w:t>Система</w:t>
      </w:r>
      <w:r w:rsidR="002C322A">
        <w:t xml:space="preserve"> управления</w:t>
      </w:r>
      <w:r>
        <w:t xml:space="preserve"> электрической печи отжига металла должна обеспечивать определенный объем обработки информации по входам и выходом, эта информация представлена в таблице </w:t>
      </w:r>
      <w:r w:rsidR="00D95AB6">
        <w:t>3</w:t>
      </w:r>
      <w:r>
        <w:t>.</w:t>
      </w:r>
      <w:r w:rsidR="008C2FDE" w:rsidRPr="008C2FDE">
        <w:t>2</w:t>
      </w:r>
      <w:r>
        <w:t>.</w:t>
      </w:r>
    </w:p>
    <w:p w14:paraId="18A217F4" w14:textId="4EC58DA2" w:rsidR="003066E0" w:rsidRPr="003F1ACD" w:rsidRDefault="003066E0" w:rsidP="003066E0">
      <w:pPr>
        <w:pStyle w:val="aff1"/>
        <w:keepNext/>
        <w:rPr>
          <w:i w:val="0"/>
          <w:iCs w:val="0"/>
          <w:color w:val="auto"/>
          <w:sz w:val="28"/>
          <w:szCs w:val="28"/>
        </w:rPr>
      </w:pPr>
      <w:r w:rsidRPr="003F1ACD">
        <w:rPr>
          <w:i w:val="0"/>
          <w:iCs w:val="0"/>
          <w:color w:val="auto"/>
          <w:sz w:val="28"/>
          <w:szCs w:val="28"/>
        </w:rPr>
        <w:t xml:space="preserve">Таблица </w:t>
      </w:r>
      <w:r w:rsidR="00D95AB6">
        <w:rPr>
          <w:i w:val="0"/>
          <w:iCs w:val="0"/>
          <w:color w:val="auto"/>
          <w:sz w:val="28"/>
          <w:szCs w:val="28"/>
        </w:rPr>
        <w:t>3</w:t>
      </w:r>
      <w:r w:rsidRPr="003F1ACD">
        <w:rPr>
          <w:i w:val="0"/>
          <w:iCs w:val="0"/>
          <w:color w:val="auto"/>
          <w:sz w:val="28"/>
          <w:szCs w:val="28"/>
        </w:rPr>
        <w:t>.</w:t>
      </w:r>
      <w:r w:rsidR="00D303D0" w:rsidRPr="00424D9A">
        <w:rPr>
          <w:i w:val="0"/>
          <w:iCs w:val="0"/>
          <w:color w:val="auto"/>
          <w:sz w:val="28"/>
          <w:szCs w:val="28"/>
        </w:rPr>
        <w:t>2</w:t>
      </w:r>
      <w:r w:rsidRPr="003F1ACD">
        <w:rPr>
          <w:i w:val="0"/>
          <w:iCs w:val="0"/>
          <w:color w:val="auto"/>
          <w:sz w:val="28"/>
          <w:szCs w:val="28"/>
        </w:rPr>
        <w:t xml:space="preserve"> –</w:t>
      </w:r>
      <w:r>
        <w:rPr>
          <w:i w:val="0"/>
          <w:iCs w:val="0"/>
          <w:color w:val="auto"/>
          <w:sz w:val="28"/>
          <w:szCs w:val="28"/>
        </w:rPr>
        <w:t xml:space="preserve"> Входы-выходы автоматизированной системы</w:t>
      </w:r>
      <w:r w:rsidRPr="003F1ACD">
        <w:rPr>
          <w:i w:val="0"/>
          <w:iCs w:val="0"/>
          <w:color w:val="auto"/>
          <w:sz w:val="28"/>
          <w:szCs w:val="28"/>
        </w:rPr>
        <w:t xml:space="preserve"> </w:t>
      </w:r>
    </w:p>
    <w:tbl>
      <w:tblPr>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1397"/>
        <w:gridCol w:w="1393"/>
        <w:gridCol w:w="1393"/>
        <w:gridCol w:w="1648"/>
        <w:gridCol w:w="1393"/>
        <w:gridCol w:w="1460"/>
      </w:tblGrid>
      <w:tr w:rsidR="003066E0" w:rsidRPr="007B24D9" w14:paraId="5D11906B" w14:textId="77777777" w:rsidTr="00C31986">
        <w:trPr>
          <w:trHeight w:val="1295"/>
          <w:jc w:val="center"/>
        </w:trPr>
        <w:tc>
          <w:tcPr>
            <w:tcW w:w="641" w:type="pct"/>
            <w:tcBorders>
              <w:bottom w:val="nil"/>
            </w:tcBorders>
            <w:shd w:val="clear" w:color="auto" w:fill="auto"/>
          </w:tcPr>
          <w:p w14:paraId="1D7DB05A" w14:textId="77777777" w:rsidR="003066E0" w:rsidRPr="009D3E51" w:rsidRDefault="003066E0" w:rsidP="00B74118">
            <w:pPr>
              <w:jc w:val="center"/>
              <w:rPr>
                <w:bCs/>
                <w:color w:val="000000" w:themeColor="text1"/>
                <w:sz w:val="28"/>
                <w:szCs w:val="28"/>
              </w:rPr>
            </w:pPr>
            <w:bookmarkStart w:id="67" w:name="_Hlk166085363"/>
            <w:r w:rsidRPr="009D3E51">
              <w:rPr>
                <w:bCs/>
                <w:color w:val="000000" w:themeColor="text1"/>
                <w:sz w:val="28"/>
                <w:szCs w:val="28"/>
              </w:rPr>
              <w:t>Тип сигнала</w:t>
            </w:r>
          </w:p>
        </w:tc>
        <w:tc>
          <w:tcPr>
            <w:tcW w:w="701" w:type="pct"/>
            <w:tcBorders>
              <w:bottom w:val="nil"/>
            </w:tcBorders>
            <w:shd w:val="clear" w:color="auto" w:fill="auto"/>
          </w:tcPr>
          <w:p w14:paraId="79E335D2" w14:textId="77777777" w:rsidR="003066E0" w:rsidRPr="009D3E51" w:rsidRDefault="003066E0" w:rsidP="00B74118">
            <w:pPr>
              <w:jc w:val="center"/>
              <w:rPr>
                <w:bCs/>
                <w:color w:val="000000" w:themeColor="text1"/>
                <w:sz w:val="28"/>
                <w:szCs w:val="28"/>
              </w:rPr>
            </w:pPr>
            <w:r w:rsidRPr="009D3E51">
              <w:rPr>
                <w:bCs/>
                <w:color w:val="000000" w:themeColor="text1"/>
                <w:sz w:val="28"/>
                <w:szCs w:val="28"/>
              </w:rPr>
              <w:t>Наименование параметра</w:t>
            </w:r>
          </w:p>
        </w:tc>
        <w:tc>
          <w:tcPr>
            <w:tcW w:w="699" w:type="pct"/>
            <w:tcBorders>
              <w:bottom w:val="nil"/>
            </w:tcBorders>
            <w:shd w:val="clear" w:color="auto" w:fill="auto"/>
          </w:tcPr>
          <w:p w14:paraId="1C94C449" w14:textId="77777777" w:rsidR="003066E0" w:rsidRPr="009D3E51" w:rsidRDefault="003066E0" w:rsidP="00B74118">
            <w:pPr>
              <w:jc w:val="center"/>
              <w:rPr>
                <w:bCs/>
                <w:color w:val="000000" w:themeColor="text1"/>
                <w:sz w:val="28"/>
                <w:szCs w:val="28"/>
              </w:rPr>
            </w:pPr>
            <w:r w:rsidRPr="009D3E51">
              <w:rPr>
                <w:bCs/>
                <w:color w:val="000000" w:themeColor="text1"/>
                <w:sz w:val="28"/>
                <w:szCs w:val="28"/>
              </w:rPr>
              <w:t>Тип канала</w:t>
            </w:r>
          </w:p>
        </w:tc>
        <w:tc>
          <w:tcPr>
            <w:tcW w:w="699" w:type="pct"/>
            <w:tcBorders>
              <w:bottom w:val="nil"/>
            </w:tcBorders>
          </w:tcPr>
          <w:p w14:paraId="123AD5E7" w14:textId="77777777" w:rsidR="003066E0" w:rsidRPr="009D3E51" w:rsidRDefault="003066E0" w:rsidP="00B74118">
            <w:pPr>
              <w:jc w:val="center"/>
              <w:rPr>
                <w:bCs/>
                <w:color w:val="000000" w:themeColor="text1"/>
                <w:sz w:val="28"/>
                <w:szCs w:val="28"/>
              </w:rPr>
            </w:pPr>
            <w:r w:rsidRPr="009D3E51">
              <w:rPr>
                <w:bCs/>
                <w:color w:val="000000" w:themeColor="text1"/>
                <w:sz w:val="28"/>
                <w:szCs w:val="28"/>
              </w:rPr>
              <w:t>Модуль ввода-вывода</w:t>
            </w:r>
          </w:p>
        </w:tc>
        <w:tc>
          <w:tcPr>
            <w:tcW w:w="827" w:type="pct"/>
            <w:tcBorders>
              <w:bottom w:val="nil"/>
            </w:tcBorders>
          </w:tcPr>
          <w:p w14:paraId="762CA6ED" w14:textId="77777777" w:rsidR="003066E0" w:rsidRPr="009D3E51" w:rsidRDefault="003066E0" w:rsidP="00B74118">
            <w:pPr>
              <w:jc w:val="center"/>
              <w:rPr>
                <w:bCs/>
                <w:color w:val="000000" w:themeColor="text1"/>
                <w:sz w:val="28"/>
                <w:szCs w:val="28"/>
              </w:rPr>
            </w:pPr>
            <w:r w:rsidRPr="009D3E51">
              <w:rPr>
                <w:bCs/>
                <w:color w:val="000000" w:themeColor="text1"/>
                <w:sz w:val="28"/>
                <w:szCs w:val="28"/>
              </w:rPr>
              <w:t>Диапазон</w:t>
            </w:r>
          </w:p>
        </w:tc>
        <w:tc>
          <w:tcPr>
            <w:tcW w:w="699" w:type="pct"/>
            <w:tcBorders>
              <w:bottom w:val="nil"/>
            </w:tcBorders>
          </w:tcPr>
          <w:p w14:paraId="2A0CD227" w14:textId="77777777" w:rsidR="003066E0" w:rsidRPr="009D3E51" w:rsidRDefault="003066E0" w:rsidP="00B74118">
            <w:pPr>
              <w:jc w:val="center"/>
              <w:rPr>
                <w:bCs/>
                <w:color w:val="000000" w:themeColor="text1"/>
                <w:sz w:val="28"/>
                <w:szCs w:val="28"/>
              </w:rPr>
            </w:pPr>
            <w:r w:rsidRPr="009D3E51">
              <w:rPr>
                <w:bCs/>
                <w:color w:val="000000" w:themeColor="text1"/>
                <w:sz w:val="28"/>
                <w:szCs w:val="28"/>
              </w:rPr>
              <w:t>Ед. измерения</w:t>
            </w:r>
          </w:p>
        </w:tc>
        <w:tc>
          <w:tcPr>
            <w:tcW w:w="733" w:type="pct"/>
            <w:vMerge w:val="restart"/>
          </w:tcPr>
          <w:p w14:paraId="48E6E5FA" w14:textId="2F65BEB7" w:rsidR="003066E0" w:rsidRPr="009D3E51" w:rsidRDefault="003066E0" w:rsidP="00B74118">
            <w:pPr>
              <w:jc w:val="center"/>
              <w:rPr>
                <w:bCs/>
                <w:color w:val="000000" w:themeColor="text1"/>
                <w:sz w:val="28"/>
                <w:szCs w:val="28"/>
              </w:rPr>
            </w:pPr>
            <w:r w:rsidRPr="009D3E51">
              <w:rPr>
                <w:bCs/>
                <w:color w:val="000000" w:themeColor="text1"/>
                <w:sz w:val="28"/>
                <w:szCs w:val="28"/>
              </w:rPr>
              <w:t>Сигнализация предупреждения</w:t>
            </w:r>
            <w:r w:rsidR="00A167AA">
              <w:rPr>
                <w:bCs/>
                <w:color w:val="000000" w:themeColor="text1"/>
                <w:sz w:val="28"/>
                <w:szCs w:val="28"/>
                <w:lang w:val="en-US"/>
              </w:rPr>
              <w:t xml:space="preserve"> </w:t>
            </w:r>
            <w:r w:rsidRPr="009D3E51">
              <w:rPr>
                <w:bCs/>
                <w:color w:val="000000" w:themeColor="text1"/>
                <w:sz w:val="28"/>
                <w:szCs w:val="28"/>
                <w:lang w:val="en-US"/>
              </w:rPr>
              <w:t>(min, max)</w:t>
            </w:r>
          </w:p>
        </w:tc>
      </w:tr>
      <w:tr w:rsidR="003066E0" w:rsidRPr="007B24D9" w14:paraId="05B1BDE3" w14:textId="77777777" w:rsidTr="00C31986">
        <w:trPr>
          <w:trHeight w:val="617"/>
          <w:jc w:val="center"/>
        </w:trPr>
        <w:tc>
          <w:tcPr>
            <w:tcW w:w="641" w:type="pct"/>
            <w:tcBorders>
              <w:top w:val="nil"/>
            </w:tcBorders>
            <w:shd w:val="clear" w:color="auto" w:fill="auto"/>
          </w:tcPr>
          <w:p w14:paraId="05DE4898"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701" w:type="pct"/>
            <w:tcBorders>
              <w:top w:val="nil"/>
            </w:tcBorders>
            <w:shd w:val="clear" w:color="auto" w:fill="auto"/>
          </w:tcPr>
          <w:p w14:paraId="3B939C07"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699" w:type="pct"/>
            <w:tcBorders>
              <w:top w:val="nil"/>
            </w:tcBorders>
            <w:shd w:val="clear" w:color="auto" w:fill="auto"/>
          </w:tcPr>
          <w:p w14:paraId="28D583D9"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699" w:type="pct"/>
            <w:tcBorders>
              <w:top w:val="nil"/>
            </w:tcBorders>
          </w:tcPr>
          <w:p w14:paraId="222FE45D"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827" w:type="pct"/>
            <w:tcBorders>
              <w:top w:val="nil"/>
            </w:tcBorders>
          </w:tcPr>
          <w:p w14:paraId="22589708"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699" w:type="pct"/>
            <w:tcBorders>
              <w:top w:val="nil"/>
            </w:tcBorders>
            <w:shd w:val="clear" w:color="auto" w:fill="auto"/>
          </w:tcPr>
          <w:p w14:paraId="3BA6E02E" w14:textId="77777777" w:rsidR="003066E0" w:rsidRPr="002E48C3" w:rsidRDefault="003066E0" w:rsidP="00B74118">
            <w:pPr>
              <w:widowControl w:val="0"/>
              <w:autoSpaceDE w:val="0"/>
              <w:autoSpaceDN w:val="0"/>
              <w:adjustRightInd w:val="0"/>
              <w:jc w:val="both"/>
              <w:rPr>
                <w:color w:val="000000" w:themeColor="text1"/>
                <w:sz w:val="28"/>
                <w:szCs w:val="28"/>
              </w:rPr>
            </w:pPr>
          </w:p>
        </w:tc>
        <w:tc>
          <w:tcPr>
            <w:tcW w:w="733" w:type="pct"/>
            <w:vMerge/>
          </w:tcPr>
          <w:p w14:paraId="0BF30920" w14:textId="77777777" w:rsidR="003066E0" w:rsidRPr="002E48C3" w:rsidRDefault="003066E0" w:rsidP="00B74118">
            <w:pPr>
              <w:widowControl w:val="0"/>
              <w:autoSpaceDE w:val="0"/>
              <w:autoSpaceDN w:val="0"/>
              <w:adjustRightInd w:val="0"/>
              <w:jc w:val="both"/>
              <w:rPr>
                <w:color w:val="000000" w:themeColor="text1"/>
                <w:sz w:val="28"/>
                <w:szCs w:val="28"/>
                <w:lang w:val="en-US"/>
              </w:rPr>
            </w:pPr>
          </w:p>
        </w:tc>
      </w:tr>
      <w:tr w:rsidR="00E03FA3" w:rsidRPr="007B24D9" w14:paraId="5BADF881" w14:textId="77777777" w:rsidTr="00C31986">
        <w:trPr>
          <w:trHeight w:val="331"/>
          <w:jc w:val="center"/>
        </w:trPr>
        <w:tc>
          <w:tcPr>
            <w:tcW w:w="641" w:type="pct"/>
            <w:tcBorders>
              <w:top w:val="nil"/>
            </w:tcBorders>
            <w:shd w:val="clear" w:color="auto" w:fill="auto"/>
          </w:tcPr>
          <w:p w14:paraId="2AFA8EC5" w14:textId="1339F6C2"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1</w:t>
            </w:r>
          </w:p>
        </w:tc>
        <w:tc>
          <w:tcPr>
            <w:tcW w:w="701" w:type="pct"/>
            <w:tcBorders>
              <w:top w:val="nil"/>
            </w:tcBorders>
            <w:shd w:val="clear" w:color="auto" w:fill="auto"/>
          </w:tcPr>
          <w:p w14:paraId="6943D303" w14:textId="31BC3603"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2</w:t>
            </w:r>
          </w:p>
        </w:tc>
        <w:tc>
          <w:tcPr>
            <w:tcW w:w="699" w:type="pct"/>
            <w:tcBorders>
              <w:top w:val="nil"/>
            </w:tcBorders>
            <w:shd w:val="clear" w:color="auto" w:fill="auto"/>
          </w:tcPr>
          <w:p w14:paraId="6A0303D0" w14:textId="1C70DA26"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3</w:t>
            </w:r>
          </w:p>
        </w:tc>
        <w:tc>
          <w:tcPr>
            <w:tcW w:w="699" w:type="pct"/>
            <w:tcBorders>
              <w:top w:val="nil"/>
            </w:tcBorders>
          </w:tcPr>
          <w:p w14:paraId="10B627B8" w14:textId="306D9B1A"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4</w:t>
            </w:r>
          </w:p>
        </w:tc>
        <w:tc>
          <w:tcPr>
            <w:tcW w:w="827" w:type="pct"/>
            <w:tcBorders>
              <w:top w:val="nil"/>
            </w:tcBorders>
          </w:tcPr>
          <w:p w14:paraId="371E7990" w14:textId="77E4103B"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5</w:t>
            </w:r>
          </w:p>
        </w:tc>
        <w:tc>
          <w:tcPr>
            <w:tcW w:w="699" w:type="pct"/>
            <w:tcBorders>
              <w:top w:val="nil"/>
            </w:tcBorders>
            <w:shd w:val="clear" w:color="auto" w:fill="auto"/>
          </w:tcPr>
          <w:p w14:paraId="272A5A3D" w14:textId="034F94D5" w:rsidR="00E03FA3" w:rsidRPr="002E48C3" w:rsidRDefault="00E03FA3" w:rsidP="00013A2A">
            <w:pPr>
              <w:widowControl w:val="0"/>
              <w:autoSpaceDE w:val="0"/>
              <w:autoSpaceDN w:val="0"/>
              <w:adjustRightInd w:val="0"/>
              <w:jc w:val="center"/>
              <w:rPr>
                <w:color w:val="000000" w:themeColor="text1"/>
                <w:sz w:val="28"/>
                <w:szCs w:val="28"/>
              </w:rPr>
            </w:pPr>
            <w:r>
              <w:rPr>
                <w:color w:val="000000" w:themeColor="text1"/>
                <w:sz w:val="28"/>
                <w:szCs w:val="28"/>
              </w:rPr>
              <w:t>6</w:t>
            </w:r>
          </w:p>
        </w:tc>
        <w:tc>
          <w:tcPr>
            <w:tcW w:w="733" w:type="pct"/>
          </w:tcPr>
          <w:p w14:paraId="1ED4903B" w14:textId="1F0D6A5A" w:rsidR="00E03FA3" w:rsidRPr="002E48C3" w:rsidRDefault="00E03FA3" w:rsidP="00013A2A">
            <w:pPr>
              <w:widowControl w:val="0"/>
              <w:autoSpaceDE w:val="0"/>
              <w:autoSpaceDN w:val="0"/>
              <w:adjustRightInd w:val="0"/>
              <w:jc w:val="center"/>
              <w:rPr>
                <w:color w:val="000000" w:themeColor="text1"/>
                <w:sz w:val="28"/>
                <w:szCs w:val="28"/>
                <w:lang w:val="en-US"/>
              </w:rPr>
            </w:pPr>
            <w:r>
              <w:rPr>
                <w:color w:val="000000" w:themeColor="text1"/>
                <w:sz w:val="28"/>
                <w:szCs w:val="28"/>
              </w:rPr>
              <w:t>7</w:t>
            </w:r>
          </w:p>
        </w:tc>
      </w:tr>
      <w:tr w:rsidR="00E03FA3" w:rsidRPr="007B24D9" w14:paraId="6D38878E" w14:textId="77777777" w:rsidTr="00A167AA">
        <w:trPr>
          <w:trHeight w:val="1280"/>
          <w:jc w:val="center"/>
        </w:trPr>
        <w:tc>
          <w:tcPr>
            <w:tcW w:w="641" w:type="pct"/>
            <w:shd w:val="clear" w:color="auto" w:fill="auto"/>
          </w:tcPr>
          <w:p w14:paraId="0ECE55DB" w14:textId="77777777" w:rsidR="00E03FA3" w:rsidRPr="002E48C3" w:rsidRDefault="00E03FA3" w:rsidP="00E03FA3">
            <w:pPr>
              <w:jc w:val="both"/>
              <w:rPr>
                <w:color w:val="000000" w:themeColor="text1"/>
                <w:sz w:val="28"/>
                <w:szCs w:val="28"/>
                <w:lang w:val="en-US"/>
              </w:rPr>
            </w:pPr>
            <w:r w:rsidRPr="002E48C3">
              <w:rPr>
                <w:color w:val="000000" w:themeColor="text1"/>
                <w:sz w:val="28"/>
                <w:szCs w:val="28"/>
                <w:lang w:val="en-US"/>
              </w:rPr>
              <w:t>AI</w:t>
            </w:r>
          </w:p>
        </w:tc>
        <w:tc>
          <w:tcPr>
            <w:tcW w:w="701" w:type="pct"/>
            <w:shd w:val="clear" w:color="auto" w:fill="auto"/>
          </w:tcPr>
          <w:p w14:paraId="1CC0625E" w14:textId="77777777" w:rsidR="00E03FA3" w:rsidRPr="002E48C3" w:rsidRDefault="00E03FA3" w:rsidP="00A167AA">
            <w:pPr>
              <w:rPr>
                <w:color w:val="000000" w:themeColor="text1"/>
                <w:sz w:val="28"/>
                <w:szCs w:val="28"/>
              </w:rPr>
            </w:pPr>
            <w:r w:rsidRPr="002E48C3">
              <w:rPr>
                <w:color w:val="000000" w:themeColor="text1"/>
                <w:sz w:val="28"/>
                <w:szCs w:val="28"/>
              </w:rPr>
              <w:t>Температура с зоны нагрева 1</w:t>
            </w:r>
          </w:p>
        </w:tc>
        <w:tc>
          <w:tcPr>
            <w:tcW w:w="699" w:type="pct"/>
            <w:shd w:val="clear" w:color="auto" w:fill="auto"/>
          </w:tcPr>
          <w:p w14:paraId="1B8A5F48" w14:textId="77777777" w:rsidR="00E03FA3" w:rsidRPr="002E48C3" w:rsidRDefault="00E03FA3" w:rsidP="00E03FA3">
            <w:pPr>
              <w:jc w:val="both"/>
              <w:rPr>
                <w:color w:val="000000" w:themeColor="text1"/>
                <w:sz w:val="28"/>
                <w:szCs w:val="28"/>
              </w:rPr>
            </w:pPr>
            <w:r w:rsidRPr="002E48C3">
              <w:rPr>
                <w:color w:val="000000" w:themeColor="text1"/>
                <w:sz w:val="28"/>
                <w:szCs w:val="28"/>
              </w:rPr>
              <w:t>–</w:t>
            </w:r>
          </w:p>
        </w:tc>
        <w:tc>
          <w:tcPr>
            <w:tcW w:w="699" w:type="pct"/>
          </w:tcPr>
          <w:p w14:paraId="26760A4D" w14:textId="77777777" w:rsidR="00E03FA3" w:rsidRPr="002E48C3" w:rsidRDefault="00E03FA3" w:rsidP="00E03FA3">
            <w:pPr>
              <w:jc w:val="both"/>
              <w:rPr>
                <w:color w:val="000000" w:themeColor="text1"/>
                <w:sz w:val="28"/>
                <w:szCs w:val="28"/>
                <w:lang w:val="en-US"/>
              </w:rPr>
            </w:pPr>
            <w:r w:rsidRPr="002E48C3">
              <w:rPr>
                <w:color w:val="000000" w:themeColor="text1"/>
                <w:sz w:val="28"/>
                <w:szCs w:val="28"/>
                <w:lang w:val="en-US"/>
              </w:rPr>
              <w:t>AIM724</w:t>
            </w:r>
          </w:p>
        </w:tc>
        <w:tc>
          <w:tcPr>
            <w:tcW w:w="827" w:type="pct"/>
          </w:tcPr>
          <w:p w14:paraId="1975E7D8" w14:textId="07836BC5" w:rsidR="00E03FA3" w:rsidRPr="002E48C3" w:rsidRDefault="00A167AA" w:rsidP="00A167AA">
            <w:pPr>
              <w:rPr>
                <w:color w:val="000000" w:themeColor="text1"/>
                <w:sz w:val="28"/>
                <w:szCs w:val="28"/>
                <w:lang w:val="en-US"/>
              </w:rPr>
            </w:pPr>
            <w:r w:rsidRPr="002E48C3">
              <w:rPr>
                <w:color w:val="000000" w:themeColor="text1"/>
                <w:sz w:val="28"/>
                <w:szCs w:val="28"/>
              </w:rPr>
              <w:t xml:space="preserve">Тип </w:t>
            </w:r>
            <w:r w:rsidRPr="002E48C3">
              <w:rPr>
                <w:color w:val="000000" w:themeColor="text1"/>
                <w:sz w:val="28"/>
                <w:szCs w:val="28"/>
                <w:lang w:val="en-US"/>
              </w:rPr>
              <w:t>K</w:t>
            </w:r>
          </w:p>
        </w:tc>
        <w:tc>
          <w:tcPr>
            <w:tcW w:w="699" w:type="pct"/>
          </w:tcPr>
          <w:p w14:paraId="5B4C01F7" w14:textId="77777777" w:rsidR="00E03FA3" w:rsidRPr="002E48C3" w:rsidRDefault="00E03FA3" w:rsidP="00E03FA3">
            <w:pPr>
              <w:jc w:val="both"/>
              <w:rPr>
                <w:color w:val="000000" w:themeColor="text1"/>
                <w:sz w:val="28"/>
                <w:szCs w:val="28"/>
              </w:rPr>
            </w:pPr>
            <w:r w:rsidRPr="002E48C3">
              <w:rPr>
                <w:color w:val="000000" w:themeColor="text1"/>
                <w:sz w:val="28"/>
                <w:szCs w:val="28"/>
                <w:lang w:val="en-US"/>
              </w:rPr>
              <w:t>℃</w:t>
            </w:r>
          </w:p>
        </w:tc>
        <w:tc>
          <w:tcPr>
            <w:tcW w:w="733" w:type="pct"/>
          </w:tcPr>
          <w:p w14:paraId="0DF438ED" w14:textId="77777777" w:rsidR="00E03FA3" w:rsidRPr="002E48C3" w:rsidRDefault="00E03FA3" w:rsidP="00A167AA">
            <w:pPr>
              <w:rPr>
                <w:color w:val="000000" w:themeColor="text1"/>
                <w:sz w:val="28"/>
                <w:szCs w:val="28"/>
              </w:rPr>
            </w:pPr>
            <w:r w:rsidRPr="002E48C3">
              <w:rPr>
                <w:color w:val="000000" w:themeColor="text1"/>
                <w:sz w:val="28"/>
                <w:szCs w:val="28"/>
                <w:lang w:val="en-US"/>
              </w:rPr>
              <w:t>±</w:t>
            </w:r>
            <w:r w:rsidRPr="002E48C3">
              <w:rPr>
                <w:color w:val="000000" w:themeColor="text1"/>
                <w:sz w:val="28"/>
                <w:szCs w:val="28"/>
              </w:rPr>
              <w:t xml:space="preserve">50 </w:t>
            </w:r>
            <w:r w:rsidRPr="002E48C3">
              <w:rPr>
                <w:color w:val="000000" w:themeColor="text1"/>
                <w:sz w:val="28"/>
                <w:szCs w:val="28"/>
                <w:lang w:val="en-US"/>
              </w:rPr>
              <w:t>℃</w:t>
            </w:r>
            <w:r w:rsidRPr="002E48C3">
              <w:rPr>
                <w:color w:val="000000" w:themeColor="text1"/>
                <w:sz w:val="28"/>
                <w:szCs w:val="28"/>
              </w:rPr>
              <w:t xml:space="preserve"> от уставки</w:t>
            </w:r>
          </w:p>
        </w:tc>
      </w:tr>
      <w:tr w:rsidR="004C4D93" w:rsidRPr="007B24D9" w14:paraId="67C77209" w14:textId="77777777" w:rsidTr="004C4D93">
        <w:trPr>
          <w:trHeight w:val="1280"/>
          <w:jc w:val="center"/>
        </w:trPr>
        <w:tc>
          <w:tcPr>
            <w:tcW w:w="641" w:type="pct"/>
            <w:shd w:val="clear" w:color="auto" w:fill="auto"/>
          </w:tcPr>
          <w:p w14:paraId="2023F76A" w14:textId="44865367"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w:t>
            </w:r>
          </w:p>
        </w:tc>
        <w:tc>
          <w:tcPr>
            <w:tcW w:w="701" w:type="pct"/>
            <w:shd w:val="clear" w:color="auto" w:fill="auto"/>
          </w:tcPr>
          <w:p w14:paraId="1ED7709B" w14:textId="703A7580" w:rsidR="004C4D93" w:rsidRPr="002E48C3" w:rsidRDefault="004C4D93" w:rsidP="00A167AA">
            <w:pPr>
              <w:rPr>
                <w:color w:val="000000" w:themeColor="text1"/>
                <w:sz w:val="28"/>
                <w:szCs w:val="28"/>
              </w:rPr>
            </w:pPr>
            <w:r w:rsidRPr="002E48C3">
              <w:rPr>
                <w:color w:val="000000" w:themeColor="text1"/>
                <w:sz w:val="28"/>
                <w:szCs w:val="28"/>
              </w:rPr>
              <w:t xml:space="preserve">Температура с зоны нагрева </w:t>
            </w:r>
            <w:r w:rsidRPr="002E48C3">
              <w:rPr>
                <w:color w:val="000000" w:themeColor="text1"/>
                <w:sz w:val="28"/>
                <w:szCs w:val="28"/>
                <w:lang w:val="en-US"/>
              </w:rPr>
              <w:t>2</w:t>
            </w:r>
          </w:p>
        </w:tc>
        <w:tc>
          <w:tcPr>
            <w:tcW w:w="699" w:type="pct"/>
            <w:shd w:val="clear" w:color="auto" w:fill="auto"/>
          </w:tcPr>
          <w:p w14:paraId="4A07AEA5" w14:textId="0DBA9C99"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Pr>
          <w:p w14:paraId="23C3BC98" w14:textId="4B165F0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AIM724</w:t>
            </w:r>
          </w:p>
        </w:tc>
        <w:tc>
          <w:tcPr>
            <w:tcW w:w="827" w:type="pct"/>
          </w:tcPr>
          <w:p w14:paraId="2726E617" w14:textId="3448EB15" w:rsidR="004C4D93" w:rsidRDefault="004C4D93" w:rsidP="004C4D93">
            <w:pPr>
              <w:jc w:val="both"/>
              <w:rPr>
                <w:color w:val="000000" w:themeColor="text1"/>
                <w:sz w:val="28"/>
                <w:szCs w:val="28"/>
              </w:rPr>
            </w:pPr>
            <w:r w:rsidRPr="002E48C3">
              <w:rPr>
                <w:color w:val="000000" w:themeColor="text1"/>
                <w:sz w:val="28"/>
                <w:szCs w:val="28"/>
              </w:rPr>
              <w:t xml:space="preserve">Тип </w:t>
            </w:r>
            <w:r w:rsidRPr="002E48C3">
              <w:rPr>
                <w:color w:val="000000" w:themeColor="text1"/>
                <w:sz w:val="28"/>
                <w:szCs w:val="28"/>
                <w:lang w:val="en-US"/>
              </w:rPr>
              <w:t>K</w:t>
            </w:r>
          </w:p>
        </w:tc>
        <w:tc>
          <w:tcPr>
            <w:tcW w:w="699" w:type="pct"/>
          </w:tcPr>
          <w:p w14:paraId="1A55D627" w14:textId="6C6F6668"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w:t>
            </w:r>
          </w:p>
        </w:tc>
        <w:tc>
          <w:tcPr>
            <w:tcW w:w="733" w:type="pct"/>
          </w:tcPr>
          <w:p w14:paraId="6A0548D1" w14:textId="08B8A590" w:rsidR="004C4D93" w:rsidRPr="002E48C3" w:rsidRDefault="004C4D93" w:rsidP="00A167AA">
            <w:pPr>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50 </w:t>
            </w:r>
            <w:r w:rsidRPr="002E48C3">
              <w:rPr>
                <w:color w:val="000000" w:themeColor="text1"/>
                <w:sz w:val="28"/>
                <w:szCs w:val="28"/>
                <w:lang w:val="en-US"/>
              </w:rPr>
              <w:t>℃</w:t>
            </w:r>
            <w:r w:rsidRPr="002E48C3">
              <w:rPr>
                <w:color w:val="000000" w:themeColor="text1"/>
                <w:sz w:val="28"/>
                <w:szCs w:val="28"/>
              </w:rPr>
              <w:t xml:space="preserve"> от уставки</w:t>
            </w:r>
          </w:p>
        </w:tc>
      </w:tr>
      <w:tr w:rsidR="004C4D93" w:rsidRPr="007B24D9" w14:paraId="42FE6F99" w14:textId="77777777" w:rsidTr="004C4D93">
        <w:trPr>
          <w:trHeight w:val="1280"/>
          <w:jc w:val="center"/>
        </w:trPr>
        <w:tc>
          <w:tcPr>
            <w:tcW w:w="641" w:type="pct"/>
            <w:shd w:val="clear" w:color="auto" w:fill="auto"/>
          </w:tcPr>
          <w:p w14:paraId="79351C1F" w14:textId="2EB42981"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w:t>
            </w:r>
          </w:p>
        </w:tc>
        <w:tc>
          <w:tcPr>
            <w:tcW w:w="701" w:type="pct"/>
            <w:shd w:val="clear" w:color="auto" w:fill="auto"/>
          </w:tcPr>
          <w:p w14:paraId="0584DC1C" w14:textId="50A90970" w:rsidR="004C4D93" w:rsidRPr="002E48C3" w:rsidRDefault="004C4D93" w:rsidP="00A167AA">
            <w:pPr>
              <w:rPr>
                <w:color w:val="000000" w:themeColor="text1"/>
                <w:sz w:val="28"/>
                <w:szCs w:val="28"/>
              </w:rPr>
            </w:pPr>
            <w:r w:rsidRPr="002E48C3">
              <w:rPr>
                <w:color w:val="000000" w:themeColor="text1"/>
                <w:sz w:val="28"/>
                <w:szCs w:val="28"/>
              </w:rPr>
              <w:t xml:space="preserve">Температура с зоны нагрева </w:t>
            </w:r>
            <w:r w:rsidRPr="002E48C3">
              <w:rPr>
                <w:color w:val="000000" w:themeColor="text1"/>
                <w:sz w:val="28"/>
                <w:szCs w:val="28"/>
                <w:lang w:val="en-US"/>
              </w:rPr>
              <w:t>3</w:t>
            </w:r>
          </w:p>
        </w:tc>
        <w:tc>
          <w:tcPr>
            <w:tcW w:w="699" w:type="pct"/>
            <w:shd w:val="clear" w:color="auto" w:fill="auto"/>
          </w:tcPr>
          <w:p w14:paraId="54FCC19D" w14:textId="7FDBE3C7"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Pr>
          <w:p w14:paraId="7F9C7AA6" w14:textId="31BE3E2F"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AIM724</w:t>
            </w:r>
          </w:p>
        </w:tc>
        <w:tc>
          <w:tcPr>
            <w:tcW w:w="827" w:type="pct"/>
          </w:tcPr>
          <w:p w14:paraId="311A319C" w14:textId="6A645256" w:rsidR="004C4D93" w:rsidRDefault="004C4D93" w:rsidP="004C4D93">
            <w:pPr>
              <w:jc w:val="both"/>
              <w:rPr>
                <w:color w:val="000000" w:themeColor="text1"/>
                <w:sz w:val="28"/>
                <w:szCs w:val="28"/>
              </w:rPr>
            </w:pPr>
            <w:r w:rsidRPr="002E48C3">
              <w:rPr>
                <w:color w:val="000000" w:themeColor="text1"/>
                <w:sz w:val="28"/>
                <w:szCs w:val="28"/>
              </w:rPr>
              <w:t xml:space="preserve">Тип </w:t>
            </w:r>
            <w:r w:rsidRPr="002E48C3">
              <w:rPr>
                <w:color w:val="000000" w:themeColor="text1"/>
                <w:sz w:val="28"/>
                <w:szCs w:val="28"/>
                <w:lang w:val="en-US"/>
              </w:rPr>
              <w:t>K</w:t>
            </w:r>
          </w:p>
        </w:tc>
        <w:tc>
          <w:tcPr>
            <w:tcW w:w="699" w:type="pct"/>
          </w:tcPr>
          <w:p w14:paraId="54EDF886" w14:textId="25B78F1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w:t>
            </w:r>
          </w:p>
        </w:tc>
        <w:tc>
          <w:tcPr>
            <w:tcW w:w="733" w:type="pct"/>
          </w:tcPr>
          <w:p w14:paraId="48641820" w14:textId="0DF99477" w:rsidR="004C4D93" w:rsidRPr="002E48C3" w:rsidRDefault="004C4D93" w:rsidP="00A167AA">
            <w:pPr>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50 </w:t>
            </w:r>
            <w:r w:rsidRPr="002E48C3">
              <w:rPr>
                <w:color w:val="000000" w:themeColor="text1"/>
                <w:sz w:val="28"/>
                <w:szCs w:val="28"/>
                <w:lang w:val="en-US"/>
              </w:rPr>
              <w:t>℃</w:t>
            </w:r>
            <w:r w:rsidRPr="002E48C3">
              <w:rPr>
                <w:color w:val="000000" w:themeColor="text1"/>
                <w:sz w:val="28"/>
                <w:szCs w:val="28"/>
              </w:rPr>
              <w:t xml:space="preserve"> от уставки</w:t>
            </w:r>
          </w:p>
        </w:tc>
      </w:tr>
      <w:tr w:rsidR="004C4D93" w:rsidRPr="007B24D9" w14:paraId="395BDAA5" w14:textId="77777777" w:rsidTr="004C4D93">
        <w:trPr>
          <w:trHeight w:val="1280"/>
          <w:jc w:val="center"/>
        </w:trPr>
        <w:tc>
          <w:tcPr>
            <w:tcW w:w="641" w:type="pct"/>
            <w:shd w:val="clear" w:color="auto" w:fill="auto"/>
          </w:tcPr>
          <w:p w14:paraId="0AF9CC5D" w14:textId="3AC15FA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w:t>
            </w:r>
          </w:p>
        </w:tc>
        <w:tc>
          <w:tcPr>
            <w:tcW w:w="701" w:type="pct"/>
            <w:shd w:val="clear" w:color="auto" w:fill="auto"/>
          </w:tcPr>
          <w:p w14:paraId="2C21C495" w14:textId="277FCCB5" w:rsidR="004C4D93" w:rsidRPr="002E48C3" w:rsidRDefault="004C4D93" w:rsidP="00A167AA">
            <w:pPr>
              <w:rPr>
                <w:color w:val="000000" w:themeColor="text1"/>
                <w:sz w:val="28"/>
                <w:szCs w:val="28"/>
              </w:rPr>
            </w:pPr>
            <w:r w:rsidRPr="002E48C3">
              <w:rPr>
                <w:color w:val="000000" w:themeColor="text1"/>
                <w:sz w:val="28"/>
                <w:szCs w:val="28"/>
              </w:rPr>
              <w:t xml:space="preserve">Температура с зоны нагрева </w:t>
            </w:r>
            <w:r w:rsidRPr="002E48C3">
              <w:rPr>
                <w:color w:val="000000" w:themeColor="text1"/>
                <w:sz w:val="28"/>
                <w:szCs w:val="28"/>
                <w:lang w:val="en-US"/>
              </w:rPr>
              <w:t>4</w:t>
            </w:r>
          </w:p>
        </w:tc>
        <w:tc>
          <w:tcPr>
            <w:tcW w:w="699" w:type="pct"/>
            <w:shd w:val="clear" w:color="auto" w:fill="auto"/>
          </w:tcPr>
          <w:p w14:paraId="267F55D5" w14:textId="6CDD0E53"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Pr>
          <w:p w14:paraId="7E0C8DB7" w14:textId="777B666F"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AIM724</w:t>
            </w:r>
          </w:p>
        </w:tc>
        <w:tc>
          <w:tcPr>
            <w:tcW w:w="827" w:type="pct"/>
          </w:tcPr>
          <w:p w14:paraId="42A58E4E" w14:textId="541599E6" w:rsidR="004C4D93" w:rsidRDefault="004C4D93" w:rsidP="004C4D93">
            <w:pPr>
              <w:jc w:val="both"/>
              <w:rPr>
                <w:color w:val="000000" w:themeColor="text1"/>
                <w:sz w:val="28"/>
                <w:szCs w:val="28"/>
              </w:rPr>
            </w:pPr>
            <w:r w:rsidRPr="002E48C3">
              <w:rPr>
                <w:color w:val="000000" w:themeColor="text1"/>
                <w:sz w:val="28"/>
                <w:szCs w:val="28"/>
              </w:rPr>
              <w:t xml:space="preserve">Тип </w:t>
            </w:r>
            <w:r w:rsidRPr="002E48C3">
              <w:rPr>
                <w:color w:val="000000" w:themeColor="text1"/>
                <w:sz w:val="28"/>
                <w:szCs w:val="28"/>
                <w:lang w:val="en-US"/>
              </w:rPr>
              <w:t>K</w:t>
            </w:r>
          </w:p>
        </w:tc>
        <w:tc>
          <w:tcPr>
            <w:tcW w:w="699" w:type="pct"/>
          </w:tcPr>
          <w:p w14:paraId="645124AB" w14:textId="5BBDE3D8"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w:t>
            </w:r>
          </w:p>
        </w:tc>
        <w:tc>
          <w:tcPr>
            <w:tcW w:w="733" w:type="pct"/>
          </w:tcPr>
          <w:p w14:paraId="17F8A843" w14:textId="1EDAC6C3" w:rsidR="004C4D93" w:rsidRPr="002E48C3" w:rsidRDefault="004C4D93" w:rsidP="00A167AA">
            <w:pPr>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50 </w:t>
            </w:r>
            <w:r w:rsidRPr="002E48C3">
              <w:rPr>
                <w:color w:val="000000" w:themeColor="text1"/>
                <w:sz w:val="28"/>
                <w:szCs w:val="28"/>
                <w:lang w:val="en-US"/>
              </w:rPr>
              <w:t>℃</w:t>
            </w:r>
            <w:r w:rsidRPr="002E48C3">
              <w:rPr>
                <w:color w:val="000000" w:themeColor="text1"/>
                <w:sz w:val="28"/>
                <w:szCs w:val="28"/>
              </w:rPr>
              <w:t xml:space="preserve"> от уставки</w:t>
            </w:r>
          </w:p>
        </w:tc>
      </w:tr>
      <w:tr w:rsidR="004C4D93" w:rsidRPr="007B24D9" w14:paraId="0867B085" w14:textId="77777777" w:rsidTr="00C31986">
        <w:trPr>
          <w:trHeight w:val="1280"/>
          <w:jc w:val="center"/>
        </w:trPr>
        <w:tc>
          <w:tcPr>
            <w:tcW w:w="641" w:type="pct"/>
            <w:tcBorders>
              <w:bottom w:val="nil"/>
            </w:tcBorders>
            <w:shd w:val="clear" w:color="auto" w:fill="auto"/>
          </w:tcPr>
          <w:p w14:paraId="0759299E" w14:textId="4A07F2E4"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w:t>
            </w:r>
          </w:p>
        </w:tc>
        <w:tc>
          <w:tcPr>
            <w:tcW w:w="701" w:type="pct"/>
            <w:tcBorders>
              <w:bottom w:val="nil"/>
            </w:tcBorders>
            <w:shd w:val="clear" w:color="auto" w:fill="auto"/>
          </w:tcPr>
          <w:p w14:paraId="029E485A" w14:textId="2DFDFCAE" w:rsidR="004C4D93" w:rsidRPr="002E48C3" w:rsidRDefault="004C4D93" w:rsidP="00A167AA">
            <w:pPr>
              <w:rPr>
                <w:color w:val="000000" w:themeColor="text1"/>
                <w:sz w:val="28"/>
                <w:szCs w:val="28"/>
              </w:rPr>
            </w:pPr>
            <w:r w:rsidRPr="002E48C3">
              <w:rPr>
                <w:color w:val="000000" w:themeColor="text1"/>
                <w:sz w:val="28"/>
                <w:szCs w:val="28"/>
              </w:rPr>
              <w:t>Датчик газа</w:t>
            </w:r>
          </w:p>
        </w:tc>
        <w:tc>
          <w:tcPr>
            <w:tcW w:w="699" w:type="pct"/>
            <w:tcBorders>
              <w:bottom w:val="nil"/>
            </w:tcBorders>
            <w:shd w:val="clear" w:color="auto" w:fill="auto"/>
          </w:tcPr>
          <w:p w14:paraId="0D4A4FC8" w14:textId="03D36F9D"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Borders>
              <w:bottom w:val="nil"/>
            </w:tcBorders>
          </w:tcPr>
          <w:p w14:paraId="76E37024" w14:textId="616D89B0"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AIM723</w:t>
            </w:r>
          </w:p>
        </w:tc>
        <w:tc>
          <w:tcPr>
            <w:tcW w:w="827" w:type="pct"/>
            <w:tcBorders>
              <w:bottom w:val="nil"/>
            </w:tcBorders>
          </w:tcPr>
          <w:p w14:paraId="0E5206AA" w14:textId="424812DC" w:rsidR="004C4D93" w:rsidRDefault="004C4D93" w:rsidP="004C4D93">
            <w:pPr>
              <w:jc w:val="both"/>
              <w:rPr>
                <w:color w:val="000000" w:themeColor="text1"/>
                <w:sz w:val="28"/>
                <w:szCs w:val="28"/>
              </w:rPr>
            </w:pPr>
            <w:r w:rsidRPr="002E48C3">
              <w:rPr>
                <w:color w:val="000000" w:themeColor="text1"/>
                <w:sz w:val="28"/>
                <w:szCs w:val="28"/>
                <w:lang w:val="en-US"/>
              </w:rPr>
              <w:t>4 – 20</w:t>
            </w:r>
            <w:r w:rsidRPr="002E48C3">
              <w:rPr>
                <w:color w:val="000000" w:themeColor="text1"/>
                <w:sz w:val="28"/>
                <w:szCs w:val="28"/>
              </w:rPr>
              <w:t xml:space="preserve"> мА</w:t>
            </w:r>
          </w:p>
        </w:tc>
        <w:tc>
          <w:tcPr>
            <w:tcW w:w="699" w:type="pct"/>
            <w:tcBorders>
              <w:bottom w:val="nil"/>
            </w:tcBorders>
          </w:tcPr>
          <w:p w14:paraId="7BD65A2E" w14:textId="6208474E" w:rsidR="004C4D93" w:rsidRPr="002E48C3" w:rsidRDefault="004C4D93" w:rsidP="004C4D93">
            <w:pPr>
              <w:jc w:val="both"/>
              <w:rPr>
                <w:color w:val="000000" w:themeColor="text1"/>
                <w:sz w:val="28"/>
                <w:szCs w:val="28"/>
                <w:lang w:val="en-US"/>
              </w:rPr>
            </w:pPr>
            <w:r w:rsidRPr="002E48C3">
              <w:rPr>
                <w:color w:val="000000" w:themeColor="text1"/>
                <w:sz w:val="28"/>
                <w:szCs w:val="28"/>
              </w:rPr>
              <w:t>м</w:t>
            </w:r>
            <w:r w:rsidRPr="002E48C3">
              <w:rPr>
                <w:color w:val="000000" w:themeColor="text1"/>
                <w:sz w:val="28"/>
                <w:szCs w:val="28"/>
                <w:lang w:val="en-US"/>
              </w:rPr>
              <w:t>³/</w:t>
            </w:r>
            <w:r w:rsidRPr="002E48C3">
              <w:rPr>
                <w:color w:val="000000" w:themeColor="text1"/>
                <w:sz w:val="28"/>
                <w:szCs w:val="28"/>
              </w:rPr>
              <w:t>ч</w:t>
            </w:r>
          </w:p>
        </w:tc>
        <w:tc>
          <w:tcPr>
            <w:tcW w:w="733" w:type="pct"/>
            <w:tcBorders>
              <w:bottom w:val="nil"/>
            </w:tcBorders>
          </w:tcPr>
          <w:p w14:paraId="694EA047" w14:textId="72A45CD1" w:rsidR="004C4D93" w:rsidRPr="002E48C3" w:rsidRDefault="004C4D93" w:rsidP="00A167AA">
            <w:pPr>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5 м</w:t>
            </w:r>
            <w:r w:rsidRPr="002E48C3">
              <w:rPr>
                <w:color w:val="000000" w:themeColor="text1"/>
                <w:sz w:val="28"/>
                <w:szCs w:val="28"/>
                <w:lang w:val="en-US"/>
              </w:rPr>
              <w:t>³/</w:t>
            </w:r>
            <w:r w:rsidRPr="002E48C3">
              <w:rPr>
                <w:color w:val="000000" w:themeColor="text1"/>
                <w:sz w:val="28"/>
                <w:szCs w:val="28"/>
              </w:rPr>
              <w:t>ч от уставки</w:t>
            </w:r>
          </w:p>
        </w:tc>
      </w:tr>
    </w:tbl>
    <w:bookmarkEnd w:id="67"/>
    <w:p w14:paraId="04DF13B6" w14:textId="7876FC53" w:rsidR="002E48C3" w:rsidRPr="003F1ACD" w:rsidRDefault="002E48C3" w:rsidP="00E03FA3">
      <w:pPr>
        <w:pStyle w:val="aff1"/>
        <w:keepNext/>
        <w:spacing w:after="0"/>
        <w:rPr>
          <w:i w:val="0"/>
          <w:iCs w:val="0"/>
          <w:color w:val="auto"/>
          <w:sz w:val="28"/>
          <w:szCs w:val="28"/>
        </w:rPr>
      </w:pPr>
      <w:r>
        <w:rPr>
          <w:i w:val="0"/>
          <w:iCs w:val="0"/>
          <w:color w:val="auto"/>
          <w:sz w:val="28"/>
          <w:szCs w:val="28"/>
        </w:rPr>
        <w:lastRenderedPageBreak/>
        <w:t>Продолжение т</w:t>
      </w:r>
      <w:r w:rsidRPr="003F1ACD">
        <w:rPr>
          <w:i w:val="0"/>
          <w:iCs w:val="0"/>
          <w:color w:val="auto"/>
          <w:sz w:val="28"/>
          <w:szCs w:val="28"/>
        </w:rPr>
        <w:t>аблиц</w:t>
      </w:r>
      <w:r>
        <w:rPr>
          <w:i w:val="0"/>
          <w:iCs w:val="0"/>
          <w:color w:val="auto"/>
          <w:sz w:val="28"/>
          <w:szCs w:val="28"/>
        </w:rPr>
        <w:t>ы</w:t>
      </w:r>
      <w:r w:rsidRPr="003F1ACD">
        <w:rPr>
          <w:i w:val="0"/>
          <w:iCs w:val="0"/>
          <w:color w:val="auto"/>
          <w:sz w:val="28"/>
          <w:szCs w:val="28"/>
        </w:rPr>
        <w:t xml:space="preserve"> </w:t>
      </w:r>
      <w:r>
        <w:rPr>
          <w:i w:val="0"/>
          <w:iCs w:val="0"/>
          <w:color w:val="auto"/>
          <w:sz w:val="28"/>
          <w:szCs w:val="28"/>
        </w:rPr>
        <w:t>3</w:t>
      </w:r>
      <w:r w:rsidRPr="003F1ACD">
        <w:rPr>
          <w:i w:val="0"/>
          <w:iCs w:val="0"/>
          <w:color w:val="auto"/>
          <w:sz w:val="28"/>
          <w:szCs w:val="28"/>
        </w:rPr>
        <w:t>.</w:t>
      </w:r>
      <w:r w:rsidRPr="00424D9A">
        <w:rPr>
          <w:i w:val="0"/>
          <w:iCs w:val="0"/>
          <w:color w:val="auto"/>
          <w:sz w:val="28"/>
          <w:szCs w:val="28"/>
        </w:rPr>
        <w:t>2</w:t>
      </w:r>
    </w:p>
    <w:tbl>
      <w:tblPr>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394"/>
        <w:gridCol w:w="1391"/>
        <w:gridCol w:w="1391"/>
        <w:gridCol w:w="1663"/>
        <w:gridCol w:w="1391"/>
        <w:gridCol w:w="1458"/>
      </w:tblGrid>
      <w:tr w:rsidR="002E48C3" w:rsidRPr="007B24D9" w14:paraId="7EFEF658" w14:textId="77777777" w:rsidTr="00C31986">
        <w:trPr>
          <w:trHeight w:val="317"/>
          <w:jc w:val="center"/>
        </w:trPr>
        <w:tc>
          <w:tcPr>
            <w:tcW w:w="641" w:type="pct"/>
            <w:shd w:val="clear" w:color="auto" w:fill="auto"/>
          </w:tcPr>
          <w:p w14:paraId="65590736" w14:textId="77777777" w:rsidR="002E48C3" w:rsidRPr="002E48C3" w:rsidRDefault="002E48C3" w:rsidP="00416467">
            <w:pPr>
              <w:jc w:val="center"/>
              <w:rPr>
                <w:color w:val="000000" w:themeColor="text1"/>
                <w:sz w:val="28"/>
                <w:szCs w:val="28"/>
              </w:rPr>
            </w:pPr>
            <w:r>
              <w:rPr>
                <w:color w:val="000000" w:themeColor="text1"/>
                <w:sz w:val="28"/>
                <w:szCs w:val="28"/>
              </w:rPr>
              <w:t>1</w:t>
            </w:r>
          </w:p>
        </w:tc>
        <w:tc>
          <w:tcPr>
            <w:tcW w:w="701" w:type="pct"/>
            <w:shd w:val="clear" w:color="auto" w:fill="auto"/>
          </w:tcPr>
          <w:p w14:paraId="237696FC" w14:textId="77777777" w:rsidR="002E48C3" w:rsidRPr="002E48C3" w:rsidRDefault="002E48C3" w:rsidP="00416467">
            <w:pPr>
              <w:jc w:val="center"/>
              <w:rPr>
                <w:color w:val="000000" w:themeColor="text1"/>
                <w:sz w:val="28"/>
                <w:szCs w:val="28"/>
              </w:rPr>
            </w:pPr>
            <w:r>
              <w:rPr>
                <w:color w:val="000000" w:themeColor="text1"/>
                <w:sz w:val="28"/>
                <w:szCs w:val="28"/>
              </w:rPr>
              <w:t>2</w:t>
            </w:r>
          </w:p>
        </w:tc>
        <w:tc>
          <w:tcPr>
            <w:tcW w:w="699" w:type="pct"/>
            <w:shd w:val="clear" w:color="auto" w:fill="auto"/>
          </w:tcPr>
          <w:p w14:paraId="178AF866" w14:textId="77777777" w:rsidR="002E48C3" w:rsidRPr="002E48C3" w:rsidRDefault="002E48C3" w:rsidP="00416467">
            <w:pPr>
              <w:jc w:val="center"/>
              <w:rPr>
                <w:color w:val="000000" w:themeColor="text1"/>
                <w:sz w:val="28"/>
                <w:szCs w:val="28"/>
              </w:rPr>
            </w:pPr>
            <w:r>
              <w:rPr>
                <w:color w:val="000000" w:themeColor="text1"/>
                <w:sz w:val="28"/>
                <w:szCs w:val="28"/>
              </w:rPr>
              <w:t>3</w:t>
            </w:r>
          </w:p>
        </w:tc>
        <w:tc>
          <w:tcPr>
            <w:tcW w:w="699" w:type="pct"/>
          </w:tcPr>
          <w:p w14:paraId="49681308" w14:textId="77777777" w:rsidR="002E48C3" w:rsidRPr="002E48C3" w:rsidRDefault="002E48C3" w:rsidP="00416467">
            <w:pPr>
              <w:jc w:val="center"/>
              <w:rPr>
                <w:color w:val="000000" w:themeColor="text1"/>
                <w:sz w:val="28"/>
                <w:szCs w:val="28"/>
              </w:rPr>
            </w:pPr>
            <w:r>
              <w:rPr>
                <w:color w:val="000000" w:themeColor="text1"/>
                <w:sz w:val="28"/>
                <w:szCs w:val="28"/>
              </w:rPr>
              <w:t>4</w:t>
            </w:r>
          </w:p>
        </w:tc>
        <w:tc>
          <w:tcPr>
            <w:tcW w:w="827" w:type="pct"/>
          </w:tcPr>
          <w:p w14:paraId="38AEF9AA" w14:textId="77777777" w:rsidR="002E48C3" w:rsidRPr="002E48C3" w:rsidRDefault="002E48C3" w:rsidP="00416467">
            <w:pPr>
              <w:jc w:val="center"/>
              <w:rPr>
                <w:color w:val="000000" w:themeColor="text1"/>
                <w:sz w:val="28"/>
                <w:szCs w:val="28"/>
              </w:rPr>
            </w:pPr>
            <w:r>
              <w:rPr>
                <w:color w:val="000000" w:themeColor="text1"/>
                <w:sz w:val="28"/>
                <w:szCs w:val="28"/>
              </w:rPr>
              <w:t>5</w:t>
            </w:r>
          </w:p>
        </w:tc>
        <w:tc>
          <w:tcPr>
            <w:tcW w:w="699" w:type="pct"/>
          </w:tcPr>
          <w:p w14:paraId="2BACCDD8" w14:textId="77777777" w:rsidR="002E48C3" w:rsidRPr="002E48C3" w:rsidRDefault="002E48C3" w:rsidP="00416467">
            <w:pPr>
              <w:jc w:val="center"/>
              <w:rPr>
                <w:color w:val="000000" w:themeColor="text1"/>
                <w:sz w:val="28"/>
                <w:szCs w:val="28"/>
              </w:rPr>
            </w:pPr>
            <w:r>
              <w:rPr>
                <w:color w:val="000000" w:themeColor="text1"/>
                <w:sz w:val="28"/>
                <w:szCs w:val="28"/>
              </w:rPr>
              <w:t>6</w:t>
            </w:r>
          </w:p>
        </w:tc>
        <w:tc>
          <w:tcPr>
            <w:tcW w:w="733" w:type="pct"/>
          </w:tcPr>
          <w:p w14:paraId="1F619E34" w14:textId="77777777" w:rsidR="002E48C3" w:rsidRPr="002E48C3" w:rsidRDefault="002E48C3" w:rsidP="00416467">
            <w:pPr>
              <w:jc w:val="center"/>
              <w:rPr>
                <w:color w:val="000000" w:themeColor="text1"/>
                <w:sz w:val="28"/>
                <w:szCs w:val="28"/>
              </w:rPr>
            </w:pPr>
            <w:r>
              <w:rPr>
                <w:color w:val="000000" w:themeColor="text1"/>
                <w:sz w:val="28"/>
                <w:szCs w:val="28"/>
              </w:rPr>
              <w:t>7</w:t>
            </w:r>
          </w:p>
        </w:tc>
      </w:tr>
      <w:tr w:rsidR="002E48C3" w:rsidRPr="007B24D9" w14:paraId="2F74C140" w14:textId="77777777" w:rsidTr="00C31986">
        <w:trPr>
          <w:trHeight w:val="650"/>
          <w:jc w:val="center"/>
        </w:trPr>
        <w:tc>
          <w:tcPr>
            <w:tcW w:w="641" w:type="pct"/>
            <w:shd w:val="clear" w:color="auto" w:fill="auto"/>
          </w:tcPr>
          <w:p w14:paraId="068A1E2A"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AI</w:t>
            </w:r>
          </w:p>
        </w:tc>
        <w:tc>
          <w:tcPr>
            <w:tcW w:w="701" w:type="pct"/>
            <w:shd w:val="clear" w:color="auto" w:fill="auto"/>
          </w:tcPr>
          <w:p w14:paraId="7BB3EA33" w14:textId="77777777" w:rsidR="002E48C3" w:rsidRPr="002E48C3" w:rsidRDefault="002E48C3" w:rsidP="00416467">
            <w:pPr>
              <w:jc w:val="both"/>
              <w:rPr>
                <w:color w:val="000000" w:themeColor="text1"/>
                <w:sz w:val="28"/>
                <w:szCs w:val="28"/>
              </w:rPr>
            </w:pPr>
            <w:r w:rsidRPr="002E48C3">
              <w:rPr>
                <w:color w:val="000000" w:themeColor="text1"/>
                <w:sz w:val="28"/>
                <w:szCs w:val="28"/>
              </w:rPr>
              <w:t>Датчик давления</w:t>
            </w:r>
          </w:p>
        </w:tc>
        <w:tc>
          <w:tcPr>
            <w:tcW w:w="699" w:type="pct"/>
            <w:shd w:val="clear" w:color="auto" w:fill="auto"/>
          </w:tcPr>
          <w:p w14:paraId="402CA887"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0C4A2294"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AIM723</w:t>
            </w:r>
          </w:p>
        </w:tc>
        <w:tc>
          <w:tcPr>
            <w:tcW w:w="827" w:type="pct"/>
          </w:tcPr>
          <w:p w14:paraId="131D51F3"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4 – 20</w:t>
            </w:r>
            <w:r w:rsidRPr="002E48C3">
              <w:rPr>
                <w:color w:val="000000" w:themeColor="text1"/>
                <w:sz w:val="28"/>
                <w:szCs w:val="28"/>
              </w:rPr>
              <w:t>мА</w:t>
            </w:r>
          </w:p>
        </w:tc>
        <w:tc>
          <w:tcPr>
            <w:tcW w:w="699" w:type="pct"/>
          </w:tcPr>
          <w:p w14:paraId="66DD8402" w14:textId="77777777" w:rsidR="002E48C3" w:rsidRPr="002E48C3" w:rsidRDefault="002E48C3" w:rsidP="00416467">
            <w:pPr>
              <w:jc w:val="both"/>
              <w:rPr>
                <w:color w:val="000000" w:themeColor="text1"/>
                <w:sz w:val="28"/>
                <w:szCs w:val="28"/>
              </w:rPr>
            </w:pPr>
            <w:r w:rsidRPr="002E48C3">
              <w:rPr>
                <w:color w:val="000000" w:themeColor="text1"/>
                <w:sz w:val="28"/>
                <w:szCs w:val="28"/>
              </w:rPr>
              <w:t>Па</w:t>
            </w:r>
          </w:p>
        </w:tc>
        <w:tc>
          <w:tcPr>
            <w:tcW w:w="733" w:type="pct"/>
          </w:tcPr>
          <w:p w14:paraId="5B1E2B6C"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w:t>
            </w:r>
            <w:r w:rsidRPr="002E48C3">
              <w:rPr>
                <w:color w:val="000000" w:themeColor="text1"/>
                <w:sz w:val="28"/>
                <w:szCs w:val="28"/>
              </w:rPr>
              <w:t>20 Па от уставки</w:t>
            </w:r>
          </w:p>
        </w:tc>
      </w:tr>
      <w:tr w:rsidR="002E48C3" w:rsidRPr="007B24D9" w14:paraId="306D0DB1" w14:textId="77777777" w:rsidTr="00E15293">
        <w:trPr>
          <w:trHeight w:val="1619"/>
          <w:jc w:val="center"/>
        </w:trPr>
        <w:tc>
          <w:tcPr>
            <w:tcW w:w="641" w:type="pct"/>
            <w:shd w:val="clear" w:color="auto" w:fill="auto"/>
          </w:tcPr>
          <w:p w14:paraId="2D26871F"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DI</w:t>
            </w:r>
          </w:p>
        </w:tc>
        <w:tc>
          <w:tcPr>
            <w:tcW w:w="701" w:type="pct"/>
            <w:shd w:val="clear" w:color="auto" w:fill="auto"/>
          </w:tcPr>
          <w:p w14:paraId="3A1A860E" w14:textId="77777777" w:rsidR="002E48C3" w:rsidRPr="002E48C3" w:rsidRDefault="002E48C3" w:rsidP="00C93337">
            <w:pPr>
              <w:rPr>
                <w:color w:val="000000" w:themeColor="text1"/>
                <w:sz w:val="28"/>
                <w:szCs w:val="28"/>
              </w:rPr>
            </w:pPr>
            <w:r w:rsidRPr="002E48C3">
              <w:rPr>
                <w:color w:val="000000" w:themeColor="text1"/>
                <w:sz w:val="28"/>
                <w:szCs w:val="28"/>
              </w:rPr>
              <w:t>Обратная связь контактора 1</w:t>
            </w:r>
          </w:p>
        </w:tc>
        <w:tc>
          <w:tcPr>
            <w:tcW w:w="699" w:type="pct"/>
            <w:shd w:val="clear" w:color="auto" w:fill="auto"/>
          </w:tcPr>
          <w:p w14:paraId="2695A01A"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552BD731"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DIM717</w:t>
            </w:r>
          </w:p>
        </w:tc>
        <w:tc>
          <w:tcPr>
            <w:tcW w:w="827" w:type="pct"/>
            <w:vAlign w:val="center"/>
          </w:tcPr>
          <w:p w14:paraId="0DEB5329" w14:textId="77777777" w:rsidR="002E48C3" w:rsidRPr="002E48C3" w:rsidRDefault="002E48C3" w:rsidP="00E15293">
            <w:pPr>
              <w:rPr>
                <w:color w:val="000000" w:themeColor="text1"/>
                <w:sz w:val="28"/>
                <w:szCs w:val="28"/>
              </w:rPr>
            </w:pPr>
            <w:r w:rsidRPr="002E48C3">
              <w:rPr>
                <w:color w:val="000000" w:themeColor="text1"/>
                <w:sz w:val="28"/>
                <w:szCs w:val="28"/>
              </w:rPr>
              <w:t>-3…+5 – лог. 0, 15…30 – лог. 1</w:t>
            </w:r>
          </w:p>
          <w:p w14:paraId="17E21600" w14:textId="77777777" w:rsidR="002E48C3" w:rsidRPr="002E48C3" w:rsidRDefault="002E48C3" w:rsidP="00E15293">
            <w:pPr>
              <w:rPr>
                <w:color w:val="000000" w:themeColor="text1"/>
                <w:sz w:val="28"/>
                <w:szCs w:val="28"/>
              </w:rPr>
            </w:pPr>
            <w:r w:rsidRPr="002E48C3">
              <w:rPr>
                <w:color w:val="000000" w:themeColor="text1"/>
                <w:sz w:val="28"/>
                <w:szCs w:val="28"/>
              </w:rPr>
              <w:t xml:space="preserve"> </w:t>
            </w:r>
          </w:p>
        </w:tc>
        <w:tc>
          <w:tcPr>
            <w:tcW w:w="699" w:type="pct"/>
          </w:tcPr>
          <w:p w14:paraId="5772CA20" w14:textId="77777777" w:rsidR="002E48C3" w:rsidRPr="002E48C3" w:rsidRDefault="002E48C3" w:rsidP="00416467">
            <w:pPr>
              <w:jc w:val="both"/>
              <w:rPr>
                <w:color w:val="000000" w:themeColor="text1"/>
                <w:sz w:val="28"/>
                <w:szCs w:val="28"/>
              </w:rPr>
            </w:pPr>
            <w:r w:rsidRPr="002E48C3">
              <w:rPr>
                <w:color w:val="000000" w:themeColor="text1"/>
                <w:sz w:val="28"/>
                <w:szCs w:val="28"/>
              </w:rPr>
              <w:t>Бит</w:t>
            </w:r>
          </w:p>
        </w:tc>
        <w:tc>
          <w:tcPr>
            <w:tcW w:w="733" w:type="pct"/>
          </w:tcPr>
          <w:p w14:paraId="69C11C71"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w:t>
            </w:r>
            <w:r w:rsidRPr="002E48C3">
              <w:rPr>
                <w:color w:val="000000" w:themeColor="text1"/>
                <w:sz w:val="28"/>
                <w:szCs w:val="28"/>
              </w:rPr>
              <w:t xml:space="preserve"> уставка</w:t>
            </w:r>
          </w:p>
        </w:tc>
      </w:tr>
      <w:tr w:rsidR="002E48C3" w:rsidRPr="007B24D9" w14:paraId="0B88F452" w14:textId="77777777" w:rsidTr="00E15293">
        <w:trPr>
          <w:trHeight w:val="1619"/>
          <w:jc w:val="center"/>
        </w:trPr>
        <w:tc>
          <w:tcPr>
            <w:tcW w:w="641" w:type="pct"/>
            <w:shd w:val="clear" w:color="auto" w:fill="auto"/>
          </w:tcPr>
          <w:p w14:paraId="62B315B1"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DI</w:t>
            </w:r>
          </w:p>
        </w:tc>
        <w:tc>
          <w:tcPr>
            <w:tcW w:w="701" w:type="pct"/>
            <w:shd w:val="clear" w:color="auto" w:fill="auto"/>
          </w:tcPr>
          <w:p w14:paraId="0B5411B4" w14:textId="77777777" w:rsidR="002E48C3" w:rsidRPr="002E48C3" w:rsidRDefault="002E48C3" w:rsidP="00C93337">
            <w:pPr>
              <w:rPr>
                <w:color w:val="000000" w:themeColor="text1"/>
                <w:sz w:val="28"/>
                <w:szCs w:val="28"/>
              </w:rPr>
            </w:pPr>
            <w:r w:rsidRPr="002E48C3">
              <w:rPr>
                <w:color w:val="000000" w:themeColor="text1"/>
                <w:sz w:val="28"/>
                <w:szCs w:val="28"/>
              </w:rPr>
              <w:t xml:space="preserve">Обратная связь контактора </w:t>
            </w:r>
            <w:r w:rsidRPr="002E48C3">
              <w:rPr>
                <w:color w:val="000000" w:themeColor="text1"/>
                <w:sz w:val="28"/>
                <w:szCs w:val="28"/>
                <w:lang w:val="en-US"/>
              </w:rPr>
              <w:t>2</w:t>
            </w:r>
          </w:p>
        </w:tc>
        <w:tc>
          <w:tcPr>
            <w:tcW w:w="699" w:type="pct"/>
            <w:shd w:val="clear" w:color="auto" w:fill="auto"/>
          </w:tcPr>
          <w:p w14:paraId="3337D72C"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00466FFB"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DIM717</w:t>
            </w:r>
          </w:p>
        </w:tc>
        <w:tc>
          <w:tcPr>
            <w:tcW w:w="827" w:type="pct"/>
            <w:vAlign w:val="center"/>
          </w:tcPr>
          <w:p w14:paraId="29429E1E" w14:textId="77777777" w:rsidR="002E48C3" w:rsidRPr="002E48C3" w:rsidRDefault="002E48C3" w:rsidP="00E15293">
            <w:pPr>
              <w:rPr>
                <w:color w:val="000000" w:themeColor="text1"/>
                <w:sz w:val="28"/>
                <w:szCs w:val="28"/>
              </w:rPr>
            </w:pPr>
            <w:r w:rsidRPr="002E48C3">
              <w:rPr>
                <w:color w:val="000000" w:themeColor="text1"/>
                <w:sz w:val="28"/>
                <w:szCs w:val="28"/>
              </w:rPr>
              <w:t>-3…+5 – лог. 0, 15…30 – лог. 1</w:t>
            </w:r>
          </w:p>
          <w:p w14:paraId="7BB8A5A2" w14:textId="77777777" w:rsidR="002E48C3" w:rsidRPr="002E48C3" w:rsidRDefault="002E48C3" w:rsidP="00E15293">
            <w:pPr>
              <w:rPr>
                <w:color w:val="000000" w:themeColor="text1"/>
                <w:sz w:val="28"/>
                <w:szCs w:val="28"/>
              </w:rPr>
            </w:pPr>
            <w:r w:rsidRPr="002E48C3">
              <w:rPr>
                <w:color w:val="000000" w:themeColor="text1"/>
                <w:sz w:val="28"/>
                <w:szCs w:val="28"/>
              </w:rPr>
              <w:t xml:space="preserve"> </w:t>
            </w:r>
          </w:p>
        </w:tc>
        <w:tc>
          <w:tcPr>
            <w:tcW w:w="699" w:type="pct"/>
          </w:tcPr>
          <w:p w14:paraId="75B7440A" w14:textId="77777777" w:rsidR="002E48C3" w:rsidRPr="002E48C3" w:rsidRDefault="002E48C3" w:rsidP="00416467">
            <w:pPr>
              <w:jc w:val="both"/>
              <w:rPr>
                <w:color w:val="000000" w:themeColor="text1"/>
                <w:sz w:val="28"/>
                <w:szCs w:val="28"/>
              </w:rPr>
            </w:pPr>
            <w:r w:rsidRPr="002E48C3">
              <w:rPr>
                <w:color w:val="000000" w:themeColor="text1"/>
                <w:sz w:val="28"/>
                <w:szCs w:val="28"/>
              </w:rPr>
              <w:t>Бит</w:t>
            </w:r>
          </w:p>
        </w:tc>
        <w:tc>
          <w:tcPr>
            <w:tcW w:w="733" w:type="pct"/>
          </w:tcPr>
          <w:p w14:paraId="12BA2E25"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 уставка</w:t>
            </w:r>
          </w:p>
        </w:tc>
      </w:tr>
      <w:tr w:rsidR="002E48C3" w:rsidRPr="007B24D9" w14:paraId="7A2A7982" w14:textId="77777777" w:rsidTr="00E15293">
        <w:trPr>
          <w:trHeight w:val="1619"/>
          <w:jc w:val="center"/>
        </w:trPr>
        <w:tc>
          <w:tcPr>
            <w:tcW w:w="641" w:type="pct"/>
            <w:shd w:val="clear" w:color="auto" w:fill="auto"/>
          </w:tcPr>
          <w:p w14:paraId="2011AE14"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DI</w:t>
            </w:r>
          </w:p>
        </w:tc>
        <w:tc>
          <w:tcPr>
            <w:tcW w:w="701" w:type="pct"/>
            <w:shd w:val="clear" w:color="auto" w:fill="auto"/>
          </w:tcPr>
          <w:p w14:paraId="61500942" w14:textId="77777777" w:rsidR="002E48C3" w:rsidRPr="002E48C3" w:rsidRDefault="002E48C3" w:rsidP="00C93337">
            <w:pPr>
              <w:rPr>
                <w:color w:val="000000" w:themeColor="text1"/>
                <w:sz w:val="28"/>
                <w:szCs w:val="28"/>
                <w:lang w:val="en-US"/>
              </w:rPr>
            </w:pPr>
            <w:r w:rsidRPr="002E48C3">
              <w:rPr>
                <w:color w:val="000000" w:themeColor="text1"/>
                <w:sz w:val="28"/>
                <w:szCs w:val="28"/>
              </w:rPr>
              <w:t xml:space="preserve">Обратная связь контактора </w:t>
            </w:r>
            <w:r w:rsidRPr="002E48C3">
              <w:rPr>
                <w:color w:val="000000" w:themeColor="text1"/>
                <w:sz w:val="28"/>
                <w:szCs w:val="28"/>
                <w:lang w:val="en-US"/>
              </w:rPr>
              <w:t>3</w:t>
            </w:r>
          </w:p>
        </w:tc>
        <w:tc>
          <w:tcPr>
            <w:tcW w:w="699" w:type="pct"/>
            <w:shd w:val="clear" w:color="auto" w:fill="auto"/>
          </w:tcPr>
          <w:p w14:paraId="56801A91"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0B88149B"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DIM717</w:t>
            </w:r>
          </w:p>
        </w:tc>
        <w:tc>
          <w:tcPr>
            <w:tcW w:w="827" w:type="pct"/>
            <w:vAlign w:val="center"/>
          </w:tcPr>
          <w:p w14:paraId="7E8B2F4F" w14:textId="77777777" w:rsidR="002E48C3" w:rsidRPr="002E48C3" w:rsidRDefault="002E48C3" w:rsidP="00E15293">
            <w:pPr>
              <w:rPr>
                <w:color w:val="000000" w:themeColor="text1"/>
                <w:sz w:val="28"/>
                <w:szCs w:val="28"/>
              </w:rPr>
            </w:pPr>
            <w:r w:rsidRPr="002E48C3">
              <w:rPr>
                <w:color w:val="000000" w:themeColor="text1"/>
                <w:sz w:val="28"/>
                <w:szCs w:val="28"/>
              </w:rPr>
              <w:t>-3…+5 – лог. 0, 15…30 – лог. 1</w:t>
            </w:r>
          </w:p>
          <w:p w14:paraId="3CA2E1F6" w14:textId="77777777" w:rsidR="002E48C3" w:rsidRPr="002E48C3" w:rsidRDefault="002E48C3" w:rsidP="00E15293">
            <w:pPr>
              <w:rPr>
                <w:color w:val="000000" w:themeColor="text1"/>
                <w:sz w:val="28"/>
                <w:szCs w:val="28"/>
              </w:rPr>
            </w:pPr>
            <w:r w:rsidRPr="002E48C3">
              <w:rPr>
                <w:color w:val="000000" w:themeColor="text1"/>
                <w:sz w:val="28"/>
                <w:szCs w:val="28"/>
              </w:rPr>
              <w:t xml:space="preserve"> </w:t>
            </w:r>
          </w:p>
        </w:tc>
        <w:tc>
          <w:tcPr>
            <w:tcW w:w="699" w:type="pct"/>
          </w:tcPr>
          <w:p w14:paraId="4FC3625F" w14:textId="77777777" w:rsidR="002E48C3" w:rsidRPr="002E48C3" w:rsidRDefault="002E48C3" w:rsidP="00416467">
            <w:pPr>
              <w:jc w:val="both"/>
              <w:rPr>
                <w:color w:val="000000" w:themeColor="text1"/>
                <w:sz w:val="28"/>
                <w:szCs w:val="28"/>
              </w:rPr>
            </w:pPr>
            <w:r w:rsidRPr="002E48C3">
              <w:rPr>
                <w:color w:val="000000" w:themeColor="text1"/>
                <w:sz w:val="28"/>
                <w:szCs w:val="28"/>
              </w:rPr>
              <w:t>Бит</w:t>
            </w:r>
          </w:p>
        </w:tc>
        <w:tc>
          <w:tcPr>
            <w:tcW w:w="733" w:type="pct"/>
          </w:tcPr>
          <w:p w14:paraId="15A1C5B5"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 уставка</w:t>
            </w:r>
          </w:p>
        </w:tc>
      </w:tr>
      <w:tr w:rsidR="002E48C3" w:rsidRPr="007B24D9" w14:paraId="7C137E58" w14:textId="77777777" w:rsidTr="00E15293">
        <w:trPr>
          <w:trHeight w:val="1619"/>
          <w:jc w:val="center"/>
        </w:trPr>
        <w:tc>
          <w:tcPr>
            <w:tcW w:w="641" w:type="pct"/>
            <w:shd w:val="clear" w:color="auto" w:fill="auto"/>
          </w:tcPr>
          <w:p w14:paraId="4A845860"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DI</w:t>
            </w:r>
          </w:p>
        </w:tc>
        <w:tc>
          <w:tcPr>
            <w:tcW w:w="701" w:type="pct"/>
            <w:shd w:val="clear" w:color="auto" w:fill="auto"/>
          </w:tcPr>
          <w:p w14:paraId="523F474C" w14:textId="77777777" w:rsidR="002E48C3" w:rsidRPr="002E48C3" w:rsidRDefault="002E48C3" w:rsidP="00C93337">
            <w:pPr>
              <w:rPr>
                <w:color w:val="000000" w:themeColor="text1"/>
                <w:sz w:val="28"/>
                <w:szCs w:val="28"/>
                <w:lang w:val="en-US"/>
              </w:rPr>
            </w:pPr>
            <w:r w:rsidRPr="002E48C3">
              <w:rPr>
                <w:color w:val="000000" w:themeColor="text1"/>
                <w:sz w:val="28"/>
                <w:szCs w:val="28"/>
              </w:rPr>
              <w:t xml:space="preserve">Обратная связь контактора </w:t>
            </w:r>
            <w:r w:rsidRPr="002E48C3">
              <w:rPr>
                <w:color w:val="000000" w:themeColor="text1"/>
                <w:sz w:val="28"/>
                <w:szCs w:val="28"/>
                <w:lang w:val="en-US"/>
              </w:rPr>
              <w:t>4</w:t>
            </w:r>
          </w:p>
        </w:tc>
        <w:tc>
          <w:tcPr>
            <w:tcW w:w="699" w:type="pct"/>
            <w:shd w:val="clear" w:color="auto" w:fill="auto"/>
          </w:tcPr>
          <w:p w14:paraId="609F0214"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4F1FA071" w14:textId="77777777" w:rsidR="002E48C3" w:rsidRPr="002E48C3" w:rsidRDefault="002E48C3" w:rsidP="00416467">
            <w:pPr>
              <w:jc w:val="both"/>
              <w:rPr>
                <w:color w:val="000000" w:themeColor="text1"/>
                <w:sz w:val="28"/>
                <w:szCs w:val="28"/>
              </w:rPr>
            </w:pPr>
            <w:r w:rsidRPr="002E48C3">
              <w:rPr>
                <w:color w:val="000000" w:themeColor="text1"/>
                <w:sz w:val="28"/>
                <w:szCs w:val="28"/>
                <w:lang w:val="en-US"/>
              </w:rPr>
              <w:t>DIM717</w:t>
            </w:r>
          </w:p>
        </w:tc>
        <w:tc>
          <w:tcPr>
            <w:tcW w:w="827" w:type="pct"/>
            <w:vAlign w:val="center"/>
          </w:tcPr>
          <w:p w14:paraId="0B5AED77" w14:textId="77777777" w:rsidR="002E48C3" w:rsidRPr="002E48C3" w:rsidRDefault="002E48C3" w:rsidP="00E15293">
            <w:pPr>
              <w:rPr>
                <w:color w:val="000000" w:themeColor="text1"/>
                <w:sz w:val="28"/>
                <w:szCs w:val="28"/>
              </w:rPr>
            </w:pPr>
            <w:r w:rsidRPr="002E48C3">
              <w:rPr>
                <w:color w:val="000000" w:themeColor="text1"/>
                <w:sz w:val="28"/>
                <w:szCs w:val="28"/>
              </w:rPr>
              <w:t>-3…+5 – лог. 0, 15…30 – лог. 1</w:t>
            </w:r>
          </w:p>
          <w:p w14:paraId="3A549C9D" w14:textId="77777777" w:rsidR="002E48C3" w:rsidRPr="002E48C3" w:rsidRDefault="002E48C3" w:rsidP="00E15293">
            <w:pPr>
              <w:rPr>
                <w:color w:val="000000" w:themeColor="text1"/>
                <w:sz w:val="28"/>
                <w:szCs w:val="28"/>
              </w:rPr>
            </w:pPr>
            <w:r w:rsidRPr="002E48C3">
              <w:rPr>
                <w:color w:val="000000" w:themeColor="text1"/>
                <w:sz w:val="28"/>
                <w:szCs w:val="28"/>
              </w:rPr>
              <w:t xml:space="preserve"> </w:t>
            </w:r>
          </w:p>
        </w:tc>
        <w:tc>
          <w:tcPr>
            <w:tcW w:w="699" w:type="pct"/>
          </w:tcPr>
          <w:p w14:paraId="5B08F738" w14:textId="77777777" w:rsidR="002E48C3" w:rsidRPr="002E48C3" w:rsidRDefault="002E48C3" w:rsidP="00416467">
            <w:pPr>
              <w:jc w:val="both"/>
              <w:rPr>
                <w:color w:val="000000" w:themeColor="text1"/>
                <w:sz w:val="28"/>
                <w:szCs w:val="28"/>
              </w:rPr>
            </w:pPr>
            <w:r w:rsidRPr="002E48C3">
              <w:rPr>
                <w:color w:val="000000" w:themeColor="text1"/>
                <w:sz w:val="28"/>
                <w:szCs w:val="28"/>
              </w:rPr>
              <w:t>Бит</w:t>
            </w:r>
          </w:p>
        </w:tc>
        <w:tc>
          <w:tcPr>
            <w:tcW w:w="733" w:type="pct"/>
          </w:tcPr>
          <w:p w14:paraId="0201046D"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w:t>
            </w:r>
            <w:r w:rsidRPr="002E48C3">
              <w:rPr>
                <w:color w:val="000000" w:themeColor="text1"/>
                <w:sz w:val="28"/>
                <w:szCs w:val="28"/>
              </w:rPr>
              <w:t xml:space="preserve"> уставка</w:t>
            </w:r>
          </w:p>
        </w:tc>
      </w:tr>
      <w:tr w:rsidR="002E48C3" w:rsidRPr="007B24D9" w14:paraId="687D275A" w14:textId="77777777" w:rsidTr="00E15293">
        <w:trPr>
          <w:trHeight w:val="1619"/>
          <w:jc w:val="center"/>
        </w:trPr>
        <w:tc>
          <w:tcPr>
            <w:tcW w:w="641" w:type="pct"/>
            <w:shd w:val="clear" w:color="auto" w:fill="auto"/>
          </w:tcPr>
          <w:p w14:paraId="12E2F162"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AO</w:t>
            </w:r>
          </w:p>
        </w:tc>
        <w:tc>
          <w:tcPr>
            <w:tcW w:w="701" w:type="pct"/>
            <w:shd w:val="clear" w:color="auto" w:fill="auto"/>
          </w:tcPr>
          <w:p w14:paraId="2752E6F0" w14:textId="77777777" w:rsidR="002E48C3" w:rsidRPr="002E48C3" w:rsidRDefault="002E48C3" w:rsidP="00C93337">
            <w:pPr>
              <w:rPr>
                <w:color w:val="000000" w:themeColor="text1"/>
                <w:sz w:val="28"/>
                <w:szCs w:val="28"/>
              </w:rPr>
            </w:pPr>
            <w:r w:rsidRPr="002E48C3">
              <w:rPr>
                <w:color w:val="000000" w:themeColor="text1"/>
                <w:sz w:val="28"/>
                <w:szCs w:val="28"/>
              </w:rPr>
              <w:t>Управление заслонкой защитного газа</w:t>
            </w:r>
          </w:p>
        </w:tc>
        <w:tc>
          <w:tcPr>
            <w:tcW w:w="699" w:type="pct"/>
            <w:shd w:val="clear" w:color="auto" w:fill="auto"/>
          </w:tcPr>
          <w:p w14:paraId="327250B7"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rPr>
              <w:t>–</w:t>
            </w:r>
          </w:p>
        </w:tc>
        <w:tc>
          <w:tcPr>
            <w:tcW w:w="699" w:type="pct"/>
          </w:tcPr>
          <w:p w14:paraId="668F59EA"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AIM726</w:t>
            </w:r>
          </w:p>
        </w:tc>
        <w:tc>
          <w:tcPr>
            <w:tcW w:w="827" w:type="pct"/>
            <w:vAlign w:val="center"/>
          </w:tcPr>
          <w:p w14:paraId="24795341" w14:textId="77777777" w:rsidR="002E48C3" w:rsidRPr="002E48C3" w:rsidRDefault="002E48C3" w:rsidP="00E15293">
            <w:pPr>
              <w:rPr>
                <w:color w:val="000000" w:themeColor="text1"/>
                <w:sz w:val="28"/>
                <w:szCs w:val="28"/>
                <w:lang w:val="en-US"/>
              </w:rPr>
            </w:pPr>
            <w:r w:rsidRPr="002E48C3">
              <w:rPr>
                <w:color w:val="000000" w:themeColor="text1"/>
                <w:sz w:val="28"/>
                <w:szCs w:val="28"/>
                <w:lang w:val="en-US"/>
              </w:rPr>
              <w:t>0 – 40</w:t>
            </w:r>
            <w:r w:rsidRPr="002E48C3">
              <w:rPr>
                <w:color w:val="000000" w:themeColor="text1"/>
                <w:sz w:val="28"/>
                <w:szCs w:val="28"/>
              </w:rPr>
              <w:t>В</w:t>
            </w:r>
          </w:p>
        </w:tc>
        <w:tc>
          <w:tcPr>
            <w:tcW w:w="699" w:type="pct"/>
          </w:tcPr>
          <w:p w14:paraId="5D7BB802" w14:textId="77777777" w:rsidR="002E48C3" w:rsidRPr="002E48C3" w:rsidRDefault="002E48C3" w:rsidP="00416467">
            <w:pPr>
              <w:jc w:val="both"/>
              <w:rPr>
                <w:color w:val="000000" w:themeColor="text1"/>
                <w:sz w:val="28"/>
                <w:szCs w:val="28"/>
                <w:lang w:val="en-US"/>
              </w:rPr>
            </w:pPr>
            <w:r w:rsidRPr="002E48C3">
              <w:rPr>
                <w:color w:val="000000" w:themeColor="text1"/>
                <w:sz w:val="28"/>
                <w:szCs w:val="28"/>
                <w:lang w:val="en-US"/>
              </w:rPr>
              <w:t>%</w:t>
            </w:r>
          </w:p>
        </w:tc>
        <w:tc>
          <w:tcPr>
            <w:tcW w:w="733" w:type="pct"/>
          </w:tcPr>
          <w:p w14:paraId="6E4F04EF" w14:textId="77777777" w:rsidR="002E48C3" w:rsidRPr="002E48C3" w:rsidRDefault="002E48C3" w:rsidP="00416467">
            <w:pPr>
              <w:jc w:val="both"/>
              <w:rPr>
                <w:color w:val="000000" w:themeColor="text1"/>
                <w:sz w:val="28"/>
                <w:szCs w:val="28"/>
              </w:rPr>
            </w:pPr>
            <w:r w:rsidRPr="002E48C3">
              <w:rPr>
                <w:color w:val="000000" w:themeColor="text1"/>
                <w:sz w:val="28"/>
                <w:szCs w:val="28"/>
              </w:rPr>
              <w:t>–</w:t>
            </w:r>
          </w:p>
        </w:tc>
      </w:tr>
      <w:tr w:rsidR="004C4D93" w:rsidRPr="007B24D9" w14:paraId="0D03B312" w14:textId="77777777" w:rsidTr="00E15293">
        <w:trPr>
          <w:trHeight w:val="1619"/>
          <w:jc w:val="center"/>
        </w:trPr>
        <w:tc>
          <w:tcPr>
            <w:tcW w:w="641" w:type="pct"/>
            <w:tcBorders>
              <w:bottom w:val="nil"/>
            </w:tcBorders>
            <w:shd w:val="clear" w:color="auto" w:fill="auto"/>
          </w:tcPr>
          <w:p w14:paraId="066DAD1A" w14:textId="117D12E9"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AO</w:t>
            </w:r>
          </w:p>
        </w:tc>
        <w:tc>
          <w:tcPr>
            <w:tcW w:w="701" w:type="pct"/>
            <w:tcBorders>
              <w:bottom w:val="nil"/>
            </w:tcBorders>
            <w:shd w:val="clear" w:color="auto" w:fill="auto"/>
          </w:tcPr>
          <w:p w14:paraId="38967A04" w14:textId="064B31DD" w:rsidR="004C4D93" w:rsidRPr="002E48C3" w:rsidRDefault="004C4D93" w:rsidP="00C93337">
            <w:pPr>
              <w:rPr>
                <w:color w:val="000000" w:themeColor="text1"/>
                <w:sz w:val="28"/>
                <w:szCs w:val="28"/>
              </w:rPr>
            </w:pPr>
            <w:r w:rsidRPr="002E48C3">
              <w:rPr>
                <w:color w:val="000000" w:themeColor="text1"/>
                <w:sz w:val="28"/>
                <w:szCs w:val="28"/>
              </w:rPr>
              <w:t>Управление заслонкой контроля давления</w:t>
            </w:r>
          </w:p>
        </w:tc>
        <w:tc>
          <w:tcPr>
            <w:tcW w:w="699" w:type="pct"/>
            <w:tcBorders>
              <w:bottom w:val="nil"/>
            </w:tcBorders>
            <w:shd w:val="clear" w:color="auto" w:fill="auto"/>
          </w:tcPr>
          <w:p w14:paraId="7FD3AE6F" w14:textId="0DC4AE20"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Borders>
              <w:bottom w:val="nil"/>
            </w:tcBorders>
          </w:tcPr>
          <w:p w14:paraId="76D7E75C" w14:textId="4D58B600"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AIM726</w:t>
            </w:r>
          </w:p>
        </w:tc>
        <w:tc>
          <w:tcPr>
            <w:tcW w:w="827" w:type="pct"/>
            <w:tcBorders>
              <w:bottom w:val="nil"/>
            </w:tcBorders>
            <w:vAlign w:val="center"/>
          </w:tcPr>
          <w:p w14:paraId="53D3AB2F" w14:textId="5F4AF690" w:rsidR="004C4D93" w:rsidRPr="002E48C3" w:rsidRDefault="004C4D93" w:rsidP="00E15293">
            <w:pPr>
              <w:rPr>
                <w:color w:val="000000" w:themeColor="text1"/>
                <w:sz w:val="28"/>
                <w:szCs w:val="28"/>
                <w:lang w:val="en-US"/>
              </w:rPr>
            </w:pPr>
            <w:r w:rsidRPr="002E48C3">
              <w:rPr>
                <w:color w:val="000000" w:themeColor="text1"/>
                <w:sz w:val="28"/>
                <w:szCs w:val="28"/>
                <w:lang w:val="en-US"/>
              </w:rPr>
              <w:t>0 – 40</w:t>
            </w:r>
            <w:r w:rsidRPr="002E48C3">
              <w:rPr>
                <w:color w:val="000000" w:themeColor="text1"/>
                <w:sz w:val="28"/>
                <w:szCs w:val="28"/>
              </w:rPr>
              <w:t>В</w:t>
            </w:r>
          </w:p>
        </w:tc>
        <w:tc>
          <w:tcPr>
            <w:tcW w:w="699" w:type="pct"/>
            <w:tcBorders>
              <w:bottom w:val="nil"/>
            </w:tcBorders>
          </w:tcPr>
          <w:p w14:paraId="7A5B002A" w14:textId="59E1E6F9"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w:t>
            </w:r>
          </w:p>
        </w:tc>
        <w:tc>
          <w:tcPr>
            <w:tcW w:w="733" w:type="pct"/>
            <w:tcBorders>
              <w:bottom w:val="nil"/>
            </w:tcBorders>
          </w:tcPr>
          <w:p w14:paraId="10224026" w14:textId="4A66D78A" w:rsidR="004C4D93" w:rsidRPr="002E48C3" w:rsidRDefault="004C4D93" w:rsidP="004C4D93">
            <w:pPr>
              <w:jc w:val="both"/>
              <w:rPr>
                <w:color w:val="000000" w:themeColor="text1"/>
                <w:sz w:val="28"/>
                <w:szCs w:val="28"/>
              </w:rPr>
            </w:pPr>
            <w:r w:rsidRPr="002E48C3">
              <w:rPr>
                <w:color w:val="000000" w:themeColor="text1"/>
                <w:sz w:val="28"/>
                <w:szCs w:val="28"/>
              </w:rPr>
              <w:t>–</w:t>
            </w:r>
          </w:p>
        </w:tc>
      </w:tr>
      <w:tr w:rsidR="004C4D93" w:rsidRPr="007B24D9" w14:paraId="6DEF0DB2" w14:textId="77777777" w:rsidTr="00E15293">
        <w:trPr>
          <w:trHeight w:val="1619"/>
          <w:jc w:val="center"/>
        </w:trPr>
        <w:tc>
          <w:tcPr>
            <w:tcW w:w="641" w:type="pct"/>
            <w:tcBorders>
              <w:bottom w:val="nil"/>
            </w:tcBorders>
            <w:shd w:val="clear" w:color="auto" w:fill="auto"/>
          </w:tcPr>
          <w:p w14:paraId="604222BF" w14:textId="6667B75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DO</w:t>
            </w:r>
          </w:p>
        </w:tc>
        <w:tc>
          <w:tcPr>
            <w:tcW w:w="701" w:type="pct"/>
            <w:tcBorders>
              <w:bottom w:val="nil"/>
            </w:tcBorders>
            <w:shd w:val="clear" w:color="auto" w:fill="auto"/>
          </w:tcPr>
          <w:p w14:paraId="643BD58C" w14:textId="33F1D8F4" w:rsidR="004C4D93" w:rsidRPr="002E48C3" w:rsidRDefault="004C4D93" w:rsidP="00C93337">
            <w:pPr>
              <w:rPr>
                <w:color w:val="000000" w:themeColor="text1"/>
                <w:sz w:val="28"/>
                <w:szCs w:val="28"/>
              </w:rPr>
            </w:pPr>
            <w:r w:rsidRPr="002E48C3">
              <w:rPr>
                <w:color w:val="000000" w:themeColor="text1"/>
                <w:sz w:val="28"/>
                <w:szCs w:val="28"/>
              </w:rPr>
              <w:t>Управление контактором тэна 1</w:t>
            </w:r>
          </w:p>
        </w:tc>
        <w:tc>
          <w:tcPr>
            <w:tcW w:w="699" w:type="pct"/>
            <w:tcBorders>
              <w:bottom w:val="nil"/>
            </w:tcBorders>
            <w:shd w:val="clear" w:color="auto" w:fill="auto"/>
          </w:tcPr>
          <w:p w14:paraId="667C45BB" w14:textId="601CD9A3"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Borders>
              <w:bottom w:val="nil"/>
            </w:tcBorders>
          </w:tcPr>
          <w:p w14:paraId="488C0A06" w14:textId="4DD6299E"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DIM718</w:t>
            </w:r>
          </w:p>
        </w:tc>
        <w:tc>
          <w:tcPr>
            <w:tcW w:w="827" w:type="pct"/>
            <w:tcBorders>
              <w:bottom w:val="nil"/>
            </w:tcBorders>
            <w:vAlign w:val="center"/>
          </w:tcPr>
          <w:p w14:paraId="3F696205" w14:textId="2C075F5A" w:rsidR="004C4D93" w:rsidRPr="002E48C3" w:rsidRDefault="004C4D93" w:rsidP="00E15293">
            <w:pPr>
              <w:rPr>
                <w:color w:val="000000" w:themeColor="text1"/>
                <w:sz w:val="28"/>
                <w:szCs w:val="28"/>
                <w:lang w:val="en-US"/>
              </w:rPr>
            </w:pPr>
            <w:r w:rsidRPr="002E48C3">
              <w:rPr>
                <w:color w:val="000000" w:themeColor="text1"/>
                <w:sz w:val="28"/>
                <w:szCs w:val="28"/>
                <w:lang w:val="en-US"/>
              </w:rPr>
              <w:t>20,4…28,8</w:t>
            </w:r>
            <w:r w:rsidRPr="002E48C3">
              <w:rPr>
                <w:color w:val="000000" w:themeColor="text1"/>
                <w:sz w:val="28"/>
                <w:szCs w:val="28"/>
              </w:rPr>
              <w:t>В</w:t>
            </w:r>
          </w:p>
        </w:tc>
        <w:tc>
          <w:tcPr>
            <w:tcW w:w="699" w:type="pct"/>
            <w:tcBorders>
              <w:bottom w:val="nil"/>
            </w:tcBorders>
          </w:tcPr>
          <w:p w14:paraId="48E22B7D" w14:textId="31E1C814" w:rsidR="004C4D93" w:rsidRPr="002E48C3" w:rsidRDefault="004C4D93" w:rsidP="004C4D93">
            <w:pPr>
              <w:jc w:val="both"/>
              <w:rPr>
                <w:color w:val="000000" w:themeColor="text1"/>
                <w:sz w:val="28"/>
                <w:szCs w:val="28"/>
                <w:lang w:val="en-US"/>
              </w:rPr>
            </w:pPr>
            <w:r w:rsidRPr="002E48C3">
              <w:rPr>
                <w:color w:val="000000" w:themeColor="text1"/>
                <w:sz w:val="28"/>
                <w:szCs w:val="28"/>
              </w:rPr>
              <w:t>Бит</w:t>
            </w:r>
          </w:p>
        </w:tc>
        <w:tc>
          <w:tcPr>
            <w:tcW w:w="733" w:type="pct"/>
            <w:tcBorders>
              <w:bottom w:val="nil"/>
            </w:tcBorders>
          </w:tcPr>
          <w:p w14:paraId="27AB33CD" w14:textId="3DC56C93" w:rsidR="004C4D93" w:rsidRPr="002E48C3" w:rsidRDefault="004C4D93" w:rsidP="004C4D93">
            <w:pPr>
              <w:jc w:val="both"/>
              <w:rPr>
                <w:color w:val="000000" w:themeColor="text1"/>
                <w:sz w:val="28"/>
                <w:szCs w:val="28"/>
              </w:rPr>
            </w:pPr>
            <w:r w:rsidRPr="002E48C3">
              <w:rPr>
                <w:color w:val="000000" w:themeColor="text1"/>
                <w:sz w:val="28"/>
                <w:szCs w:val="28"/>
              </w:rPr>
              <w:t xml:space="preserve">–   </w:t>
            </w:r>
          </w:p>
        </w:tc>
      </w:tr>
      <w:tr w:rsidR="004C4D93" w:rsidRPr="007B24D9" w14:paraId="03FB968D" w14:textId="77777777" w:rsidTr="00E15293">
        <w:trPr>
          <w:trHeight w:val="1619"/>
          <w:jc w:val="center"/>
        </w:trPr>
        <w:tc>
          <w:tcPr>
            <w:tcW w:w="641" w:type="pct"/>
            <w:tcBorders>
              <w:bottom w:val="nil"/>
            </w:tcBorders>
            <w:shd w:val="clear" w:color="auto" w:fill="auto"/>
          </w:tcPr>
          <w:p w14:paraId="7D40E73E" w14:textId="59E31DE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DO</w:t>
            </w:r>
          </w:p>
        </w:tc>
        <w:tc>
          <w:tcPr>
            <w:tcW w:w="701" w:type="pct"/>
            <w:tcBorders>
              <w:bottom w:val="nil"/>
            </w:tcBorders>
            <w:shd w:val="clear" w:color="auto" w:fill="auto"/>
          </w:tcPr>
          <w:p w14:paraId="3DF42C23" w14:textId="78FF8407" w:rsidR="004C4D93" w:rsidRPr="002E48C3" w:rsidRDefault="004C4D93" w:rsidP="00C93337">
            <w:pPr>
              <w:rPr>
                <w:color w:val="000000" w:themeColor="text1"/>
                <w:sz w:val="28"/>
                <w:szCs w:val="28"/>
              </w:rPr>
            </w:pPr>
            <w:r w:rsidRPr="002E48C3">
              <w:rPr>
                <w:color w:val="000000" w:themeColor="text1"/>
                <w:sz w:val="28"/>
                <w:szCs w:val="28"/>
              </w:rPr>
              <w:t>Управление контактором тэна 2</w:t>
            </w:r>
          </w:p>
        </w:tc>
        <w:tc>
          <w:tcPr>
            <w:tcW w:w="699" w:type="pct"/>
            <w:tcBorders>
              <w:bottom w:val="nil"/>
            </w:tcBorders>
            <w:shd w:val="clear" w:color="auto" w:fill="auto"/>
          </w:tcPr>
          <w:p w14:paraId="5B4E02DF" w14:textId="7D790191" w:rsidR="004C4D93" w:rsidRPr="002E48C3" w:rsidRDefault="004C4D93" w:rsidP="004C4D93">
            <w:pPr>
              <w:jc w:val="both"/>
              <w:rPr>
                <w:color w:val="000000" w:themeColor="text1"/>
                <w:sz w:val="28"/>
                <w:szCs w:val="28"/>
              </w:rPr>
            </w:pPr>
            <w:r w:rsidRPr="002E48C3">
              <w:rPr>
                <w:color w:val="000000" w:themeColor="text1"/>
                <w:sz w:val="28"/>
                <w:szCs w:val="28"/>
              </w:rPr>
              <w:t>–</w:t>
            </w:r>
          </w:p>
        </w:tc>
        <w:tc>
          <w:tcPr>
            <w:tcW w:w="699" w:type="pct"/>
            <w:tcBorders>
              <w:bottom w:val="nil"/>
            </w:tcBorders>
          </w:tcPr>
          <w:p w14:paraId="5AD0FBC7" w14:textId="263E0FCA" w:rsidR="004C4D93" w:rsidRPr="002E48C3" w:rsidRDefault="004C4D93" w:rsidP="004C4D93">
            <w:pPr>
              <w:jc w:val="both"/>
              <w:rPr>
                <w:color w:val="000000" w:themeColor="text1"/>
                <w:sz w:val="28"/>
                <w:szCs w:val="28"/>
                <w:lang w:val="en-US"/>
              </w:rPr>
            </w:pPr>
            <w:r w:rsidRPr="002E48C3">
              <w:rPr>
                <w:color w:val="000000" w:themeColor="text1"/>
                <w:sz w:val="28"/>
                <w:szCs w:val="28"/>
                <w:lang w:val="en-US"/>
              </w:rPr>
              <w:t>DIM718</w:t>
            </w:r>
          </w:p>
        </w:tc>
        <w:tc>
          <w:tcPr>
            <w:tcW w:w="827" w:type="pct"/>
            <w:tcBorders>
              <w:bottom w:val="nil"/>
            </w:tcBorders>
            <w:vAlign w:val="center"/>
          </w:tcPr>
          <w:p w14:paraId="1E57E82C" w14:textId="35F07274" w:rsidR="004C4D93" w:rsidRPr="002E48C3" w:rsidRDefault="004C4D93" w:rsidP="00E15293">
            <w:pPr>
              <w:rPr>
                <w:color w:val="000000" w:themeColor="text1"/>
                <w:sz w:val="28"/>
                <w:szCs w:val="28"/>
                <w:lang w:val="en-US"/>
              </w:rPr>
            </w:pPr>
            <w:r w:rsidRPr="002E48C3">
              <w:rPr>
                <w:color w:val="000000" w:themeColor="text1"/>
                <w:sz w:val="28"/>
                <w:szCs w:val="28"/>
                <w:lang w:val="en-US"/>
              </w:rPr>
              <w:t>20,4…28,8</w:t>
            </w:r>
            <w:r w:rsidRPr="002E48C3">
              <w:rPr>
                <w:color w:val="000000" w:themeColor="text1"/>
                <w:sz w:val="28"/>
                <w:szCs w:val="28"/>
              </w:rPr>
              <w:t>В</w:t>
            </w:r>
          </w:p>
        </w:tc>
        <w:tc>
          <w:tcPr>
            <w:tcW w:w="699" w:type="pct"/>
            <w:tcBorders>
              <w:bottom w:val="nil"/>
            </w:tcBorders>
          </w:tcPr>
          <w:p w14:paraId="2D72A286" w14:textId="64639D36" w:rsidR="004C4D93" w:rsidRPr="002E48C3" w:rsidRDefault="004C4D93" w:rsidP="004C4D93">
            <w:pPr>
              <w:jc w:val="both"/>
              <w:rPr>
                <w:color w:val="000000" w:themeColor="text1"/>
                <w:sz w:val="28"/>
                <w:szCs w:val="28"/>
                <w:lang w:val="en-US"/>
              </w:rPr>
            </w:pPr>
            <w:r w:rsidRPr="002E48C3">
              <w:rPr>
                <w:color w:val="000000" w:themeColor="text1"/>
                <w:sz w:val="28"/>
                <w:szCs w:val="28"/>
              </w:rPr>
              <w:t>Бит</w:t>
            </w:r>
          </w:p>
        </w:tc>
        <w:tc>
          <w:tcPr>
            <w:tcW w:w="733" w:type="pct"/>
            <w:tcBorders>
              <w:bottom w:val="nil"/>
            </w:tcBorders>
          </w:tcPr>
          <w:p w14:paraId="21D1AD8C" w14:textId="5C930EFC" w:rsidR="004C4D93" w:rsidRPr="002E48C3" w:rsidRDefault="004C4D93" w:rsidP="004C4D93">
            <w:pPr>
              <w:jc w:val="both"/>
              <w:rPr>
                <w:color w:val="000000" w:themeColor="text1"/>
                <w:sz w:val="28"/>
                <w:szCs w:val="28"/>
              </w:rPr>
            </w:pPr>
            <w:r w:rsidRPr="002E48C3">
              <w:rPr>
                <w:color w:val="000000" w:themeColor="text1"/>
                <w:sz w:val="28"/>
                <w:szCs w:val="28"/>
              </w:rPr>
              <w:t xml:space="preserve">–   </w:t>
            </w:r>
          </w:p>
        </w:tc>
      </w:tr>
    </w:tbl>
    <w:p w14:paraId="6916C66C" w14:textId="77777777" w:rsidR="00E03FA3" w:rsidRDefault="00E03FA3">
      <w:pPr>
        <w:rPr>
          <w:sz w:val="28"/>
          <w:szCs w:val="28"/>
        </w:rPr>
      </w:pPr>
      <w:r>
        <w:rPr>
          <w:i/>
          <w:iCs/>
          <w:sz w:val="28"/>
          <w:szCs w:val="28"/>
        </w:rPr>
        <w:br w:type="page"/>
      </w:r>
    </w:p>
    <w:p w14:paraId="59D3E606" w14:textId="7E289800" w:rsidR="00562231" w:rsidRPr="003F1ACD" w:rsidRDefault="00EE4136" w:rsidP="00F80F63">
      <w:pPr>
        <w:pStyle w:val="aff1"/>
        <w:keepNext/>
        <w:spacing w:after="0"/>
        <w:rPr>
          <w:i w:val="0"/>
          <w:iCs w:val="0"/>
          <w:color w:val="auto"/>
          <w:sz w:val="28"/>
          <w:szCs w:val="28"/>
        </w:rPr>
      </w:pPr>
      <w:r>
        <w:rPr>
          <w:i w:val="0"/>
          <w:iCs w:val="0"/>
          <w:color w:val="auto"/>
          <w:sz w:val="28"/>
          <w:szCs w:val="28"/>
        </w:rPr>
        <w:lastRenderedPageBreak/>
        <w:t>Продолжение т</w:t>
      </w:r>
      <w:r w:rsidR="00562231" w:rsidRPr="003F1ACD">
        <w:rPr>
          <w:i w:val="0"/>
          <w:iCs w:val="0"/>
          <w:color w:val="auto"/>
          <w:sz w:val="28"/>
          <w:szCs w:val="28"/>
        </w:rPr>
        <w:t>аблиц</w:t>
      </w:r>
      <w:r>
        <w:rPr>
          <w:i w:val="0"/>
          <w:iCs w:val="0"/>
          <w:color w:val="auto"/>
          <w:sz w:val="28"/>
          <w:szCs w:val="28"/>
        </w:rPr>
        <w:t xml:space="preserve">ы </w:t>
      </w:r>
      <w:r w:rsidR="00562231">
        <w:rPr>
          <w:i w:val="0"/>
          <w:iCs w:val="0"/>
          <w:color w:val="auto"/>
          <w:sz w:val="28"/>
          <w:szCs w:val="28"/>
        </w:rPr>
        <w:t>3</w:t>
      </w:r>
      <w:r w:rsidR="00562231" w:rsidRPr="003F1ACD">
        <w:rPr>
          <w:i w:val="0"/>
          <w:iCs w:val="0"/>
          <w:color w:val="auto"/>
          <w:sz w:val="28"/>
          <w:szCs w:val="28"/>
        </w:rPr>
        <w:t>.</w:t>
      </w:r>
      <w:r w:rsidR="00F80F63">
        <w:rPr>
          <w:i w:val="0"/>
          <w:iCs w:val="0"/>
          <w:color w:val="auto"/>
          <w:sz w:val="28"/>
          <w:szCs w:val="28"/>
        </w:rPr>
        <w:t>2</w:t>
      </w:r>
      <w:r w:rsidR="00562231" w:rsidRPr="003F1ACD">
        <w:rPr>
          <w:i w:val="0"/>
          <w:iCs w:val="0"/>
          <w:color w:val="auto"/>
          <w:sz w:val="28"/>
          <w:szCs w:val="28"/>
        </w:rPr>
        <w:t xml:space="preserve"> </w:t>
      </w:r>
    </w:p>
    <w:tbl>
      <w:tblPr>
        <w:tblW w:w="48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72"/>
        <w:gridCol w:w="1368"/>
        <w:gridCol w:w="1368"/>
        <w:gridCol w:w="1664"/>
        <w:gridCol w:w="1367"/>
        <w:gridCol w:w="1434"/>
      </w:tblGrid>
      <w:tr w:rsidR="004C4D93" w:rsidRPr="007B24D9" w14:paraId="5E4F0564" w14:textId="77777777" w:rsidTr="004C4D93">
        <w:trPr>
          <w:trHeight w:val="317"/>
          <w:jc w:val="center"/>
        </w:trPr>
        <w:tc>
          <w:tcPr>
            <w:tcW w:w="636" w:type="pct"/>
            <w:shd w:val="clear" w:color="auto" w:fill="auto"/>
          </w:tcPr>
          <w:p w14:paraId="4066D661" w14:textId="77777777" w:rsidR="00562231" w:rsidRPr="002E48C3" w:rsidRDefault="00562231" w:rsidP="00416467">
            <w:pPr>
              <w:jc w:val="center"/>
              <w:rPr>
                <w:color w:val="000000" w:themeColor="text1"/>
                <w:sz w:val="28"/>
                <w:szCs w:val="28"/>
              </w:rPr>
            </w:pPr>
            <w:r w:rsidRPr="002E48C3">
              <w:rPr>
                <w:color w:val="000000" w:themeColor="text1"/>
                <w:sz w:val="28"/>
                <w:szCs w:val="28"/>
              </w:rPr>
              <w:t>1</w:t>
            </w:r>
          </w:p>
        </w:tc>
        <w:tc>
          <w:tcPr>
            <w:tcW w:w="698" w:type="pct"/>
            <w:shd w:val="clear" w:color="auto" w:fill="auto"/>
          </w:tcPr>
          <w:p w14:paraId="443B0DD2" w14:textId="77777777" w:rsidR="00562231" w:rsidRPr="002E48C3" w:rsidRDefault="00562231" w:rsidP="00416467">
            <w:pPr>
              <w:jc w:val="center"/>
              <w:rPr>
                <w:color w:val="000000" w:themeColor="text1"/>
                <w:sz w:val="28"/>
                <w:szCs w:val="28"/>
              </w:rPr>
            </w:pPr>
            <w:r w:rsidRPr="002E48C3">
              <w:rPr>
                <w:color w:val="000000" w:themeColor="text1"/>
                <w:sz w:val="28"/>
                <w:szCs w:val="28"/>
              </w:rPr>
              <w:t>2</w:t>
            </w:r>
          </w:p>
        </w:tc>
        <w:tc>
          <w:tcPr>
            <w:tcW w:w="696" w:type="pct"/>
            <w:shd w:val="clear" w:color="auto" w:fill="auto"/>
          </w:tcPr>
          <w:p w14:paraId="288E0F2D" w14:textId="77777777" w:rsidR="00562231" w:rsidRPr="002E48C3" w:rsidRDefault="00562231" w:rsidP="00416467">
            <w:pPr>
              <w:jc w:val="center"/>
              <w:rPr>
                <w:color w:val="000000" w:themeColor="text1"/>
                <w:sz w:val="28"/>
                <w:szCs w:val="28"/>
              </w:rPr>
            </w:pPr>
            <w:r w:rsidRPr="002E48C3">
              <w:rPr>
                <w:color w:val="000000" w:themeColor="text1"/>
                <w:sz w:val="28"/>
                <w:szCs w:val="28"/>
              </w:rPr>
              <w:t>3</w:t>
            </w:r>
          </w:p>
        </w:tc>
        <w:tc>
          <w:tcPr>
            <w:tcW w:w="696" w:type="pct"/>
          </w:tcPr>
          <w:p w14:paraId="6CE8FBAD" w14:textId="77777777" w:rsidR="00562231" w:rsidRPr="002E48C3" w:rsidRDefault="00562231" w:rsidP="00416467">
            <w:pPr>
              <w:jc w:val="center"/>
              <w:rPr>
                <w:color w:val="000000" w:themeColor="text1"/>
                <w:sz w:val="28"/>
                <w:szCs w:val="28"/>
              </w:rPr>
            </w:pPr>
            <w:r w:rsidRPr="002E48C3">
              <w:rPr>
                <w:color w:val="000000" w:themeColor="text1"/>
                <w:sz w:val="28"/>
                <w:szCs w:val="28"/>
              </w:rPr>
              <w:t>4</w:t>
            </w:r>
          </w:p>
        </w:tc>
        <w:tc>
          <w:tcPr>
            <w:tcW w:w="846" w:type="pct"/>
          </w:tcPr>
          <w:p w14:paraId="410BFCE1" w14:textId="77777777" w:rsidR="00562231" w:rsidRPr="002E48C3" w:rsidRDefault="00562231" w:rsidP="00416467">
            <w:pPr>
              <w:jc w:val="center"/>
              <w:rPr>
                <w:color w:val="000000" w:themeColor="text1"/>
                <w:sz w:val="28"/>
                <w:szCs w:val="28"/>
              </w:rPr>
            </w:pPr>
            <w:r w:rsidRPr="002E48C3">
              <w:rPr>
                <w:color w:val="000000" w:themeColor="text1"/>
                <w:sz w:val="28"/>
                <w:szCs w:val="28"/>
              </w:rPr>
              <w:t>5</w:t>
            </w:r>
          </w:p>
        </w:tc>
        <w:tc>
          <w:tcPr>
            <w:tcW w:w="696" w:type="pct"/>
          </w:tcPr>
          <w:p w14:paraId="03F12646" w14:textId="77777777" w:rsidR="00562231" w:rsidRPr="002E48C3" w:rsidRDefault="00562231" w:rsidP="00416467">
            <w:pPr>
              <w:jc w:val="center"/>
              <w:rPr>
                <w:color w:val="000000" w:themeColor="text1"/>
                <w:sz w:val="28"/>
                <w:szCs w:val="28"/>
              </w:rPr>
            </w:pPr>
            <w:r w:rsidRPr="002E48C3">
              <w:rPr>
                <w:color w:val="000000" w:themeColor="text1"/>
                <w:sz w:val="28"/>
                <w:szCs w:val="28"/>
              </w:rPr>
              <w:t>6</w:t>
            </w:r>
          </w:p>
        </w:tc>
        <w:tc>
          <w:tcPr>
            <w:tcW w:w="730" w:type="pct"/>
          </w:tcPr>
          <w:p w14:paraId="5555F96F" w14:textId="77777777" w:rsidR="00562231" w:rsidRPr="002E48C3" w:rsidRDefault="00562231" w:rsidP="00416467">
            <w:pPr>
              <w:jc w:val="center"/>
              <w:rPr>
                <w:color w:val="000000" w:themeColor="text1"/>
                <w:sz w:val="28"/>
                <w:szCs w:val="28"/>
              </w:rPr>
            </w:pPr>
            <w:r w:rsidRPr="002E48C3">
              <w:rPr>
                <w:color w:val="000000" w:themeColor="text1"/>
                <w:sz w:val="28"/>
                <w:szCs w:val="28"/>
              </w:rPr>
              <w:t>7</w:t>
            </w:r>
          </w:p>
        </w:tc>
      </w:tr>
      <w:tr w:rsidR="004C4D93" w:rsidRPr="007B24D9" w14:paraId="35D80383" w14:textId="77777777" w:rsidTr="00E15293">
        <w:trPr>
          <w:trHeight w:val="1302"/>
          <w:jc w:val="center"/>
        </w:trPr>
        <w:tc>
          <w:tcPr>
            <w:tcW w:w="636" w:type="pct"/>
            <w:shd w:val="clear" w:color="auto" w:fill="auto"/>
          </w:tcPr>
          <w:p w14:paraId="0323C291"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DO</w:t>
            </w:r>
          </w:p>
        </w:tc>
        <w:tc>
          <w:tcPr>
            <w:tcW w:w="698" w:type="pct"/>
            <w:shd w:val="clear" w:color="auto" w:fill="auto"/>
          </w:tcPr>
          <w:p w14:paraId="0DEBF45E" w14:textId="77777777" w:rsidR="00562231" w:rsidRPr="002E48C3" w:rsidRDefault="00562231" w:rsidP="00C93337">
            <w:pPr>
              <w:rPr>
                <w:color w:val="000000" w:themeColor="text1"/>
                <w:sz w:val="28"/>
                <w:szCs w:val="28"/>
              </w:rPr>
            </w:pPr>
            <w:r w:rsidRPr="002E48C3">
              <w:rPr>
                <w:color w:val="000000" w:themeColor="text1"/>
                <w:sz w:val="28"/>
                <w:szCs w:val="28"/>
              </w:rPr>
              <w:t>Управление контактором тэна 3</w:t>
            </w:r>
          </w:p>
        </w:tc>
        <w:tc>
          <w:tcPr>
            <w:tcW w:w="696" w:type="pct"/>
            <w:shd w:val="clear" w:color="auto" w:fill="auto"/>
          </w:tcPr>
          <w:p w14:paraId="300A7CC3"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696" w:type="pct"/>
          </w:tcPr>
          <w:p w14:paraId="1D6121AE" w14:textId="77777777" w:rsidR="00562231" w:rsidRPr="002E48C3" w:rsidRDefault="00562231" w:rsidP="00416467">
            <w:pPr>
              <w:jc w:val="both"/>
              <w:rPr>
                <w:color w:val="000000" w:themeColor="text1"/>
                <w:sz w:val="28"/>
                <w:szCs w:val="28"/>
              </w:rPr>
            </w:pPr>
            <w:r w:rsidRPr="002E48C3">
              <w:rPr>
                <w:color w:val="000000" w:themeColor="text1"/>
                <w:sz w:val="28"/>
                <w:szCs w:val="28"/>
                <w:lang w:val="en-US"/>
              </w:rPr>
              <w:t>DIM718</w:t>
            </w:r>
          </w:p>
        </w:tc>
        <w:tc>
          <w:tcPr>
            <w:tcW w:w="846" w:type="pct"/>
          </w:tcPr>
          <w:p w14:paraId="3255C5B6" w14:textId="77777777" w:rsidR="00562231" w:rsidRPr="002E48C3" w:rsidRDefault="00562231" w:rsidP="00E15293">
            <w:pPr>
              <w:rPr>
                <w:color w:val="000000" w:themeColor="text1"/>
                <w:sz w:val="28"/>
                <w:szCs w:val="28"/>
              </w:rPr>
            </w:pPr>
            <w:r w:rsidRPr="002E48C3">
              <w:rPr>
                <w:color w:val="000000" w:themeColor="text1"/>
                <w:sz w:val="28"/>
                <w:szCs w:val="28"/>
                <w:lang w:val="en-US"/>
              </w:rPr>
              <w:t>20,4…28,8</w:t>
            </w:r>
            <w:r w:rsidRPr="002E48C3">
              <w:rPr>
                <w:color w:val="000000" w:themeColor="text1"/>
                <w:sz w:val="28"/>
                <w:szCs w:val="28"/>
              </w:rPr>
              <w:t>В</w:t>
            </w:r>
          </w:p>
        </w:tc>
        <w:tc>
          <w:tcPr>
            <w:tcW w:w="696" w:type="pct"/>
          </w:tcPr>
          <w:p w14:paraId="1F8EA51F" w14:textId="77777777" w:rsidR="00562231" w:rsidRPr="002E48C3" w:rsidRDefault="00562231" w:rsidP="00416467">
            <w:pPr>
              <w:jc w:val="both"/>
              <w:rPr>
                <w:color w:val="000000" w:themeColor="text1"/>
                <w:sz w:val="28"/>
                <w:szCs w:val="28"/>
              </w:rPr>
            </w:pPr>
            <w:r w:rsidRPr="002E48C3">
              <w:rPr>
                <w:color w:val="000000" w:themeColor="text1"/>
                <w:sz w:val="28"/>
                <w:szCs w:val="28"/>
              </w:rPr>
              <w:t>Бит</w:t>
            </w:r>
          </w:p>
        </w:tc>
        <w:tc>
          <w:tcPr>
            <w:tcW w:w="730" w:type="pct"/>
          </w:tcPr>
          <w:p w14:paraId="3E614D1C"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 xml:space="preserve">–   </w:t>
            </w:r>
          </w:p>
        </w:tc>
      </w:tr>
      <w:tr w:rsidR="004C4D93" w:rsidRPr="007B24D9" w14:paraId="42E97F5B" w14:textId="77777777" w:rsidTr="00E15293">
        <w:trPr>
          <w:trHeight w:val="1287"/>
          <w:jc w:val="center"/>
        </w:trPr>
        <w:tc>
          <w:tcPr>
            <w:tcW w:w="636" w:type="pct"/>
            <w:shd w:val="clear" w:color="auto" w:fill="auto"/>
          </w:tcPr>
          <w:p w14:paraId="3B0B9859"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DO</w:t>
            </w:r>
          </w:p>
        </w:tc>
        <w:tc>
          <w:tcPr>
            <w:tcW w:w="698" w:type="pct"/>
            <w:shd w:val="clear" w:color="auto" w:fill="auto"/>
          </w:tcPr>
          <w:p w14:paraId="46E06D6A" w14:textId="77777777" w:rsidR="00562231" w:rsidRPr="002E48C3" w:rsidRDefault="00562231" w:rsidP="00C93337">
            <w:pPr>
              <w:rPr>
                <w:color w:val="000000" w:themeColor="text1"/>
                <w:sz w:val="28"/>
                <w:szCs w:val="28"/>
              </w:rPr>
            </w:pPr>
            <w:r w:rsidRPr="002E48C3">
              <w:rPr>
                <w:color w:val="000000" w:themeColor="text1"/>
                <w:sz w:val="28"/>
                <w:szCs w:val="28"/>
              </w:rPr>
              <w:t>Управление контактором тэна 4</w:t>
            </w:r>
          </w:p>
        </w:tc>
        <w:tc>
          <w:tcPr>
            <w:tcW w:w="696" w:type="pct"/>
            <w:shd w:val="clear" w:color="auto" w:fill="auto"/>
          </w:tcPr>
          <w:p w14:paraId="2AD2689B"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696" w:type="pct"/>
          </w:tcPr>
          <w:p w14:paraId="6503C7C4" w14:textId="77777777" w:rsidR="00562231" w:rsidRPr="002E48C3" w:rsidRDefault="00562231" w:rsidP="00416467">
            <w:pPr>
              <w:jc w:val="both"/>
              <w:rPr>
                <w:color w:val="000000" w:themeColor="text1"/>
                <w:sz w:val="28"/>
                <w:szCs w:val="28"/>
              </w:rPr>
            </w:pPr>
            <w:r w:rsidRPr="002E48C3">
              <w:rPr>
                <w:color w:val="000000" w:themeColor="text1"/>
                <w:sz w:val="28"/>
                <w:szCs w:val="28"/>
                <w:lang w:val="en-US"/>
              </w:rPr>
              <w:t>DIM718</w:t>
            </w:r>
          </w:p>
        </w:tc>
        <w:tc>
          <w:tcPr>
            <w:tcW w:w="846" w:type="pct"/>
          </w:tcPr>
          <w:p w14:paraId="5D1392A7" w14:textId="77777777" w:rsidR="00562231" w:rsidRPr="002E48C3" w:rsidRDefault="00562231" w:rsidP="00E15293">
            <w:pPr>
              <w:rPr>
                <w:color w:val="000000" w:themeColor="text1"/>
                <w:sz w:val="28"/>
                <w:szCs w:val="28"/>
              </w:rPr>
            </w:pPr>
            <w:r w:rsidRPr="002E48C3">
              <w:rPr>
                <w:color w:val="000000" w:themeColor="text1"/>
                <w:sz w:val="28"/>
                <w:szCs w:val="28"/>
                <w:lang w:val="en-US"/>
              </w:rPr>
              <w:t>20,4…28,8</w:t>
            </w:r>
            <w:r w:rsidRPr="002E48C3">
              <w:rPr>
                <w:color w:val="000000" w:themeColor="text1"/>
                <w:sz w:val="28"/>
                <w:szCs w:val="28"/>
              </w:rPr>
              <w:t>В</w:t>
            </w:r>
          </w:p>
        </w:tc>
        <w:tc>
          <w:tcPr>
            <w:tcW w:w="696" w:type="pct"/>
          </w:tcPr>
          <w:p w14:paraId="52EDF273" w14:textId="77777777" w:rsidR="00562231" w:rsidRPr="002E48C3" w:rsidRDefault="00562231" w:rsidP="00416467">
            <w:pPr>
              <w:jc w:val="both"/>
              <w:rPr>
                <w:color w:val="000000" w:themeColor="text1"/>
                <w:sz w:val="28"/>
                <w:szCs w:val="28"/>
              </w:rPr>
            </w:pPr>
            <w:r w:rsidRPr="002E48C3">
              <w:rPr>
                <w:color w:val="000000" w:themeColor="text1"/>
                <w:sz w:val="28"/>
                <w:szCs w:val="28"/>
              </w:rPr>
              <w:t>Бит</w:t>
            </w:r>
          </w:p>
        </w:tc>
        <w:tc>
          <w:tcPr>
            <w:tcW w:w="730" w:type="pct"/>
          </w:tcPr>
          <w:p w14:paraId="0D7B0131"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 xml:space="preserve">–   </w:t>
            </w:r>
          </w:p>
        </w:tc>
      </w:tr>
      <w:tr w:rsidR="004C4D93" w:rsidRPr="007B24D9" w14:paraId="78D18E96" w14:textId="77777777" w:rsidTr="004C4D93">
        <w:trPr>
          <w:trHeight w:val="650"/>
          <w:jc w:val="center"/>
        </w:trPr>
        <w:tc>
          <w:tcPr>
            <w:tcW w:w="636" w:type="pct"/>
            <w:shd w:val="clear" w:color="auto" w:fill="auto"/>
          </w:tcPr>
          <w:p w14:paraId="12C795A3"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AI</w:t>
            </w:r>
          </w:p>
        </w:tc>
        <w:tc>
          <w:tcPr>
            <w:tcW w:w="698" w:type="pct"/>
            <w:shd w:val="clear" w:color="auto" w:fill="auto"/>
          </w:tcPr>
          <w:p w14:paraId="0DC43DF3" w14:textId="77777777" w:rsidR="00562231" w:rsidRPr="002E48C3" w:rsidRDefault="00562231" w:rsidP="00C93337">
            <w:pPr>
              <w:rPr>
                <w:color w:val="000000" w:themeColor="text1"/>
                <w:sz w:val="28"/>
                <w:szCs w:val="28"/>
              </w:rPr>
            </w:pPr>
            <w:r w:rsidRPr="002E48C3">
              <w:rPr>
                <w:color w:val="000000" w:themeColor="text1"/>
                <w:sz w:val="28"/>
                <w:szCs w:val="28"/>
              </w:rPr>
              <w:t>ЭНИП</w:t>
            </w:r>
            <w:r w:rsidRPr="002E48C3">
              <w:rPr>
                <w:color w:val="000000" w:themeColor="text1"/>
                <w:sz w:val="28"/>
                <w:szCs w:val="28"/>
                <w:lang w:val="en-US"/>
              </w:rPr>
              <w:t>-2</w:t>
            </w:r>
            <w:r w:rsidRPr="002E48C3">
              <w:rPr>
                <w:color w:val="000000" w:themeColor="text1"/>
                <w:sz w:val="28"/>
                <w:szCs w:val="28"/>
              </w:rPr>
              <w:t xml:space="preserve"> 1</w:t>
            </w:r>
          </w:p>
        </w:tc>
        <w:tc>
          <w:tcPr>
            <w:tcW w:w="696" w:type="pct"/>
            <w:shd w:val="clear" w:color="auto" w:fill="auto"/>
          </w:tcPr>
          <w:p w14:paraId="3C893B70"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Modbus TCP</w:t>
            </w:r>
          </w:p>
        </w:tc>
        <w:tc>
          <w:tcPr>
            <w:tcW w:w="696" w:type="pct"/>
          </w:tcPr>
          <w:p w14:paraId="77BA1F4F"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846" w:type="pct"/>
          </w:tcPr>
          <w:p w14:paraId="3A5021EB"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696" w:type="pct"/>
          </w:tcPr>
          <w:p w14:paraId="2F3216E7"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730" w:type="pct"/>
          </w:tcPr>
          <w:p w14:paraId="2FA5704A"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r>
      <w:tr w:rsidR="004C4D93" w:rsidRPr="007B24D9" w14:paraId="0C4905E7" w14:textId="77777777" w:rsidTr="004C4D93">
        <w:trPr>
          <w:trHeight w:val="635"/>
          <w:jc w:val="center"/>
        </w:trPr>
        <w:tc>
          <w:tcPr>
            <w:tcW w:w="636" w:type="pct"/>
            <w:shd w:val="clear" w:color="auto" w:fill="auto"/>
          </w:tcPr>
          <w:p w14:paraId="1A580A2E"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AI</w:t>
            </w:r>
          </w:p>
        </w:tc>
        <w:tc>
          <w:tcPr>
            <w:tcW w:w="698" w:type="pct"/>
            <w:shd w:val="clear" w:color="auto" w:fill="auto"/>
          </w:tcPr>
          <w:p w14:paraId="3E8B3996" w14:textId="77777777" w:rsidR="00562231" w:rsidRPr="002E48C3" w:rsidRDefault="00562231" w:rsidP="00C93337">
            <w:pPr>
              <w:rPr>
                <w:color w:val="000000" w:themeColor="text1"/>
                <w:sz w:val="28"/>
                <w:szCs w:val="28"/>
              </w:rPr>
            </w:pPr>
            <w:r w:rsidRPr="002E48C3">
              <w:rPr>
                <w:color w:val="000000" w:themeColor="text1"/>
                <w:sz w:val="28"/>
                <w:szCs w:val="28"/>
              </w:rPr>
              <w:t>ЭНИП</w:t>
            </w:r>
            <w:r w:rsidRPr="002E48C3">
              <w:rPr>
                <w:color w:val="000000" w:themeColor="text1"/>
                <w:sz w:val="28"/>
                <w:szCs w:val="28"/>
                <w:lang w:val="en-US"/>
              </w:rPr>
              <w:t>-2</w:t>
            </w:r>
            <w:r w:rsidRPr="002E48C3">
              <w:rPr>
                <w:color w:val="000000" w:themeColor="text1"/>
                <w:sz w:val="28"/>
                <w:szCs w:val="28"/>
              </w:rPr>
              <w:t xml:space="preserve"> 2</w:t>
            </w:r>
          </w:p>
        </w:tc>
        <w:tc>
          <w:tcPr>
            <w:tcW w:w="696" w:type="pct"/>
            <w:shd w:val="clear" w:color="auto" w:fill="auto"/>
          </w:tcPr>
          <w:p w14:paraId="7E2D1624" w14:textId="77777777" w:rsidR="00562231" w:rsidRPr="002E48C3" w:rsidRDefault="00562231" w:rsidP="00416467">
            <w:pPr>
              <w:jc w:val="both"/>
              <w:rPr>
                <w:color w:val="000000" w:themeColor="text1"/>
                <w:sz w:val="28"/>
                <w:szCs w:val="28"/>
              </w:rPr>
            </w:pPr>
            <w:r w:rsidRPr="002E48C3">
              <w:rPr>
                <w:color w:val="000000" w:themeColor="text1"/>
                <w:sz w:val="28"/>
                <w:szCs w:val="28"/>
                <w:lang w:val="en-US"/>
              </w:rPr>
              <w:t>Modbus TCP</w:t>
            </w:r>
          </w:p>
        </w:tc>
        <w:tc>
          <w:tcPr>
            <w:tcW w:w="696" w:type="pct"/>
          </w:tcPr>
          <w:p w14:paraId="22B75D70"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846" w:type="pct"/>
          </w:tcPr>
          <w:p w14:paraId="6F885CFD"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696" w:type="pct"/>
          </w:tcPr>
          <w:p w14:paraId="5D6444CD"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730" w:type="pct"/>
          </w:tcPr>
          <w:p w14:paraId="6AB06614"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r>
      <w:tr w:rsidR="004C4D93" w:rsidRPr="007B24D9" w14:paraId="656AD34F" w14:textId="77777777" w:rsidTr="004C4D93">
        <w:trPr>
          <w:trHeight w:val="650"/>
          <w:jc w:val="center"/>
        </w:trPr>
        <w:tc>
          <w:tcPr>
            <w:tcW w:w="636" w:type="pct"/>
            <w:shd w:val="clear" w:color="auto" w:fill="auto"/>
          </w:tcPr>
          <w:p w14:paraId="68743353"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AI</w:t>
            </w:r>
          </w:p>
        </w:tc>
        <w:tc>
          <w:tcPr>
            <w:tcW w:w="698" w:type="pct"/>
            <w:shd w:val="clear" w:color="auto" w:fill="auto"/>
          </w:tcPr>
          <w:p w14:paraId="4CE1F123" w14:textId="77777777" w:rsidR="00562231" w:rsidRPr="002E48C3" w:rsidRDefault="00562231" w:rsidP="00C93337">
            <w:pPr>
              <w:rPr>
                <w:color w:val="000000" w:themeColor="text1"/>
                <w:sz w:val="28"/>
                <w:szCs w:val="28"/>
              </w:rPr>
            </w:pPr>
            <w:r w:rsidRPr="002E48C3">
              <w:rPr>
                <w:color w:val="000000" w:themeColor="text1"/>
                <w:sz w:val="28"/>
                <w:szCs w:val="28"/>
              </w:rPr>
              <w:t>ЭНИП</w:t>
            </w:r>
            <w:r w:rsidRPr="002E48C3">
              <w:rPr>
                <w:color w:val="000000" w:themeColor="text1"/>
                <w:sz w:val="28"/>
                <w:szCs w:val="28"/>
                <w:lang w:val="en-US"/>
              </w:rPr>
              <w:t>-2</w:t>
            </w:r>
            <w:r w:rsidRPr="002E48C3">
              <w:rPr>
                <w:color w:val="000000" w:themeColor="text1"/>
                <w:sz w:val="28"/>
                <w:szCs w:val="28"/>
              </w:rPr>
              <w:t xml:space="preserve"> 3</w:t>
            </w:r>
          </w:p>
        </w:tc>
        <w:tc>
          <w:tcPr>
            <w:tcW w:w="696" w:type="pct"/>
            <w:shd w:val="clear" w:color="auto" w:fill="auto"/>
          </w:tcPr>
          <w:p w14:paraId="12EC9A78" w14:textId="77777777" w:rsidR="00562231" w:rsidRPr="002E48C3" w:rsidRDefault="00562231" w:rsidP="00416467">
            <w:pPr>
              <w:jc w:val="both"/>
              <w:rPr>
                <w:color w:val="000000" w:themeColor="text1"/>
                <w:sz w:val="28"/>
                <w:szCs w:val="28"/>
              </w:rPr>
            </w:pPr>
            <w:r w:rsidRPr="002E48C3">
              <w:rPr>
                <w:color w:val="000000" w:themeColor="text1"/>
                <w:sz w:val="28"/>
                <w:szCs w:val="28"/>
                <w:lang w:val="en-US"/>
              </w:rPr>
              <w:t>Modbus TCP</w:t>
            </w:r>
          </w:p>
        </w:tc>
        <w:tc>
          <w:tcPr>
            <w:tcW w:w="696" w:type="pct"/>
          </w:tcPr>
          <w:p w14:paraId="19EE9D67"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846" w:type="pct"/>
          </w:tcPr>
          <w:p w14:paraId="7219278C"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rPr>
              <w:t>–</w:t>
            </w:r>
          </w:p>
        </w:tc>
        <w:tc>
          <w:tcPr>
            <w:tcW w:w="696" w:type="pct"/>
          </w:tcPr>
          <w:p w14:paraId="4A0F095D"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730" w:type="pct"/>
          </w:tcPr>
          <w:p w14:paraId="3DE71704"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r>
      <w:tr w:rsidR="004C4D93" w:rsidRPr="007B24D9" w14:paraId="01A8EE0E" w14:textId="77777777" w:rsidTr="004C4D93">
        <w:trPr>
          <w:trHeight w:val="635"/>
          <w:jc w:val="center"/>
        </w:trPr>
        <w:tc>
          <w:tcPr>
            <w:tcW w:w="636" w:type="pct"/>
            <w:shd w:val="clear" w:color="auto" w:fill="auto"/>
          </w:tcPr>
          <w:p w14:paraId="4E397C41"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AI</w:t>
            </w:r>
          </w:p>
        </w:tc>
        <w:tc>
          <w:tcPr>
            <w:tcW w:w="698" w:type="pct"/>
            <w:shd w:val="clear" w:color="auto" w:fill="auto"/>
          </w:tcPr>
          <w:p w14:paraId="0E609B70" w14:textId="77777777" w:rsidR="00562231" w:rsidRPr="002E48C3" w:rsidRDefault="00562231" w:rsidP="00C93337">
            <w:pPr>
              <w:rPr>
                <w:color w:val="000000" w:themeColor="text1"/>
                <w:sz w:val="28"/>
                <w:szCs w:val="28"/>
              </w:rPr>
            </w:pPr>
            <w:r w:rsidRPr="002E48C3">
              <w:rPr>
                <w:color w:val="000000" w:themeColor="text1"/>
                <w:sz w:val="28"/>
                <w:szCs w:val="28"/>
              </w:rPr>
              <w:t>ЭНИП</w:t>
            </w:r>
            <w:r w:rsidRPr="002E48C3">
              <w:rPr>
                <w:color w:val="000000" w:themeColor="text1"/>
                <w:sz w:val="28"/>
                <w:szCs w:val="28"/>
                <w:lang w:val="en-US"/>
              </w:rPr>
              <w:t>-2</w:t>
            </w:r>
            <w:r w:rsidRPr="002E48C3">
              <w:rPr>
                <w:color w:val="000000" w:themeColor="text1"/>
                <w:sz w:val="28"/>
                <w:szCs w:val="28"/>
              </w:rPr>
              <w:t xml:space="preserve"> 4</w:t>
            </w:r>
          </w:p>
        </w:tc>
        <w:tc>
          <w:tcPr>
            <w:tcW w:w="696" w:type="pct"/>
            <w:shd w:val="clear" w:color="auto" w:fill="auto"/>
          </w:tcPr>
          <w:p w14:paraId="2B37D8A7" w14:textId="77777777" w:rsidR="00562231" w:rsidRPr="002E48C3" w:rsidRDefault="00562231" w:rsidP="00416467">
            <w:pPr>
              <w:jc w:val="both"/>
              <w:rPr>
                <w:color w:val="000000" w:themeColor="text1"/>
                <w:sz w:val="28"/>
                <w:szCs w:val="28"/>
                <w:lang w:val="en-US"/>
              </w:rPr>
            </w:pPr>
            <w:r w:rsidRPr="002E48C3">
              <w:rPr>
                <w:color w:val="000000" w:themeColor="text1"/>
                <w:sz w:val="28"/>
                <w:szCs w:val="28"/>
                <w:lang w:val="en-US"/>
              </w:rPr>
              <w:t>Modbus TCP</w:t>
            </w:r>
          </w:p>
        </w:tc>
        <w:tc>
          <w:tcPr>
            <w:tcW w:w="696" w:type="pct"/>
          </w:tcPr>
          <w:p w14:paraId="187F44A7"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846" w:type="pct"/>
          </w:tcPr>
          <w:p w14:paraId="6579872B"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696" w:type="pct"/>
          </w:tcPr>
          <w:p w14:paraId="024367EC"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c>
          <w:tcPr>
            <w:tcW w:w="730" w:type="pct"/>
          </w:tcPr>
          <w:p w14:paraId="6EF68067" w14:textId="77777777" w:rsidR="00562231" w:rsidRPr="002E48C3" w:rsidRDefault="00562231" w:rsidP="00416467">
            <w:pPr>
              <w:jc w:val="both"/>
              <w:rPr>
                <w:color w:val="000000" w:themeColor="text1"/>
                <w:sz w:val="28"/>
                <w:szCs w:val="28"/>
              </w:rPr>
            </w:pPr>
            <w:r w:rsidRPr="002E48C3">
              <w:rPr>
                <w:color w:val="000000" w:themeColor="text1"/>
                <w:sz w:val="28"/>
                <w:szCs w:val="28"/>
              </w:rPr>
              <w:t>–</w:t>
            </w:r>
          </w:p>
        </w:tc>
      </w:tr>
    </w:tbl>
    <w:p w14:paraId="503C69D6" w14:textId="79EE1B42" w:rsidR="00F24B25" w:rsidRDefault="00F24B25" w:rsidP="00C31986">
      <w:pPr>
        <w:pStyle w:val="aff"/>
        <w:spacing w:before="240" w:after="0"/>
        <w:ind w:right="141"/>
        <w:contextualSpacing w:val="0"/>
      </w:pPr>
      <w:r>
        <w:t>Модули входов и выходов системы управления электрической печью отжига металла представляют собой точки взаимодействия системы с внешними элементами, такими как датчики и исполнительные механизмы. Эти взаимодействия обеспечивают контроль параметров процесса и отправку управляющих сигналов для выполнения заданных операций.</w:t>
      </w:r>
    </w:p>
    <w:p w14:paraId="48564AD9" w14:textId="78FB2791" w:rsidR="008E638C" w:rsidRDefault="008E638C" w:rsidP="00053A6A">
      <w:pPr>
        <w:rPr>
          <w:rFonts w:eastAsiaTheme="majorEastAsia"/>
          <w:b/>
          <w:bCs/>
          <w:sz w:val="32"/>
          <w:szCs w:val="32"/>
          <w:lang w:eastAsia="en-US"/>
        </w:rPr>
      </w:pPr>
      <w:r>
        <w:br w:type="page"/>
      </w:r>
    </w:p>
    <w:p w14:paraId="26813FD9" w14:textId="1DB08BC4" w:rsidR="00423C95" w:rsidRDefault="00042C16" w:rsidP="005842F3">
      <w:pPr>
        <w:pStyle w:val="2"/>
        <w:spacing w:after="240" w:afterAutospacing="0"/>
      </w:pPr>
      <w:bookmarkStart w:id="68" w:name="_Toc170474345"/>
      <w:r>
        <w:lastRenderedPageBreak/>
        <w:t>3</w:t>
      </w:r>
      <w:r w:rsidR="00423C95">
        <w:t>.</w:t>
      </w:r>
      <w:r w:rsidR="00423C95" w:rsidRPr="0019112E">
        <w:t>3</w:t>
      </w:r>
      <w:r w:rsidR="00424E1E">
        <w:t xml:space="preserve"> Разработка алгоритмов программ</w:t>
      </w:r>
      <w:bookmarkEnd w:id="68"/>
      <w:r w:rsidR="00423C95">
        <w:t xml:space="preserve"> </w:t>
      </w:r>
    </w:p>
    <w:p w14:paraId="063B5F5B" w14:textId="5F614C84" w:rsidR="0048051B" w:rsidRDefault="0048051B" w:rsidP="00B346CF">
      <w:pPr>
        <w:pStyle w:val="aff"/>
        <w:spacing w:before="0" w:after="240"/>
        <w:ind w:right="142"/>
        <w:contextualSpacing w:val="0"/>
      </w:pPr>
      <w:r w:rsidRPr="0048051B">
        <w:t xml:space="preserve">Концепция работы автоматизированной системы управления технологическим процессом описывает последовательность шагов, начиная от запуска системы до ее управления в процессе работы. На рисунке </w:t>
      </w:r>
      <w:r w:rsidR="003751A5">
        <w:t>3</w:t>
      </w:r>
      <w:r w:rsidRPr="0048051B">
        <w:t>.</w:t>
      </w:r>
      <w:r w:rsidR="003751A5">
        <w:t>7</w:t>
      </w:r>
      <w:r w:rsidRPr="0048051B">
        <w:t xml:space="preserve"> представлена схема </w:t>
      </w:r>
      <w:r w:rsidR="003751A5">
        <w:t xml:space="preserve">алгоритма </w:t>
      </w:r>
      <w:r w:rsidRPr="0048051B">
        <w:t>этого производства.</w:t>
      </w:r>
    </w:p>
    <w:p w14:paraId="3EC0AA77" w14:textId="30CACE7E" w:rsidR="0048051B" w:rsidRDefault="00924C73" w:rsidP="00B11C66">
      <w:pPr>
        <w:pStyle w:val="aff"/>
        <w:keepNext/>
        <w:spacing w:before="0"/>
        <w:ind w:right="141"/>
        <w:jc w:val="center"/>
      </w:pPr>
      <w:r>
        <w:rPr>
          <w:noProof/>
        </w:rPr>
        <w:drawing>
          <wp:inline distT="0" distB="0" distL="0" distR="0" wp14:anchorId="3D68C37E" wp14:editId="439DB475">
            <wp:extent cx="2475781" cy="6059071"/>
            <wp:effectExtent l="0" t="0" r="127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1558" cy="6073210"/>
                    </a:xfrm>
                    <a:prstGeom prst="rect">
                      <a:avLst/>
                    </a:prstGeom>
                    <a:noFill/>
                    <a:ln>
                      <a:noFill/>
                    </a:ln>
                  </pic:spPr>
                </pic:pic>
              </a:graphicData>
            </a:graphic>
          </wp:inline>
        </w:drawing>
      </w:r>
    </w:p>
    <w:p w14:paraId="072638FF" w14:textId="0A4BE67B" w:rsidR="0048051B" w:rsidRDefault="0048051B" w:rsidP="00B11C66">
      <w:pPr>
        <w:pStyle w:val="aff"/>
        <w:spacing w:before="0" w:after="240"/>
        <w:ind w:right="141"/>
        <w:contextualSpacing w:val="0"/>
        <w:jc w:val="center"/>
      </w:pPr>
      <w:r>
        <w:t xml:space="preserve">Рисунок </w:t>
      </w:r>
      <w:r w:rsidR="004C7E02" w:rsidRPr="004C7E02">
        <w:t>3</w:t>
      </w:r>
      <w:r>
        <w:t>.</w:t>
      </w:r>
      <w:r w:rsidR="004C7E02" w:rsidRPr="004C7E02">
        <w:t>7</w:t>
      </w:r>
      <w:r>
        <w:t xml:space="preserve"> – </w:t>
      </w:r>
      <w:r w:rsidR="001222E4">
        <w:t>С</w:t>
      </w:r>
      <w:r>
        <w:t>хема алгоритма производства</w:t>
      </w:r>
    </w:p>
    <w:p w14:paraId="5A99A379" w14:textId="35AD92E7" w:rsidR="0048051B" w:rsidRDefault="0048051B" w:rsidP="00B11C66">
      <w:pPr>
        <w:pStyle w:val="aff"/>
        <w:spacing w:before="0"/>
        <w:ind w:right="141"/>
      </w:pPr>
      <w:r w:rsidRPr="0048051B">
        <w:t xml:space="preserve">Система запускается в обратном порядке от производственного процесса и затем входит в цикл работы, включающий опрос датчиков, проверку на аварии и управление системой. Если обнаружены проблемы, система выводит сообщение об </w:t>
      </w:r>
      <w:r w:rsidRPr="0048051B">
        <w:lastRenderedPageBreak/>
        <w:t>аварии и выключается. В противном случае она продолжает работу и переходит к управлению</w:t>
      </w:r>
      <w:r w:rsidR="00660FC3">
        <w:t xml:space="preserve">. Схема алгоритма </w:t>
      </w:r>
      <w:r w:rsidRPr="0048051B">
        <w:t>декомпозици</w:t>
      </w:r>
      <w:r w:rsidR="00660FC3">
        <w:t xml:space="preserve">и </w:t>
      </w:r>
      <w:r w:rsidRPr="0048051B">
        <w:t>блока управления</w:t>
      </w:r>
      <w:r w:rsidR="00660FC3">
        <w:t xml:space="preserve"> </w:t>
      </w:r>
      <w:r w:rsidRPr="0048051B">
        <w:t xml:space="preserve">представлена на рисунке </w:t>
      </w:r>
      <w:r w:rsidR="004F5E9A">
        <w:t>3</w:t>
      </w:r>
      <w:r w:rsidRPr="0048051B">
        <w:t>.</w:t>
      </w:r>
      <w:r w:rsidR="004F5E9A">
        <w:t>8</w:t>
      </w:r>
      <w:r w:rsidRPr="0048051B">
        <w:t>.</w:t>
      </w:r>
    </w:p>
    <w:p w14:paraId="76565C1C" w14:textId="486990A8" w:rsidR="00077A34" w:rsidRDefault="00426BDE" w:rsidP="006C2058">
      <w:pPr>
        <w:pStyle w:val="aff"/>
        <w:keepNext/>
        <w:spacing w:before="0"/>
        <w:ind w:right="141" w:firstLine="0"/>
        <w:jc w:val="center"/>
      </w:pPr>
      <w:r>
        <w:rPr>
          <w:noProof/>
        </w:rPr>
        <w:drawing>
          <wp:inline distT="0" distB="0" distL="0" distR="0" wp14:anchorId="1F51220B" wp14:editId="1B86C42E">
            <wp:extent cx="3152220" cy="579695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5058" cy="5802170"/>
                    </a:xfrm>
                    <a:prstGeom prst="rect">
                      <a:avLst/>
                    </a:prstGeom>
                    <a:noFill/>
                    <a:ln>
                      <a:noFill/>
                    </a:ln>
                  </pic:spPr>
                </pic:pic>
              </a:graphicData>
            </a:graphic>
          </wp:inline>
        </w:drawing>
      </w:r>
    </w:p>
    <w:p w14:paraId="6A18A245" w14:textId="210A7E85" w:rsidR="00077A34" w:rsidRDefault="00077A34" w:rsidP="006C2058">
      <w:pPr>
        <w:pStyle w:val="aff"/>
        <w:spacing w:before="0" w:after="240"/>
        <w:ind w:right="141"/>
        <w:contextualSpacing w:val="0"/>
        <w:jc w:val="center"/>
        <w:rPr>
          <w:noProof/>
          <w:color w:val="000000"/>
          <w:szCs w:val="28"/>
        </w:rPr>
      </w:pPr>
      <w:r>
        <w:t xml:space="preserve">Рисунок </w:t>
      </w:r>
      <w:r w:rsidR="004C7E02" w:rsidRPr="00794531">
        <w:t>3</w:t>
      </w:r>
      <w:r>
        <w:t>.</w:t>
      </w:r>
      <w:r w:rsidR="004C7E02" w:rsidRPr="00794531">
        <w:t>8</w:t>
      </w:r>
      <w:r>
        <w:t xml:space="preserve"> – Декомпозиция блока </w:t>
      </w:r>
      <w:r w:rsidR="001222E4">
        <w:rPr>
          <w:noProof/>
          <w:color w:val="000000"/>
          <w:szCs w:val="28"/>
        </w:rPr>
        <w:t>у</w:t>
      </w:r>
      <w:r>
        <w:rPr>
          <w:noProof/>
          <w:color w:val="000000"/>
          <w:szCs w:val="28"/>
        </w:rPr>
        <w:t>правлени</w:t>
      </w:r>
      <w:r w:rsidR="001222E4">
        <w:rPr>
          <w:noProof/>
          <w:color w:val="000000"/>
          <w:szCs w:val="28"/>
        </w:rPr>
        <w:t>я</w:t>
      </w:r>
      <w:r>
        <w:rPr>
          <w:noProof/>
          <w:color w:val="000000"/>
          <w:szCs w:val="28"/>
        </w:rPr>
        <w:t xml:space="preserve"> </w:t>
      </w:r>
    </w:p>
    <w:p w14:paraId="589BEE3C" w14:textId="3B9595B5" w:rsidR="00C45D6F" w:rsidRDefault="00B555EC" w:rsidP="00B11C66">
      <w:pPr>
        <w:pStyle w:val="aff"/>
        <w:spacing w:before="240"/>
        <w:ind w:right="141"/>
        <w:rPr>
          <w:noProof/>
          <w:color w:val="000000"/>
          <w:szCs w:val="28"/>
        </w:rPr>
      </w:pPr>
      <w:r>
        <w:rPr>
          <w:noProof/>
          <w:color w:val="000000"/>
          <w:szCs w:val="28"/>
        </w:rPr>
        <w:t>Блок управления п</w:t>
      </w:r>
      <w:r w:rsidR="000E3BD9">
        <w:rPr>
          <w:noProof/>
          <w:color w:val="000000"/>
          <w:szCs w:val="28"/>
        </w:rPr>
        <w:t>редставлен модулями</w:t>
      </w:r>
      <w:r w:rsidR="00C45D6F">
        <w:rPr>
          <w:noProof/>
          <w:color w:val="000000"/>
          <w:szCs w:val="28"/>
        </w:rPr>
        <w:t xml:space="preserve"> подачи газа, поддержания давления и нагрева, а также модуль контроля временных уставок и модуль энергоучета.</w:t>
      </w:r>
    </w:p>
    <w:p w14:paraId="749D1C8A" w14:textId="5AB26C18" w:rsidR="00E67376" w:rsidRPr="00E67376" w:rsidRDefault="00E67376" w:rsidP="00B11C66">
      <w:pPr>
        <w:pStyle w:val="3"/>
        <w:spacing w:before="240" w:after="240" w:line="360" w:lineRule="auto"/>
        <w:ind w:left="709" w:right="141"/>
      </w:pPr>
      <w:bookmarkStart w:id="69" w:name="_Toc170398002"/>
      <w:bookmarkStart w:id="70" w:name="_Toc170474346"/>
      <w:r>
        <w:t xml:space="preserve">3.3.1 Алгоритм управления </w:t>
      </w:r>
      <w:proofErr w:type="spellStart"/>
      <w:r>
        <w:t>газоподачей</w:t>
      </w:r>
      <w:bookmarkEnd w:id="69"/>
      <w:bookmarkEnd w:id="70"/>
      <w:proofErr w:type="spellEnd"/>
    </w:p>
    <w:p w14:paraId="21B6A14A" w14:textId="301AD94F" w:rsidR="00077A34" w:rsidRDefault="004B3081" w:rsidP="00B11C66">
      <w:pPr>
        <w:pStyle w:val="aff"/>
        <w:spacing w:before="0"/>
        <w:ind w:right="141"/>
      </w:pPr>
      <w:r>
        <w:t>Далее следует произвести</w:t>
      </w:r>
      <w:r w:rsidR="00C45D6F">
        <w:t xml:space="preserve"> декомпозицию блока </w:t>
      </w:r>
      <w:proofErr w:type="spellStart"/>
      <w:r w:rsidR="00C45D6F">
        <w:t>газоподачи</w:t>
      </w:r>
      <w:proofErr w:type="spellEnd"/>
      <w:r w:rsidR="00C45D6F">
        <w:t xml:space="preserve"> (рисунок 3.9).</w:t>
      </w:r>
    </w:p>
    <w:p w14:paraId="777CCD8A" w14:textId="11D20980" w:rsidR="00B967F6" w:rsidRDefault="009E13D9" w:rsidP="006C2058">
      <w:pPr>
        <w:pStyle w:val="aff"/>
        <w:keepNext/>
        <w:spacing w:before="0"/>
        <w:ind w:right="141" w:firstLine="0"/>
        <w:jc w:val="center"/>
      </w:pPr>
      <w:r>
        <w:rPr>
          <w:noProof/>
        </w:rPr>
        <w:lastRenderedPageBreak/>
        <w:drawing>
          <wp:inline distT="0" distB="0" distL="0" distR="0" wp14:anchorId="678617D8" wp14:editId="74580B36">
            <wp:extent cx="5357004" cy="5139006"/>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3572" cy="5145307"/>
                    </a:xfrm>
                    <a:prstGeom prst="rect">
                      <a:avLst/>
                    </a:prstGeom>
                    <a:noFill/>
                    <a:ln>
                      <a:noFill/>
                    </a:ln>
                  </pic:spPr>
                </pic:pic>
              </a:graphicData>
            </a:graphic>
          </wp:inline>
        </w:drawing>
      </w:r>
    </w:p>
    <w:p w14:paraId="1A74375E" w14:textId="3F6082DB" w:rsidR="00B967F6" w:rsidRDefault="00B967F6" w:rsidP="006C2058">
      <w:pPr>
        <w:pStyle w:val="aff"/>
        <w:spacing w:before="0" w:after="240"/>
        <w:ind w:right="141"/>
        <w:contextualSpacing w:val="0"/>
        <w:jc w:val="center"/>
        <w:rPr>
          <w:noProof/>
          <w:color w:val="000000"/>
          <w:szCs w:val="28"/>
        </w:rPr>
      </w:pPr>
      <w:r>
        <w:t xml:space="preserve">Рисунок </w:t>
      </w:r>
      <w:r w:rsidRPr="006443A7">
        <w:t>3</w:t>
      </w:r>
      <w:r>
        <w:t>.</w:t>
      </w:r>
      <w:r w:rsidR="00B67AC5">
        <w:t>9</w:t>
      </w:r>
      <w:r>
        <w:t xml:space="preserve"> – Декомпозиция блока </w:t>
      </w:r>
      <w:r w:rsidR="00F75BB8">
        <w:rPr>
          <w:noProof/>
          <w:color w:val="000000"/>
          <w:szCs w:val="28"/>
        </w:rPr>
        <w:t>г</w:t>
      </w:r>
      <w:r w:rsidR="00B67AC5">
        <w:rPr>
          <w:noProof/>
          <w:color w:val="000000"/>
          <w:szCs w:val="28"/>
        </w:rPr>
        <w:t>азоподача</w:t>
      </w:r>
      <w:r>
        <w:rPr>
          <w:noProof/>
          <w:color w:val="000000"/>
          <w:szCs w:val="28"/>
        </w:rPr>
        <w:t xml:space="preserve"> </w:t>
      </w:r>
    </w:p>
    <w:p w14:paraId="53473812" w14:textId="77777777" w:rsidR="0021617B" w:rsidRPr="0021617B" w:rsidRDefault="0021617B" w:rsidP="00B11C66">
      <w:pPr>
        <w:pStyle w:val="aff"/>
        <w:spacing w:after="240"/>
        <w:ind w:right="141"/>
        <w:rPr>
          <w:noProof/>
          <w:color w:val="000000"/>
          <w:szCs w:val="28"/>
        </w:rPr>
      </w:pPr>
      <w:r w:rsidRPr="0021617B">
        <w:rPr>
          <w:noProof/>
          <w:color w:val="000000"/>
          <w:szCs w:val="28"/>
        </w:rPr>
        <w:t>Алгоритм начинается с инициализации процесса и сброса всех переменных в их начальные значения. Далее происходит проверка состояния программы: если программа не запущена, алгоритм возвращается к началу. В случае если программа запущена, осуществляется проверка наличия импульса. Если импульс отсутствует, алгоритм также возвращается к началу. При наличии импульса проверяется, соответствует ли текущее время работы установленному времени уставки. Если время работы не равно времени уставки, алгоритм переходит к следующему этапу.</w:t>
      </w:r>
    </w:p>
    <w:p w14:paraId="6E3EE161" w14:textId="77777777" w:rsidR="0021617B" w:rsidRPr="0021617B" w:rsidRDefault="0021617B" w:rsidP="00B11C66">
      <w:pPr>
        <w:pStyle w:val="aff"/>
        <w:spacing w:after="240"/>
        <w:ind w:right="141"/>
        <w:rPr>
          <w:noProof/>
          <w:color w:val="000000"/>
          <w:szCs w:val="28"/>
        </w:rPr>
      </w:pPr>
      <w:r w:rsidRPr="0021617B">
        <w:rPr>
          <w:noProof/>
          <w:color w:val="000000"/>
          <w:szCs w:val="28"/>
        </w:rPr>
        <w:t xml:space="preserve">На этом этапе осуществляется проверка соответствия текущей уставки газа уставке для данного этапа. Если уставки не совпадают, происходит возврат к началу алгоритма. Если же уставки совпадают, запускается генератор импульсов и происходит переход к следующей проверке времени работы. Если время работы </w:t>
      </w:r>
      <w:r w:rsidRPr="0021617B">
        <w:rPr>
          <w:noProof/>
          <w:color w:val="000000"/>
          <w:szCs w:val="28"/>
        </w:rPr>
        <w:lastRenderedPageBreak/>
        <w:t>снова не равно времени уставки, алгоритм возвращается к предыдущему этапу для повторной проверки уставки газа.</w:t>
      </w:r>
    </w:p>
    <w:p w14:paraId="7D593414" w14:textId="77777777" w:rsidR="0021617B" w:rsidRPr="0021617B" w:rsidRDefault="0021617B" w:rsidP="00B11C66">
      <w:pPr>
        <w:pStyle w:val="aff"/>
        <w:spacing w:after="240"/>
        <w:ind w:right="141"/>
        <w:rPr>
          <w:noProof/>
          <w:color w:val="000000"/>
          <w:szCs w:val="28"/>
        </w:rPr>
      </w:pPr>
      <w:r w:rsidRPr="0021617B">
        <w:rPr>
          <w:noProof/>
          <w:color w:val="000000"/>
          <w:szCs w:val="28"/>
        </w:rPr>
        <w:t>Когда время работы соответствует времени уставки, устанавливается флаг, сигнализирующий об окончании этапа, и все переменные снова сбрасываются в начальные значения. Таким образом, завершается текущий этап процесса. Алгоритм заканчивается завершением процесса, если все условия выполнены.</w:t>
      </w:r>
    </w:p>
    <w:p w14:paraId="6DD4B052" w14:textId="3A21DA55" w:rsidR="00554A63" w:rsidRDefault="0021617B" w:rsidP="00B11C66">
      <w:pPr>
        <w:pStyle w:val="aff"/>
        <w:spacing w:after="240"/>
        <w:ind w:right="141"/>
        <w:rPr>
          <w:noProof/>
          <w:color w:val="000000"/>
          <w:szCs w:val="28"/>
        </w:rPr>
      </w:pPr>
      <w:r w:rsidRPr="0021617B">
        <w:rPr>
          <w:noProof/>
          <w:color w:val="000000"/>
          <w:szCs w:val="28"/>
        </w:rPr>
        <w:t>Этот алгоритм обеспечивает последовательное выполнение этапов процесса, управляя состоянием программы, генерацией импульсов и контролем времени работы, что позволяет корректно управлять процессом и завершать этапы по мере достижения установленных уставок.</w:t>
      </w:r>
    </w:p>
    <w:p w14:paraId="3FC1AF18" w14:textId="490E7A43" w:rsidR="001A2817" w:rsidRDefault="001A2817" w:rsidP="00B11C66">
      <w:pPr>
        <w:pStyle w:val="3"/>
        <w:spacing w:before="240" w:after="240" w:line="360" w:lineRule="auto"/>
        <w:ind w:left="709" w:right="141"/>
      </w:pPr>
      <w:bookmarkStart w:id="71" w:name="_Toc170398003"/>
      <w:bookmarkStart w:id="72" w:name="_Toc170474347"/>
      <w:r>
        <w:t>3.3.2 Алгоритм управления нагревом</w:t>
      </w:r>
      <w:bookmarkEnd w:id="71"/>
      <w:bookmarkEnd w:id="72"/>
    </w:p>
    <w:p w14:paraId="225FA2EB" w14:textId="5F4CEE79" w:rsidR="009C313E" w:rsidRDefault="001A36B5" w:rsidP="00B11C66">
      <w:pPr>
        <w:pStyle w:val="aff"/>
        <w:spacing w:after="240"/>
        <w:ind w:right="141"/>
        <w:contextualSpacing w:val="0"/>
        <w:rPr>
          <w:noProof/>
          <w:color w:val="000000"/>
          <w:szCs w:val="28"/>
        </w:rPr>
      </w:pPr>
      <w:r>
        <w:rPr>
          <w:noProof/>
          <w:color w:val="000000"/>
          <w:szCs w:val="28"/>
        </w:rPr>
        <w:t>Далее представлена декомпозиция</w:t>
      </w:r>
      <w:r w:rsidR="009C313E">
        <w:rPr>
          <w:noProof/>
          <w:color w:val="000000"/>
          <w:szCs w:val="28"/>
        </w:rPr>
        <w:t xml:space="preserve"> </w:t>
      </w:r>
      <w:r w:rsidR="00EF796B">
        <w:rPr>
          <w:noProof/>
          <w:color w:val="000000"/>
          <w:szCs w:val="28"/>
        </w:rPr>
        <w:t>блок</w:t>
      </w:r>
      <w:r>
        <w:rPr>
          <w:noProof/>
          <w:color w:val="000000"/>
          <w:szCs w:val="28"/>
        </w:rPr>
        <w:t xml:space="preserve">а </w:t>
      </w:r>
      <w:r w:rsidR="00EF796B">
        <w:rPr>
          <w:noProof/>
          <w:color w:val="000000"/>
          <w:szCs w:val="28"/>
        </w:rPr>
        <w:t>нагрева, который представлен на рисунке 3.10</w:t>
      </w:r>
      <w:r w:rsidR="009C313E" w:rsidRPr="0021617B">
        <w:rPr>
          <w:noProof/>
          <w:color w:val="000000"/>
          <w:szCs w:val="28"/>
        </w:rPr>
        <w:t>.</w:t>
      </w:r>
      <w:r w:rsidR="00EF796B">
        <w:rPr>
          <w:noProof/>
          <w:color w:val="000000"/>
          <w:szCs w:val="28"/>
        </w:rPr>
        <w:t xml:space="preserve"> </w:t>
      </w:r>
    </w:p>
    <w:p w14:paraId="42029BA3" w14:textId="55732329" w:rsidR="00BB7A9A" w:rsidRDefault="003A2919" w:rsidP="00B11C66">
      <w:pPr>
        <w:pStyle w:val="aff"/>
        <w:keepNext/>
        <w:spacing w:before="0" w:after="0"/>
        <w:ind w:right="141" w:firstLine="0"/>
        <w:jc w:val="center"/>
      </w:pPr>
      <w:r>
        <w:rPr>
          <w:noProof/>
        </w:rPr>
        <w:drawing>
          <wp:inline distT="0" distB="0" distL="0" distR="0" wp14:anchorId="3FE0E27B" wp14:editId="7D703AC4">
            <wp:extent cx="3228485" cy="461513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969" cy="4632978"/>
                    </a:xfrm>
                    <a:prstGeom prst="rect">
                      <a:avLst/>
                    </a:prstGeom>
                    <a:noFill/>
                    <a:ln>
                      <a:noFill/>
                    </a:ln>
                  </pic:spPr>
                </pic:pic>
              </a:graphicData>
            </a:graphic>
          </wp:inline>
        </w:drawing>
      </w:r>
    </w:p>
    <w:p w14:paraId="1699EF62" w14:textId="1CD5AD64" w:rsidR="007C38B3" w:rsidRDefault="00BB7A9A" w:rsidP="00B11C66">
      <w:pPr>
        <w:pStyle w:val="aff"/>
        <w:spacing w:before="0" w:after="240"/>
        <w:ind w:right="141"/>
        <w:contextualSpacing w:val="0"/>
        <w:jc w:val="center"/>
        <w:rPr>
          <w:noProof/>
          <w:color w:val="000000"/>
          <w:szCs w:val="28"/>
        </w:rPr>
      </w:pPr>
      <w:r>
        <w:t xml:space="preserve">Рисунок </w:t>
      </w:r>
      <w:r w:rsidRPr="006443A7">
        <w:t>3</w:t>
      </w:r>
      <w:r>
        <w:t>.</w:t>
      </w:r>
      <w:r w:rsidR="00A76E1D">
        <w:t>10</w:t>
      </w:r>
      <w:r>
        <w:t xml:space="preserve"> – Декомпозиция блока </w:t>
      </w:r>
      <w:r w:rsidR="008E3428">
        <w:rPr>
          <w:noProof/>
          <w:color w:val="000000"/>
          <w:szCs w:val="28"/>
        </w:rPr>
        <w:t>н</w:t>
      </w:r>
      <w:r w:rsidR="00974239">
        <w:rPr>
          <w:noProof/>
          <w:color w:val="000000"/>
          <w:szCs w:val="28"/>
        </w:rPr>
        <w:t>агрев</w:t>
      </w:r>
      <w:r w:rsidR="001222E4">
        <w:rPr>
          <w:noProof/>
          <w:color w:val="000000"/>
          <w:szCs w:val="28"/>
        </w:rPr>
        <w:t>а</w:t>
      </w:r>
      <w:r>
        <w:rPr>
          <w:noProof/>
          <w:color w:val="000000"/>
          <w:szCs w:val="28"/>
        </w:rPr>
        <w:t xml:space="preserve"> </w:t>
      </w:r>
    </w:p>
    <w:p w14:paraId="74389A71" w14:textId="3B714369" w:rsidR="00FB02E1" w:rsidRPr="00FB02E1" w:rsidRDefault="00FB02E1" w:rsidP="00B11C66">
      <w:pPr>
        <w:pStyle w:val="aff"/>
        <w:spacing w:after="240"/>
        <w:ind w:right="141"/>
        <w:rPr>
          <w:noProof/>
          <w:color w:val="000000"/>
          <w:szCs w:val="28"/>
        </w:rPr>
      </w:pPr>
      <w:r w:rsidRPr="00FB02E1">
        <w:rPr>
          <w:noProof/>
          <w:color w:val="000000"/>
          <w:szCs w:val="28"/>
        </w:rPr>
        <w:lastRenderedPageBreak/>
        <w:t>Алгоритм управления процессом нагрева в электрической печи отжига металла представлен</w:t>
      </w:r>
      <w:r w:rsidR="00EC4027">
        <w:rPr>
          <w:noProof/>
          <w:color w:val="000000"/>
          <w:szCs w:val="28"/>
        </w:rPr>
        <w:t>ный</w:t>
      </w:r>
      <w:r w:rsidRPr="00FB02E1">
        <w:rPr>
          <w:noProof/>
          <w:color w:val="000000"/>
          <w:szCs w:val="28"/>
        </w:rPr>
        <w:t xml:space="preserve"> на схеме </w:t>
      </w:r>
      <w:r w:rsidR="00AE39FD">
        <w:rPr>
          <w:noProof/>
          <w:color w:val="000000"/>
          <w:szCs w:val="28"/>
        </w:rPr>
        <w:t>алгоритма</w:t>
      </w:r>
      <w:r w:rsidRPr="00FB02E1">
        <w:rPr>
          <w:noProof/>
          <w:color w:val="000000"/>
          <w:szCs w:val="28"/>
        </w:rPr>
        <w:t xml:space="preserve"> включает несколько этапов, обеспечивающих последовательное выполнение технологического процесса. Рассмотрим каждый элемент алгоритма подробно.</w:t>
      </w:r>
    </w:p>
    <w:p w14:paraId="543BA922" w14:textId="1B97CBF6" w:rsidR="00FB02E1" w:rsidRPr="00FB02E1" w:rsidRDefault="00FB02E1" w:rsidP="00B11C66">
      <w:pPr>
        <w:pStyle w:val="aff"/>
        <w:spacing w:after="240"/>
        <w:ind w:right="141"/>
        <w:rPr>
          <w:noProof/>
          <w:color w:val="000000"/>
          <w:szCs w:val="28"/>
        </w:rPr>
      </w:pPr>
      <w:r w:rsidRPr="00FB02E1">
        <w:rPr>
          <w:noProof/>
          <w:color w:val="000000"/>
          <w:szCs w:val="28"/>
        </w:rPr>
        <w:t>Алгоритм начинается с начального этапа, обозначенного на схеме как Начало. Этот этап инициирует запуск программы управления нагревом.</w:t>
      </w:r>
    </w:p>
    <w:p w14:paraId="7A0CEBC3" w14:textId="35A3E82B" w:rsidR="00FB02E1" w:rsidRDefault="00FB02E1" w:rsidP="00B11C66">
      <w:pPr>
        <w:pStyle w:val="aff"/>
        <w:spacing w:after="240"/>
        <w:ind w:right="141"/>
        <w:rPr>
          <w:noProof/>
          <w:color w:val="000000"/>
          <w:szCs w:val="28"/>
        </w:rPr>
      </w:pPr>
      <w:r w:rsidRPr="00FB02E1">
        <w:rPr>
          <w:noProof/>
          <w:color w:val="000000"/>
          <w:szCs w:val="28"/>
        </w:rPr>
        <w:t>Первым действием алгоритма является проверка состояния программы. Если программа запущена, то происходит переход к следующему шагу.</w:t>
      </w:r>
    </w:p>
    <w:p w14:paraId="6C0E7796" w14:textId="7811E862" w:rsidR="00804654" w:rsidRPr="00FB02E1" w:rsidRDefault="00804654" w:rsidP="00B11C66">
      <w:pPr>
        <w:pStyle w:val="aff"/>
        <w:spacing w:after="240"/>
        <w:ind w:right="141"/>
        <w:rPr>
          <w:noProof/>
          <w:color w:val="000000"/>
          <w:szCs w:val="28"/>
        </w:rPr>
      </w:pPr>
      <w:r>
        <w:rPr>
          <w:noProof/>
          <w:color w:val="000000"/>
          <w:szCs w:val="28"/>
        </w:rPr>
        <w:t>Контроль нагрева формирует уставки уставки температуры в зависимости от заданн</w:t>
      </w:r>
      <w:r w:rsidR="002E440F">
        <w:rPr>
          <w:noProof/>
          <w:color w:val="000000"/>
          <w:szCs w:val="28"/>
        </w:rPr>
        <w:t xml:space="preserve">ых оператором параметров </w:t>
      </w:r>
      <w:r>
        <w:rPr>
          <w:noProof/>
          <w:color w:val="000000"/>
          <w:szCs w:val="28"/>
        </w:rPr>
        <w:t xml:space="preserve">температуры </w:t>
      </w:r>
      <w:r w:rsidR="002E440F">
        <w:rPr>
          <w:noProof/>
          <w:color w:val="000000"/>
          <w:szCs w:val="28"/>
        </w:rPr>
        <w:t xml:space="preserve">и </w:t>
      </w:r>
      <w:r>
        <w:rPr>
          <w:noProof/>
          <w:color w:val="000000"/>
          <w:szCs w:val="28"/>
        </w:rPr>
        <w:t xml:space="preserve">времени </w:t>
      </w:r>
      <w:r w:rsidR="00B9046D">
        <w:rPr>
          <w:noProof/>
          <w:color w:val="000000"/>
          <w:szCs w:val="28"/>
        </w:rPr>
        <w:t xml:space="preserve">конкретного </w:t>
      </w:r>
      <w:r>
        <w:rPr>
          <w:noProof/>
          <w:color w:val="000000"/>
          <w:szCs w:val="28"/>
        </w:rPr>
        <w:t>этапа.</w:t>
      </w:r>
    </w:p>
    <w:p w14:paraId="09E7053F" w14:textId="6D0C5B53" w:rsidR="00FB02E1" w:rsidRPr="00FB02E1" w:rsidRDefault="00FB02E1" w:rsidP="00B11C66">
      <w:pPr>
        <w:pStyle w:val="aff"/>
        <w:spacing w:after="240"/>
        <w:ind w:right="141"/>
        <w:rPr>
          <w:noProof/>
          <w:color w:val="000000"/>
          <w:szCs w:val="28"/>
        </w:rPr>
      </w:pPr>
      <w:r w:rsidRPr="00FB02E1">
        <w:rPr>
          <w:noProof/>
          <w:color w:val="000000"/>
          <w:szCs w:val="28"/>
        </w:rPr>
        <w:t xml:space="preserve">На </w:t>
      </w:r>
      <w:r w:rsidR="005D5C31">
        <w:rPr>
          <w:noProof/>
          <w:color w:val="000000"/>
          <w:szCs w:val="28"/>
        </w:rPr>
        <w:t>следующем</w:t>
      </w:r>
      <w:r w:rsidRPr="00FB02E1">
        <w:rPr>
          <w:noProof/>
          <w:color w:val="000000"/>
          <w:szCs w:val="28"/>
        </w:rPr>
        <w:t xml:space="preserve"> этапе происходит формирование управляющего воздействия на основе данных с ПИД-регулятора. ПИД-регулятор (пропорционально-интегрально-дифференциальный регулятор) анализирует текущую температуру и вычисляет корректирующее воздействие для поддержания заданной температуры.</w:t>
      </w:r>
    </w:p>
    <w:p w14:paraId="28C2F0C4" w14:textId="2ED2A3B8" w:rsidR="00FB02E1" w:rsidRPr="00FB02E1" w:rsidRDefault="005D5C31" w:rsidP="00B11C66">
      <w:pPr>
        <w:pStyle w:val="aff"/>
        <w:spacing w:after="240"/>
        <w:ind w:right="141"/>
        <w:rPr>
          <w:noProof/>
          <w:color w:val="000000"/>
          <w:szCs w:val="28"/>
        </w:rPr>
      </w:pPr>
      <w:r>
        <w:rPr>
          <w:noProof/>
          <w:color w:val="000000"/>
          <w:szCs w:val="28"/>
        </w:rPr>
        <w:t xml:space="preserve">Далее </w:t>
      </w:r>
      <w:r w:rsidR="00FB02E1" w:rsidRPr="00FB02E1">
        <w:rPr>
          <w:noProof/>
          <w:color w:val="000000"/>
          <w:szCs w:val="28"/>
        </w:rPr>
        <w:t>формируется ШИМ-сигнал (широтно-импульсная модуляция). ШИМ-сигнал используется для регулирования мощности нагревательных элементов, обеспечивая точный контроль температуры.</w:t>
      </w:r>
    </w:p>
    <w:p w14:paraId="6BF8C8C5" w14:textId="02091F08" w:rsidR="00FB02E1" w:rsidRPr="00FB02E1" w:rsidRDefault="00FB02E1" w:rsidP="00B11C66">
      <w:pPr>
        <w:pStyle w:val="aff"/>
        <w:spacing w:after="240"/>
        <w:ind w:right="141"/>
        <w:rPr>
          <w:noProof/>
          <w:color w:val="000000"/>
          <w:szCs w:val="28"/>
        </w:rPr>
      </w:pPr>
      <w:r w:rsidRPr="00FB02E1">
        <w:rPr>
          <w:noProof/>
          <w:color w:val="000000"/>
          <w:szCs w:val="28"/>
        </w:rPr>
        <w:t>После формирования ШИМ-сигнала осуществляется контроль нагрева. На этом этапе контролируется работа нагревательных элементов и корректируется их мощность в соответствии с рассчитанным ПИД-регулятором воздействием.</w:t>
      </w:r>
      <w:r w:rsidR="005D5C31">
        <w:rPr>
          <w:noProof/>
          <w:color w:val="000000"/>
          <w:szCs w:val="28"/>
        </w:rPr>
        <w:t xml:space="preserve"> </w:t>
      </w:r>
      <w:r w:rsidRPr="00FB02E1">
        <w:rPr>
          <w:noProof/>
          <w:color w:val="000000"/>
          <w:szCs w:val="28"/>
        </w:rPr>
        <w:t>Контакторы управляют включением и выключением нагревательных элементов, обеспечивая их безопасную и эффективную работу.</w:t>
      </w:r>
    </w:p>
    <w:p w14:paraId="690A1882" w14:textId="61240FA0" w:rsidR="00FB02E1" w:rsidRPr="00FB02E1" w:rsidRDefault="00FB02E1" w:rsidP="00B11C66">
      <w:pPr>
        <w:pStyle w:val="aff"/>
        <w:spacing w:after="240"/>
        <w:ind w:right="141"/>
        <w:rPr>
          <w:noProof/>
          <w:color w:val="000000"/>
          <w:szCs w:val="28"/>
        </w:rPr>
      </w:pPr>
      <w:r w:rsidRPr="00FB02E1">
        <w:rPr>
          <w:noProof/>
          <w:color w:val="000000"/>
          <w:szCs w:val="28"/>
        </w:rPr>
        <w:t>Если текущий этап завершен, алгоритм переходит к следующему этапу нагрева. Это позволяет обеспечить последовательное выполнение всех стадий технологического процесса отжига.</w:t>
      </w:r>
    </w:p>
    <w:p w14:paraId="391FF35C" w14:textId="5CBB49F5" w:rsidR="00FB02E1" w:rsidRPr="00BB7A9A" w:rsidRDefault="00FB02E1" w:rsidP="00B11C66">
      <w:pPr>
        <w:pStyle w:val="aff"/>
        <w:spacing w:before="0" w:after="0"/>
        <w:ind w:right="141"/>
        <w:contextualSpacing w:val="0"/>
        <w:rPr>
          <w:noProof/>
          <w:color w:val="000000"/>
          <w:szCs w:val="28"/>
        </w:rPr>
      </w:pPr>
      <w:r w:rsidRPr="00FB02E1">
        <w:rPr>
          <w:noProof/>
          <w:color w:val="000000"/>
          <w:szCs w:val="28"/>
        </w:rPr>
        <w:t>Алгоритм управления процессом нагрева в электрической печи отжига металла представляет собой последовательное выполнение действий, направленных на поддержание заданной температуры на каждом этапе процесса. Использование ПИД-регулятора и ШИМ-сигналов позволяет обеспечить точный контроль температуры и эффективное управление нагревательными элементами</w:t>
      </w:r>
      <w:r w:rsidR="00944E8C">
        <w:rPr>
          <w:noProof/>
          <w:color w:val="000000"/>
          <w:szCs w:val="28"/>
        </w:rPr>
        <w:t>.</w:t>
      </w:r>
    </w:p>
    <w:p w14:paraId="77155D0F" w14:textId="5FB22C58" w:rsidR="005E6DC5" w:rsidRDefault="005E6DC5" w:rsidP="00B11C66">
      <w:pPr>
        <w:pStyle w:val="aff"/>
        <w:spacing w:before="0" w:after="240"/>
        <w:ind w:right="141"/>
        <w:rPr>
          <w:noProof/>
          <w:color w:val="000000"/>
          <w:szCs w:val="28"/>
        </w:rPr>
      </w:pPr>
      <w:r>
        <w:rPr>
          <w:noProof/>
          <w:color w:val="000000"/>
          <w:szCs w:val="28"/>
        </w:rPr>
        <w:lastRenderedPageBreak/>
        <w:t xml:space="preserve">Далее </w:t>
      </w:r>
      <w:r w:rsidR="00B913E5">
        <w:rPr>
          <w:noProof/>
          <w:color w:val="000000"/>
          <w:szCs w:val="28"/>
        </w:rPr>
        <w:t>рассмотрена</w:t>
      </w:r>
      <w:r>
        <w:rPr>
          <w:noProof/>
          <w:color w:val="000000"/>
          <w:szCs w:val="28"/>
        </w:rPr>
        <w:t xml:space="preserve"> декомпозици</w:t>
      </w:r>
      <w:r w:rsidR="0017193D">
        <w:rPr>
          <w:noProof/>
          <w:color w:val="000000"/>
          <w:szCs w:val="28"/>
        </w:rPr>
        <w:t xml:space="preserve">я </w:t>
      </w:r>
      <w:r>
        <w:rPr>
          <w:noProof/>
          <w:color w:val="000000"/>
          <w:szCs w:val="28"/>
        </w:rPr>
        <w:t xml:space="preserve">блока </w:t>
      </w:r>
      <w:r w:rsidR="001A5BE9">
        <w:rPr>
          <w:noProof/>
          <w:color w:val="000000"/>
          <w:szCs w:val="28"/>
        </w:rPr>
        <w:t>контроля нагрева</w:t>
      </w:r>
      <w:r>
        <w:rPr>
          <w:noProof/>
          <w:color w:val="000000"/>
          <w:szCs w:val="28"/>
        </w:rPr>
        <w:t xml:space="preserve">, который представлен в </w:t>
      </w:r>
      <w:r w:rsidR="001838E8">
        <w:rPr>
          <w:noProof/>
          <w:color w:val="000000"/>
          <w:szCs w:val="28"/>
        </w:rPr>
        <w:t>п</w:t>
      </w:r>
      <w:r>
        <w:rPr>
          <w:noProof/>
          <w:color w:val="000000"/>
          <w:szCs w:val="28"/>
        </w:rPr>
        <w:t xml:space="preserve">риложении </w:t>
      </w:r>
      <w:r w:rsidR="00E77D17">
        <w:rPr>
          <w:noProof/>
          <w:color w:val="000000"/>
          <w:szCs w:val="28"/>
        </w:rPr>
        <w:t>Д</w:t>
      </w:r>
      <w:r>
        <w:rPr>
          <w:noProof/>
          <w:color w:val="000000"/>
          <w:szCs w:val="28"/>
        </w:rPr>
        <w:t>.</w:t>
      </w:r>
    </w:p>
    <w:p w14:paraId="1C04BEE2" w14:textId="2912C81A" w:rsidR="00916EB4" w:rsidRPr="00916EB4" w:rsidRDefault="00916EB4" w:rsidP="00B11C66">
      <w:pPr>
        <w:pStyle w:val="aff"/>
        <w:spacing w:after="240"/>
        <w:ind w:right="141"/>
        <w:rPr>
          <w:noProof/>
          <w:color w:val="000000"/>
          <w:szCs w:val="28"/>
        </w:rPr>
      </w:pPr>
      <w:r w:rsidRPr="00916EB4">
        <w:rPr>
          <w:noProof/>
          <w:color w:val="000000"/>
          <w:szCs w:val="28"/>
        </w:rPr>
        <w:t xml:space="preserve">Алгоритм нагрева начинается с инициализации процесса и сброса всех переменных в их начальные значения. Далее проверяется, запущен ли процесс. Если процесс не запущен, алгоритм возвращается к началу. Если процесс запущен, осуществляется проверка флага установки температуры. Если флаг установки температуры не установлен, алгоритм переходит к состоянию </w:t>
      </w:r>
      <w:r w:rsidR="00406FF1">
        <w:rPr>
          <w:noProof/>
          <w:color w:val="000000"/>
          <w:szCs w:val="28"/>
        </w:rPr>
        <w:t>4</w:t>
      </w:r>
      <w:r w:rsidRPr="00916EB4">
        <w:rPr>
          <w:noProof/>
          <w:color w:val="000000"/>
          <w:szCs w:val="28"/>
        </w:rPr>
        <w:t>, где запоминается текущее состояние</w:t>
      </w:r>
      <w:r w:rsidR="00406FF1">
        <w:rPr>
          <w:noProof/>
          <w:color w:val="000000"/>
          <w:szCs w:val="28"/>
        </w:rPr>
        <w:t>.</w:t>
      </w:r>
      <w:r w:rsidRPr="00916EB4">
        <w:rPr>
          <w:noProof/>
          <w:color w:val="000000"/>
          <w:szCs w:val="28"/>
        </w:rPr>
        <w:t xml:space="preserve"> </w:t>
      </w:r>
      <w:r w:rsidR="00406FF1">
        <w:rPr>
          <w:noProof/>
          <w:color w:val="000000"/>
          <w:szCs w:val="28"/>
        </w:rPr>
        <w:t xml:space="preserve">Если флаг температуры установлен, то </w:t>
      </w:r>
      <w:r w:rsidRPr="00916EB4">
        <w:rPr>
          <w:noProof/>
          <w:color w:val="000000"/>
          <w:szCs w:val="28"/>
        </w:rPr>
        <w:t xml:space="preserve">текущая температура </w:t>
      </w:r>
      <w:r w:rsidR="00406FF1">
        <w:rPr>
          <w:noProof/>
          <w:color w:val="000000"/>
          <w:szCs w:val="28"/>
        </w:rPr>
        <w:t xml:space="preserve">устанавлиавает </w:t>
      </w:r>
      <w:r w:rsidRPr="00916EB4">
        <w:rPr>
          <w:noProof/>
          <w:color w:val="000000"/>
          <w:szCs w:val="28"/>
        </w:rPr>
        <w:t xml:space="preserve">температуре прошлого этапа. </w:t>
      </w:r>
      <w:r w:rsidR="00406FF1">
        <w:rPr>
          <w:noProof/>
          <w:color w:val="000000"/>
          <w:szCs w:val="28"/>
        </w:rPr>
        <w:t>Алгоритм переходит в состояние 2</w:t>
      </w:r>
      <w:r w:rsidRPr="00916EB4">
        <w:rPr>
          <w:noProof/>
          <w:color w:val="000000"/>
          <w:szCs w:val="28"/>
        </w:rPr>
        <w:t>.</w:t>
      </w:r>
    </w:p>
    <w:p w14:paraId="7D1B9BD8" w14:textId="65F72949" w:rsidR="00916EB4" w:rsidRPr="00916EB4" w:rsidRDefault="00916EB4" w:rsidP="00B11C66">
      <w:pPr>
        <w:pStyle w:val="aff"/>
        <w:spacing w:after="240"/>
        <w:ind w:right="141"/>
        <w:rPr>
          <w:noProof/>
          <w:color w:val="000000"/>
          <w:szCs w:val="28"/>
        </w:rPr>
      </w:pPr>
      <w:r w:rsidRPr="00916EB4">
        <w:rPr>
          <w:noProof/>
          <w:color w:val="000000"/>
          <w:szCs w:val="28"/>
        </w:rPr>
        <w:t xml:space="preserve">В состоянии 2 </w:t>
      </w:r>
      <w:r w:rsidR="00B22AE5">
        <w:rPr>
          <w:noProof/>
          <w:color w:val="000000"/>
          <w:szCs w:val="28"/>
        </w:rPr>
        <w:t xml:space="preserve">проверяется равенство времени работы и времени уставки этапа. Если время работы равно времени уставки, то </w:t>
      </w:r>
      <w:r w:rsidRPr="00916EB4">
        <w:rPr>
          <w:noProof/>
          <w:color w:val="000000"/>
          <w:szCs w:val="28"/>
        </w:rPr>
        <w:t xml:space="preserve">запоминается текущее состояние и </w:t>
      </w:r>
      <w:r w:rsidR="00B22AE5">
        <w:rPr>
          <w:noProof/>
          <w:color w:val="000000"/>
          <w:szCs w:val="28"/>
        </w:rPr>
        <w:t xml:space="preserve">происходит переход в состояние 4. Иначе </w:t>
      </w:r>
      <w:r w:rsidRPr="00916EB4">
        <w:rPr>
          <w:noProof/>
          <w:color w:val="000000"/>
          <w:szCs w:val="28"/>
        </w:rPr>
        <w:t>инициализируется генератор импульсов</w:t>
      </w:r>
      <w:r w:rsidR="00B22AE5">
        <w:rPr>
          <w:noProof/>
          <w:color w:val="000000"/>
          <w:szCs w:val="28"/>
        </w:rPr>
        <w:t xml:space="preserve"> и рассчитывается прирост температуры,</w:t>
      </w:r>
      <w:r w:rsidRPr="00916EB4">
        <w:rPr>
          <w:noProof/>
          <w:color w:val="000000"/>
          <w:szCs w:val="28"/>
        </w:rPr>
        <w:t xml:space="preserve"> после чего алгоритм переходит к состоянию 3. В состоянии 3 также </w:t>
      </w:r>
      <w:r w:rsidR="00B22AE5">
        <w:rPr>
          <w:noProof/>
          <w:color w:val="000000"/>
          <w:szCs w:val="28"/>
        </w:rPr>
        <w:t xml:space="preserve">проверяется наличие импульса, переодичность которого 1 секунда, если испульса нет, то запоминается состояние 3 и происходит переходи в состояние 4. Далее </w:t>
      </w:r>
      <w:r w:rsidRPr="00916EB4">
        <w:rPr>
          <w:noProof/>
          <w:color w:val="000000"/>
          <w:szCs w:val="28"/>
        </w:rPr>
        <w:t>рассчитывается текущая температура, которая равна сумме текущей температуры и изменения температуры. После этого</w:t>
      </w:r>
      <w:r w:rsidR="00B22AE5">
        <w:rPr>
          <w:noProof/>
          <w:color w:val="000000"/>
          <w:szCs w:val="28"/>
        </w:rPr>
        <w:t xml:space="preserve"> проверяется равенство времени работы </w:t>
      </w:r>
      <w:r w:rsidRPr="00916EB4">
        <w:rPr>
          <w:noProof/>
          <w:color w:val="000000"/>
          <w:szCs w:val="28"/>
        </w:rPr>
        <w:t xml:space="preserve"> </w:t>
      </w:r>
      <w:r w:rsidR="00B22AE5">
        <w:rPr>
          <w:noProof/>
          <w:color w:val="000000"/>
          <w:szCs w:val="28"/>
        </w:rPr>
        <w:t>и времени уставки, если условие не выполняется, то происходит переход в состояние 4, иначе переход в состояние 5</w:t>
      </w:r>
      <w:r w:rsidR="00B54A3E">
        <w:rPr>
          <w:noProof/>
          <w:color w:val="000000"/>
          <w:szCs w:val="28"/>
        </w:rPr>
        <w:t>.</w:t>
      </w:r>
    </w:p>
    <w:p w14:paraId="6F4C0BFF" w14:textId="57024856" w:rsidR="00587AB3" w:rsidRDefault="00916EB4" w:rsidP="00B11C66">
      <w:pPr>
        <w:pStyle w:val="aff"/>
        <w:spacing w:after="240"/>
        <w:ind w:right="141"/>
        <w:rPr>
          <w:noProof/>
          <w:color w:val="000000"/>
          <w:szCs w:val="28"/>
        </w:rPr>
      </w:pPr>
      <w:r w:rsidRPr="00916EB4">
        <w:rPr>
          <w:noProof/>
          <w:color w:val="000000"/>
          <w:szCs w:val="28"/>
        </w:rPr>
        <w:t>Алгоритм завершается, когда все условия выполнены и происходит завершение процесса. Таким образом, алгоритм обеспечивает последовательное выполнение этапов процесса нагрева, управляя состоянием программы, генерацией импульсов и контролем температуры, что позволяет корректно управлять процессом нагрева.</w:t>
      </w:r>
    </w:p>
    <w:p w14:paraId="2D24FE71" w14:textId="4EED1B33" w:rsidR="00554A63" w:rsidRPr="00554A63" w:rsidRDefault="00554A63" w:rsidP="00B11C66">
      <w:pPr>
        <w:pStyle w:val="2"/>
        <w:spacing w:after="240" w:afterAutospacing="0"/>
        <w:ind w:right="141"/>
      </w:pPr>
      <w:bookmarkStart w:id="73" w:name="_Toc170474348"/>
      <w:r>
        <w:t>3.</w:t>
      </w:r>
      <w:r w:rsidR="0015658F">
        <w:t>4</w:t>
      </w:r>
      <w:r>
        <w:t xml:space="preserve"> </w:t>
      </w:r>
      <w:r w:rsidR="00350916">
        <w:t xml:space="preserve">Вывод к разделу </w:t>
      </w:r>
      <w:r w:rsidR="0015658F">
        <w:t>3</w:t>
      </w:r>
      <w:bookmarkEnd w:id="73"/>
      <w:r>
        <w:t xml:space="preserve"> </w:t>
      </w:r>
    </w:p>
    <w:p w14:paraId="3279D60F" w14:textId="1EC7D26D" w:rsidR="004D04FE" w:rsidRDefault="004D04FE" w:rsidP="00B11C66">
      <w:pPr>
        <w:pStyle w:val="aff"/>
        <w:ind w:right="141"/>
      </w:pPr>
      <w:r>
        <w:t>В данном разделе проведен анализ автоматизированной системы управления электрической печи отжига металла. Рассмотрены ключевые компоненты системы, включая контроллер</w:t>
      </w:r>
      <w:r w:rsidR="009F49E8">
        <w:t>, функциональную схему автоматизации, алгоритмы программ.</w:t>
      </w:r>
    </w:p>
    <w:p w14:paraId="6C360073" w14:textId="54D1AC5A" w:rsidR="004D04FE" w:rsidRDefault="004D04FE" w:rsidP="00B11C66">
      <w:pPr>
        <w:pStyle w:val="aff"/>
        <w:ind w:right="141"/>
      </w:pPr>
      <w:r>
        <w:lastRenderedPageBreak/>
        <w:t xml:space="preserve">Контроллер </w:t>
      </w:r>
      <w:proofErr w:type="spellStart"/>
      <w:r>
        <w:t>Fastwel</w:t>
      </w:r>
      <w:proofErr w:type="spellEnd"/>
      <w:r>
        <w:t xml:space="preserve"> CPM723-01 выделяется своей производительностью, надежностью и широкими коммуникационными возможностями. Он поддерживает </w:t>
      </w:r>
      <w:r w:rsidR="00DD3FD9">
        <w:t>модулей</w:t>
      </w:r>
      <w:r>
        <w:t xml:space="preserve">, что обеспечивает гибкость в масштабировании системы. Благодаря </w:t>
      </w:r>
      <w:r w:rsidR="00DD3FD9">
        <w:t>п</w:t>
      </w:r>
      <w:r>
        <w:t>оддержке среды разработки CODESYS V3, этот контроллер является оптимальным решением для сложных промышленных приложений.</w:t>
      </w:r>
    </w:p>
    <w:p w14:paraId="3E900A34" w14:textId="1FD4B874" w:rsidR="004D04FE" w:rsidRDefault="004D04FE" w:rsidP="00B11C66">
      <w:pPr>
        <w:pStyle w:val="aff"/>
        <w:ind w:right="141"/>
      </w:pPr>
      <w:r>
        <w:t xml:space="preserve">Функциональная схема автоматизации и схема информационных потоков демонстрируют, как данные передаются между различными компонентами системы и как они используются для управления процессом отжига металла. </w:t>
      </w:r>
    </w:p>
    <w:p w14:paraId="1D806921" w14:textId="06F1A4BF" w:rsidR="000D62C3" w:rsidRPr="00292B6A" w:rsidRDefault="004D04FE" w:rsidP="00B11C66">
      <w:pPr>
        <w:pStyle w:val="aff"/>
        <w:ind w:right="141"/>
      </w:pPr>
      <w:r>
        <w:t>Разработка алгоритмов программ</w:t>
      </w:r>
      <w:r w:rsidR="009F49E8">
        <w:t xml:space="preserve"> </w:t>
      </w:r>
      <w:r>
        <w:t>описывает создание алгоритмов управления, которые реализуются на контроллере. Эти алгоритмы обеспечивают поддержание заданных параметров процесса отжига, включая температуру, время выдержки и другие критические параметры. Разработка программного обеспечения в среде CODESYS V3 позволяет создавать надежные и гибкие решения для управления технологическим процессом.</w:t>
      </w:r>
    </w:p>
    <w:p w14:paraId="59009D42" w14:textId="77777777" w:rsidR="0048051B" w:rsidRPr="0048051B" w:rsidRDefault="0048051B" w:rsidP="00B11C66">
      <w:pPr>
        <w:ind w:right="141"/>
        <w:rPr>
          <w:lang w:eastAsia="en-US"/>
        </w:rPr>
      </w:pPr>
    </w:p>
    <w:p w14:paraId="6AE9CFD2" w14:textId="77777777" w:rsidR="008E638C" w:rsidRDefault="008E638C" w:rsidP="00B11C66">
      <w:pPr>
        <w:ind w:right="141"/>
        <w:rPr>
          <w:rFonts w:eastAsiaTheme="majorEastAsia"/>
          <w:b/>
          <w:bCs/>
          <w:sz w:val="32"/>
          <w:szCs w:val="32"/>
          <w:lang w:eastAsia="en-US"/>
        </w:rPr>
      </w:pPr>
      <w:r>
        <w:br w:type="page"/>
      </w:r>
    </w:p>
    <w:p w14:paraId="5BC95DAD" w14:textId="41124E94" w:rsidR="008E638C" w:rsidRPr="00EA346E" w:rsidRDefault="00CC5BB1" w:rsidP="00B11C66">
      <w:pPr>
        <w:pStyle w:val="1"/>
        <w:spacing w:after="240" w:afterAutospacing="0"/>
        <w:ind w:right="141"/>
        <w:rPr>
          <w:sz w:val="28"/>
          <w:szCs w:val="28"/>
        </w:rPr>
      </w:pPr>
      <w:bookmarkStart w:id="74" w:name="_Toc170474349"/>
      <w:r w:rsidRPr="00EA346E">
        <w:rPr>
          <w:sz w:val="28"/>
          <w:szCs w:val="28"/>
        </w:rPr>
        <w:lastRenderedPageBreak/>
        <w:t>4</w:t>
      </w:r>
      <w:r w:rsidR="008E638C" w:rsidRPr="00EA346E">
        <w:rPr>
          <w:sz w:val="28"/>
          <w:szCs w:val="28"/>
        </w:rPr>
        <w:t xml:space="preserve"> Разработка программного обеспечения</w:t>
      </w:r>
      <w:bookmarkEnd w:id="74"/>
    </w:p>
    <w:p w14:paraId="07ED4DBE" w14:textId="4CD46BCE" w:rsidR="002150C0" w:rsidRPr="002150C0" w:rsidRDefault="002150C0" w:rsidP="00B11C66">
      <w:pPr>
        <w:pStyle w:val="aff"/>
        <w:ind w:right="141"/>
        <w:rPr>
          <w:szCs w:val="28"/>
        </w:rPr>
      </w:pPr>
      <w:r w:rsidRPr="002150C0">
        <w:rPr>
          <w:szCs w:val="28"/>
        </w:rPr>
        <w:t xml:space="preserve">Раздел </w:t>
      </w:r>
      <w:r w:rsidR="009B4B5B">
        <w:rPr>
          <w:szCs w:val="28"/>
        </w:rPr>
        <w:t xml:space="preserve">разработка </w:t>
      </w:r>
      <w:r w:rsidRPr="002150C0">
        <w:rPr>
          <w:szCs w:val="28"/>
        </w:rPr>
        <w:t xml:space="preserve">программного обеспечения включает в себя обоснование выбора программных продуктов для реализации системы управления процессом отжига. Для данного проекта было принято решение использовать </w:t>
      </w:r>
      <w:proofErr w:type="spellStart"/>
      <w:r w:rsidRPr="002150C0">
        <w:rPr>
          <w:szCs w:val="28"/>
        </w:rPr>
        <w:t>Codesys</w:t>
      </w:r>
      <w:proofErr w:type="spellEnd"/>
      <w:r w:rsidRPr="002150C0">
        <w:rPr>
          <w:szCs w:val="28"/>
        </w:rPr>
        <w:t xml:space="preserve"> 3.5</w:t>
      </w:r>
      <w:r w:rsidR="00BF14BA" w:rsidRPr="00BF14BA">
        <w:rPr>
          <w:szCs w:val="28"/>
        </w:rPr>
        <w:t xml:space="preserve"> [8</w:t>
      </w:r>
      <w:r w:rsidR="00BF14BA" w:rsidRPr="00EB39F3">
        <w:rPr>
          <w:szCs w:val="28"/>
        </w:rPr>
        <w:t>]</w:t>
      </w:r>
      <w:r w:rsidRPr="002150C0">
        <w:rPr>
          <w:szCs w:val="28"/>
        </w:rPr>
        <w:t xml:space="preserve"> и FUXA в качестве основных инструментов разработки и визуализации соответственно.</w:t>
      </w:r>
    </w:p>
    <w:p w14:paraId="35CC1F95" w14:textId="3105C920" w:rsidR="002150C0" w:rsidRPr="002150C0" w:rsidRDefault="002150C0" w:rsidP="00B11C66">
      <w:pPr>
        <w:pStyle w:val="aff"/>
        <w:ind w:right="141"/>
        <w:rPr>
          <w:szCs w:val="28"/>
        </w:rPr>
      </w:pPr>
      <w:proofErr w:type="spellStart"/>
      <w:r w:rsidRPr="002150C0">
        <w:rPr>
          <w:szCs w:val="28"/>
        </w:rPr>
        <w:t>Codesys</w:t>
      </w:r>
      <w:proofErr w:type="spellEnd"/>
      <w:r w:rsidRPr="002150C0">
        <w:rPr>
          <w:szCs w:val="28"/>
        </w:rPr>
        <w:t xml:space="preserve"> 3.5 выбран в качестве программного обеспечения для разработки управляющего программного кода (ПЛК) блоков и логики системы. Это интегрированная среда разработки, предоставляющая широкие возможности для создания и отладки программного кода на различных языках программирования, таких как функциональный блочный язык (FBD), структурный текст (ST), логический граф (LD) и </w:t>
      </w:r>
      <w:r w:rsidR="00EB39F3">
        <w:rPr>
          <w:szCs w:val="28"/>
        </w:rPr>
        <w:t xml:space="preserve">язык непрерывных функциональных схем </w:t>
      </w:r>
      <w:r w:rsidR="00EB39F3" w:rsidRPr="00EB39F3">
        <w:rPr>
          <w:szCs w:val="28"/>
        </w:rPr>
        <w:t>(</w:t>
      </w:r>
      <w:r w:rsidR="00EB39F3">
        <w:rPr>
          <w:szCs w:val="28"/>
          <w:lang w:val="en-US"/>
        </w:rPr>
        <w:t>CFC</w:t>
      </w:r>
      <w:r w:rsidR="00EB39F3" w:rsidRPr="007B0B82">
        <w:rPr>
          <w:szCs w:val="28"/>
        </w:rPr>
        <w:t>)</w:t>
      </w:r>
      <w:r w:rsidRPr="002150C0">
        <w:rPr>
          <w:szCs w:val="28"/>
        </w:rPr>
        <w:t xml:space="preserve">. </w:t>
      </w:r>
      <w:proofErr w:type="spellStart"/>
      <w:r w:rsidRPr="002150C0">
        <w:rPr>
          <w:szCs w:val="28"/>
        </w:rPr>
        <w:t>Codesys</w:t>
      </w:r>
      <w:proofErr w:type="spellEnd"/>
      <w:r w:rsidRPr="002150C0">
        <w:rPr>
          <w:szCs w:val="28"/>
        </w:rPr>
        <w:t xml:space="preserve"> 3.5 обладает высокой гибкостью и расширяемостью, что позволяет эффективно реализовывать сложные управляющие алгоритмы и обеспечивать надежное функционирование системы.</w:t>
      </w:r>
    </w:p>
    <w:p w14:paraId="72E45B63" w14:textId="401F4DA5" w:rsidR="002150C0" w:rsidRDefault="002150C0" w:rsidP="00B11C66">
      <w:pPr>
        <w:pStyle w:val="aff"/>
        <w:ind w:right="141"/>
        <w:rPr>
          <w:szCs w:val="28"/>
        </w:rPr>
      </w:pPr>
      <w:r w:rsidRPr="002150C0">
        <w:rPr>
          <w:szCs w:val="28"/>
        </w:rPr>
        <w:t>FUXA выбран в качестве программного обеспечения для визуализации процесса управления отжигом. Это веб-ориентированная SCADA-система, которая предоставляет интуитивно понятный интерфейс для мониторинга и управления процессом через веб-браузер. FUXA обладает широкими возможностями конфигурации и настройки интерфейса, что позволяет создавать графические элементы, отображающие текущее состояние процесса, а также реагировать на изменения параметров в реальном времени.</w:t>
      </w:r>
    </w:p>
    <w:p w14:paraId="5BE69E48" w14:textId="39C23841" w:rsidR="00940D9B" w:rsidRPr="00940D9B" w:rsidRDefault="00940D9B" w:rsidP="00B11C66">
      <w:pPr>
        <w:pStyle w:val="aff"/>
        <w:ind w:right="141"/>
        <w:rPr>
          <w:szCs w:val="28"/>
        </w:rPr>
      </w:pPr>
      <w:r w:rsidRPr="00940D9B">
        <w:rPr>
          <w:szCs w:val="28"/>
        </w:rPr>
        <w:t xml:space="preserve">Для хранения и управления данными в системе были выбраны базы данных </w:t>
      </w:r>
      <w:proofErr w:type="spellStart"/>
      <w:r w:rsidRPr="00940D9B">
        <w:rPr>
          <w:szCs w:val="28"/>
        </w:rPr>
        <w:t>InfluxDB</w:t>
      </w:r>
      <w:proofErr w:type="spellEnd"/>
      <w:r w:rsidRPr="00940D9B">
        <w:rPr>
          <w:szCs w:val="28"/>
        </w:rPr>
        <w:t xml:space="preserve"> и </w:t>
      </w:r>
      <w:proofErr w:type="spellStart"/>
      <w:r w:rsidRPr="00940D9B">
        <w:rPr>
          <w:szCs w:val="28"/>
        </w:rPr>
        <w:t>PostgreSQL</w:t>
      </w:r>
      <w:proofErr w:type="spellEnd"/>
      <w:r w:rsidRPr="00940D9B">
        <w:rPr>
          <w:szCs w:val="28"/>
        </w:rPr>
        <w:t>. Эти системы управления базами данных (СУБД) дополняют друг друга и обеспечивают надежное и эффективное хранение данных.</w:t>
      </w:r>
    </w:p>
    <w:p w14:paraId="439ED732" w14:textId="2476BF88" w:rsidR="00940D9B" w:rsidRPr="00940D9B" w:rsidRDefault="00940D9B" w:rsidP="00B11C66">
      <w:pPr>
        <w:pStyle w:val="aff"/>
        <w:ind w:right="141"/>
        <w:rPr>
          <w:szCs w:val="28"/>
        </w:rPr>
      </w:pPr>
      <w:proofErr w:type="spellStart"/>
      <w:r w:rsidRPr="00940D9B">
        <w:rPr>
          <w:szCs w:val="28"/>
        </w:rPr>
        <w:t>InfluxDB</w:t>
      </w:r>
      <w:proofErr w:type="spellEnd"/>
      <w:r w:rsidRPr="00940D9B">
        <w:rPr>
          <w:szCs w:val="28"/>
        </w:rPr>
        <w:t xml:space="preserve"> используется для хранения временных рядов данных, таких как тренды температур, давления и других параметров процесса отжига. Это высокопроизводительная СУБД, оптимизированная для работы с временными рядами дан</w:t>
      </w:r>
      <w:r w:rsidRPr="00940D9B">
        <w:rPr>
          <w:szCs w:val="28"/>
        </w:rPr>
        <w:lastRenderedPageBreak/>
        <w:t xml:space="preserve">ных. </w:t>
      </w:r>
      <w:proofErr w:type="spellStart"/>
      <w:r w:rsidRPr="00940D9B">
        <w:rPr>
          <w:szCs w:val="28"/>
        </w:rPr>
        <w:t>InfluxDB</w:t>
      </w:r>
      <w:proofErr w:type="spellEnd"/>
      <w:r w:rsidRPr="00940D9B">
        <w:rPr>
          <w:szCs w:val="28"/>
        </w:rPr>
        <w:t xml:space="preserve"> обеспечивает быструю запись и чтение данных, а также мощные инструменты для анализа и визуализации временных рядов, что делает её идеальным выбором для мониторинга и анализа динамических данных процесса.</w:t>
      </w:r>
    </w:p>
    <w:p w14:paraId="0BF29434" w14:textId="3FB26464" w:rsidR="00940D9B" w:rsidRPr="002150C0" w:rsidRDefault="00940D9B" w:rsidP="00B11C66">
      <w:pPr>
        <w:pStyle w:val="aff"/>
        <w:ind w:right="141"/>
        <w:rPr>
          <w:szCs w:val="28"/>
        </w:rPr>
      </w:pPr>
      <w:proofErr w:type="spellStart"/>
      <w:r w:rsidRPr="00940D9B">
        <w:rPr>
          <w:szCs w:val="28"/>
        </w:rPr>
        <w:t>PostgreSQL</w:t>
      </w:r>
      <w:proofErr w:type="spellEnd"/>
      <w:r w:rsidRPr="00940D9B">
        <w:rPr>
          <w:szCs w:val="28"/>
        </w:rPr>
        <w:t xml:space="preserve"> используется для хранения рецептов технологического процесса и данных об энергопотреблении. Это объектно-реляционная СУБД, известная своей надежностью, масштабируемостью и поддержкой сложных запросов. </w:t>
      </w:r>
      <w:proofErr w:type="spellStart"/>
      <w:r w:rsidRPr="00940D9B">
        <w:rPr>
          <w:szCs w:val="28"/>
        </w:rPr>
        <w:t>PostgreSQL</w:t>
      </w:r>
      <w:proofErr w:type="spellEnd"/>
      <w:r w:rsidRPr="00940D9B">
        <w:rPr>
          <w:szCs w:val="28"/>
        </w:rPr>
        <w:t xml:space="preserve"> обеспечивает высокую </w:t>
      </w:r>
      <w:proofErr w:type="spellStart"/>
      <w:r w:rsidRPr="00940D9B">
        <w:rPr>
          <w:szCs w:val="28"/>
        </w:rPr>
        <w:t>консистентность</w:t>
      </w:r>
      <w:proofErr w:type="spellEnd"/>
      <w:r w:rsidRPr="00940D9B">
        <w:rPr>
          <w:szCs w:val="28"/>
        </w:rPr>
        <w:t xml:space="preserve"> данных и возможность выполнения сложных аналитических задач. Хранение рецептов и данных об энергопотреблении в </w:t>
      </w:r>
      <w:proofErr w:type="spellStart"/>
      <w:r w:rsidRPr="00940D9B">
        <w:rPr>
          <w:szCs w:val="28"/>
        </w:rPr>
        <w:t>PostgreSQL</w:t>
      </w:r>
      <w:proofErr w:type="spellEnd"/>
      <w:r w:rsidRPr="00940D9B">
        <w:rPr>
          <w:szCs w:val="28"/>
        </w:rPr>
        <w:t xml:space="preserve"> позволяет эффективно управлять и анализировать эти данные, обеспечивая оптимизацию и контроль технологического процесса.</w:t>
      </w:r>
    </w:p>
    <w:p w14:paraId="2A06A371" w14:textId="4FFA5C1B" w:rsidR="003F438C" w:rsidRDefault="00CC5BB1" w:rsidP="00B11C66">
      <w:pPr>
        <w:pStyle w:val="2"/>
        <w:spacing w:after="240" w:afterAutospacing="0"/>
        <w:ind w:right="141"/>
      </w:pPr>
      <w:bookmarkStart w:id="75" w:name="_Toc170474350"/>
      <w:r>
        <w:t>4</w:t>
      </w:r>
      <w:r w:rsidR="003F438C">
        <w:t xml:space="preserve">.1 </w:t>
      </w:r>
      <w:r w:rsidR="00F15DF2">
        <w:t>Разработка модулей управления</w:t>
      </w:r>
      <w:bookmarkEnd w:id="75"/>
    </w:p>
    <w:p w14:paraId="3B872450" w14:textId="4ECACB12" w:rsidR="009420FB" w:rsidRPr="009420FB" w:rsidRDefault="009420FB" w:rsidP="00B11C66">
      <w:pPr>
        <w:pStyle w:val="aff"/>
        <w:ind w:right="141"/>
        <w:rPr>
          <w:szCs w:val="28"/>
        </w:rPr>
      </w:pPr>
      <w:r w:rsidRPr="009420FB">
        <w:rPr>
          <w:szCs w:val="28"/>
        </w:rPr>
        <w:t>Разработка модулей управления является ключевым этапом в создании автоматизированной системы управления процессом отжига металла. Основной задачей данных модулей является обеспечение точного и надежного контроля за параметрами технологического процесса, такими как температура</w:t>
      </w:r>
      <w:r w:rsidR="00731A86">
        <w:rPr>
          <w:szCs w:val="28"/>
        </w:rPr>
        <w:t>,</w:t>
      </w:r>
      <w:r w:rsidRPr="009420FB">
        <w:rPr>
          <w:szCs w:val="28"/>
        </w:rPr>
        <w:t xml:space="preserve"> подача газа</w:t>
      </w:r>
      <w:r w:rsidR="00731A86">
        <w:rPr>
          <w:szCs w:val="28"/>
        </w:rPr>
        <w:t xml:space="preserve"> и давление</w:t>
      </w:r>
      <w:r w:rsidRPr="009420FB">
        <w:rPr>
          <w:szCs w:val="28"/>
        </w:rPr>
        <w:t>, а также управление исполнительными механизмами.</w:t>
      </w:r>
    </w:p>
    <w:p w14:paraId="4A88DA91" w14:textId="77777777" w:rsidR="009420FB" w:rsidRPr="009420FB" w:rsidRDefault="009420FB" w:rsidP="00B11C66">
      <w:pPr>
        <w:pStyle w:val="aff"/>
        <w:ind w:right="141"/>
        <w:rPr>
          <w:szCs w:val="28"/>
        </w:rPr>
      </w:pPr>
      <w:r w:rsidRPr="009420FB">
        <w:rPr>
          <w:szCs w:val="28"/>
        </w:rPr>
        <w:t>В данном разделе рассматриваются разработанные модули управления, включая использование программного ПИД-регулятора и алгоритма ШИМ (широтно-импульсной модуляции). Программный ПИД-регулятор (пропорционально-интегрально-дифференциальный регулятор) применяется для поддержания заданного уровня параметров процесса путем минимизации отклонений от уставки. Алгоритм ШИМ используется для управления мощностью, подаваемой на исполнительные механизмы, что позволяет более точно регулировать их работу и оптимизировать энергетические затраты.</w:t>
      </w:r>
    </w:p>
    <w:p w14:paraId="63C6FDFB" w14:textId="1A738130" w:rsidR="009420FB" w:rsidRPr="009420FB" w:rsidRDefault="009420FB" w:rsidP="00B11C66">
      <w:pPr>
        <w:pStyle w:val="aff"/>
        <w:ind w:right="141" w:firstLine="708"/>
        <w:rPr>
          <w:szCs w:val="28"/>
        </w:rPr>
      </w:pPr>
      <w:r w:rsidRPr="009420FB">
        <w:rPr>
          <w:szCs w:val="28"/>
        </w:rPr>
        <w:t xml:space="preserve">Программный ПИД-регулятор является основным инструментом для поддержания стабильности и точности в системах управления. Он использует математическую модель для вычисления корректирующих воздействий на основе текущих отклонений от заданного значения. В системе ПИД-регулятор контролирует температуру в печи, обеспечивая плавное и точное управление нагревом. Благодаря </w:t>
      </w:r>
      <w:r w:rsidRPr="009420FB">
        <w:rPr>
          <w:szCs w:val="28"/>
        </w:rPr>
        <w:lastRenderedPageBreak/>
        <w:t>этому достигается оптимальный режим работы, что важно для качества отжига металла.</w:t>
      </w:r>
    </w:p>
    <w:p w14:paraId="1983156F" w14:textId="2F6C3615" w:rsidR="009420FB" w:rsidRPr="009420FB" w:rsidRDefault="009420FB" w:rsidP="00B11C66">
      <w:pPr>
        <w:pStyle w:val="aff"/>
        <w:ind w:right="141"/>
        <w:rPr>
          <w:szCs w:val="28"/>
        </w:rPr>
      </w:pPr>
      <w:r w:rsidRPr="009420FB">
        <w:rPr>
          <w:szCs w:val="28"/>
        </w:rPr>
        <w:t>Алгоритм ШИМ применяется для управления мощностью, подаваемой на исполнительные механизмы, такие как нагреватели. ШИМ позволяет регулировать среднюю мощность путем изменения соотношения времени включения и выключения сигнала, что обеспечивает более точное управление по сравнению с аналоговыми методами. В системе ШИМ используется для управления нагревательными элементами, позволяя поддерживать требуемую температуру с высокой точностью и минимальными колебаниями</w:t>
      </w:r>
      <w:r>
        <w:rPr>
          <w:szCs w:val="28"/>
        </w:rPr>
        <w:t>.</w:t>
      </w:r>
    </w:p>
    <w:p w14:paraId="71ACAFBF" w14:textId="3840B96B" w:rsidR="00A77BC0" w:rsidRPr="00A77BC0" w:rsidRDefault="00CC5BB1" w:rsidP="00B11C66">
      <w:pPr>
        <w:pStyle w:val="3"/>
        <w:spacing w:before="240" w:after="240"/>
        <w:ind w:left="709" w:right="141"/>
      </w:pPr>
      <w:bookmarkStart w:id="76" w:name="_Toc170398007"/>
      <w:bookmarkStart w:id="77" w:name="_Toc170474351"/>
      <w:r>
        <w:t>4</w:t>
      </w:r>
      <w:r w:rsidR="00A77BC0">
        <w:t>.1.1</w:t>
      </w:r>
      <w:r w:rsidR="00A77BC0" w:rsidRPr="0081510B">
        <w:t xml:space="preserve"> </w:t>
      </w:r>
      <w:r w:rsidR="00A77BC0">
        <w:t xml:space="preserve">Реализация </w:t>
      </w:r>
      <w:r w:rsidR="00CA1EFF">
        <w:t xml:space="preserve">модуля </w:t>
      </w:r>
      <w:r w:rsidR="00A77BC0">
        <w:t>нагрева</w:t>
      </w:r>
      <w:bookmarkEnd w:id="76"/>
      <w:bookmarkEnd w:id="77"/>
    </w:p>
    <w:p w14:paraId="4A76993A" w14:textId="22B8AC4E" w:rsidR="00E86DE0" w:rsidRPr="00E86DE0" w:rsidRDefault="003905B9" w:rsidP="00B11C66">
      <w:pPr>
        <w:pStyle w:val="aff"/>
        <w:ind w:right="141"/>
        <w:rPr>
          <w:szCs w:val="28"/>
        </w:rPr>
      </w:pPr>
      <w:r>
        <w:rPr>
          <w:szCs w:val="28"/>
        </w:rPr>
        <w:t>Логика нагрева реализована с помощью</w:t>
      </w:r>
      <w:r w:rsidR="001D1217">
        <w:rPr>
          <w:szCs w:val="28"/>
        </w:rPr>
        <w:t xml:space="preserve"> функционального блока</w:t>
      </w:r>
      <w:r>
        <w:rPr>
          <w:szCs w:val="28"/>
        </w:rPr>
        <w:t xml:space="preserve"> </w:t>
      </w:r>
      <w:proofErr w:type="spellStart"/>
      <w:r w:rsidR="00E86DE0" w:rsidRPr="00E86DE0">
        <w:rPr>
          <w:szCs w:val="28"/>
        </w:rPr>
        <w:t>HeatingControl</w:t>
      </w:r>
      <w:proofErr w:type="spellEnd"/>
      <w:r w:rsidR="00D56ED5">
        <w:rPr>
          <w:szCs w:val="28"/>
        </w:rPr>
        <w:t xml:space="preserve"> (</w:t>
      </w:r>
      <w:r w:rsidR="00A167AA">
        <w:rPr>
          <w:szCs w:val="28"/>
        </w:rPr>
        <w:t>листинг</w:t>
      </w:r>
      <w:r w:rsidR="00753687">
        <w:rPr>
          <w:szCs w:val="28"/>
        </w:rPr>
        <w:t xml:space="preserve"> Б</w:t>
      </w:r>
      <w:r w:rsidR="00D56ED5">
        <w:rPr>
          <w:szCs w:val="28"/>
        </w:rPr>
        <w:t>.3)</w:t>
      </w:r>
      <w:r>
        <w:rPr>
          <w:szCs w:val="28"/>
        </w:rPr>
        <w:t>.</w:t>
      </w:r>
    </w:p>
    <w:p w14:paraId="5169C120" w14:textId="37B0A544" w:rsidR="00E86DE0" w:rsidRPr="00E86DE0" w:rsidRDefault="00E86DE0" w:rsidP="00B11C66">
      <w:pPr>
        <w:pStyle w:val="aff"/>
        <w:ind w:right="141"/>
        <w:rPr>
          <w:szCs w:val="28"/>
        </w:rPr>
      </w:pPr>
      <w:r w:rsidRPr="00E86DE0">
        <w:rPr>
          <w:szCs w:val="28"/>
        </w:rPr>
        <w:t xml:space="preserve">Функциональный блок </w:t>
      </w:r>
      <w:proofErr w:type="spellStart"/>
      <w:r w:rsidRPr="00E86DE0">
        <w:rPr>
          <w:szCs w:val="28"/>
        </w:rPr>
        <w:t>HeatingControl</w:t>
      </w:r>
      <w:proofErr w:type="spellEnd"/>
      <w:r w:rsidRPr="00E86DE0">
        <w:rPr>
          <w:szCs w:val="28"/>
        </w:rPr>
        <w:t xml:space="preserve"> предназначен для управления процессом нагрева. Он регулирует температуру в заданных уставках и отслеживает время этапа нагрева.</w:t>
      </w:r>
    </w:p>
    <w:p w14:paraId="6122D558" w14:textId="77777777" w:rsidR="00E86DE0" w:rsidRPr="00E86DE0" w:rsidRDefault="00E86DE0" w:rsidP="00B11C66">
      <w:pPr>
        <w:pStyle w:val="aff"/>
        <w:ind w:right="141"/>
        <w:rPr>
          <w:szCs w:val="28"/>
        </w:rPr>
      </w:pPr>
      <w:r w:rsidRPr="00E86DE0">
        <w:rPr>
          <w:szCs w:val="28"/>
        </w:rPr>
        <w:t>Входные переменные (VAR_INPUT)</w:t>
      </w:r>
    </w:p>
    <w:p w14:paraId="105F8051" w14:textId="77777777" w:rsidR="00E86DE0" w:rsidRPr="00E86DE0" w:rsidRDefault="00E86DE0" w:rsidP="00B11C66">
      <w:pPr>
        <w:pStyle w:val="aff"/>
        <w:ind w:right="141"/>
        <w:rPr>
          <w:szCs w:val="28"/>
        </w:rPr>
      </w:pPr>
      <w:proofErr w:type="spellStart"/>
      <w:r w:rsidRPr="00E86DE0">
        <w:rPr>
          <w:szCs w:val="28"/>
        </w:rPr>
        <w:t>start</w:t>
      </w:r>
      <w:proofErr w:type="spellEnd"/>
      <w:r w:rsidRPr="00E86DE0">
        <w:rPr>
          <w:szCs w:val="28"/>
        </w:rPr>
        <w:t>: BOOL – сигнал запуска процесса нагрева.</w:t>
      </w:r>
    </w:p>
    <w:p w14:paraId="3ACA53C1" w14:textId="77777777" w:rsidR="00E86DE0" w:rsidRPr="00E86DE0" w:rsidRDefault="00E86DE0" w:rsidP="00B11C66">
      <w:pPr>
        <w:pStyle w:val="aff"/>
        <w:ind w:right="141"/>
        <w:rPr>
          <w:szCs w:val="28"/>
        </w:rPr>
      </w:pPr>
      <w:proofErr w:type="spellStart"/>
      <w:r w:rsidRPr="00E86DE0">
        <w:rPr>
          <w:szCs w:val="28"/>
        </w:rPr>
        <w:t>stop</w:t>
      </w:r>
      <w:proofErr w:type="spellEnd"/>
      <w:r w:rsidRPr="00E86DE0">
        <w:rPr>
          <w:szCs w:val="28"/>
        </w:rPr>
        <w:t>: BOOL – сигнал остановки процесса нагрева.</w:t>
      </w:r>
    </w:p>
    <w:p w14:paraId="7EFBF305" w14:textId="77777777" w:rsidR="00E86DE0" w:rsidRPr="00E86DE0" w:rsidRDefault="00E86DE0" w:rsidP="00B11C66">
      <w:pPr>
        <w:pStyle w:val="aff"/>
        <w:ind w:right="141"/>
        <w:rPr>
          <w:szCs w:val="28"/>
        </w:rPr>
      </w:pPr>
      <w:r w:rsidRPr="00E86DE0">
        <w:rPr>
          <w:szCs w:val="28"/>
        </w:rPr>
        <w:t>ustavka1_temperature: REAL – первая уставка температуры (начальная температура).</w:t>
      </w:r>
    </w:p>
    <w:p w14:paraId="22A6F3D7" w14:textId="77777777" w:rsidR="00E86DE0" w:rsidRPr="00E86DE0" w:rsidRDefault="00E86DE0" w:rsidP="00B11C66">
      <w:pPr>
        <w:pStyle w:val="aff"/>
        <w:ind w:right="141"/>
        <w:rPr>
          <w:szCs w:val="28"/>
        </w:rPr>
      </w:pPr>
      <w:r w:rsidRPr="00E86DE0">
        <w:rPr>
          <w:szCs w:val="28"/>
        </w:rPr>
        <w:t>ustavka2_temperature: REAL – вторая уставка температуры (конечная температура).</w:t>
      </w:r>
    </w:p>
    <w:p w14:paraId="79E53DAB" w14:textId="77777777" w:rsidR="00E86DE0" w:rsidRPr="00E86DE0" w:rsidRDefault="00E86DE0" w:rsidP="00B11C66">
      <w:pPr>
        <w:pStyle w:val="aff"/>
        <w:ind w:right="141"/>
        <w:rPr>
          <w:szCs w:val="28"/>
        </w:rPr>
      </w:pPr>
      <w:proofErr w:type="spellStart"/>
      <w:r w:rsidRPr="00E86DE0">
        <w:rPr>
          <w:szCs w:val="28"/>
        </w:rPr>
        <w:t>ustavka_time</w:t>
      </w:r>
      <w:proofErr w:type="spellEnd"/>
      <w:r w:rsidRPr="00E86DE0">
        <w:rPr>
          <w:szCs w:val="28"/>
        </w:rPr>
        <w:t>: REAL – время, за которое должна измениться температура от первой до второй уставки.</w:t>
      </w:r>
    </w:p>
    <w:p w14:paraId="6A7BBCA9" w14:textId="77777777" w:rsidR="00E86DE0" w:rsidRPr="00E86DE0" w:rsidRDefault="00E86DE0" w:rsidP="00B11C66">
      <w:pPr>
        <w:pStyle w:val="aff"/>
        <w:ind w:right="141"/>
        <w:rPr>
          <w:szCs w:val="28"/>
        </w:rPr>
      </w:pPr>
      <w:proofErr w:type="spellStart"/>
      <w:r w:rsidRPr="00E86DE0">
        <w:rPr>
          <w:szCs w:val="28"/>
        </w:rPr>
        <w:t>back_stage_temperature</w:t>
      </w:r>
      <w:proofErr w:type="spellEnd"/>
      <w:r w:rsidRPr="00E86DE0">
        <w:rPr>
          <w:szCs w:val="28"/>
        </w:rPr>
        <w:t>: REAL – температура на предыдущем этапе.</w:t>
      </w:r>
    </w:p>
    <w:p w14:paraId="28017CD5" w14:textId="77777777" w:rsidR="00E86DE0" w:rsidRPr="00E86DE0" w:rsidRDefault="00E86DE0" w:rsidP="00B11C66">
      <w:pPr>
        <w:pStyle w:val="aff"/>
        <w:ind w:right="141"/>
        <w:rPr>
          <w:szCs w:val="28"/>
        </w:rPr>
      </w:pPr>
      <w:r w:rsidRPr="00E86DE0">
        <w:rPr>
          <w:szCs w:val="28"/>
        </w:rPr>
        <w:t>Выходные переменные (VAR_OUTPUT)</w:t>
      </w:r>
    </w:p>
    <w:p w14:paraId="5C1EBE42" w14:textId="77777777" w:rsidR="00E86DE0" w:rsidRPr="00E86DE0" w:rsidRDefault="00E86DE0" w:rsidP="00B11C66">
      <w:pPr>
        <w:pStyle w:val="aff"/>
        <w:ind w:right="141"/>
        <w:rPr>
          <w:szCs w:val="28"/>
          <w:lang w:val="en-US"/>
        </w:rPr>
      </w:pPr>
      <w:proofErr w:type="spellStart"/>
      <w:r w:rsidRPr="00E86DE0">
        <w:rPr>
          <w:szCs w:val="28"/>
          <w:lang w:val="en-US"/>
        </w:rPr>
        <w:t>actual_temperature</w:t>
      </w:r>
      <w:proofErr w:type="spellEnd"/>
      <w:r w:rsidRPr="00E86DE0">
        <w:rPr>
          <w:szCs w:val="28"/>
          <w:lang w:val="en-US"/>
        </w:rPr>
        <w:t xml:space="preserve">: REAL – </w:t>
      </w:r>
      <w:r w:rsidRPr="00E86DE0">
        <w:rPr>
          <w:szCs w:val="28"/>
        </w:rPr>
        <w:t>текущая</w:t>
      </w:r>
      <w:r w:rsidRPr="00E86DE0">
        <w:rPr>
          <w:szCs w:val="28"/>
          <w:lang w:val="en-US"/>
        </w:rPr>
        <w:t xml:space="preserve"> </w:t>
      </w:r>
      <w:r w:rsidRPr="00E86DE0">
        <w:rPr>
          <w:szCs w:val="28"/>
        </w:rPr>
        <w:t>температура</w:t>
      </w:r>
      <w:r w:rsidRPr="00E86DE0">
        <w:rPr>
          <w:szCs w:val="28"/>
          <w:lang w:val="en-US"/>
        </w:rPr>
        <w:t>.</w:t>
      </w:r>
    </w:p>
    <w:p w14:paraId="2275E3BD" w14:textId="77777777" w:rsidR="00E86DE0" w:rsidRPr="00E86DE0" w:rsidRDefault="00E86DE0" w:rsidP="00B11C66">
      <w:pPr>
        <w:pStyle w:val="aff"/>
        <w:ind w:right="141"/>
        <w:rPr>
          <w:szCs w:val="28"/>
        </w:rPr>
      </w:pPr>
      <w:proofErr w:type="spellStart"/>
      <w:r w:rsidRPr="00E86DE0">
        <w:rPr>
          <w:szCs w:val="28"/>
        </w:rPr>
        <w:t>time_stage_min</w:t>
      </w:r>
      <w:proofErr w:type="spellEnd"/>
      <w:r w:rsidRPr="00E86DE0">
        <w:rPr>
          <w:szCs w:val="28"/>
        </w:rPr>
        <w:t>: REAL – время этапа нагрева в минутах.</w:t>
      </w:r>
    </w:p>
    <w:p w14:paraId="1FAE8382" w14:textId="77777777" w:rsidR="00E86DE0" w:rsidRPr="00E86DE0" w:rsidRDefault="00E86DE0" w:rsidP="00B11C66">
      <w:pPr>
        <w:pStyle w:val="aff"/>
        <w:ind w:right="141"/>
        <w:rPr>
          <w:szCs w:val="28"/>
        </w:rPr>
      </w:pPr>
      <w:proofErr w:type="spellStart"/>
      <w:r w:rsidRPr="00E86DE0">
        <w:rPr>
          <w:szCs w:val="28"/>
        </w:rPr>
        <w:t>time_stage_sec</w:t>
      </w:r>
      <w:proofErr w:type="spellEnd"/>
      <w:r w:rsidRPr="00E86DE0">
        <w:rPr>
          <w:szCs w:val="28"/>
        </w:rPr>
        <w:t>: REAL – время этапа нагрева в секундах.</w:t>
      </w:r>
    </w:p>
    <w:p w14:paraId="6001305A" w14:textId="77777777" w:rsidR="00EC20C7" w:rsidRDefault="00EC20C7" w:rsidP="00B11C66">
      <w:pPr>
        <w:pStyle w:val="aff"/>
        <w:ind w:right="141"/>
        <w:rPr>
          <w:szCs w:val="28"/>
        </w:rPr>
      </w:pPr>
    </w:p>
    <w:p w14:paraId="04F7CE66" w14:textId="376CB24E" w:rsidR="00E86DE0" w:rsidRPr="00E86DE0" w:rsidRDefault="00E86DE0" w:rsidP="00B11C66">
      <w:pPr>
        <w:pStyle w:val="aff"/>
        <w:ind w:right="141"/>
        <w:rPr>
          <w:szCs w:val="28"/>
        </w:rPr>
      </w:pPr>
      <w:proofErr w:type="spellStart"/>
      <w:r w:rsidRPr="00E86DE0">
        <w:rPr>
          <w:szCs w:val="28"/>
        </w:rPr>
        <w:lastRenderedPageBreak/>
        <w:t>stage_up</w:t>
      </w:r>
      <w:proofErr w:type="spellEnd"/>
      <w:r w:rsidRPr="00E86DE0">
        <w:rPr>
          <w:szCs w:val="28"/>
        </w:rPr>
        <w:t xml:space="preserve">: </w:t>
      </w:r>
      <w:proofErr w:type="gramStart"/>
      <w:r w:rsidRPr="00E86DE0">
        <w:rPr>
          <w:szCs w:val="28"/>
        </w:rPr>
        <w:t>BOOL :</w:t>
      </w:r>
      <w:proofErr w:type="gramEnd"/>
      <w:r w:rsidRPr="00E86DE0">
        <w:rPr>
          <w:szCs w:val="28"/>
        </w:rPr>
        <w:t>= FALSE – флаг завершения этапа нагрева.</w:t>
      </w:r>
    </w:p>
    <w:p w14:paraId="31B5CD10" w14:textId="77777777" w:rsidR="00E86DE0" w:rsidRPr="00E86DE0" w:rsidRDefault="00E86DE0" w:rsidP="00B11C66">
      <w:pPr>
        <w:pStyle w:val="aff"/>
        <w:ind w:right="141"/>
        <w:rPr>
          <w:szCs w:val="28"/>
        </w:rPr>
      </w:pPr>
      <w:proofErr w:type="spellStart"/>
      <w:r w:rsidRPr="00E86DE0">
        <w:rPr>
          <w:szCs w:val="28"/>
        </w:rPr>
        <w:t>stage</w:t>
      </w:r>
      <w:proofErr w:type="spellEnd"/>
      <w:r w:rsidRPr="00E86DE0">
        <w:rPr>
          <w:szCs w:val="28"/>
        </w:rPr>
        <w:t>: BOOL – флаг текущего этапа нагрева.</w:t>
      </w:r>
    </w:p>
    <w:p w14:paraId="2688A685" w14:textId="77777777" w:rsidR="00E86DE0" w:rsidRPr="00E86DE0" w:rsidRDefault="00E86DE0" w:rsidP="00B11C66">
      <w:pPr>
        <w:pStyle w:val="aff"/>
        <w:ind w:right="141"/>
        <w:rPr>
          <w:szCs w:val="28"/>
          <w:lang w:val="en-US"/>
        </w:rPr>
      </w:pPr>
      <w:proofErr w:type="spellStart"/>
      <w:r w:rsidRPr="00E86DE0">
        <w:rPr>
          <w:szCs w:val="28"/>
          <w:lang w:val="en-US"/>
        </w:rPr>
        <w:t>current_ustavka_temperature</w:t>
      </w:r>
      <w:proofErr w:type="spellEnd"/>
      <w:r w:rsidRPr="00E86DE0">
        <w:rPr>
          <w:szCs w:val="28"/>
          <w:lang w:val="en-US"/>
        </w:rPr>
        <w:t xml:space="preserve">: REAL – </w:t>
      </w:r>
      <w:r w:rsidRPr="00E86DE0">
        <w:rPr>
          <w:szCs w:val="28"/>
        </w:rPr>
        <w:t>текущая</w:t>
      </w:r>
      <w:r w:rsidRPr="00E86DE0">
        <w:rPr>
          <w:szCs w:val="28"/>
          <w:lang w:val="en-US"/>
        </w:rPr>
        <w:t xml:space="preserve"> </w:t>
      </w:r>
      <w:r w:rsidRPr="00E86DE0">
        <w:rPr>
          <w:szCs w:val="28"/>
        </w:rPr>
        <w:t>уставка</w:t>
      </w:r>
      <w:r w:rsidRPr="00E86DE0">
        <w:rPr>
          <w:szCs w:val="28"/>
          <w:lang w:val="en-US"/>
        </w:rPr>
        <w:t xml:space="preserve"> </w:t>
      </w:r>
      <w:r w:rsidRPr="00E86DE0">
        <w:rPr>
          <w:szCs w:val="28"/>
        </w:rPr>
        <w:t>температуры</w:t>
      </w:r>
      <w:r w:rsidRPr="00E86DE0">
        <w:rPr>
          <w:szCs w:val="28"/>
          <w:lang w:val="en-US"/>
        </w:rPr>
        <w:t>.</w:t>
      </w:r>
    </w:p>
    <w:p w14:paraId="63690FA3" w14:textId="77777777" w:rsidR="00E86DE0" w:rsidRPr="00E86DE0" w:rsidRDefault="00E86DE0" w:rsidP="00B11C66">
      <w:pPr>
        <w:pStyle w:val="aff"/>
        <w:ind w:right="141"/>
        <w:rPr>
          <w:szCs w:val="28"/>
        </w:rPr>
      </w:pPr>
      <w:r w:rsidRPr="00E86DE0">
        <w:rPr>
          <w:szCs w:val="28"/>
        </w:rPr>
        <w:t>Внутренние переменные (VAR)</w:t>
      </w:r>
    </w:p>
    <w:p w14:paraId="5089B974" w14:textId="77777777" w:rsidR="00E86DE0" w:rsidRPr="00E86DE0" w:rsidRDefault="00E86DE0" w:rsidP="00B11C66">
      <w:pPr>
        <w:pStyle w:val="aff"/>
        <w:ind w:right="141"/>
        <w:rPr>
          <w:szCs w:val="28"/>
        </w:rPr>
      </w:pPr>
      <w:proofErr w:type="spellStart"/>
      <w:r w:rsidRPr="00E86DE0">
        <w:rPr>
          <w:szCs w:val="28"/>
        </w:rPr>
        <w:t>delta_temperature</w:t>
      </w:r>
      <w:proofErr w:type="spellEnd"/>
      <w:r w:rsidRPr="00E86DE0">
        <w:rPr>
          <w:szCs w:val="28"/>
        </w:rPr>
        <w:t>: REAL – изменение температуры за единицу времени.</w:t>
      </w:r>
    </w:p>
    <w:p w14:paraId="4E9C7DCB" w14:textId="77777777" w:rsidR="00E86DE0" w:rsidRPr="00E86DE0" w:rsidRDefault="00E86DE0" w:rsidP="00B11C66">
      <w:pPr>
        <w:pStyle w:val="aff"/>
        <w:ind w:right="141"/>
        <w:rPr>
          <w:szCs w:val="28"/>
        </w:rPr>
      </w:pPr>
      <w:proofErr w:type="spellStart"/>
      <w:r w:rsidRPr="00E86DE0">
        <w:rPr>
          <w:szCs w:val="28"/>
        </w:rPr>
        <w:t>debugging_time_divider</w:t>
      </w:r>
      <w:proofErr w:type="spellEnd"/>
      <w:r w:rsidRPr="00E86DE0">
        <w:rPr>
          <w:szCs w:val="28"/>
        </w:rPr>
        <w:t xml:space="preserve">: </w:t>
      </w:r>
      <w:proofErr w:type="gramStart"/>
      <w:r w:rsidRPr="00E86DE0">
        <w:rPr>
          <w:szCs w:val="28"/>
        </w:rPr>
        <w:t>REAL :</w:t>
      </w:r>
      <w:proofErr w:type="gramEnd"/>
      <w:r w:rsidRPr="00E86DE0">
        <w:rPr>
          <w:szCs w:val="28"/>
        </w:rPr>
        <w:t>= 30 – коэффициент для отладки времени (ускорение процесса в симуляции).</w:t>
      </w:r>
    </w:p>
    <w:p w14:paraId="6492A8BD" w14:textId="77777777" w:rsidR="00E86DE0" w:rsidRPr="00E86DE0" w:rsidRDefault="00E86DE0" w:rsidP="00B11C66">
      <w:pPr>
        <w:pStyle w:val="aff"/>
        <w:ind w:right="141"/>
        <w:rPr>
          <w:szCs w:val="28"/>
        </w:rPr>
      </w:pPr>
      <w:proofErr w:type="spellStart"/>
      <w:r w:rsidRPr="00E86DE0">
        <w:rPr>
          <w:szCs w:val="28"/>
        </w:rPr>
        <w:t>blink</w:t>
      </w:r>
      <w:proofErr w:type="spellEnd"/>
      <w:r w:rsidRPr="00E86DE0">
        <w:rPr>
          <w:szCs w:val="28"/>
        </w:rPr>
        <w:t xml:space="preserve">: </w:t>
      </w:r>
      <w:proofErr w:type="spellStart"/>
      <w:r w:rsidRPr="00E86DE0">
        <w:rPr>
          <w:szCs w:val="28"/>
        </w:rPr>
        <w:t>Util.BLINK</w:t>
      </w:r>
      <w:proofErr w:type="spellEnd"/>
      <w:r w:rsidRPr="00E86DE0">
        <w:rPr>
          <w:szCs w:val="28"/>
        </w:rPr>
        <w:t xml:space="preserve"> – экземпляр функции для создания мигания.</w:t>
      </w:r>
    </w:p>
    <w:p w14:paraId="69604C40" w14:textId="77777777" w:rsidR="00E86DE0" w:rsidRPr="00E86DE0" w:rsidRDefault="00E86DE0" w:rsidP="00B11C66">
      <w:pPr>
        <w:pStyle w:val="aff"/>
        <w:ind w:right="141"/>
        <w:rPr>
          <w:szCs w:val="28"/>
        </w:rPr>
      </w:pPr>
      <w:proofErr w:type="spellStart"/>
      <w:r w:rsidRPr="00E86DE0">
        <w:rPr>
          <w:szCs w:val="28"/>
        </w:rPr>
        <w:t>ustavka_time_temp</w:t>
      </w:r>
      <w:proofErr w:type="spellEnd"/>
      <w:r w:rsidRPr="00E86DE0">
        <w:rPr>
          <w:szCs w:val="28"/>
        </w:rPr>
        <w:t>: REAL – временная переменная для отслеживания времени уставки.</w:t>
      </w:r>
    </w:p>
    <w:p w14:paraId="2E5A1B2D" w14:textId="77777777" w:rsidR="00E86DE0" w:rsidRPr="00E86DE0" w:rsidRDefault="00E86DE0" w:rsidP="00B11C66">
      <w:pPr>
        <w:pStyle w:val="aff"/>
        <w:ind w:right="141"/>
        <w:rPr>
          <w:szCs w:val="28"/>
        </w:rPr>
      </w:pPr>
      <w:proofErr w:type="spellStart"/>
      <w:r w:rsidRPr="00E86DE0">
        <w:rPr>
          <w:szCs w:val="28"/>
        </w:rPr>
        <w:t>flag_set_temperature</w:t>
      </w:r>
      <w:proofErr w:type="spellEnd"/>
      <w:r w:rsidRPr="00E86DE0">
        <w:rPr>
          <w:szCs w:val="28"/>
        </w:rPr>
        <w:t xml:space="preserve">: </w:t>
      </w:r>
      <w:proofErr w:type="gramStart"/>
      <w:r w:rsidRPr="00E86DE0">
        <w:rPr>
          <w:szCs w:val="28"/>
        </w:rPr>
        <w:t>BOOL :</w:t>
      </w:r>
      <w:proofErr w:type="gramEnd"/>
      <w:r w:rsidRPr="00E86DE0">
        <w:rPr>
          <w:szCs w:val="28"/>
        </w:rPr>
        <w:t>= TRUE – флаг установки начальной температуры.</w:t>
      </w:r>
    </w:p>
    <w:p w14:paraId="2B257CE3" w14:textId="77777777" w:rsidR="00EC1E99" w:rsidRDefault="00CC67B0" w:rsidP="00B11C66">
      <w:pPr>
        <w:pStyle w:val="aff"/>
        <w:ind w:right="141"/>
        <w:rPr>
          <w:szCs w:val="28"/>
        </w:rPr>
      </w:pPr>
      <w:r w:rsidRPr="00CC67B0">
        <w:rPr>
          <w:szCs w:val="28"/>
        </w:rPr>
        <w:t>Логика</w:t>
      </w:r>
      <w:r w:rsidR="0012604E">
        <w:rPr>
          <w:szCs w:val="28"/>
        </w:rPr>
        <w:t xml:space="preserve"> </w:t>
      </w:r>
      <w:r w:rsidRPr="00CC67B0">
        <w:rPr>
          <w:szCs w:val="28"/>
        </w:rPr>
        <w:t xml:space="preserve">работы: </w:t>
      </w:r>
      <w:r w:rsidR="00134F3D">
        <w:rPr>
          <w:szCs w:val="28"/>
        </w:rPr>
        <w:t>п</w:t>
      </w:r>
      <w:r w:rsidRPr="00CC67B0">
        <w:rPr>
          <w:szCs w:val="28"/>
        </w:rPr>
        <w:t xml:space="preserve">ри подаче сигнала </w:t>
      </w:r>
      <w:proofErr w:type="spellStart"/>
      <w:r w:rsidRPr="00CC67B0">
        <w:rPr>
          <w:szCs w:val="28"/>
        </w:rPr>
        <w:t>start</w:t>
      </w:r>
      <w:proofErr w:type="spellEnd"/>
      <w:r w:rsidRPr="00CC67B0">
        <w:rPr>
          <w:szCs w:val="28"/>
        </w:rPr>
        <w:t xml:space="preserve">, если </w:t>
      </w:r>
      <w:proofErr w:type="spellStart"/>
      <w:r w:rsidRPr="00CC67B0">
        <w:rPr>
          <w:szCs w:val="28"/>
        </w:rPr>
        <w:t>flag_set_temperature</w:t>
      </w:r>
      <w:proofErr w:type="spellEnd"/>
      <w:r w:rsidRPr="00CC67B0">
        <w:rPr>
          <w:szCs w:val="28"/>
        </w:rPr>
        <w:t xml:space="preserve"> установлен в TRUE, текущая температура (</w:t>
      </w:r>
      <w:proofErr w:type="spellStart"/>
      <w:r w:rsidRPr="00CC67B0">
        <w:rPr>
          <w:szCs w:val="28"/>
        </w:rPr>
        <w:t>actual_temperature</w:t>
      </w:r>
      <w:proofErr w:type="spellEnd"/>
      <w:r w:rsidRPr="00CC67B0">
        <w:rPr>
          <w:szCs w:val="28"/>
        </w:rPr>
        <w:t>) устанавливается равной температуре предыдущего этапа (</w:t>
      </w:r>
      <w:proofErr w:type="spellStart"/>
      <w:r w:rsidRPr="00CC67B0">
        <w:rPr>
          <w:szCs w:val="28"/>
        </w:rPr>
        <w:t>back_stage_temperature</w:t>
      </w:r>
      <w:proofErr w:type="spellEnd"/>
      <w:r w:rsidRPr="00CC67B0">
        <w:rPr>
          <w:szCs w:val="28"/>
        </w:rPr>
        <w:t xml:space="preserve">), и флаг </w:t>
      </w:r>
      <w:proofErr w:type="spellStart"/>
      <w:r w:rsidRPr="00CC67B0">
        <w:rPr>
          <w:szCs w:val="28"/>
        </w:rPr>
        <w:t>flag_set_temperature</w:t>
      </w:r>
      <w:proofErr w:type="spellEnd"/>
      <w:r w:rsidRPr="00CC67B0">
        <w:rPr>
          <w:szCs w:val="28"/>
        </w:rPr>
        <w:t xml:space="preserve"> сбрасывается в FALSE. Если временная переменная </w:t>
      </w:r>
      <w:proofErr w:type="spellStart"/>
      <w:r w:rsidRPr="00CC67B0">
        <w:rPr>
          <w:szCs w:val="28"/>
        </w:rPr>
        <w:t>ustavka_time_temp</w:t>
      </w:r>
      <w:proofErr w:type="spellEnd"/>
      <w:r w:rsidRPr="00CC67B0">
        <w:rPr>
          <w:szCs w:val="28"/>
        </w:rPr>
        <w:t xml:space="preserve"> не равна значению, рассчитанному как </w:t>
      </w:r>
      <w:proofErr w:type="spellStart"/>
      <w:r w:rsidRPr="00CC67B0">
        <w:rPr>
          <w:szCs w:val="28"/>
        </w:rPr>
        <w:t>ustavka_time</w:t>
      </w:r>
      <w:proofErr w:type="spellEnd"/>
      <w:r w:rsidRPr="00CC67B0">
        <w:rPr>
          <w:szCs w:val="28"/>
        </w:rPr>
        <w:t xml:space="preserve"> * </w:t>
      </w:r>
      <w:proofErr w:type="spellStart"/>
      <w:r w:rsidRPr="00CC67B0">
        <w:rPr>
          <w:szCs w:val="28"/>
        </w:rPr>
        <w:t>debugging_time_divider</w:t>
      </w:r>
      <w:proofErr w:type="spellEnd"/>
      <w:r w:rsidRPr="00CC67B0">
        <w:rPr>
          <w:szCs w:val="28"/>
        </w:rPr>
        <w:t>, начинается этап нагрева (</w:t>
      </w:r>
      <w:proofErr w:type="spellStart"/>
      <w:proofErr w:type="gramStart"/>
      <w:r w:rsidRPr="00CC67B0">
        <w:rPr>
          <w:szCs w:val="28"/>
        </w:rPr>
        <w:t>stage</w:t>
      </w:r>
      <w:proofErr w:type="spellEnd"/>
      <w:r w:rsidRPr="00CC67B0">
        <w:rPr>
          <w:szCs w:val="28"/>
        </w:rPr>
        <w:t xml:space="preserve"> :</w:t>
      </w:r>
      <w:proofErr w:type="gramEnd"/>
      <w:r w:rsidRPr="00CC67B0">
        <w:rPr>
          <w:szCs w:val="28"/>
        </w:rPr>
        <w:t>= TRUE). Активируется мигающий сигнал с низким и высоким временем (</w:t>
      </w:r>
      <w:proofErr w:type="spellStart"/>
      <w:proofErr w:type="gramStart"/>
      <w:r w:rsidRPr="00CC67B0">
        <w:rPr>
          <w:szCs w:val="28"/>
        </w:rPr>
        <w:t>blink</w:t>
      </w:r>
      <w:proofErr w:type="spellEnd"/>
      <w:r w:rsidRPr="00CC67B0">
        <w:rPr>
          <w:szCs w:val="28"/>
        </w:rPr>
        <w:t>(</w:t>
      </w:r>
      <w:proofErr w:type="gramEnd"/>
      <w:r w:rsidRPr="00CC67B0">
        <w:rPr>
          <w:szCs w:val="28"/>
        </w:rPr>
        <w:t xml:space="preserve">ENABLE := TRUE, TIMELOW := T#1000MS, TIMEHIGH := T#1MS)). </w:t>
      </w:r>
    </w:p>
    <w:p w14:paraId="7DB7CA6A" w14:textId="77777777" w:rsidR="00EC1E99" w:rsidRDefault="00CC67B0" w:rsidP="00B11C66">
      <w:pPr>
        <w:pStyle w:val="aff"/>
        <w:ind w:right="141"/>
        <w:rPr>
          <w:szCs w:val="28"/>
        </w:rPr>
      </w:pPr>
      <w:r w:rsidRPr="00CC67B0">
        <w:rPr>
          <w:szCs w:val="28"/>
        </w:rPr>
        <w:t>Рассчитывается изменение температуры (</w:t>
      </w:r>
      <w:proofErr w:type="spellStart"/>
      <w:r w:rsidRPr="00CC67B0">
        <w:rPr>
          <w:szCs w:val="28"/>
        </w:rPr>
        <w:t>delta_temperature</w:t>
      </w:r>
      <w:proofErr w:type="spellEnd"/>
      <w:r w:rsidRPr="00CC67B0">
        <w:rPr>
          <w:szCs w:val="28"/>
        </w:rPr>
        <w:t xml:space="preserve">) за единицу времени. Если сигнал </w:t>
      </w:r>
      <w:proofErr w:type="spellStart"/>
      <w:r w:rsidRPr="00CC67B0">
        <w:rPr>
          <w:szCs w:val="28"/>
        </w:rPr>
        <w:t>blink.OUT</w:t>
      </w:r>
      <w:proofErr w:type="spellEnd"/>
      <w:r w:rsidRPr="00CC67B0">
        <w:rPr>
          <w:szCs w:val="28"/>
        </w:rPr>
        <w:t xml:space="preserve"> активен (TRUE), текущая температура (</w:t>
      </w:r>
      <w:proofErr w:type="spellStart"/>
      <w:r w:rsidRPr="00CC67B0">
        <w:rPr>
          <w:szCs w:val="28"/>
        </w:rPr>
        <w:t>actual_temperature</w:t>
      </w:r>
      <w:proofErr w:type="spellEnd"/>
      <w:r w:rsidRPr="00CC67B0">
        <w:rPr>
          <w:szCs w:val="28"/>
        </w:rPr>
        <w:t xml:space="preserve">) увеличивается на значение </w:t>
      </w:r>
      <w:proofErr w:type="spellStart"/>
      <w:r w:rsidRPr="00CC67B0">
        <w:rPr>
          <w:szCs w:val="28"/>
        </w:rPr>
        <w:t>delta_temperature</w:t>
      </w:r>
      <w:proofErr w:type="spellEnd"/>
      <w:r w:rsidRPr="00CC67B0">
        <w:rPr>
          <w:szCs w:val="28"/>
        </w:rPr>
        <w:t xml:space="preserve">, обновляется время этапа в секундах и минутах, и увеличивается временная переменная </w:t>
      </w:r>
      <w:proofErr w:type="spellStart"/>
      <w:r w:rsidRPr="00CC67B0">
        <w:rPr>
          <w:szCs w:val="28"/>
        </w:rPr>
        <w:t>ustavka_time_temp</w:t>
      </w:r>
      <w:proofErr w:type="spellEnd"/>
      <w:r w:rsidRPr="00CC67B0">
        <w:rPr>
          <w:szCs w:val="28"/>
        </w:rPr>
        <w:t xml:space="preserve">. </w:t>
      </w:r>
    </w:p>
    <w:p w14:paraId="5E5E6927" w14:textId="5834D40D" w:rsidR="00EB06DE" w:rsidRDefault="00CC67B0" w:rsidP="00B11C66">
      <w:pPr>
        <w:pStyle w:val="aff"/>
        <w:ind w:right="141"/>
        <w:rPr>
          <w:szCs w:val="28"/>
        </w:rPr>
      </w:pPr>
      <w:r w:rsidRPr="00CC67B0">
        <w:rPr>
          <w:szCs w:val="28"/>
        </w:rPr>
        <w:t xml:space="preserve">Когда временная переменная </w:t>
      </w:r>
      <w:proofErr w:type="spellStart"/>
      <w:r w:rsidRPr="00CC67B0">
        <w:rPr>
          <w:szCs w:val="28"/>
        </w:rPr>
        <w:t>ustavka_time_temp</w:t>
      </w:r>
      <w:proofErr w:type="spellEnd"/>
      <w:r w:rsidRPr="00CC67B0">
        <w:rPr>
          <w:szCs w:val="28"/>
        </w:rPr>
        <w:t xml:space="preserve"> достигает значения </w:t>
      </w:r>
      <w:proofErr w:type="spellStart"/>
      <w:r w:rsidRPr="00CC67B0">
        <w:rPr>
          <w:szCs w:val="28"/>
        </w:rPr>
        <w:t>ustavka_time</w:t>
      </w:r>
      <w:proofErr w:type="spellEnd"/>
      <w:r w:rsidRPr="00CC67B0">
        <w:rPr>
          <w:szCs w:val="28"/>
        </w:rPr>
        <w:t xml:space="preserve"> * </w:t>
      </w:r>
      <w:proofErr w:type="spellStart"/>
      <w:r w:rsidRPr="00CC67B0">
        <w:rPr>
          <w:szCs w:val="28"/>
        </w:rPr>
        <w:t>debugging_time_divider</w:t>
      </w:r>
      <w:proofErr w:type="spellEnd"/>
      <w:r w:rsidRPr="00CC67B0">
        <w:rPr>
          <w:szCs w:val="28"/>
        </w:rPr>
        <w:t>, мигание отключается (</w:t>
      </w:r>
      <w:proofErr w:type="spellStart"/>
      <w:proofErr w:type="gramStart"/>
      <w:r w:rsidRPr="00CC67B0">
        <w:rPr>
          <w:szCs w:val="28"/>
        </w:rPr>
        <w:t>blink.ENABLE</w:t>
      </w:r>
      <w:proofErr w:type="spellEnd"/>
      <w:proofErr w:type="gramEnd"/>
      <w:r w:rsidRPr="00CC67B0">
        <w:rPr>
          <w:szCs w:val="28"/>
        </w:rPr>
        <w:t xml:space="preserve"> := FALSE), устанавливается флаг завершения этапа (</w:t>
      </w:r>
      <w:proofErr w:type="spellStart"/>
      <w:r w:rsidRPr="00CC67B0">
        <w:rPr>
          <w:szCs w:val="28"/>
        </w:rPr>
        <w:t>stage_up</w:t>
      </w:r>
      <w:proofErr w:type="spellEnd"/>
      <w:r w:rsidRPr="00CC67B0">
        <w:rPr>
          <w:szCs w:val="28"/>
        </w:rPr>
        <w:t xml:space="preserve"> := TRUE), сбрасывается флаг текущего этапа (</w:t>
      </w:r>
      <w:proofErr w:type="spellStart"/>
      <w:r w:rsidRPr="00CC67B0">
        <w:rPr>
          <w:szCs w:val="28"/>
        </w:rPr>
        <w:t>stage</w:t>
      </w:r>
      <w:proofErr w:type="spellEnd"/>
      <w:r w:rsidRPr="00CC67B0">
        <w:rPr>
          <w:szCs w:val="28"/>
        </w:rPr>
        <w:t xml:space="preserve"> := FALSE), и текущая уставка температуры (</w:t>
      </w:r>
      <w:proofErr w:type="spellStart"/>
      <w:r w:rsidRPr="00CC67B0">
        <w:rPr>
          <w:szCs w:val="28"/>
        </w:rPr>
        <w:t>current_ustavka_temperature</w:t>
      </w:r>
      <w:proofErr w:type="spellEnd"/>
      <w:r w:rsidRPr="00CC67B0">
        <w:rPr>
          <w:szCs w:val="28"/>
        </w:rPr>
        <w:t>) обнуляется</w:t>
      </w:r>
      <w:r w:rsidR="00E86DE0" w:rsidRPr="00E86DE0">
        <w:rPr>
          <w:szCs w:val="28"/>
        </w:rPr>
        <w:t>.</w:t>
      </w:r>
    </w:p>
    <w:p w14:paraId="1DA03F40" w14:textId="77777777" w:rsidR="00EB06DE" w:rsidRDefault="00EB06DE" w:rsidP="00B11C66">
      <w:pPr>
        <w:pStyle w:val="aff"/>
        <w:ind w:right="141"/>
        <w:rPr>
          <w:szCs w:val="28"/>
        </w:rPr>
      </w:pPr>
      <w:r>
        <w:rPr>
          <w:szCs w:val="28"/>
        </w:rPr>
        <w:lastRenderedPageBreak/>
        <w:t xml:space="preserve">Далее </w:t>
      </w:r>
      <w:r w:rsidRPr="00CC67B0">
        <w:rPr>
          <w:szCs w:val="28"/>
        </w:rPr>
        <w:t>текущая уставка температуры (</w:t>
      </w:r>
      <w:proofErr w:type="spellStart"/>
      <w:r w:rsidRPr="00CC67B0">
        <w:rPr>
          <w:szCs w:val="28"/>
        </w:rPr>
        <w:t>current_ustavka_temperature</w:t>
      </w:r>
      <w:proofErr w:type="spellEnd"/>
      <w:r w:rsidRPr="00CC67B0">
        <w:rPr>
          <w:szCs w:val="28"/>
        </w:rPr>
        <w:t xml:space="preserve">) </w:t>
      </w:r>
      <w:r>
        <w:rPr>
          <w:szCs w:val="28"/>
        </w:rPr>
        <w:t xml:space="preserve">передается в функциональный блок </w:t>
      </w:r>
      <w:r>
        <w:rPr>
          <w:szCs w:val="28"/>
          <w:lang w:val="en-US"/>
        </w:rPr>
        <w:t>PID</w:t>
      </w:r>
      <w:r w:rsidRPr="00EB06DE">
        <w:rPr>
          <w:szCs w:val="28"/>
        </w:rPr>
        <w:t>.</w:t>
      </w:r>
    </w:p>
    <w:p w14:paraId="26326FC6" w14:textId="176477D1" w:rsidR="006000C0" w:rsidRDefault="00D60387" w:rsidP="00B11C66">
      <w:pPr>
        <w:pStyle w:val="aff"/>
        <w:ind w:right="141"/>
        <w:rPr>
          <w:szCs w:val="28"/>
        </w:rPr>
      </w:pPr>
      <w:r w:rsidRPr="00D60387">
        <w:rPr>
          <w:szCs w:val="28"/>
        </w:rPr>
        <w:t>Функциональный блок PID предназначен для реализации пропорционально-интегрально-дифференциального (PID) регулирования. Он используется для управления процессами, требующими точного поддержания заданных параметров</w:t>
      </w:r>
      <w:r w:rsidR="006000C0" w:rsidRPr="006000C0">
        <w:rPr>
          <w:szCs w:val="28"/>
        </w:rPr>
        <w:t>.</w:t>
      </w:r>
      <w:r w:rsidR="004272C1">
        <w:rPr>
          <w:szCs w:val="28"/>
        </w:rPr>
        <w:t xml:space="preserve"> </w:t>
      </w:r>
      <w:r w:rsidR="006000C0">
        <w:rPr>
          <w:szCs w:val="28"/>
        </w:rPr>
        <w:t>Текущее значение контролируемой величины сравнивается с заданным значением.</w:t>
      </w:r>
      <w:r w:rsidR="001407BB">
        <w:rPr>
          <w:szCs w:val="28"/>
        </w:rPr>
        <w:t xml:space="preserve"> </w:t>
      </w:r>
    </w:p>
    <w:p w14:paraId="298B2F71" w14:textId="4D0DD10E" w:rsidR="00FC4ACC" w:rsidRDefault="001407BB" w:rsidP="00B11C66">
      <w:pPr>
        <w:pStyle w:val="aff"/>
        <w:ind w:right="141"/>
        <w:rPr>
          <w:szCs w:val="28"/>
        </w:rPr>
      </w:pPr>
      <w:r>
        <w:rPr>
          <w:szCs w:val="28"/>
        </w:rPr>
        <w:t xml:space="preserve">На вход функционального блока </w:t>
      </w:r>
      <w:r>
        <w:rPr>
          <w:szCs w:val="28"/>
          <w:lang w:val="en-US"/>
        </w:rPr>
        <w:t>PWM</w:t>
      </w:r>
      <w:r w:rsidR="00D1437A">
        <w:rPr>
          <w:szCs w:val="28"/>
        </w:rPr>
        <w:t xml:space="preserve"> (приложение В)</w:t>
      </w:r>
      <w:r w:rsidRPr="001407BB">
        <w:rPr>
          <w:szCs w:val="28"/>
        </w:rPr>
        <w:t xml:space="preserve"> </w:t>
      </w:r>
      <w:r>
        <w:rPr>
          <w:szCs w:val="28"/>
        </w:rPr>
        <w:t xml:space="preserve">устанавливается текущее процентное значение с ПИД-регулятора. </w:t>
      </w:r>
      <w:r w:rsidR="00FC4ACC" w:rsidRPr="00FC4ACC">
        <w:rPr>
          <w:szCs w:val="28"/>
        </w:rPr>
        <w:t>Функциональный блок PWM предназначен для реализации широтно-импульсной модуляции (ШИМ), которая используется для управления нагрузкой путем включения и выключения выходного сигнала с определенной частотой и коэффициентом заполнения.</w:t>
      </w:r>
    </w:p>
    <w:p w14:paraId="2A29BC72" w14:textId="3C8D5CAD" w:rsidR="001407BB" w:rsidRPr="001407BB" w:rsidRDefault="001407BB" w:rsidP="00B11C66">
      <w:pPr>
        <w:pStyle w:val="aff"/>
        <w:ind w:right="141"/>
        <w:rPr>
          <w:szCs w:val="28"/>
        </w:rPr>
      </w:pPr>
      <w:r>
        <w:rPr>
          <w:szCs w:val="28"/>
        </w:rPr>
        <w:t xml:space="preserve">Далее переменная с выхода функционального блока </w:t>
      </w:r>
      <w:r>
        <w:rPr>
          <w:szCs w:val="28"/>
          <w:lang w:val="en-US"/>
        </w:rPr>
        <w:t>PWM</w:t>
      </w:r>
      <w:r w:rsidRPr="001407BB">
        <w:rPr>
          <w:szCs w:val="28"/>
        </w:rPr>
        <w:t xml:space="preserve"> </w:t>
      </w:r>
      <w:r>
        <w:rPr>
          <w:szCs w:val="28"/>
        </w:rPr>
        <w:t>устанавливается на вход функционального</w:t>
      </w:r>
      <w:r w:rsidRPr="001407BB">
        <w:rPr>
          <w:szCs w:val="28"/>
        </w:rPr>
        <w:t xml:space="preserve"> блок</w:t>
      </w:r>
      <w:r>
        <w:rPr>
          <w:szCs w:val="28"/>
        </w:rPr>
        <w:t xml:space="preserve">а </w:t>
      </w:r>
      <w:proofErr w:type="spellStart"/>
      <w:r w:rsidRPr="001407BB">
        <w:rPr>
          <w:szCs w:val="28"/>
        </w:rPr>
        <w:t>ContactorControl</w:t>
      </w:r>
      <w:proofErr w:type="spellEnd"/>
      <w:r>
        <w:rPr>
          <w:szCs w:val="28"/>
        </w:rPr>
        <w:t xml:space="preserve">, он </w:t>
      </w:r>
      <w:r w:rsidRPr="001407BB">
        <w:rPr>
          <w:szCs w:val="28"/>
        </w:rPr>
        <w:t xml:space="preserve">предназначен для управления контактором, основываясь на простом входном сигнале. Логика блока реализована таким образом, что если входной сигнал </w:t>
      </w:r>
      <w:proofErr w:type="spellStart"/>
      <w:r w:rsidRPr="001407BB">
        <w:rPr>
          <w:szCs w:val="28"/>
        </w:rPr>
        <w:t>km_work</w:t>
      </w:r>
      <w:proofErr w:type="spellEnd"/>
      <w:r w:rsidRPr="001407BB">
        <w:rPr>
          <w:szCs w:val="28"/>
        </w:rPr>
        <w:t xml:space="preserve"> установлен в TRUE, то выходной сигнал </w:t>
      </w:r>
      <w:proofErr w:type="spellStart"/>
      <w:r w:rsidRPr="001407BB">
        <w:rPr>
          <w:szCs w:val="28"/>
        </w:rPr>
        <w:t>km_out</w:t>
      </w:r>
      <w:proofErr w:type="spellEnd"/>
      <w:r w:rsidRPr="001407BB">
        <w:rPr>
          <w:szCs w:val="28"/>
        </w:rPr>
        <w:t xml:space="preserve"> также будет установлен в TRUE, что приведет к включению контактора. Если входной сигнал </w:t>
      </w:r>
      <w:proofErr w:type="spellStart"/>
      <w:r w:rsidRPr="001407BB">
        <w:rPr>
          <w:szCs w:val="28"/>
        </w:rPr>
        <w:t>km_work</w:t>
      </w:r>
      <w:proofErr w:type="spellEnd"/>
      <w:r w:rsidRPr="001407BB">
        <w:rPr>
          <w:szCs w:val="28"/>
        </w:rPr>
        <w:t xml:space="preserve"> установлен в FALSE, выходной сигнал </w:t>
      </w:r>
      <w:proofErr w:type="spellStart"/>
      <w:r w:rsidRPr="001407BB">
        <w:rPr>
          <w:szCs w:val="28"/>
        </w:rPr>
        <w:t>km_out</w:t>
      </w:r>
      <w:proofErr w:type="spellEnd"/>
      <w:r w:rsidRPr="001407BB">
        <w:rPr>
          <w:szCs w:val="28"/>
        </w:rPr>
        <w:t xml:space="preserve"> также будет установлен в FALSE, что приведет к отключению контактора.</w:t>
      </w:r>
    </w:p>
    <w:p w14:paraId="32B1244C" w14:textId="40DAB0A9" w:rsidR="006F3440" w:rsidRDefault="00CC5BB1" w:rsidP="00B11C66">
      <w:pPr>
        <w:pStyle w:val="3"/>
        <w:spacing w:before="240" w:after="240"/>
        <w:ind w:left="709" w:right="141"/>
      </w:pPr>
      <w:bookmarkStart w:id="78" w:name="_Toc170398008"/>
      <w:bookmarkStart w:id="79" w:name="_Toc170474352"/>
      <w:r>
        <w:t>4</w:t>
      </w:r>
      <w:r w:rsidR="006F3440">
        <w:t>.1.2</w:t>
      </w:r>
      <w:r w:rsidR="006F3440" w:rsidRPr="0081510B">
        <w:t xml:space="preserve"> </w:t>
      </w:r>
      <w:r w:rsidR="00CA1EFF">
        <w:t>Реализация модуля газовой части</w:t>
      </w:r>
      <w:bookmarkEnd w:id="78"/>
      <w:bookmarkEnd w:id="79"/>
    </w:p>
    <w:p w14:paraId="6FBC6BDD" w14:textId="4318E4FC" w:rsidR="00CD407A" w:rsidRDefault="00CD407A" w:rsidP="00B11C66">
      <w:pPr>
        <w:pStyle w:val="aff"/>
        <w:ind w:right="141"/>
        <w:rPr>
          <w:szCs w:val="28"/>
        </w:rPr>
      </w:pPr>
      <w:r>
        <w:rPr>
          <w:szCs w:val="28"/>
        </w:rPr>
        <w:t xml:space="preserve">Логика заполнения защитным газом реализована с помощью функционального блока </w:t>
      </w:r>
      <w:r>
        <w:rPr>
          <w:szCs w:val="28"/>
          <w:lang w:val="en-US"/>
        </w:rPr>
        <w:t>Gas</w:t>
      </w:r>
      <w:r w:rsidRPr="00E86DE0">
        <w:rPr>
          <w:szCs w:val="28"/>
        </w:rPr>
        <w:t>Control</w:t>
      </w:r>
      <w:r>
        <w:rPr>
          <w:szCs w:val="28"/>
        </w:rPr>
        <w:t>.</w:t>
      </w:r>
    </w:p>
    <w:p w14:paraId="14B5158B" w14:textId="77777777" w:rsidR="00C24E1B" w:rsidRDefault="00C24E1B" w:rsidP="00B11C66">
      <w:pPr>
        <w:pStyle w:val="aff"/>
        <w:ind w:right="141"/>
        <w:rPr>
          <w:szCs w:val="28"/>
        </w:rPr>
      </w:pPr>
      <w:r w:rsidRPr="00C24E1B">
        <w:rPr>
          <w:szCs w:val="28"/>
        </w:rPr>
        <w:t xml:space="preserve">Блок управления подачей газа (FUNCTION_BLOCK </w:t>
      </w:r>
      <w:proofErr w:type="spellStart"/>
      <w:r w:rsidRPr="00C24E1B">
        <w:rPr>
          <w:szCs w:val="28"/>
        </w:rPr>
        <w:t>GasControl</w:t>
      </w:r>
      <w:proofErr w:type="spellEnd"/>
      <w:r w:rsidRPr="00C24E1B">
        <w:rPr>
          <w:szCs w:val="28"/>
        </w:rPr>
        <w:t xml:space="preserve">) предназначен для регулирования подачи газа в процессе отжига. Этот функциональный блок обеспечивает управление подачей газа на основе заданных уставок и времени, поддерживая необходимый уровень газа в течение всего процесса. </w:t>
      </w:r>
    </w:p>
    <w:p w14:paraId="5BF38E5D" w14:textId="7360704D" w:rsidR="00C24E1B" w:rsidRPr="00C24E1B" w:rsidRDefault="00C24E1B" w:rsidP="00B11C66">
      <w:pPr>
        <w:pStyle w:val="aff"/>
        <w:ind w:right="141"/>
        <w:rPr>
          <w:szCs w:val="28"/>
        </w:rPr>
      </w:pPr>
      <w:r w:rsidRPr="00C24E1B">
        <w:rPr>
          <w:szCs w:val="28"/>
        </w:rPr>
        <w:t xml:space="preserve">Логика работы FUNCTION_BLOCK </w:t>
      </w:r>
      <w:proofErr w:type="spellStart"/>
      <w:r w:rsidRPr="00C24E1B">
        <w:rPr>
          <w:szCs w:val="28"/>
        </w:rPr>
        <w:t>GasControl</w:t>
      </w:r>
      <w:proofErr w:type="spellEnd"/>
      <w:r w:rsidRPr="00C24E1B">
        <w:rPr>
          <w:szCs w:val="28"/>
        </w:rPr>
        <w:t xml:space="preserve"> основана на условии запуска (входной параметр </w:t>
      </w:r>
      <w:proofErr w:type="spellStart"/>
      <w:r w:rsidRPr="00C24E1B">
        <w:rPr>
          <w:szCs w:val="28"/>
        </w:rPr>
        <w:t>start</w:t>
      </w:r>
      <w:proofErr w:type="spellEnd"/>
      <w:r w:rsidRPr="00C24E1B">
        <w:rPr>
          <w:szCs w:val="28"/>
        </w:rPr>
        <w:t xml:space="preserve">). Когда сигнал </w:t>
      </w:r>
      <w:proofErr w:type="spellStart"/>
      <w:r w:rsidRPr="00C24E1B">
        <w:rPr>
          <w:szCs w:val="28"/>
        </w:rPr>
        <w:t>start</w:t>
      </w:r>
      <w:proofErr w:type="spellEnd"/>
      <w:r w:rsidRPr="00C24E1B">
        <w:rPr>
          <w:szCs w:val="28"/>
        </w:rPr>
        <w:t xml:space="preserve"> имеет значение TRUE, начинается процесс регулирования подачи газа.</w:t>
      </w:r>
    </w:p>
    <w:p w14:paraId="62280A66" w14:textId="47015662" w:rsidR="00C24E1B" w:rsidRPr="00C24E1B" w:rsidRDefault="00C24E1B" w:rsidP="00B11C66">
      <w:pPr>
        <w:pStyle w:val="aff"/>
        <w:ind w:right="141"/>
        <w:rPr>
          <w:szCs w:val="28"/>
        </w:rPr>
      </w:pPr>
      <w:r w:rsidRPr="00C24E1B">
        <w:rPr>
          <w:szCs w:val="28"/>
        </w:rPr>
        <w:t xml:space="preserve">Проверка условия времени уставки: </w:t>
      </w:r>
      <w:r w:rsidR="005C20AB">
        <w:rPr>
          <w:szCs w:val="28"/>
        </w:rPr>
        <w:t>е</w:t>
      </w:r>
      <w:r w:rsidRPr="00C24E1B">
        <w:rPr>
          <w:szCs w:val="28"/>
        </w:rPr>
        <w:t xml:space="preserve">сли текущее значение временной переменной </w:t>
      </w:r>
      <w:proofErr w:type="spellStart"/>
      <w:r w:rsidRPr="00C24E1B">
        <w:rPr>
          <w:szCs w:val="28"/>
        </w:rPr>
        <w:t>ustavka_time_temp</w:t>
      </w:r>
      <w:proofErr w:type="spellEnd"/>
      <w:r w:rsidRPr="00C24E1B">
        <w:rPr>
          <w:szCs w:val="28"/>
        </w:rPr>
        <w:t xml:space="preserve"> не равно произведению заданного времени </w:t>
      </w:r>
      <w:proofErr w:type="spellStart"/>
      <w:r w:rsidRPr="00C24E1B">
        <w:rPr>
          <w:szCs w:val="28"/>
        </w:rPr>
        <w:t>ustavka_time</w:t>
      </w:r>
      <w:proofErr w:type="spellEnd"/>
      <w:r w:rsidRPr="00C24E1B">
        <w:rPr>
          <w:szCs w:val="28"/>
        </w:rPr>
        <w:t xml:space="preserve"> </w:t>
      </w:r>
      <w:r w:rsidRPr="00C24E1B">
        <w:rPr>
          <w:szCs w:val="28"/>
        </w:rPr>
        <w:lastRenderedPageBreak/>
        <w:t xml:space="preserve">и коэффициента </w:t>
      </w:r>
      <w:proofErr w:type="spellStart"/>
      <w:r w:rsidRPr="00C24E1B">
        <w:rPr>
          <w:szCs w:val="28"/>
        </w:rPr>
        <w:t>debugger_time_divider</w:t>
      </w:r>
      <w:proofErr w:type="spellEnd"/>
      <w:r w:rsidRPr="00C24E1B">
        <w:rPr>
          <w:szCs w:val="28"/>
        </w:rPr>
        <w:t>, выполняется основной цикл регулирования подачи газа.</w:t>
      </w:r>
    </w:p>
    <w:p w14:paraId="3A33C09F" w14:textId="1313C807" w:rsidR="00C24E1B" w:rsidRPr="00C24E1B" w:rsidRDefault="00C24E1B" w:rsidP="00B11C66">
      <w:pPr>
        <w:pStyle w:val="aff"/>
        <w:ind w:right="141"/>
        <w:rPr>
          <w:szCs w:val="28"/>
        </w:rPr>
      </w:pPr>
      <w:r w:rsidRPr="00C24E1B">
        <w:rPr>
          <w:szCs w:val="28"/>
        </w:rPr>
        <w:t xml:space="preserve">Инициация временной задержки: </w:t>
      </w:r>
      <w:r w:rsidR="005C20AB">
        <w:rPr>
          <w:szCs w:val="28"/>
        </w:rPr>
        <w:t>о</w:t>
      </w:r>
      <w:r w:rsidRPr="00C24E1B">
        <w:rPr>
          <w:szCs w:val="28"/>
        </w:rPr>
        <w:t xml:space="preserve">бъект </w:t>
      </w:r>
      <w:proofErr w:type="spellStart"/>
      <w:r w:rsidRPr="00C24E1B">
        <w:rPr>
          <w:szCs w:val="28"/>
        </w:rPr>
        <w:t>blink</w:t>
      </w:r>
      <w:proofErr w:type="spellEnd"/>
      <w:r w:rsidRPr="00C24E1B">
        <w:rPr>
          <w:szCs w:val="28"/>
        </w:rPr>
        <w:t xml:space="preserve"> используется для создания временной задержки. Включение объекта осуществляется с параметрами </w:t>
      </w:r>
      <w:proofErr w:type="gramStart"/>
      <w:r w:rsidRPr="00C24E1B">
        <w:rPr>
          <w:szCs w:val="28"/>
        </w:rPr>
        <w:t>TIMELOW :</w:t>
      </w:r>
      <w:proofErr w:type="gramEnd"/>
      <w:r w:rsidRPr="00C24E1B">
        <w:rPr>
          <w:szCs w:val="28"/>
        </w:rPr>
        <w:t>= T#1000MS и TIMEHIGH := T#1MS.</w:t>
      </w:r>
    </w:p>
    <w:p w14:paraId="0DB7DEF4" w14:textId="261ACBB6" w:rsidR="00C24E1B" w:rsidRPr="00C24E1B" w:rsidRDefault="00C24E1B" w:rsidP="00B11C66">
      <w:pPr>
        <w:pStyle w:val="aff"/>
        <w:ind w:right="141"/>
        <w:rPr>
          <w:szCs w:val="28"/>
        </w:rPr>
      </w:pPr>
      <w:r w:rsidRPr="00C24E1B">
        <w:rPr>
          <w:szCs w:val="28"/>
        </w:rPr>
        <w:t xml:space="preserve">Увеличение временной переменной: </w:t>
      </w:r>
      <w:r w:rsidR="005C20AB">
        <w:rPr>
          <w:szCs w:val="28"/>
        </w:rPr>
        <w:t>е</w:t>
      </w:r>
      <w:r w:rsidRPr="00C24E1B">
        <w:rPr>
          <w:szCs w:val="28"/>
        </w:rPr>
        <w:t xml:space="preserve">сли </w:t>
      </w:r>
      <w:proofErr w:type="spellStart"/>
      <w:r w:rsidRPr="00C24E1B">
        <w:rPr>
          <w:szCs w:val="28"/>
        </w:rPr>
        <w:t>blink.OUT</w:t>
      </w:r>
      <w:proofErr w:type="spellEnd"/>
      <w:r w:rsidRPr="00C24E1B">
        <w:rPr>
          <w:szCs w:val="28"/>
        </w:rPr>
        <w:t xml:space="preserve"> имеет значение TRUE (завершение временной задержки), временная переменная </w:t>
      </w:r>
      <w:proofErr w:type="spellStart"/>
      <w:r w:rsidRPr="00C24E1B">
        <w:rPr>
          <w:szCs w:val="28"/>
        </w:rPr>
        <w:t>ustavka_time_temp</w:t>
      </w:r>
      <w:proofErr w:type="spellEnd"/>
      <w:r w:rsidRPr="00C24E1B">
        <w:rPr>
          <w:szCs w:val="28"/>
        </w:rPr>
        <w:t xml:space="preserve"> увеличивается на 1.</w:t>
      </w:r>
    </w:p>
    <w:p w14:paraId="716C5CEA" w14:textId="06EB5337" w:rsidR="00C24E1B" w:rsidRPr="00C24E1B" w:rsidRDefault="00C24E1B" w:rsidP="00B11C66">
      <w:pPr>
        <w:pStyle w:val="aff"/>
        <w:ind w:right="141"/>
        <w:rPr>
          <w:szCs w:val="28"/>
        </w:rPr>
      </w:pPr>
      <w:r w:rsidRPr="00C24E1B">
        <w:rPr>
          <w:szCs w:val="28"/>
        </w:rPr>
        <w:t xml:space="preserve">Установка текущей уставки газа: </w:t>
      </w:r>
      <w:r w:rsidR="005C20AB">
        <w:rPr>
          <w:szCs w:val="28"/>
        </w:rPr>
        <w:t>в</w:t>
      </w:r>
      <w:r w:rsidRPr="00C24E1B">
        <w:rPr>
          <w:szCs w:val="28"/>
        </w:rPr>
        <w:t xml:space="preserve"> течение выполнения цикла значение </w:t>
      </w:r>
      <w:proofErr w:type="spellStart"/>
      <w:r w:rsidRPr="00C24E1B">
        <w:rPr>
          <w:szCs w:val="28"/>
        </w:rPr>
        <w:t>current_ustavka_gas</w:t>
      </w:r>
      <w:proofErr w:type="spellEnd"/>
      <w:r w:rsidRPr="00C24E1B">
        <w:rPr>
          <w:szCs w:val="28"/>
        </w:rPr>
        <w:t xml:space="preserve"> устанавливается равным значению входного параметра </w:t>
      </w:r>
      <w:proofErr w:type="spellStart"/>
      <w:r w:rsidRPr="00C24E1B">
        <w:rPr>
          <w:szCs w:val="28"/>
        </w:rPr>
        <w:t>ustavka_gas</w:t>
      </w:r>
      <w:proofErr w:type="spellEnd"/>
      <w:r w:rsidRPr="00C24E1B">
        <w:rPr>
          <w:szCs w:val="28"/>
        </w:rPr>
        <w:t>.</w:t>
      </w:r>
    </w:p>
    <w:p w14:paraId="74006142" w14:textId="347BFA22" w:rsidR="003F438C" w:rsidRDefault="00C24E1B" w:rsidP="00B11C66">
      <w:pPr>
        <w:pStyle w:val="aff"/>
        <w:ind w:right="141"/>
        <w:rPr>
          <w:szCs w:val="28"/>
        </w:rPr>
      </w:pPr>
      <w:r w:rsidRPr="00C24E1B">
        <w:rPr>
          <w:szCs w:val="28"/>
        </w:rPr>
        <w:t xml:space="preserve">Завершение этапа регулирования: </w:t>
      </w:r>
      <w:r>
        <w:rPr>
          <w:szCs w:val="28"/>
        </w:rPr>
        <w:t>е</w:t>
      </w:r>
      <w:r w:rsidRPr="00C24E1B">
        <w:rPr>
          <w:szCs w:val="28"/>
        </w:rPr>
        <w:t xml:space="preserve">сли временная переменная </w:t>
      </w:r>
      <w:proofErr w:type="spellStart"/>
      <w:r w:rsidRPr="00C24E1B">
        <w:rPr>
          <w:szCs w:val="28"/>
        </w:rPr>
        <w:t>ustavka_time_temp</w:t>
      </w:r>
      <w:proofErr w:type="spellEnd"/>
      <w:r w:rsidRPr="00C24E1B">
        <w:rPr>
          <w:szCs w:val="28"/>
        </w:rPr>
        <w:t xml:space="preserve"> достигает значения произведения </w:t>
      </w:r>
      <w:proofErr w:type="spellStart"/>
      <w:r w:rsidRPr="00C24E1B">
        <w:rPr>
          <w:szCs w:val="28"/>
        </w:rPr>
        <w:t>ustavka_time</w:t>
      </w:r>
      <w:proofErr w:type="spellEnd"/>
      <w:r w:rsidRPr="00C24E1B">
        <w:rPr>
          <w:szCs w:val="28"/>
        </w:rPr>
        <w:t xml:space="preserve"> и </w:t>
      </w:r>
      <w:proofErr w:type="spellStart"/>
      <w:r w:rsidRPr="00C24E1B">
        <w:rPr>
          <w:szCs w:val="28"/>
        </w:rPr>
        <w:t>debugger_time_divider</w:t>
      </w:r>
      <w:proofErr w:type="spellEnd"/>
      <w:r w:rsidRPr="00C24E1B">
        <w:rPr>
          <w:szCs w:val="28"/>
        </w:rPr>
        <w:t xml:space="preserve">, процесс регулирования завершен. Объект </w:t>
      </w:r>
      <w:proofErr w:type="spellStart"/>
      <w:r w:rsidRPr="00C24E1B">
        <w:rPr>
          <w:szCs w:val="28"/>
        </w:rPr>
        <w:t>blink</w:t>
      </w:r>
      <w:proofErr w:type="spellEnd"/>
      <w:r w:rsidRPr="00C24E1B">
        <w:rPr>
          <w:szCs w:val="28"/>
        </w:rPr>
        <w:t xml:space="preserve"> отключается, флаг </w:t>
      </w:r>
      <w:proofErr w:type="spellStart"/>
      <w:r w:rsidRPr="00C24E1B">
        <w:rPr>
          <w:szCs w:val="28"/>
        </w:rPr>
        <w:t>gas_stage_up</w:t>
      </w:r>
      <w:proofErr w:type="spellEnd"/>
      <w:r w:rsidRPr="00C24E1B">
        <w:rPr>
          <w:szCs w:val="28"/>
        </w:rPr>
        <w:t xml:space="preserve"> устанавливается в TRUE, а значение </w:t>
      </w:r>
      <w:proofErr w:type="spellStart"/>
      <w:r w:rsidRPr="00C24E1B">
        <w:rPr>
          <w:szCs w:val="28"/>
        </w:rPr>
        <w:t>current_ustavka_gas</w:t>
      </w:r>
      <w:proofErr w:type="spellEnd"/>
      <w:r w:rsidRPr="00C24E1B">
        <w:rPr>
          <w:szCs w:val="28"/>
        </w:rPr>
        <w:t xml:space="preserve"> сбрасывается в 0.</w:t>
      </w:r>
    </w:p>
    <w:p w14:paraId="1337B5A8" w14:textId="7EA06EA4" w:rsidR="00644C38" w:rsidRDefault="00644C38" w:rsidP="00B11C66">
      <w:pPr>
        <w:pStyle w:val="aff"/>
        <w:ind w:right="141"/>
        <w:rPr>
          <w:szCs w:val="28"/>
        </w:rPr>
      </w:pPr>
      <w:r>
        <w:rPr>
          <w:szCs w:val="28"/>
        </w:rPr>
        <w:t xml:space="preserve">Далее выход с функционального блока поступает в функциональный блок программного ПИД-регулятора, где сравнивается с сигналом с датчика. Выход с функционального блока ПИД-регулятора поступает в функциональный блок </w:t>
      </w:r>
      <w:proofErr w:type="spellStart"/>
      <w:r>
        <w:rPr>
          <w:szCs w:val="28"/>
          <w:lang w:val="en-US"/>
        </w:rPr>
        <w:t>GasVentil</w:t>
      </w:r>
      <w:proofErr w:type="spellEnd"/>
      <w:r w:rsidRPr="00644C38">
        <w:rPr>
          <w:szCs w:val="28"/>
        </w:rPr>
        <w:t>.</w:t>
      </w:r>
    </w:p>
    <w:p w14:paraId="31A0D836" w14:textId="0DA866FD" w:rsidR="00644C38" w:rsidRDefault="00644C38" w:rsidP="00B11C66">
      <w:pPr>
        <w:pStyle w:val="aff"/>
        <w:ind w:right="141"/>
      </w:pPr>
      <w:r>
        <w:t xml:space="preserve">Логика работы FUNCTION_BLOCK </w:t>
      </w:r>
      <w:proofErr w:type="spellStart"/>
      <w:r>
        <w:t>GasVentil</w:t>
      </w:r>
      <w:proofErr w:type="spellEnd"/>
      <w:r>
        <w:t xml:space="preserve"> основана на управлении открытием и закрытием вентиля подачи газа на основе входного значения от PID-регулятора.</w:t>
      </w:r>
    </w:p>
    <w:p w14:paraId="6B2AABB8" w14:textId="0C54F4E6" w:rsidR="00644C38" w:rsidRDefault="00644C38" w:rsidP="00B11C66">
      <w:pPr>
        <w:pStyle w:val="aff"/>
        <w:ind w:right="141"/>
      </w:pPr>
      <w:r>
        <w:t xml:space="preserve">Расчет значения тока: Величина </w:t>
      </w:r>
      <w:proofErr w:type="spellStart"/>
      <w:r>
        <w:t>amperage</w:t>
      </w:r>
      <w:proofErr w:type="spellEnd"/>
      <w:r>
        <w:t xml:space="preserve"> рассчитывается как 0.16 умноженное на значение </w:t>
      </w:r>
      <w:proofErr w:type="spellStart"/>
      <w:r>
        <w:t>pid_to_processing_gas</w:t>
      </w:r>
      <w:proofErr w:type="spellEnd"/>
      <w:r>
        <w:t>, к результату добавляется 4.0.</w:t>
      </w:r>
    </w:p>
    <w:p w14:paraId="34F6664C" w14:textId="21186A6F" w:rsidR="00644C38" w:rsidRDefault="00644C38" w:rsidP="00B11C66">
      <w:pPr>
        <w:pStyle w:val="aff"/>
        <w:ind w:right="141"/>
      </w:pPr>
      <w:r>
        <w:t xml:space="preserve">Управление положением вентиля: </w:t>
      </w:r>
      <w:r w:rsidR="00D85927">
        <w:t>е</w:t>
      </w:r>
      <w:r>
        <w:t xml:space="preserve">сли значение </w:t>
      </w:r>
      <w:proofErr w:type="spellStart"/>
      <w:r>
        <w:t>amperage</w:t>
      </w:r>
      <w:proofErr w:type="spellEnd"/>
      <w:r>
        <w:t xml:space="preserve"> больше 4, устанавливается сигнал </w:t>
      </w:r>
      <w:proofErr w:type="spellStart"/>
      <w:r>
        <w:t>plug_open</w:t>
      </w:r>
      <w:proofErr w:type="spellEnd"/>
      <w:r>
        <w:t xml:space="preserve"> в TRUE, а </w:t>
      </w:r>
      <w:proofErr w:type="spellStart"/>
      <w:r>
        <w:t>plug_close</w:t>
      </w:r>
      <w:proofErr w:type="spellEnd"/>
      <w:r>
        <w:t xml:space="preserve"> в FALSE, что означает открытие вентиля. Если значение </w:t>
      </w:r>
      <w:proofErr w:type="spellStart"/>
      <w:r>
        <w:t>amperage</w:t>
      </w:r>
      <w:proofErr w:type="spellEnd"/>
      <w:r>
        <w:t xml:space="preserve"> меньше или равно 4, устанавливается сигнал </w:t>
      </w:r>
      <w:proofErr w:type="spellStart"/>
      <w:r>
        <w:t>plug_open</w:t>
      </w:r>
      <w:proofErr w:type="spellEnd"/>
      <w:r>
        <w:t xml:space="preserve"> в FALSE, а </w:t>
      </w:r>
      <w:proofErr w:type="spellStart"/>
      <w:r>
        <w:t>plug_close</w:t>
      </w:r>
      <w:proofErr w:type="spellEnd"/>
      <w:r>
        <w:t xml:space="preserve"> в TRUE, что означает закрытие вентиля.</w:t>
      </w:r>
    </w:p>
    <w:p w14:paraId="21C48EB9" w14:textId="25785078" w:rsidR="00644C38" w:rsidRDefault="00644C38" w:rsidP="00B11C66">
      <w:pPr>
        <w:pStyle w:val="aff"/>
        <w:ind w:right="141"/>
      </w:pPr>
      <w:r>
        <w:t xml:space="preserve">Преобразование значения тока: Величина </w:t>
      </w:r>
      <w:proofErr w:type="spellStart"/>
      <w:r>
        <w:t>converte_amperage</w:t>
      </w:r>
      <w:proofErr w:type="spellEnd"/>
      <w:r>
        <w:t xml:space="preserve"> вычисляется как значение </w:t>
      </w:r>
      <w:proofErr w:type="spellStart"/>
      <w:r>
        <w:t>amperage</w:t>
      </w:r>
      <w:proofErr w:type="spellEnd"/>
      <w:r>
        <w:t xml:space="preserve"> минус 4.0, деленное на 0.00024414.</w:t>
      </w:r>
    </w:p>
    <w:p w14:paraId="400D9018" w14:textId="13BC4291" w:rsidR="00BB2A4F" w:rsidRDefault="00644C38" w:rsidP="00B11C66">
      <w:pPr>
        <w:pStyle w:val="aff"/>
        <w:ind w:right="141" w:firstLine="708"/>
      </w:pPr>
      <w:r>
        <w:lastRenderedPageBreak/>
        <w:t xml:space="preserve">Преобразование значения тока в WORD: Преобразованное значение </w:t>
      </w:r>
      <w:proofErr w:type="spellStart"/>
      <w:r>
        <w:t>converte_amperage</w:t>
      </w:r>
      <w:proofErr w:type="spellEnd"/>
      <w:r>
        <w:t xml:space="preserve"> приводится к типу WORD и присваивается переменной </w:t>
      </w:r>
      <w:proofErr w:type="spellStart"/>
      <w:r>
        <w:t>plug</w:t>
      </w:r>
      <w:proofErr w:type="spellEnd"/>
      <w:r>
        <w:t>.</w:t>
      </w:r>
    </w:p>
    <w:p w14:paraId="24A99508" w14:textId="719CF40B" w:rsidR="00BB2A4F" w:rsidRDefault="00BB2A4F" w:rsidP="008E63D1">
      <w:pPr>
        <w:pStyle w:val="3"/>
        <w:spacing w:before="240" w:after="240"/>
        <w:ind w:left="709" w:right="142"/>
      </w:pPr>
      <w:bookmarkStart w:id="80" w:name="_Toc170398009"/>
      <w:bookmarkStart w:id="81" w:name="_Toc170474353"/>
      <w:r>
        <w:t>4.1.3</w:t>
      </w:r>
      <w:r w:rsidRPr="0081510B">
        <w:t xml:space="preserve"> </w:t>
      </w:r>
      <w:r>
        <w:t xml:space="preserve">Реализация </w:t>
      </w:r>
      <w:r w:rsidR="00336338">
        <w:t>программы</w:t>
      </w:r>
      <w:r>
        <w:t xml:space="preserve"> посредника между ПЛК и БД</w:t>
      </w:r>
      <w:bookmarkEnd w:id="80"/>
      <w:bookmarkEnd w:id="81"/>
    </w:p>
    <w:p w14:paraId="57E63F8D" w14:textId="4E943252" w:rsidR="00BB2A4F" w:rsidRDefault="00BB2A4F" w:rsidP="00B11C66">
      <w:pPr>
        <w:pStyle w:val="aff"/>
        <w:ind w:right="141" w:firstLine="708"/>
      </w:pPr>
      <w:r>
        <w:t>Описание программного обеспечения посредника между ПЛК и БД</w:t>
      </w:r>
      <w:r w:rsidR="00103386">
        <w:t>.</w:t>
      </w:r>
    </w:p>
    <w:p w14:paraId="18E3B05C" w14:textId="65F48E69" w:rsidR="00BB2A4F" w:rsidRDefault="00BB2A4F" w:rsidP="00B11C66">
      <w:pPr>
        <w:pStyle w:val="aff"/>
        <w:ind w:right="141" w:firstLine="708"/>
      </w:pPr>
      <w:r>
        <w:t>Программное обеспечение посредника предназначено для обеспечения взаимодействия между программируемым логическим контроллером (ПЛК) и базой данных (БД), что позволяет автоматизировать процесс передачи данных о рецептах технологических процессов отжига металла. Это программное обеспечение выполняет следующие основные функции: чтение названия текущего рецепта из ПЛК, выбор соответствующего рецепта из базы данных, формирование объекта рецепта и отправка параметров рецепта обратно на ПЛК.</w:t>
      </w:r>
    </w:p>
    <w:p w14:paraId="76204307" w14:textId="37337AF1" w:rsidR="00BB2A4F" w:rsidRPr="00E2401C" w:rsidRDefault="00BB2A4F" w:rsidP="00B11C66">
      <w:pPr>
        <w:pStyle w:val="aff"/>
        <w:ind w:right="141" w:firstLine="708"/>
      </w:pPr>
      <w:r>
        <w:t>Основной скрипт запускает бесконечный цикл, в котором происходит подключение к OPC UA серверу, чтение названия текущего рецепта, выборка соответствующего рецепта из базы данных и отправка параметров рецепта обратно на ПЛК. Если рецепт успешно получен и прочитан, то данные отправляются на ПЛК.</w:t>
      </w:r>
      <w:r w:rsidR="00E2401C" w:rsidRPr="00E2401C">
        <w:t xml:space="preserve"> </w:t>
      </w:r>
      <w:r w:rsidR="00E2401C">
        <w:t xml:space="preserve">Программный код представлен в </w:t>
      </w:r>
      <w:r w:rsidR="00C93337" w:rsidRPr="00C93337">
        <w:t>листинг</w:t>
      </w:r>
      <w:r w:rsidR="0053468B">
        <w:t>е</w:t>
      </w:r>
      <w:r w:rsidR="00E2401C" w:rsidRPr="009E29D8">
        <w:rPr>
          <w:color w:val="FF0000"/>
        </w:rPr>
        <w:t xml:space="preserve"> </w:t>
      </w:r>
      <w:r w:rsidR="009531C4">
        <w:t>Г.1</w:t>
      </w:r>
      <w:r w:rsidR="00E2401C" w:rsidRPr="00E2401C">
        <w:t>.</w:t>
      </w:r>
    </w:p>
    <w:p w14:paraId="7AE9E908" w14:textId="5568F95E" w:rsidR="00BB2A4F" w:rsidRPr="00E2401C" w:rsidRDefault="00BB2A4F" w:rsidP="00B11C66">
      <w:pPr>
        <w:pStyle w:val="aff"/>
        <w:ind w:right="141" w:firstLine="708"/>
      </w:pPr>
      <w:r>
        <w:t xml:space="preserve">Для подключения к базе данных </w:t>
      </w:r>
      <w:proofErr w:type="spellStart"/>
      <w:r>
        <w:t>PostgreSQL</w:t>
      </w:r>
      <w:proofErr w:type="spellEnd"/>
      <w:r>
        <w:t xml:space="preserve"> используется библиотека </w:t>
      </w:r>
      <w:proofErr w:type="spellStart"/>
      <w:r>
        <w:t>SQLAlchemy</w:t>
      </w:r>
      <w:proofErr w:type="spellEnd"/>
      <w:r>
        <w:t>. Конфигурационные параметры, такие как пользователь, пароль, хост, порт и имя базы данных, загружаются из конфигурационного файла. В случае успешного подключения устанавливается сессия для взаимодействия с базой данных. В противном случае программа сообщает об ошибке подключения.</w:t>
      </w:r>
      <w:r w:rsidR="00E2401C" w:rsidRPr="00E2401C">
        <w:t xml:space="preserve"> </w:t>
      </w:r>
      <w:r w:rsidR="00E2401C">
        <w:t xml:space="preserve">Программный код представлен в </w:t>
      </w:r>
      <w:r w:rsidR="00C93337">
        <w:t>листинг</w:t>
      </w:r>
      <w:r w:rsidR="0053468B">
        <w:t>е</w:t>
      </w:r>
      <w:r w:rsidR="00E2401C">
        <w:t xml:space="preserve"> </w:t>
      </w:r>
      <w:r w:rsidR="009531C4">
        <w:t>Г.2</w:t>
      </w:r>
      <w:r w:rsidR="00E2401C" w:rsidRPr="00E2401C">
        <w:t>.</w:t>
      </w:r>
    </w:p>
    <w:p w14:paraId="090E62C5" w14:textId="13E50E79" w:rsidR="00BB2A4F" w:rsidRPr="00E2401C" w:rsidRDefault="00BB2A4F" w:rsidP="00B11C66">
      <w:pPr>
        <w:pStyle w:val="aff"/>
        <w:ind w:right="141" w:firstLine="708"/>
      </w:pPr>
      <w:r>
        <w:t xml:space="preserve">Модели данных для таблиц рецептов и стадий процесса определены с использованием </w:t>
      </w:r>
      <w:proofErr w:type="spellStart"/>
      <w:r>
        <w:t>SQLAlchemy</w:t>
      </w:r>
      <w:proofErr w:type="spellEnd"/>
      <w:r>
        <w:t xml:space="preserve">. Таблица </w:t>
      </w:r>
      <w:proofErr w:type="spellStart"/>
      <w:r>
        <w:t>Stage</w:t>
      </w:r>
      <w:proofErr w:type="spellEnd"/>
      <w:r>
        <w:t xml:space="preserve"> хранит информацию о каждой стадии процесса, включая время уставки, температуру, расход газа и давление. Таблица </w:t>
      </w:r>
      <w:proofErr w:type="spellStart"/>
      <w:r>
        <w:t>Recipe</w:t>
      </w:r>
      <w:proofErr w:type="spellEnd"/>
      <w:r>
        <w:t xml:space="preserve"> хранит информацию о рецептах, включая имя рецепта и ссылки на пять стадий, из которых состоит рецепт. Это позволяет хранить и организовывать данные о рецептах и их стадиях в реляционной базе данных.</w:t>
      </w:r>
      <w:r w:rsidR="00E2401C" w:rsidRPr="00E2401C">
        <w:t xml:space="preserve"> </w:t>
      </w:r>
      <w:r w:rsidR="00E2401C">
        <w:t xml:space="preserve">Программный код представлен в </w:t>
      </w:r>
      <w:r w:rsidR="00C93337">
        <w:t>листинг</w:t>
      </w:r>
      <w:r w:rsidR="0053468B">
        <w:t>е</w:t>
      </w:r>
      <w:r w:rsidR="00E2401C">
        <w:t xml:space="preserve"> </w:t>
      </w:r>
      <w:r w:rsidR="009531C4">
        <w:t>Г.3</w:t>
      </w:r>
      <w:r w:rsidR="00E2401C" w:rsidRPr="00E2401C">
        <w:t>.</w:t>
      </w:r>
    </w:p>
    <w:p w14:paraId="6FB49B30" w14:textId="5B50CF56" w:rsidR="00DD4F9A" w:rsidRPr="00271824" w:rsidRDefault="00796D15" w:rsidP="00B11C66">
      <w:pPr>
        <w:pStyle w:val="aff"/>
        <w:ind w:right="141" w:firstLine="708"/>
      </w:pPr>
      <w:r>
        <w:lastRenderedPageBreak/>
        <w:t>Для связи с OPC UA сервером используется библиотека OPC UA. Программа устанавливает соединение с сервером по указанному URL и определяет путь к узлу, откуда будут считываться данные. Это обеспечивает доступ к данным ПЛК и позволяет взаимодействовать с ними.</w:t>
      </w:r>
      <w:r w:rsidR="00271824" w:rsidRPr="00271824">
        <w:t xml:space="preserve"> </w:t>
      </w:r>
      <w:r w:rsidR="00271824">
        <w:t xml:space="preserve">Программный код представлен в </w:t>
      </w:r>
      <w:r w:rsidR="00C93337" w:rsidRPr="00C93337">
        <w:t>листинг</w:t>
      </w:r>
      <w:r w:rsidR="0053468B">
        <w:t>е</w:t>
      </w:r>
      <w:r w:rsidR="00271824" w:rsidRPr="009E29D8">
        <w:rPr>
          <w:color w:val="FF0000"/>
        </w:rPr>
        <w:t xml:space="preserve"> </w:t>
      </w:r>
      <w:r w:rsidR="009531C4">
        <w:t>Г.4</w:t>
      </w:r>
      <w:r w:rsidR="00271824" w:rsidRPr="00E2401C">
        <w:t>.</w:t>
      </w:r>
    </w:p>
    <w:p w14:paraId="788A9E56" w14:textId="75E7DE87" w:rsidR="00DD4F9A" w:rsidRPr="00271824" w:rsidRDefault="00DD4F9A" w:rsidP="00B11C66">
      <w:pPr>
        <w:pStyle w:val="aff"/>
        <w:ind w:right="141" w:firstLine="708"/>
      </w:pPr>
      <w:r>
        <w:t>Для выборки рецепта из базы данных используется функция, которая выполняет запрос к базе данных для получения рецепта по его идентификатору. Это позволяет извлекать данные о рецептах и их стадиях для дальнейшего использования в системе.</w:t>
      </w:r>
      <w:r w:rsidR="00271824" w:rsidRPr="00271824">
        <w:t xml:space="preserve"> </w:t>
      </w:r>
      <w:r w:rsidR="00271824">
        <w:t xml:space="preserve">Программный код представлен в </w:t>
      </w:r>
      <w:r w:rsidR="00C93337">
        <w:t>листинг</w:t>
      </w:r>
      <w:r w:rsidR="0053468B">
        <w:t>е</w:t>
      </w:r>
      <w:r w:rsidR="00271824">
        <w:t xml:space="preserve"> </w:t>
      </w:r>
      <w:r w:rsidR="009531C4">
        <w:t>Г.5</w:t>
      </w:r>
      <w:r w:rsidR="00271824" w:rsidRPr="00E2401C">
        <w:t>.</w:t>
      </w:r>
    </w:p>
    <w:p w14:paraId="0AD49629" w14:textId="462EFE78" w:rsidR="00BB2A4F" w:rsidRPr="00271824" w:rsidRDefault="00BB2A4F" w:rsidP="00B11C66">
      <w:pPr>
        <w:pStyle w:val="aff"/>
        <w:ind w:right="141" w:firstLine="708"/>
      </w:pPr>
      <w:r>
        <w:t>Для получения названия текущего рецепта из ПЛК используется функция, которая подключается к узлу OPC UA сервера и считывает значение узла, содержащего название рецепта. Это название затем используется для поиска соответствующего рецепта в базе данных.</w:t>
      </w:r>
      <w:r w:rsidR="00271824" w:rsidRPr="00271824">
        <w:t xml:space="preserve"> </w:t>
      </w:r>
      <w:r w:rsidR="00271824">
        <w:t xml:space="preserve">Программный код представлен в </w:t>
      </w:r>
      <w:r w:rsidR="00C93337">
        <w:t>листинг</w:t>
      </w:r>
      <w:r w:rsidR="0053468B">
        <w:t>е</w:t>
      </w:r>
      <w:r w:rsidR="00271824">
        <w:t xml:space="preserve"> </w:t>
      </w:r>
      <w:r w:rsidR="009531C4">
        <w:t>Г.6</w:t>
      </w:r>
      <w:r w:rsidR="00271824" w:rsidRPr="00E2401C">
        <w:t>.</w:t>
      </w:r>
    </w:p>
    <w:p w14:paraId="1DDE0B45" w14:textId="2DECF10A" w:rsidR="00796D15" w:rsidRPr="00271824" w:rsidRDefault="00796D15" w:rsidP="00B11C66">
      <w:pPr>
        <w:pStyle w:val="aff"/>
        <w:ind w:right="141" w:firstLine="708"/>
      </w:pPr>
      <w:r>
        <w:t>Для формирования объекта рецепта из данных, извлеченных из базы данных, используется функция, которая создает структуру данных, включающую идентификатор рецепта, имя и параметры стадий. Эта структура затем передается функции, отвечающей за отправку данных на ПЛК.</w:t>
      </w:r>
      <w:r w:rsidR="00271824" w:rsidRPr="00271824">
        <w:t xml:space="preserve"> </w:t>
      </w:r>
      <w:r w:rsidR="00271824">
        <w:t xml:space="preserve">Программный код представлен в </w:t>
      </w:r>
      <w:r w:rsidR="0053468B">
        <w:t>листинге</w:t>
      </w:r>
      <w:r w:rsidR="00271824">
        <w:t xml:space="preserve"> </w:t>
      </w:r>
      <w:r w:rsidR="009531C4">
        <w:t>Г.7</w:t>
      </w:r>
      <w:r w:rsidR="00271824" w:rsidRPr="00E2401C">
        <w:t>.</w:t>
      </w:r>
      <w:r w:rsidR="00271824" w:rsidRPr="00271824">
        <w:t xml:space="preserve"> </w:t>
      </w:r>
    </w:p>
    <w:p w14:paraId="51FDA88F" w14:textId="281D4E92" w:rsidR="00BB2A4F" w:rsidRPr="00271824" w:rsidRDefault="00BB2A4F" w:rsidP="00B11C66">
      <w:pPr>
        <w:pStyle w:val="aff"/>
        <w:ind w:right="141" w:firstLine="708"/>
      </w:pPr>
      <w:r>
        <w:t>Для отправки параметров рецепта на ПЛК используется функция, которая обновляет значения уставок для каждой стадии процесса. Функция получает объект рецепта, извлекает из него параметры (время, температура, расход газа и давление) и отправляет их на соответствующие узлы OPC UA сервера. Это позволяет передавать данные о рецепте на ПЛК для их выполнения.</w:t>
      </w:r>
      <w:r w:rsidR="00271824" w:rsidRPr="00271824">
        <w:t xml:space="preserve"> </w:t>
      </w:r>
      <w:r w:rsidR="006A011D">
        <w:t xml:space="preserve">Программный код представлен в </w:t>
      </w:r>
      <w:r w:rsidR="0053468B">
        <w:t>листинге</w:t>
      </w:r>
      <w:r w:rsidR="006A011D">
        <w:t xml:space="preserve"> </w:t>
      </w:r>
      <w:r w:rsidR="009531C4">
        <w:t>Г.8</w:t>
      </w:r>
      <w:r w:rsidR="006A011D" w:rsidRPr="00E2401C">
        <w:t>.</w:t>
      </w:r>
    </w:p>
    <w:p w14:paraId="7A2CEB24" w14:textId="4EEB070E" w:rsidR="00D5633D" w:rsidRDefault="00BB2A4F" w:rsidP="00B11C66">
      <w:pPr>
        <w:pStyle w:val="aff"/>
        <w:ind w:right="141" w:firstLine="708"/>
      </w:pPr>
      <w:r>
        <w:t xml:space="preserve">Разработанное программное обеспечение посредника между </w:t>
      </w:r>
      <w:r w:rsidR="00871D82">
        <w:t>программируемым логическим контроллером</w:t>
      </w:r>
      <w:r>
        <w:t xml:space="preserve"> и базой данных обеспечивает автоматизированное управление процессом отжига металла. Оно позволяет считывать текущий рецепт из ПЛК, извлекать соответствующие параметры из базы данных и отправлять их обратно на ПЛК для выполнения.</w:t>
      </w:r>
    </w:p>
    <w:p w14:paraId="201F36CB" w14:textId="77777777" w:rsidR="009E29D8" w:rsidRDefault="009E29D8">
      <w:pPr>
        <w:rPr>
          <w:b/>
          <w:sz w:val="28"/>
        </w:rPr>
      </w:pPr>
      <w:bookmarkStart w:id="82" w:name="_Hlk169637046"/>
      <w:bookmarkStart w:id="83" w:name="_Toc170474354"/>
      <w:r>
        <w:br w:type="page"/>
      </w:r>
    </w:p>
    <w:p w14:paraId="1AD13B6F" w14:textId="78BDB03E" w:rsidR="00B45D43" w:rsidRDefault="00A92192" w:rsidP="00B11C66">
      <w:pPr>
        <w:pStyle w:val="2"/>
        <w:spacing w:after="240" w:afterAutospacing="0"/>
        <w:ind w:right="141"/>
      </w:pPr>
      <w:r>
        <w:lastRenderedPageBreak/>
        <w:t>4</w:t>
      </w:r>
      <w:r w:rsidR="00B45D43">
        <w:t>.</w:t>
      </w:r>
      <w:r w:rsidR="00B45D43" w:rsidRPr="000D62C3">
        <w:t>2</w:t>
      </w:r>
      <w:r w:rsidR="00B45D43">
        <w:t xml:space="preserve"> Разработка экранных форм</w:t>
      </w:r>
      <w:bookmarkEnd w:id="83"/>
    </w:p>
    <w:bookmarkEnd w:id="82"/>
    <w:p w14:paraId="7F6EF486" w14:textId="18AA1997" w:rsidR="001306E2" w:rsidRDefault="00194F60" w:rsidP="00B11C66">
      <w:pPr>
        <w:pStyle w:val="aff"/>
        <w:ind w:right="141"/>
      </w:pPr>
      <w:r w:rsidRPr="00194F60">
        <w:t xml:space="preserve">В разделе </w:t>
      </w:r>
      <w:r w:rsidR="00540E7F">
        <w:t>р</w:t>
      </w:r>
      <w:r w:rsidRPr="00194F60">
        <w:t>азработка экранных форм описывается процесс создания графических интерфейсов пользователя для системы управления электрической печи отжига металла. Экранные формы играют важную роль в обеспечении взаимодействия оператора с системой. Они предоставляют визуальные средства для мониторинга параметров, настройки уставок и управления процессом. В данном разделе рассматриваются основные принципы и этапы разработки экранных форм</w:t>
      </w:r>
      <w:r w:rsidR="00515927" w:rsidRPr="00515927">
        <w:t xml:space="preserve"> </w:t>
      </w:r>
      <w:r w:rsidR="00515927">
        <w:t xml:space="preserve">с использованием </w:t>
      </w:r>
      <w:r w:rsidR="00515927">
        <w:rPr>
          <w:lang w:val="en-US"/>
        </w:rPr>
        <w:t>FUXA</w:t>
      </w:r>
      <w:r w:rsidR="00515927" w:rsidRPr="00515927">
        <w:t>.</w:t>
      </w:r>
    </w:p>
    <w:p w14:paraId="50A47731" w14:textId="03B5C877" w:rsidR="001306E2" w:rsidRDefault="001306E2" w:rsidP="00B11C66">
      <w:pPr>
        <w:pStyle w:val="aff"/>
        <w:spacing w:before="0" w:after="240"/>
        <w:ind w:right="141"/>
        <w:contextualSpacing w:val="0"/>
      </w:pPr>
      <w:r>
        <w:t>В автоматизированном рабочем месте реализована авторизация. Экранная форма представлена на рисунке 4.1.</w:t>
      </w:r>
    </w:p>
    <w:p w14:paraId="673BF439" w14:textId="0A2FBEA9" w:rsidR="001306E2" w:rsidRDefault="001306E2" w:rsidP="00B11C66">
      <w:pPr>
        <w:pStyle w:val="aff"/>
        <w:keepNext/>
        <w:spacing w:before="240" w:after="240"/>
        <w:ind w:right="141" w:firstLine="0"/>
        <w:jc w:val="center"/>
      </w:pPr>
      <w:r>
        <w:rPr>
          <w:noProof/>
        </w:rPr>
        <w:drawing>
          <wp:inline distT="0" distB="0" distL="0" distR="0" wp14:anchorId="64B1FCFC" wp14:editId="1B43341A">
            <wp:extent cx="2924174" cy="2409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31" t="3611" r="3917" b="5031"/>
                    <a:stretch/>
                  </pic:blipFill>
                  <pic:spPr bwMode="auto">
                    <a:xfrm>
                      <a:off x="0" y="0"/>
                      <a:ext cx="2924513" cy="2410104"/>
                    </a:xfrm>
                    <a:prstGeom prst="rect">
                      <a:avLst/>
                    </a:prstGeom>
                    <a:ln>
                      <a:noFill/>
                    </a:ln>
                    <a:extLst>
                      <a:ext uri="{53640926-AAD7-44D8-BBD7-CCE9431645EC}">
                        <a14:shadowObscured xmlns:a14="http://schemas.microsoft.com/office/drawing/2010/main"/>
                      </a:ext>
                    </a:extLst>
                  </pic:spPr>
                </pic:pic>
              </a:graphicData>
            </a:graphic>
          </wp:inline>
        </w:drawing>
      </w:r>
    </w:p>
    <w:p w14:paraId="22C13DFB" w14:textId="493F1826" w:rsidR="001E43C2" w:rsidRDefault="001306E2" w:rsidP="00B11C66">
      <w:pPr>
        <w:pStyle w:val="aff"/>
        <w:spacing w:before="0" w:after="240"/>
        <w:ind w:right="141"/>
        <w:contextualSpacing w:val="0"/>
        <w:jc w:val="center"/>
        <w:rPr>
          <w:noProof/>
          <w:color w:val="000000"/>
          <w:szCs w:val="28"/>
        </w:rPr>
      </w:pPr>
      <w:r>
        <w:t>Рисунок 4.1 – Экранная форма авторизации</w:t>
      </w:r>
      <w:r>
        <w:rPr>
          <w:noProof/>
          <w:color w:val="000000"/>
          <w:szCs w:val="28"/>
        </w:rPr>
        <w:t xml:space="preserve"> </w:t>
      </w:r>
    </w:p>
    <w:p w14:paraId="148E42E6" w14:textId="25A4CB80" w:rsidR="003F0F86" w:rsidRDefault="003F0F86" w:rsidP="00B11C66">
      <w:pPr>
        <w:pStyle w:val="aff"/>
        <w:spacing w:before="240" w:after="240"/>
        <w:ind w:right="141"/>
        <w:rPr>
          <w:noProof/>
          <w:color w:val="000000"/>
          <w:szCs w:val="28"/>
        </w:rPr>
      </w:pPr>
      <w:r w:rsidRPr="003F0F86">
        <w:rPr>
          <w:noProof/>
          <w:color w:val="000000"/>
          <w:szCs w:val="28"/>
        </w:rPr>
        <w:t xml:space="preserve">Форма входа предназначена для </w:t>
      </w:r>
      <w:r w:rsidR="006B6097">
        <w:rPr>
          <w:noProof/>
          <w:color w:val="000000"/>
          <w:szCs w:val="28"/>
        </w:rPr>
        <w:t>авторизации</w:t>
      </w:r>
      <w:r w:rsidRPr="003F0F86">
        <w:rPr>
          <w:noProof/>
          <w:color w:val="000000"/>
          <w:szCs w:val="28"/>
        </w:rPr>
        <w:t xml:space="preserve"> пользователей системы управления. Пользователи вводят свои учетные данные (имя пользователя и пароль) в соответствующие поля и нажимают кнопку "ОК" для подтверждения. Система проверяет введенные данные и при успешной </w:t>
      </w:r>
      <w:r w:rsidR="00466154">
        <w:rPr>
          <w:noProof/>
          <w:color w:val="000000"/>
          <w:szCs w:val="28"/>
        </w:rPr>
        <w:t xml:space="preserve">авторизации </w:t>
      </w:r>
      <w:r w:rsidRPr="003F0F86">
        <w:rPr>
          <w:noProof/>
          <w:color w:val="000000"/>
          <w:szCs w:val="28"/>
        </w:rPr>
        <w:t>пользователь получает доступ к функционалу системы</w:t>
      </w:r>
      <w:r>
        <w:rPr>
          <w:noProof/>
          <w:color w:val="000000"/>
          <w:szCs w:val="28"/>
        </w:rPr>
        <w:t xml:space="preserve"> (рисунок 4.2)</w:t>
      </w:r>
      <w:r w:rsidRPr="003F0F86">
        <w:rPr>
          <w:noProof/>
          <w:color w:val="000000"/>
          <w:szCs w:val="28"/>
        </w:rPr>
        <w:t>. В случае неправильного ввода данных система выводит соответствующее сообщение об ошибке, и пользователь может повторить попытку входа.</w:t>
      </w:r>
    </w:p>
    <w:p w14:paraId="2A4EDCED" w14:textId="40944880" w:rsidR="00F53781" w:rsidRDefault="00F53781" w:rsidP="00B11C66">
      <w:pPr>
        <w:pStyle w:val="aff"/>
        <w:keepNext/>
        <w:spacing w:before="240" w:after="240"/>
        <w:ind w:right="141" w:firstLine="0"/>
        <w:jc w:val="center"/>
      </w:pPr>
      <w:r w:rsidRPr="001E43C2">
        <w:rPr>
          <w:noProof/>
          <w:szCs w:val="28"/>
        </w:rPr>
        <w:lastRenderedPageBreak/>
        <w:drawing>
          <wp:inline distT="0" distB="0" distL="0" distR="0" wp14:anchorId="13AE2FBE" wp14:editId="1C6A4C50">
            <wp:extent cx="5826125" cy="3289352"/>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9604" cy="3296962"/>
                    </a:xfrm>
                    <a:prstGeom prst="rect">
                      <a:avLst/>
                    </a:prstGeom>
                  </pic:spPr>
                </pic:pic>
              </a:graphicData>
            </a:graphic>
          </wp:inline>
        </w:drawing>
      </w:r>
    </w:p>
    <w:p w14:paraId="3F0E1891" w14:textId="28CCAC99" w:rsidR="00B45D43" w:rsidRDefault="00F53781" w:rsidP="00B11C66">
      <w:pPr>
        <w:pStyle w:val="aff"/>
        <w:spacing w:before="0" w:after="240"/>
        <w:ind w:right="141"/>
        <w:contextualSpacing w:val="0"/>
        <w:jc w:val="center"/>
        <w:rPr>
          <w:noProof/>
          <w:color w:val="000000"/>
          <w:szCs w:val="28"/>
        </w:rPr>
      </w:pPr>
      <w:r>
        <w:t>Рисунок 4.2 – Экранная форма</w:t>
      </w:r>
      <w:r w:rsidR="003F0A02">
        <w:t xml:space="preserve"> пульт управления</w:t>
      </w:r>
      <w:r>
        <w:rPr>
          <w:noProof/>
          <w:color w:val="000000"/>
          <w:szCs w:val="28"/>
        </w:rPr>
        <w:t xml:space="preserve"> </w:t>
      </w:r>
    </w:p>
    <w:p w14:paraId="3BAF88AC" w14:textId="4203234A" w:rsidR="001E43C2" w:rsidRDefault="002D4AA0" w:rsidP="00B11C66">
      <w:pPr>
        <w:pStyle w:val="aff"/>
        <w:spacing w:before="240" w:after="0"/>
        <w:ind w:right="141"/>
        <w:contextualSpacing w:val="0"/>
        <w:rPr>
          <w:noProof/>
          <w:color w:val="000000"/>
          <w:szCs w:val="28"/>
        </w:rPr>
      </w:pPr>
      <w:r w:rsidRPr="002D4AA0">
        <w:rPr>
          <w:noProof/>
          <w:color w:val="000000"/>
          <w:szCs w:val="28"/>
        </w:rPr>
        <w:t>Главный экран управления предоставляет оператору всю необходимую информацию для мониторинга и управления процессом отжига металла в режиме реального времени. Оператор может отслеживать текущие параметры каждой зоны нагрева, контролировать подачу газа и давление, а также управлять этапами выполнения процесса.</w:t>
      </w:r>
    </w:p>
    <w:p w14:paraId="5127D542" w14:textId="4CC13F63" w:rsidR="000047F2" w:rsidRPr="000047F2" w:rsidRDefault="000047F2" w:rsidP="00B11C66">
      <w:pPr>
        <w:pStyle w:val="aff"/>
        <w:spacing w:before="240" w:after="240"/>
        <w:ind w:right="141"/>
        <w:rPr>
          <w:noProof/>
          <w:color w:val="000000"/>
          <w:szCs w:val="28"/>
        </w:rPr>
      </w:pPr>
      <w:r>
        <w:rPr>
          <w:noProof/>
          <w:color w:val="000000"/>
          <w:szCs w:val="28"/>
        </w:rPr>
        <w:t>З</w:t>
      </w:r>
      <w:r w:rsidRPr="000047F2">
        <w:rPr>
          <w:noProof/>
          <w:color w:val="000000"/>
          <w:szCs w:val="28"/>
        </w:rPr>
        <w:t xml:space="preserve">она нагрева 1, </w:t>
      </w:r>
      <w:r>
        <w:rPr>
          <w:noProof/>
          <w:color w:val="000000"/>
          <w:szCs w:val="28"/>
        </w:rPr>
        <w:t>з</w:t>
      </w:r>
      <w:r w:rsidRPr="000047F2">
        <w:rPr>
          <w:noProof/>
          <w:color w:val="000000"/>
          <w:szCs w:val="28"/>
        </w:rPr>
        <w:t xml:space="preserve">она нагрева 2, </w:t>
      </w:r>
      <w:r>
        <w:rPr>
          <w:noProof/>
          <w:color w:val="000000"/>
          <w:szCs w:val="28"/>
        </w:rPr>
        <w:t>з</w:t>
      </w:r>
      <w:r w:rsidRPr="000047F2">
        <w:rPr>
          <w:noProof/>
          <w:color w:val="000000"/>
          <w:szCs w:val="28"/>
        </w:rPr>
        <w:t xml:space="preserve">она нагрева 3, </w:t>
      </w:r>
      <w:r>
        <w:rPr>
          <w:noProof/>
          <w:color w:val="000000"/>
          <w:szCs w:val="28"/>
        </w:rPr>
        <w:t>п</w:t>
      </w:r>
      <w:r w:rsidRPr="000047F2">
        <w:rPr>
          <w:noProof/>
          <w:color w:val="000000"/>
          <w:szCs w:val="28"/>
        </w:rPr>
        <w:t>одовая зона:</w:t>
      </w:r>
      <w:r>
        <w:rPr>
          <w:noProof/>
          <w:color w:val="000000"/>
          <w:szCs w:val="28"/>
        </w:rPr>
        <w:t xml:space="preserve"> д</w:t>
      </w:r>
      <w:r w:rsidRPr="000047F2">
        <w:rPr>
          <w:noProof/>
          <w:color w:val="000000"/>
          <w:szCs w:val="28"/>
        </w:rPr>
        <w:t>ля каждой зоны нагрева отображаются заданная температура и текущая температура. Эти данные позволяют оператору контролировать и сравнивать установленные и реальные значения температур в каждой зоне печи.</w:t>
      </w:r>
    </w:p>
    <w:p w14:paraId="059558D1" w14:textId="6D37CA06" w:rsidR="000047F2" w:rsidRPr="000047F2" w:rsidRDefault="000047F2" w:rsidP="00B11C66">
      <w:pPr>
        <w:pStyle w:val="aff"/>
        <w:spacing w:before="240" w:after="240"/>
        <w:ind w:right="141"/>
        <w:rPr>
          <w:noProof/>
          <w:color w:val="000000"/>
          <w:szCs w:val="28"/>
        </w:rPr>
      </w:pPr>
      <w:r w:rsidRPr="000047F2">
        <w:rPr>
          <w:noProof/>
          <w:color w:val="000000"/>
          <w:szCs w:val="28"/>
        </w:rPr>
        <w:t xml:space="preserve">Поле ШИМ показывает текущий уровень широтно-импульсной модуляции, что помогает </w:t>
      </w:r>
      <w:r w:rsidR="002102AA">
        <w:rPr>
          <w:noProof/>
          <w:color w:val="000000"/>
          <w:szCs w:val="28"/>
        </w:rPr>
        <w:t xml:space="preserve">контролировать </w:t>
      </w:r>
      <w:r w:rsidRPr="000047F2">
        <w:rPr>
          <w:noProof/>
          <w:color w:val="000000"/>
          <w:szCs w:val="28"/>
        </w:rPr>
        <w:t>интенсивность нагрева.</w:t>
      </w:r>
    </w:p>
    <w:p w14:paraId="4C96E6AC" w14:textId="4B395A10" w:rsidR="000047F2" w:rsidRPr="000047F2" w:rsidRDefault="000047F2" w:rsidP="00B11C66">
      <w:pPr>
        <w:pStyle w:val="aff"/>
        <w:spacing w:before="240" w:after="240"/>
        <w:ind w:right="141"/>
        <w:rPr>
          <w:noProof/>
          <w:color w:val="000000"/>
          <w:szCs w:val="28"/>
        </w:rPr>
      </w:pPr>
      <w:r w:rsidRPr="000047F2">
        <w:rPr>
          <w:noProof/>
          <w:color w:val="000000"/>
          <w:szCs w:val="28"/>
        </w:rPr>
        <w:t>Газоподача:</w:t>
      </w:r>
      <w:r w:rsidR="002102AA">
        <w:rPr>
          <w:noProof/>
          <w:color w:val="000000"/>
          <w:szCs w:val="28"/>
        </w:rPr>
        <w:t xml:space="preserve"> о</w:t>
      </w:r>
      <w:r w:rsidRPr="000047F2">
        <w:rPr>
          <w:noProof/>
          <w:color w:val="000000"/>
          <w:szCs w:val="28"/>
        </w:rPr>
        <w:t>тображается заданный и текущий расход газа. Это позволяет контролировать подачу защитного газа в печь.</w:t>
      </w:r>
    </w:p>
    <w:p w14:paraId="569A69CD" w14:textId="1FAE177E" w:rsidR="000047F2" w:rsidRPr="000047F2" w:rsidRDefault="000047F2" w:rsidP="00B11C66">
      <w:pPr>
        <w:pStyle w:val="aff"/>
        <w:spacing w:before="240" w:after="240"/>
        <w:ind w:right="141"/>
        <w:rPr>
          <w:noProof/>
          <w:color w:val="000000"/>
          <w:szCs w:val="28"/>
        </w:rPr>
      </w:pPr>
      <w:r w:rsidRPr="000047F2">
        <w:rPr>
          <w:noProof/>
          <w:color w:val="000000"/>
          <w:szCs w:val="28"/>
        </w:rPr>
        <w:t>Давление:</w:t>
      </w:r>
      <w:r w:rsidR="008B04AA">
        <w:rPr>
          <w:noProof/>
          <w:color w:val="000000"/>
          <w:szCs w:val="28"/>
        </w:rPr>
        <w:t xml:space="preserve"> о</w:t>
      </w:r>
      <w:r w:rsidRPr="000047F2">
        <w:rPr>
          <w:noProof/>
          <w:color w:val="000000"/>
          <w:szCs w:val="28"/>
        </w:rPr>
        <w:t>тображается заданное и текущее давление газа. Контроль давления важен для поддержания безопасных условий внутри печи.</w:t>
      </w:r>
    </w:p>
    <w:p w14:paraId="2D5E57B9" w14:textId="4439B550" w:rsidR="000047F2" w:rsidRPr="000047F2" w:rsidRDefault="000047F2" w:rsidP="00B11C66">
      <w:pPr>
        <w:pStyle w:val="aff"/>
        <w:spacing w:before="240" w:after="240"/>
        <w:ind w:right="141"/>
        <w:rPr>
          <w:noProof/>
          <w:color w:val="000000"/>
          <w:szCs w:val="28"/>
        </w:rPr>
      </w:pPr>
      <w:r w:rsidRPr="000047F2">
        <w:rPr>
          <w:noProof/>
          <w:color w:val="000000"/>
          <w:szCs w:val="28"/>
        </w:rPr>
        <w:t>Таблица этапов:</w:t>
      </w:r>
      <w:r w:rsidR="00FB0685">
        <w:rPr>
          <w:noProof/>
          <w:color w:val="000000"/>
          <w:szCs w:val="28"/>
        </w:rPr>
        <w:t xml:space="preserve"> с</w:t>
      </w:r>
      <w:r w:rsidRPr="000047F2">
        <w:rPr>
          <w:noProof/>
          <w:color w:val="000000"/>
          <w:szCs w:val="28"/>
        </w:rPr>
        <w:t xml:space="preserve">одержит список этапов с отображением времени выполнения, остаточного времени, температуры, расхода газа и давления для </w:t>
      </w:r>
      <w:r w:rsidRPr="000047F2">
        <w:rPr>
          <w:noProof/>
          <w:color w:val="000000"/>
          <w:szCs w:val="28"/>
        </w:rPr>
        <w:lastRenderedPageBreak/>
        <w:t>каждого этапа. Это позволяет оператору следить за выполнением каждого этапа процесса отжига.</w:t>
      </w:r>
    </w:p>
    <w:p w14:paraId="02417808" w14:textId="0757C556" w:rsidR="000047F2" w:rsidRPr="000047F2" w:rsidRDefault="000047F2" w:rsidP="00B11C66">
      <w:pPr>
        <w:pStyle w:val="aff"/>
        <w:spacing w:before="240" w:after="240"/>
        <w:ind w:right="141"/>
        <w:rPr>
          <w:noProof/>
          <w:color w:val="000000"/>
          <w:szCs w:val="28"/>
        </w:rPr>
      </w:pPr>
      <w:r w:rsidRPr="000047F2">
        <w:rPr>
          <w:noProof/>
          <w:color w:val="000000"/>
          <w:szCs w:val="28"/>
        </w:rPr>
        <w:t>Время выполнения</w:t>
      </w:r>
      <w:r w:rsidR="00FB0685">
        <w:rPr>
          <w:noProof/>
          <w:color w:val="000000"/>
          <w:szCs w:val="28"/>
        </w:rPr>
        <w:t>: о</w:t>
      </w:r>
      <w:r w:rsidRPr="000047F2">
        <w:rPr>
          <w:noProof/>
          <w:color w:val="000000"/>
          <w:szCs w:val="28"/>
        </w:rPr>
        <w:t>тображаются прошедшее и оставшееся время выполнения текущего этапа. Это помогает оператору оценить прогресс и оставшееся время до завершения процесса.</w:t>
      </w:r>
    </w:p>
    <w:p w14:paraId="358A40AE" w14:textId="17A5E479" w:rsidR="000047F2" w:rsidRPr="000047F2" w:rsidRDefault="000047F2" w:rsidP="00B11C66">
      <w:pPr>
        <w:pStyle w:val="aff"/>
        <w:spacing w:before="240" w:after="240"/>
        <w:ind w:right="141"/>
        <w:rPr>
          <w:noProof/>
          <w:color w:val="000000"/>
          <w:szCs w:val="28"/>
        </w:rPr>
      </w:pPr>
      <w:r w:rsidRPr="000047F2">
        <w:rPr>
          <w:noProof/>
          <w:color w:val="000000"/>
          <w:szCs w:val="28"/>
        </w:rPr>
        <w:t>Кнопки управления</w:t>
      </w:r>
      <w:r w:rsidR="00FB0685">
        <w:rPr>
          <w:noProof/>
          <w:color w:val="000000"/>
          <w:szCs w:val="28"/>
        </w:rPr>
        <w:t>: к</w:t>
      </w:r>
      <w:r w:rsidRPr="000047F2">
        <w:rPr>
          <w:noProof/>
          <w:color w:val="000000"/>
          <w:szCs w:val="28"/>
        </w:rPr>
        <w:t>нопка СТАРТ используется для начала выполнения программы отжига. Кнопка СТОП позволяет прекратить выполнение процесса. Эти кнопки обеспечивают основное управление процессом.</w:t>
      </w:r>
    </w:p>
    <w:p w14:paraId="170561BD" w14:textId="35A430B1" w:rsidR="000047F2" w:rsidRPr="000047F2" w:rsidRDefault="000047F2" w:rsidP="00B11C66">
      <w:pPr>
        <w:pStyle w:val="aff"/>
        <w:spacing w:before="240" w:after="240"/>
        <w:ind w:right="141"/>
        <w:rPr>
          <w:noProof/>
          <w:color w:val="000000"/>
          <w:szCs w:val="28"/>
        </w:rPr>
      </w:pPr>
      <w:r w:rsidRPr="000047F2">
        <w:rPr>
          <w:noProof/>
          <w:color w:val="000000"/>
          <w:szCs w:val="28"/>
        </w:rPr>
        <w:t>КМ-1, КМ-2, КМ-3, КМ-4:</w:t>
      </w:r>
      <w:r w:rsidR="00FB0685">
        <w:rPr>
          <w:noProof/>
          <w:color w:val="000000"/>
          <w:szCs w:val="28"/>
        </w:rPr>
        <w:t xml:space="preserve"> </w:t>
      </w:r>
      <w:r w:rsidRPr="000047F2">
        <w:rPr>
          <w:noProof/>
          <w:color w:val="000000"/>
          <w:szCs w:val="28"/>
        </w:rPr>
        <w:t xml:space="preserve">позволяют оператору </w:t>
      </w:r>
      <w:r w:rsidR="00FB0685">
        <w:rPr>
          <w:noProof/>
          <w:color w:val="000000"/>
          <w:szCs w:val="28"/>
        </w:rPr>
        <w:t xml:space="preserve">следить за </w:t>
      </w:r>
      <w:r w:rsidRPr="000047F2">
        <w:rPr>
          <w:noProof/>
          <w:color w:val="000000"/>
          <w:szCs w:val="28"/>
        </w:rPr>
        <w:t>включ</w:t>
      </w:r>
      <w:r w:rsidR="00FB0685">
        <w:rPr>
          <w:noProof/>
          <w:color w:val="000000"/>
          <w:szCs w:val="28"/>
        </w:rPr>
        <w:t xml:space="preserve">ением </w:t>
      </w:r>
      <w:r w:rsidRPr="000047F2">
        <w:rPr>
          <w:noProof/>
          <w:color w:val="000000"/>
          <w:szCs w:val="28"/>
        </w:rPr>
        <w:t>и отключ</w:t>
      </w:r>
      <w:r w:rsidR="00FB0685">
        <w:rPr>
          <w:noProof/>
          <w:color w:val="000000"/>
          <w:szCs w:val="28"/>
        </w:rPr>
        <w:t xml:space="preserve">ением </w:t>
      </w:r>
      <w:r w:rsidRPr="000047F2">
        <w:rPr>
          <w:noProof/>
          <w:color w:val="000000"/>
          <w:szCs w:val="28"/>
        </w:rPr>
        <w:t>контактор</w:t>
      </w:r>
      <w:r w:rsidR="00FB0685">
        <w:rPr>
          <w:noProof/>
          <w:color w:val="000000"/>
          <w:szCs w:val="28"/>
        </w:rPr>
        <w:t xml:space="preserve">ов </w:t>
      </w:r>
      <w:r w:rsidRPr="000047F2">
        <w:rPr>
          <w:noProof/>
          <w:color w:val="000000"/>
          <w:szCs w:val="28"/>
        </w:rPr>
        <w:t>для управления нагревом в различных зонах печи.</w:t>
      </w:r>
    </w:p>
    <w:p w14:paraId="5891C57B" w14:textId="1560282E" w:rsidR="000047F2" w:rsidRPr="000047F2" w:rsidRDefault="000047F2" w:rsidP="00B11C66">
      <w:pPr>
        <w:pStyle w:val="aff"/>
        <w:spacing w:before="240" w:after="240"/>
        <w:ind w:right="141"/>
        <w:rPr>
          <w:noProof/>
          <w:color w:val="000000"/>
          <w:szCs w:val="28"/>
        </w:rPr>
      </w:pPr>
      <w:r w:rsidRPr="000047F2">
        <w:rPr>
          <w:noProof/>
          <w:color w:val="000000"/>
          <w:szCs w:val="28"/>
        </w:rPr>
        <w:t>Настройка уставок:</w:t>
      </w:r>
      <w:r w:rsidR="00F81D9D">
        <w:rPr>
          <w:noProof/>
          <w:color w:val="000000"/>
          <w:szCs w:val="28"/>
        </w:rPr>
        <w:t xml:space="preserve"> п</w:t>
      </w:r>
      <w:r w:rsidRPr="000047F2">
        <w:rPr>
          <w:noProof/>
          <w:color w:val="000000"/>
          <w:szCs w:val="28"/>
        </w:rPr>
        <w:t>ереход на экран настройки уставок, где оператор может задать и изменить параметры процесса отжига</w:t>
      </w:r>
      <w:r w:rsidR="0018247C">
        <w:rPr>
          <w:noProof/>
          <w:color w:val="000000"/>
          <w:szCs w:val="28"/>
        </w:rPr>
        <w:t xml:space="preserve">, с помощью ручного ввода </w:t>
      </w:r>
      <w:r w:rsidR="003B2559">
        <w:rPr>
          <w:noProof/>
          <w:color w:val="000000"/>
          <w:szCs w:val="28"/>
        </w:rPr>
        <w:t xml:space="preserve">или </w:t>
      </w:r>
      <w:r w:rsidR="0018247C">
        <w:rPr>
          <w:noProof/>
          <w:color w:val="000000"/>
          <w:szCs w:val="28"/>
        </w:rPr>
        <w:t>выбора</w:t>
      </w:r>
      <w:r w:rsidR="003B2559">
        <w:rPr>
          <w:noProof/>
          <w:color w:val="000000"/>
          <w:szCs w:val="28"/>
        </w:rPr>
        <w:t xml:space="preserve">ть </w:t>
      </w:r>
      <w:r w:rsidR="0018247C">
        <w:rPr>
          <w:noProof/>
          <w:color w:val="000000"/>
          <w:szCs w:val="28"/>
        </w:rPr>
        <w:t>рецепт</w:t>
      </w:r>
      <w:r w:rsidRPr="000047F2">
        <w:rPr>
          <w:noProof/>
          <w:color w:val="000000"/>
          <w:szCs w:val="28"/>
        </w:rPr>
        <w:t>.</w:t>
      </w:r>
      <w:r w:rsidR="00A1271E">
        <w:rPr>
          <w:noProof/>
          <w:color w:val="000000"/>
          <w:szCs w:val="28"/>
        </w:rPr>
        <w:t xml:space="preserve"> Экранная форма настройки уставок представлена на рисунке 4.3.</w:t>
      </w:r>
    </w:p>
    <w:p w14:paraId="3D12E6DD" w14:textId="3D71A077" w:rsidR="000047F2" w:rsidRPr="000047F2" w:rsidRDefault="000047F2" w:rsidP="00B11C66">
      <w:pPr>
        <w:pStyle w:val="aff"/>
        <w:spacing w:before="240" w:after="240"/>
        <w:ind w:right="141"/>
        <w:rPr>
          <w:noProof/>
          <w:color w:val="000000"/>
          <w:szCs w:val="28"/>
        </w:rPr>
      </w:pPr>
      <w:r w:rsidRPr="000047F2">
        <w:rPr>
          <w:noProof/>
          <w:color w:val="000000"/>
          <w:szCs w:val="28"/>
        </w:rPr>
        <w:t>Тренды:</w:t>
      </w:r>
      <w:r w:rsidR="00A1271E">
        <w:rPr>
          <w:noProof/>
          <w:color w:val="000000"/>
          <w:szCs w:val="28"/>
        </w:rPr>
        <w:t xml:space="preserve"> д</w:t>
      </w:r>
      <w:r w:rsidRPr="000047F2">
        <w:rPr>
          <w:noProof/>
          <w:color w:val="000000"/>
          <w:szCs w:val="28"/>
        </w:rPr>
        <w:t>оступ к графическим трендам, отображающим изменения параметров процесса во времени.</w:t>
      </w:r>
      <w:r w:rsidR="00A1271E">
        <w:rPr>
          <w:noProof/>
          <w:color w:val="000000"/>
          <w:szCs w:val="28"/>
        </w:rPr>
        <w:t xml:space="preserve"> Экранная форма представлена </w:t>
      </w:r>
      <w:r w:rsidR="006840FB">
        <w:rPr>
          <w:noProof/>
          <w:color w:val="000000"/>
          <w:szCs w:val="28"/>
        </w:rPr>
        <w:t>в приложении К</w:t>
      </w:r>
      <w:r w:rsidR="00A1271E">
        <w:rPr>
          <w:noProof/>
          <w:color w:val="000000"/>
          <w:szCs w:val="28"/>
        </w:rPr>
        <w:t>.</w:t>
      </w:r>
    </w:p>
    <w:p w14:paraId="4CA4290B" w14:textId="762A62ED" w:rsidR="000047F2" w:rsidRPr="000047F2" w:rsidRDefault="000047F2" w:rsidP="00B11C66">
      <w:pPr>
        <w:pStyle w:val="aff"/>
        <w:spacing w:before="240" w:after="240"/>
        <w:ind w:right="141"/>
        <w:rPr>
          <w:noProof/>
          <w:color w:val="000000"/>
          <w:szCs w:val="28"/>
        </w:rPr>
      </w:pPr>
      <w:r w:rsidRPr="000047F2">
        <w:rPr>
          <w:noProof/>
          <w:color w:val="000000"/>
          <w:szCs w:val="28"/>
        </w:rPr>
        <w:t>Архив трендов:</w:t>
      </w:r>
      <w:r w:rsidR="00A1271E">
        <w:rPr>
          <w:noProof/>
          <w:color w:val="000000"/>
          <w:szCs w:val="28"/>
        </w:rPr>
        <w:t xml:space="preserve"> п</w:t>
      </w:r>
      <w:r w:rsidRPr="000047F2">
        <w:rPr>
          <w:noProof/>
          <w:color w:val="000000"/>
          <w:szCs w:val="28"/>
        </w:rPr>
        <w:t>ереход к архиву трендов для анализа исторических данных</w:t>
      </w:r>
      <w:r w:rsidR="00A1271E">
        <w:rPr>
          <w:noProof/>
          <w:color w:val="000000"/>
          <w:szCs w:val="28"/>
        </w:rPr>
        <w:t>.</w:t>
      </w:r>
    </w:p>
    <w:p w14:paraId="0AB3CB98" w14:textId="0F60D6FE" w:rsidR="000047F2" w:rsidRPr="000047F2" w:rsidRDefault="000047F2" w:rsidP="00B11C66">
      <w:pPr>
        <w:pStyle w:val="aff"/>
        <w:spacing w:before="240" w:after="240"/>
        <w:ind w:right="141"/>
        <w:rPr>
          <w:noProof/>
          <w:color w:val="000000"/>
          <w:szCs w:val="28"/>
        </w:rPr>
      </w:pPr>
      <w:r w:rsidRPr="000047F2">
        <w:rPr>
          <w:noProof/>
          <w:color w:val="000000"/>
          <w:szCs w:val="28"/>
        </w:rPr>
        <w:t>Архив ошибок:</w:t>
      </w:r>
      <w:r w:rsidR="00A1271E">
        <w:rPr>
          <w:noProof/>
          <w:color w:val="000000"/>
          <w:szCs w:val="28"/>
        </w:rPr>
        <w:t xml:space="preserve"> д</w:t>
      </w:r>
      <w:r w:rsidRPr="000047F2">
        <w:rPr>
          <w:noProof/>
          <w:color w:val="000000"/>
          <w:szCs w:val="28"/>
        </w:rPr>
        <w:t>оступ к журналу ошибок для просмотра и анализа возникавших проблем</w:t>
      </w:r>
      <w:r w:rsidR="006840FB">
        <w:rPr>
          <w:noProof/>
          <w:color w:val="000000"/>
          <w:szCs w:val="28"/>
        </w:rPr>
        <w:t>.</w:t>
      </w:r>
      <w:r w:rsidR="00A1271E">
        <w:rPr>
          <w:noProof/>
          <w:color w:val="000000"/>
          <w:szCs w:val="28"/>
        </w:rPr>
        <w:t xml:space="preserve"> </w:t>
      </w:r>
    </w:p>
    <w:p w14:paraId="0D6DA5DA" w14:textId="5D72C90D" w:rsidR="000047F2" w:rsidRDefault="000047F2" w:rsidP="00B11C66">
      <w:pPr>
        <w:pStyle w:val="aff"/>
        <w:spacing w:before="240" w:after="240"/>
        <w:ind w:right="141"/>
        <w:contextualSpacing w:val="0"/>
        <w:rPr>
          <w:noProof/>
          <w:color w:val="000000"/>
          <w:szCs w:val="28"/>
        </w:rPr>
      </w:pPr>
      <w:r w:rsidRPr="000047F2">
        <w:rPr>
          <w:noProof/>
          <w:color w:val="000000"/>
          <w:szCs w:val="28"/>
        </w:rPr>
        <w:t>InfluxDB:</w:t>
      </w:r>
      <w:r w:rsidR="00A1271E">
        <w:rPr>
          <w:noProof/>
          <w:color w:val="000000"/>
          <w:szCs w:val="28"/>
        </w:rPr>
        <w:t xml:space="preserve"> п</w:t>
      </w:r>
      <w:r w:rsidRPr="000047F2">
        <w:rPr>
          <w:noProof/>
          <w:color w:val="000000"/>
          <w:szCs w:val="28"/>
        </w:rPr>
        <w:t xml:space="preserve">ереход к </w:t>
      </w:r>
      <w:r w:rsidR="00301D2B">
        <w:rPr>
          <w:noProof/>
          <w:color w:val="000000"/>
          <w:szCs w:val="28"/>
        </w:rPr>
        <w:t>панели</w:t>
      </w:r>
      <w:r w:rsidRPr="000047F2">
        <w:rPr>
          <w:noProof/>
          <w:color w:val="000000"/>
          <w:szCs w:val="28"/>
        </w:rPr>
        <w:t xml:space="preserve"> InfluxDB для детального анализа данных и создания пользовательских отчетов.</w:t>
      </w:r>
      <w:r w:rsidR="00A1271E">
        <w:rPr>
          <w:noProof/>
          <w:color w:val="000000"/>
          <w:szCs w:val="28"/>
        </w:rPr>
        <w:t xml:space="preserve"> Экранная форма представлена </w:t>
      </w:r>
      <w:r w:rsidR="00375EE9">
        <w:rPr>
          <w:noProof/>
          <w:color w:val="000000"/>
          <w:szCs w:val="28"/>
        </w:rPr>
        <w:t>в прило</w:t>
      </w:r>
      <w:r w:rsidR="001222E4">
        <w:rPr>
          <w:noProof/>
          <w:color w:val="000000"/>
          <w:szCs w:val="28"/>
        </w:rPr>
        <w:t>-</w:t>
      </w:r>
      <w:r w:rsidR="00375EE9">
        <w:rPr>
          <w:noProof/>
          <w:color w:val="000000"/>
          <w:szCs w:val="28"/>
        </w:rPr>
        <w:t>жении</w:t>
      </w:r>
      <w:r w:rsidR="001222E4">
        <w:rPr>
          <w:noProof/>
          <w:color w:val="000000"/>
          <w:szCs w:val="28"/>
        </w:rPr>
        <w:t> </w:t>
      </w:r>
      <w:r w:rsidR="00375EE9">
        <w:rPr>
          <w:noProof/>
          <w:color w:val="000000"/>
          <w:szCs w:val="28"/>
        </w:rPr>
        <w:t>Л</w:t>
      </w:r>
      <w:r w:rsidR="00A1271E">
        <w:rPr>
          <w:noProof/>
          <w:color w:val="000000"/>
          <w:szCs w:val="28"/>
        </w:rPr>
        <w:t>.</w:t>
      </w:r>
    </w:p>
    <w:p w14:paraId="3CA8E33A" w14:textId="652BC150" w:rsidR="00660A8C" w:rsidRDefault="00660A8C" w:rsidP="00B11C66">
      <w:pPr>
        <w:pStyle w:val="aff"/>
        <w:keepNext/>
        <w:spacing w:before="240" w:after="240"/>
        <w:ind w:right="141" w:firstLine="0"/>
        <w:jc w:val="center"/>
      </w:pPr>
      <w:r w:rsidRPr="001E43C2">
        <w:rPr>
          <w:noProof/>
          <w:szCs w:val="28"/>
        </w:rPr>
        <w:drawing>
          <wp:inline distT="0" distB="0" distL="0" distR="0" wp14:anchorId="5AA40BE1" wp14:editId="163BE978">
            <wp:extent cx="4076700" cy="2014450"/>
            <wp:effectExtent l="0" t="0" r="0" b="5080"/>
            <wp:docPr id="179653" name="Рисунок 17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2689" cy="2017409"/>
                    </a:xfrm>
                    <a:prstGeom prst="rect">
                      <a:avLst/>
                    </a:prstGeom>
                  </pic:spPr>
                </pic:pic>
              </a:graphicData>
            </a:graphic>
          </wp:inline>
        </w:drawing>
      </w:r>
    </w:p>
    <w:p w14:paraId="3621EF07" w14:textId="083F7F43" w:rsidR="00660A8C" w:rsidRDefault="00660A8C" w:rsidP="00B11C66">
      <w:pPr>
        <w:pStyle w:val="aff"/>
        <w:spacing w:before="0" w:after="240"/>
        <w:ind w:right="141"/>
        <w:contextualSpacing w:val="0"/>
        <w:jc w:val="center"/>
      </w:pPr>
      <w:r>
        <w:t>Рисунок 4.</w:t>
      </w:r>
      <w:r w:rsidR="005A71D2">
        <w:t>3</w:t>
      </w:r>
      <w:r>
        <w:t xml:space="preserve"> – Экранная форма </w:t>
      </w:r>
      <w:r w:rsidR="005A71D2">
        <w:t>настройки уставок</w:t>
      </w:r>
    </w:p>
    <w:p w14:paraId="111ECFEE" w14:textId="77777777" w:rsidR="001C3D93" w:rsidRDefault="00692A48" w:rsidP="00B11C66">
      <w:pPr>
        <w:pStyle w:val="aff"/>
        <w:ind w:right="141" w:firstLine="708"/>
        <w:rPr>
          <w:noProof/>
          <w:color w:val="000000"/>
          <w:szCs w:val="28"/>
        </w:rPr>
      </w:pPr>
      <w:r>
        <w:rPr>
          <w:noProof/>
          <w:color w:val="000000"/>
          <w:szCs w:val="28"/>
        </w:rPr>
        <w:lastRenderedPageBreak/>
        <w:t>Э</w:t>
      </w:r>
      <w:r w:rsidRPr="00692A48">
        <w:rPr>
          <w:noProof/>
          <w:color w:val="000000"/>
          <w:szCs w:val="28"/>
        </w:rPr>
        <w:t xml:space="preserve">кранная форма </w:t>
      </w:r>
      <w:r>
        <w:rPr>
          <w:noProof/>
          <w:color w:val="000000"/>
          <w:szCs w:val="28"/>
        </w:rPr>
        <w:t>н</w:t>
      </w:r>
      <w:r w:rsidRPr="00692A48">
        <w:rPr>
          <w:noProof/>
          <w:color w:val="000000"/>
          <w:szCs w:val="28"/>
        </w:rPr>
        <w:t>астройк</w:t>
      </w:r>
      <w:r>
        <w:rPr>
          <w:noProof/>
          <w:color w:val="000000"/>
          <w:szCs w:val="28"/>
        </w:rPr>
        <w:t xml:space="preserve">и </w:t>
      </w:r>
      <w:r w:rsidRPr="00692A48">
        <w:rPr>
          <w:noProof/>
          <w:color w:val="000000"/>
          <w:szCs w:val="28"/>
        </w:rPr>
        <w:t>уставок предоставляет оператору возможность задавать параметры каждого этапа процесса отжига металла</w:t>
      </w:r>
      <w:r w:rsidR="00BC2107">
        <w:rPr>
          <w:noProof/>
          <w:color w:val="000000"/>
          <w:szCs w:val="28"/>
        </w:rPr>
        <w:t xml:space="preserve">, </w:t>
      </w:r>
      <w:r w:rsidRPr="00692A48">
        <w:rPr>
          <w:noProof/>
          <w:color w:val="000000"/>
          <w:szCs w:val="28"/>
        </w:rPr>
        <w:t xml:space="preserve">либо выбирать готовые рецепты, содержащие необходимые параметры. </w:t>
      </w:r>
      <w:r w:rsidR="00BC2107">
        <w:rPr>
          <w:noProof/>
          <w:color w:val="000000"/>
          <w:szCs w:val="28"/>
        </w:rPr>
        <w:t xml:space="preserve">Оператор </w:t>
      </w:r>
      <w:r w:rsidRPr="00692A48">
        <w:rPr>
          <w:noProof/>
          <w:color w:val="000000"/>
          <w:szCs w:val="28"/>
        </w:rPr>
        <w:t>может вручную вводить значения времени, температуры, расхода газа и давления для каждого этапа, что позволяет гибко управлять процессом и адаптировать его под конкретные требования. Также оператор может выбрать один из заранее сохраненных рецептов, что ускоряет процесс настройки и минимизирует риск ошибок ввода</w:t>
      </w:r>
      <w:r w:rsidR="001C3D93">
        <w:rPr>
          <w:noProof/>
          <w:color w:val="000000"/>
          <w:szCs w:val="28"/>
        </w:rPr>
        <w:t>.</w:t>
      </w:r>
    </w:p>
    <w:p w14:paraId="12D5C113" w14:textId="21EDDBC8" w:rsidR="00EC2CD9" w:rsidRDefault="001C3D93" w:rsidP="00B11C66">
      <w:pPr>
        <w:pStyle w:val="aff"/>
        <w:spacing w:before="0" w:after="0"/>
        <w:ind w:right="141"/>
        <w:contextualSpacing w:val="0"/>
      </w:pPr>
      <w:r>
        <w:t>Экранная форма трендов обеспечивает визуализацию данных, что помогает оператору контролировать и анализировать процесс отжига металла. Графики показывают текущие данные о температуре в каждой зоне нагрева, позволяя оператору быстро</w:t>
      </w:r>
      <w:r w:rsidR="0054584E">
        <w:t> </w:t>
      </w:r>
      <w:r>
        <w:t>выявлять</w:t>
      </w:r>
      <w:r w:rsidR="0054584E">
        <w:t> </w:t>
      </w:r>
      <w:r>
        <w:t>отклонения</w:t>
      </w:r>
      <w:r w:rsidR="0054584E">
        <w:t> </w:t>
      </w:r>
      <w:r>
        <w:t>от</w:t>
      </w:r>
      <w:r w:rsidR="0054584E">
        <w:t> </w:t>
      </w:r>
      <w:r>
        <w:t>нормы.</w:t>
      </w:r>
    </w:p>
    <w:p w14:paraId="282D58B7" w14:textId="7BD95003" w:rsidR="000F6423" w:rsidRDefault="00301D2B" w:rsidP="00B11C66">
      <w:pPr>
        <w:pStyle w:val="aff"/>
        <w:spacing w:before="0" w:after="240"/>
        <w:ind w:right="141"/>
        <w:contextualSpacing w:val="0"/>
      </w:pPr>
      <w:r>
        <w:t xml:space="preserve">Экранная форма панели </w:t>
      </w:r>
      <w:proofErr w:type="spellStart"/>
      <w:r>
        <w:t>InfluxDB</w:t>
      </w:r>
      <w:proofErr w:type="spellEnd"/>
      <w:r>
        <w:t xml:space="preserve"> предоставляет мощные инструменты для визуализации и анализа данных, собранных системой управления. Графики позволяют отслеживать динамику ключевых параметров, таких как температура в различных зонах и расход газа, что важно для контроля и оптимизации технологического процесса. Возможность интерактивного анализа делает интерфейс удобным и информативным для операторов</w:t>
      </w:r>
      <w:r w:rsidR="0015265A">
        <w:t>, технологов</w:t>
      </w:r>
      <w:r>
        <w:t xml:space="preserve"> и инженеров.</w:t>
      </w:r>
    </w:p>
    <w:p w14:paraId="684C23D5" w14:textId="5F43CA9B" w:rsidR="00BF0782" w:rsidRDefault="00BF0782" w:rsidP="00B11C66">
      <w:pPr>
        <w:pStyle w:val="2"/>
        <w:spacing w:after="240" w:afterAutospacing="0"/>
        <w:ind w:right="141"/>
      </w:pPr>
      <w:bookmarkStart w:id="84" w:name="_Toc170474355"/>
      <w:r>
        <w:t>4.3 Вывод к разделу 4</w:t>
      </w:r>
      <w:bookmarkEnd w:id="84"/>
    </w:p>
    <w:p w14:paraId="6D8E06F1" w14:textId="31255E9F" w:rsidR="008716D3" w:rsidRDefault="008716D3" w:rsidP="00B11C66">
      <w:pPr>
        <w:pStyle w:val="aff"/>
        <w:spacing w:after="240"/>
        <w:ind w:right="141"/>
      </w:pPr>
      <w:r>
        <w:t>Разработка программного обеспечения для автоматизированной системы управления электрической печи отжига металла включает создание архитектуры, способной обеспечить управление технологическим процессом. Основные задачи разработки ПО включают реализацию алгоритмов управления, интеграцию с периферийными устройствами и системами хранения данных, а также создание удобного и интуитивно понятного интерфейса для операторов.</w:t>
      </w:r>
    </w:p>
    <w:p w14:paraId="1C3D9F86" w14:textId="0750372A" w:rsidR="008716D3" w:rsidRDefault="008716D3" w:rsidP="00B11C66">
      <w:pPr>
        <w:pStyle w:val="aff"/>
        <w:spacing w:after="240"/>
        <w:ind w:right="141"/>
      </w:pPr>
      <w:r>
        <w:t>В ходе работы были разработаны ключевые компоненты программного обеспечения, такие как модули для управления нагревом, подачи защитного газа и поддержания давления. Эти модули обеспечивают регулирование параметров отжига, что критически важно для достижения показателей качества и механических свойств металла.</w:t>
      </w:r>
    </w:p>
    <w:p w14:paraId="1F36D1CB" w14:textId="771E8F13" w:rsidR="008716D3" w:rsidRDefault="008716D3" w:rsidP="00B11C66">
      <w:pPr>
        <w:pStyle w:val="aff"/>
        <w:spacing w:after="240"/>
        <w:ind w:right="141"/>
      </w:pPr>
      <w:r>
        <w:lastRenderedPageBreak/>
        <w:t xml:space="preserve">Использование средств разработки, таких как CODESYS для ПЛК и SCADA-система FUXA, позволило создать масштабируемую систему, способную адаптироваться к изменяющимся требованиям производства. Интеграция с базами данных </w:t>
      </w:r>
      <w:proofErr w:type="spellStart"/>
      <w:r>
        <w:t>InfluxDB</w:t>
      </w:r>
      <w:proofErr w:type="spellEnd"/>
      <w:r>
        <w:t xml:space="preserve"> и </w:t>
      </w:r>
      <w:proofErr w:type="spellStart"/>
      <w:r>
        <w:t>PostgreSQL</w:t>
      </w:r>
      <w:proofErr w:type="spellEnd"/>
      <w:r>
        <w:t xml:space="preserve"> обеспечивает хранение и анализ данных, что позволяет оперативно реагировать на изменения в процессе и проводить анализ эффективности работы системы.</w:t>
      </w:r>
    </w:p>
    <w:p w14:paraId="46C077A5" w14:textId="127D0F6B" w:rsidR="008716D3" w:rsidRPr="008716D3" w:rsidRDefault="008716D3" w:rsidP="00B11C66">
      <w:pPr>
        <w:pStyle w:val="aff"/>
        <w:spacing w:before="0" w:after="240"/>
        <w:ind w:right="141"/>
        <w:contextualSpacing w:val="0"/>
      </w:pPr>
      <w:r>
        <w:t>Кроме того, была реализована система мониторинга и визуализации данных, которая позволяет операторам в реальном времени отслеживать состояние системы и принимать решения. Это значительно повышает удобство эксплуатации системы и снижает вероятность возникновения аварийных ситуаций.</w:t>
      </w:r>
    </w:p>
    <w:p w14:paraId="1319DEC7" w14:textId="77777777" w:rsidR="000F6423" w:rsidRDefault="000F6423" w:rsidP="00B11C66">
      <w:pPr>
        <w:ind w:right="141"/>
        <w:rPr>
          <w:rFonts w:eastAsiaTheme="majorEastAsia"/>
          <w:b/>
          <w:bCs/>
          <w:sz w:val="32"/>
          <w:szCs w:val="32"/>
          <w:lang w:eastAsia="en-US"/>
        </w:rPr>
      </w:pPr>
      <w:r>
        <w:br w:type="page"/>
      </w:r>
    </w:p>
    <w:p w14:paraId="3624E89C" w14:textId="214FEEAB" w:rsidR="003A7EF2" w:rsidRPr="00EA346E" w:rsidRDefault="000F6423" w:rsidP="00B11C66">
      <w:pPr>
        <w:pStyle w:val="1"/>
        <w:spacing w:after="240" w:afterAutospacing="0"/>
        <w:ind w:right="141"/>
        <w:rPr>
          <w:sz w:val="28"/>
          <w:szCs w:val="28"/>
        </w:rPr>
      </w:pPr>
      <w:bookmarkStart w:id="85" w:name="_Toc170474356"/>
      <w:r w:rsidRPr="00EA346E">
        <w:rPr>
          <w:sz w:val="28"/>
          <w:szCs w:val="28"/>
        </w:rPr>
        <w:lastRenderedPageBreak/>
        <w:t>5 Экономическое обоснование</w:t>
      </w:r>
      <w:r w:rsidR="00EA7E50" w:rsidRPr="00EA346E">
        <w:rPr>
          <w:sz w:val="28"/>
          <w:szCs w:val="28"/>
        </w:rPr>
        <w:t xml:space="preserve"> разработки программного</w:t>
      </w:r>
      <w:r w:rsidR="007F42E6" w:rsidRPr="00EA346E">
        <w:rPr>
          <w:sz w:val="28"/>
          <w:szCs w:val="28"/>
        </w:rPr>
        <w:t xml:space="preserve"> </w:t>
      </w:r>
      <w:r w:rsidR="00EA7E50" w:rsidRPr="00EA346E">
        <w:rPr>
          <w:sz w:val="28"/>
          <w:szCs w:val="28"/>
        </w:rPr>
        <w:t>обеспечения</w:t>
      </w:r>
      <w:bookmarkEnd w:id="85"/>
    </w:p>
    <w:p w14:paraId="215CC5D0" w14:textId="0D0F599B" w:rsidR="009E4FE0" w:rsidRDefault="009E4FE0" w:rsidP="00B11C66">
      <w:pPr>
        <w:pStyle w:val="aff"/>
        <w:ind w:right="141"/>
      </w:pPr>
      <w:r w:rsidRPr="009E4FE0">
        <w:t>В данном разделе производится расчёт затрат на создание программного</w:t>
      </w:r>
      <w:r>
        <w:t xml:space="preserve"> </w:t>
      </w:r>
      <w:r w:rsidRPr="009E4FE0">
        <w:t>обеспечения, прибыли и выручки от его реализации, расчёт затрат, связанных с</w:t>
      </w:r>
      <w:r w:rsidR="00D039B9">
        <w:t xml:space="preserve"> </w:t>
      </w:r>
      <w:r w:rsidRPr="009E4FE0">
        <w:t>покупкой, внедрением и использованием программного обеспечения.</w:t>
      </w:r>
    </w:p>
    <w:p w14:paraId="20ED5884" w14:textId="2DEA91F1" w:rsidR="00761670" w:rsidRDefault="00761670" w:rsidP="00B11C66">
      <w:pPr>
        <w:pStyle w:val="2"/>
        <w:spacing w:after="240" w:afterAutospacing="0"/>
        <w:ind w:right="141"/>
      </w:pPr>
      <w:bookmarkStart w:id="86" w:name="_Toc170474357"/>
      <w:r>
        <w:t>5.1 Расчет затрат на создание ПО и его цены</w:t>
      </w:r>
      <w:bookmarkEnd w:id="86"/>
    </w:p>
    <w:p w14:paraId="0682754D" w14:textId="77777777" w:rsidR="0026249F" w:rsidRDefault="0026249F" w:rsidP="00B11C66">
      <w:pPr>
        <w:pStyle w:val="aff"/>
        <w:ind w:right="141"/>
      </w:pPr>
      <w:r>
        <w:t>В данном подразделе освещаются вопросы финансово-экономического обоснования программного обеспечения. Содержится экономическое обоснование необходимости разработки программного обеспечения, расчет затрат на создание программного обеспечения, цена и прибыль от его реализации.</w:t>
      </w:r>
    </w:p>
    <w:p w14:paraId="6616233B" w14:textId="0B992C9C" w:rsidR="0026249F" w:rsidRDefault="003A2D62" w:rsidP="001222E4">
      <w:pPr>
        <w:pStyle w:val="aff"/>
        <w:spacing w:before="0" w:after="240"/>
        <w:ind w:right="142"/>
        <w:contextualSpacing w:val="0"/>
      </w:pPr>
      <w:r>
        <w:t>Следует провести</w:t>
      </w:r>
      <w:r w:rsidR="0026249F">
        <w:t xml:space="preserve"> расчёт затрат на создание программного обеспечения. Для начала выделим состав разработчиков программного продукта (таблица 2).</w:t>
      </w:r>
    </w:p>
    <w:p w14:paraId="6606199E" w14:textId="5D583D01" w:rsidR="005D6A1E" w:rsidRPr="00B90BB2" w:rsidRDefault="005D6A1E" w:rsidP="001222E4">
      <w:pPr>
        <w:pStyle w:val="aff"/>
        <w:spacing w:before="240" w:after="0" w:line="240" w:lineRule="auto"/>
        <w:ind w:right="141" w:firstLine="0"/>
      </w:pPr>
      <w:r>
        <w:t xml:space="preserve">Таблица </w:t>
      </w:r>
      <w:r w:rsidR="00DA2414">
        <w:t>5.1</w:t>
      </w:r>
      <w:r w:rsidR="00B90BB2" w:rsidRPr="00B90BB2">
        <w:t xml:space="preserve"> – </w:t>
      </w:r>
      <w:r w:rsidR="00B90BB2">
        <w:t>Состав разработчиков программного обеспечения</w:t>
      </w:r>
    </w:p>
    <w:tbl>
      <w:tblPr>
        <w:tblW w:w="49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844"/>
        <w:gridCol w:w="1490"/>
        <w:gridCol w:w="1764"/>
        <w:gridCol w:w="1764"/>
      </w:tblGrid>
      <w:tr w:rsidR="00F016AD" w14:paraId="7226A802" w14:textId="77777777" w:rsidTr="00741408">
        <w:trPr>
          <w:trHeight w:val="954"/>
        </w:trPr>
        <w:tc>
          <w:tcPr>
            <w:tcW w:w="1561" w:type="pct"/>
            <w:tcBorders>
              <w:top w:val="single" w:sz="4" w:space="0" w:color="auto"/>
              <w:left w:val="single" w:sz="4" w:space="0" w:color="auto"/>
              <w:bottom w:val="single" w:sz="4" w:space="0" w:color="auto"/>
              <w:right w:val="single" w:sz="4" w:space="0" w:color="auto"/>
            </w:tcBorders>
            <w:vAlign w:val="center"/>
            <w:hideMark/>
          </w:tcPr>
          <w:p w14:paraId="4FAC3692" w14:textId="52D8992E" w:rsidR="00F016AD" w:rsidRPr="00F64587" w:rsidRDefault="00F016AD" w:rsidP="00B11C66">
            <w:pPr>
              <w:ind w:right="141"/>
              <w:jc w:val="center"/>
              <w:rPr>
                <w:bCs/>
                <w:iCs/>
                <w:color w:val="000000" w:themeColor="text1"/>
                <w:sz w:val="28"/>
                <w:szCs w:val="28"/>
              </w:rPr>
            </w:pPr>
            <w:r w:rsidRPr="00F64587">
              <w:rPr>
                <w:bCs/>
                <w:iCs/>
                <w:color w:val="000000" w:themeColor="text1"/>
                <w:sz w:val="28"/>
                <w:szCs w:val="28"/>
              </w:rPr>
              <w:t>Наименование должности</w:t>
            </w:r>
          </w:p>
        </w:tc>
        <w:tc>
          <w:tcPr>
            <w:tcW w:w="924" w:type="pct"/>
            <w:tcBorders>
              <w:top w:val="single" w:sz="4" w:space="0" w:color="auto"/>
              <w:left w:val="single" w:sz="4" w:space="0" w:color="auto"/>
              <w:bottom w:val="single" w:sz="4" w:space="0" w:color="auto"/>
              <w:right w:val="single" w:sz="4" w:space="0" w:color="auto"/>
            </w:tcBorders>
            <w:vAlign w:val="center"/>
            <w:hideMark/>
          </w:tcPr>
          <w:p w14:paraId="1CB66851" w14:textId="6FF7AFBA" w:rsidR="00F016AD" w:rsidRPr="00F64587" w:rsidRDefault="00F016AD" w:rsidP="00B11C66">
            <w:pPr>
              <w:ind w:right="141"/>
              <w:jc w:val="center"/>
              <w:rPr>
                <w:bCs/>
                <w:iCs/>
                <w:color w:val="000000" w:themeColor="text1"/>
                <w:sz w:val="28"/>
                <w:szCs w:val="28"/>
              </w:rPr>
            </w:pPr>
            <w:r w:rsidRPr="00F64587">
              <w:rPr>
                <w:bCs/>
                <w:iCs/>
                <w:color w:val="000000" w:themeColor="text1"/>
                <w:sz w:val="28"/>
                <w:szCs w:val="28"/>
              </w:rPr>
              <w:t>Численность, чел.</w:t>
            </w:r>
          </w:p>
        </w:tc>
        <w:tc>
          <w:tcPr>
            <w:tcW w:w="747" w:type="pct"/>
            <w:tcBorders>
              <w:top w:val="single" w:sz="4" w:space="0" w:color="auto"/>
              <w:left w:val="single" w:sz="4" w:space="0" w:color="auto"/>
              <w:bottom w:val="single" w:sz="4" w:space="0" w:color="auto"/>
              <w:right w:val="single" w:sz="4" w:space="0" w:color="auto"/>
            </w:tcBorders>
          </w:tcPr>
          <w:p w14:paraId="19BB30E8" w14:textId="0347FB76" w:rsidR="00F016AD" w:rsidRPr="00F64587" w:rsidRDefault="00F016AD" w:rsidP="00B11C66">
            <w:pPr>
              <w:ind w:right="141"/>
              <w:jc w:val="center"/>
              <w:rPr>
                <w:bCs/>
                <w:iCs/>
                <w:color w:val="000000" w:themeColor="text1"/>
                <w:sz w:val="28"/>
                <w:szCs w:val="28"/>
              </w:rPr>
            </w:pPr>
            <w:r w:rsidRPr="00F64587">
              <w:rPr>
                <w:bCs/>
                <w:iCs/>
                <w:color w:val="000000" w:themeColor="text1"/>
                <w:sz w:val="28"/>
                <w:szCs w:val="28"/>
              </w:rPr>
              <w:t>Базовая ставка, руб.</w:t>
            </w:r>
          </w:p>
        </w:tc>
        <w:tc>
          <w:tcPr>
            <w:tcW w:w="884" w:type="pct"/>
            <w:tcBorders>
              <w:top w:val="single" w:sz="4" w:space="0" w:color="auto"/>
              <w:left w:val="single" w:sz="4" w:space="0" w:color="auto"/>
              <w:bottom w:val="single" w:sz="4" w:space="0" w:color="auto"/>
              <w:right w:val="single" w:sz="4" w:space="0" w:color="auto"/>
            </w:tcBorders>
          </w:tcPr>
          <w:p w14:paraId="245315E9" w14:textId="66429ECC" w:rsidR="00F016AD" w:rsidRPr="00F64587" w:rsidRDefault="00F016AD" w:rsidP="00B11C66">
            <w:pPr>
              <w:ind w:right="141"/>
              <w:jc w:val="center"/>
              <w:rPr>
                <w:bCs/>
                <w:iCs/>
                <w:color w:val="000000" w:themeColor="text1"/>
                <w:sz w:val="28"/>
                <w:szCs w:val="28"/>
              </w:rPr>
            </w:pPr>
            <w:r w:rsidRPr="00F64587">
              <w:rPr>
                <w:bCs/>
                <w:iCs/>
                <w:color w:val="000000" w:themeColor="text1"/>
                <w:sz w:val="28"/>
                <w:szCs w:val="28"/>
              </w:rPr>
              <w:t>Повышающий коэффициент</w:t>
            </w:r>
          </w:p>
        </w:tc>
        <w:tc>
          <w:tcPr>
            <w:tcW w:w="884" w:type="pct"/>
            <w:tcBorders>
              <w:top w:val="single" w:sz="4" w:space="0" w:color="auto"/>
              <w:left w:val="single" w:sz="4" w:space="0" w:color="auto"/>
              <w:bottom w:val="single" w:sz="4" w:space="0" w:color="auto"/>
              <w:right w:val="single" w:sz="4" w:space="0" w:color="auto"/>
            </w:tcBorders>
            <w:vAlign w:val="center"/>
            <w:hideMark/>
          </w:tcPr>
          <w:p w14:paraId="1CCCA6C5" w14:textId="0CDE096A" w:rsidR="00F016AD" w:rsidRPr="00F64587" w:rsidRDefault="00F016AD" w:rsidP="00B11C66">
            <w:pPr>
              <w:ind w:right="141"/>
              <w:jc w:val="center"/>
              <w:rPr>
                <w:bCs/>
                <w:iCs/>
                <w:color w:val="000000" w:themeColor="text1"/>
                <w:sz w:val="28"/>
                <w:szCs w:val="28"/>
              </w:rPr>
            </w:pPr>
            <w:r w:rsidRPr="00F64587">
              <w:rPr>
                <w:bCs/>
                <w:iCs/>
                <w:color w:val="000000" w:themeColor="text1"/>
                <w:sz w:val="28"/>
                <w:szCs w:val="28"/>
              </w:rPr>
              <w:t>Месячный оклад, тыс. руб.</w:t>
            </w:r>
          </w:p>
        </w:tc>
      </w:tr>
      <w:tr w:rsidR="00F016AD" w14:paraId="5B50E9FE" w14:textId="77777777" w:rsidTr="00741408">
        <w:trPr>
          <w:trHeight w:val="64"/>
        </w:trPr>
        <w:tc>
          <w:tcPr>
            <w:tcW w:w="1561" w:type="pct"/>
            <w:tcBorders>
              <w:top w:val="single" w:sz="4" w:space="0" w:color="auto"/>
              <w:left w:val="single" w:sz="4" w:space="0" w:color="auto"/>
              <w:bottom w:val="single" w:sz="4" w:space="0" w:color="auto"/>
              <w:right w:val="single" w:sz="4" w:space="0" w:color="auto"/>
            </w:tcBorders>
            <w:vAlign w:val="center"/>
            <w:hideMark/>
          </w:tcPr>
          <w:p w14:paraId="6108AD6D" w14:textId="4169FA68" w:rsidR="00F016AD" w:rsidRPr="00F64587" w:rsidRDefault="00F016AD" w:rsidP="00BE48BC">
            <w:pPr>
              <w:ind w:right="142"/>
              <w:rPr>
                <w:iCs/>
                <w:color w:val="000000" w:themeColor="text1"/>
                <w:sz w:val="28"/>
                <w:szCs w:val="28"/>
              </w:rPr>
            </w:pPr>
            <w:r w:rsidRPr="00F64587">
              <w:rPr>
                <w:iCs/>
                <w:color w:val="000000" w:themeColor="text1"/>
                <w:sz w:val="28"/>
                <w:szCs w:val="28"/>
              </w:rPr>
              <w:t>Инженер-программист</w:t>
            </w:r>
          </w:p>
        </w:tc>
        <w:tc>
          <w:tcPr>
            <w:tcW w:w="924" w:type="pct"/>
            <w:tcBorders>
              <w:top w:val="single" w:sz="4" w:space="0" w:color="auto"/>
              <w:left w:val="single" w:sz="4" w:space="0" w:color="auto"/>
              <w:bottom w:val="single" w:sz="4" w:space="0" w:color="auto"/>
              <w:right w:val="single" w:sz="4" w:space="0" w:color="auto"/>
            </w:tcBorders>
            <w:vAlign w:val="bottom"/>
            <w:hideMark/>
          </w:tcPr>
          <w:p w14:paraId="24F21B06" w14:textId="39D8C488" w:rsidR="00F016AD" w:rsidRPr="00F64587" w:rsidRDefault="00FF1B74" w:rsidP="00741408">
            <w:pPr>
              <w:ind w:right="141"/>
              <w:jc w:val="center"/>
              <w:rPr>
                <w:iCs/>
                <w:color w:val="000000" w:themeColor="text1"/>
                <w:sz w:val="28"/>
                <w:szCs w:val="28"/>
              </w:rPr>
            </w:pPr>
            <w:r w:rsidRPr="00F64587">
              <w:rPr>
                <w:iCs/>
                <w:color w:val="000000" w:themeColor="text1"/>
                <w:sz w:val="28"/>
                <w:szCs w:val="28"/>
              </w:rPr>
              <w:t>1</w:t>
            </w:r>
          </w:p>
        </w:tc>
        <w:tc>
          <w:tcPr>
            <w:tcW w:w="747" w:type="pct"/>
            <w:tcBorders>
              <w:top w:val="single" w:sz="4" w:space="0" w:color="auto"/>
              <w:left w:val="single" w:sz="4" w:space="0" w:color="auto"/>
              <w:bottom w:val="single" w:sz="4" w:space="0" w:color="auto"/>
              <w:right w:val="single" w:sz="4" w:space="0" w:color="auto"/>
            </w:tcBorders>
            <w:vAlign w:val="bottom"/>
          </w:tcPr>
          <w:p w14:paraId="0D5A21CE" w14:textId="0792DB2E" w:rsidR="00F016AD" w:rsidRPr="00F64587" w:rsidRDefault="00FF1B74" w:rsidP="00741408">
            <w:pPr>
              <w:ind w:right="142"/>
              <w:jc w:val="center"/>
              <w:rPr>
                <w:iCs/>
                <w:color w:val="000000" w:themeColor="text1"/>
                <w:sz w:val="28"/>
                <w:szCs w:val="28"/>
              </w:rPr>
            </w:pPr>
            <w:r w:rsidRPr="00F64587">
              <w:rPr>
                <w:iCs/>
                <w:color w:val="000000" w:themeColor="text1"/>
                <w:sz w:val="28"/>
                <w:szCs w:val="28"/>
              </w:rPr>
              <w:t>55</w:t>
            </w:r>
            <w:r w:rsidR="00094D95">
              <w:rPr>
                <w:iCs/>
                <w:color w:val="000000" w:themeColor="text1"/>
                <w:sz w:val="28"/>
                <w:szCs w:val="28"/>
              </w:rPr>
              <w:t> </w:t>
            </w:r>
            <w:r w:rsidRPr="00F64587">
              <w:rPr>
                <w:iCs/>
                <w:color w:val="000000" w:themeColor="text1"/>
                <w:sz w:val="28"/>
                <w:szCs w:val="28"/>
              </w:rPr>
              <w:t>000</w:t>
            </w:r>
          </w:p>
        </w:tc>
        <w:tc>
          <w:tcPr>
            <w:tcW w:w="884" w:type="pct"/>
            <w:tcBorders>
              <w:top w:val="single" w:sz="4" w:space="0" w:color="auto"/>
              <w:left w:val="single" w:sz="4" w:space="0" w:color="auto"/>
              <w:bottom w:val="single" w:sz="4" w:space="0" w:color="auto"/>
              <w:right w:val="single" w:sz="4" w:space="0" w:color="auto"/>
            </w:tcBorders>
            <w:vAlign w:val="bottom"/>
          </w:tcPr>
          <w:p w14:paraId="0BA05E40" w14:textId="16B1A46A" w:rsidR="00F016AD" w:rsidRPr="00094D95" w:rsidRDefault="00094D95" w:rsidP="00741408">
            <w:pPr>
              <w:spacing w:before="120" w:after="100" w:afterAutospacing="1"/>
              <w:ind w:right="141"/>
              <w:jc w:val="center"/>
              <w:rPr>
                <w:iCs/>
                <w:color w:val="000000" w:themeColor="text1"/>
                <w:sz w:val="28"/>
                <w:szCs w:val="28"/>
                <w:lang w:val="en-US"/>
              </w:rPr>
            </w:pPr>
            <w:r>
              <w:rPr>
                <w:iCs/>
                <w:color w:val="000000" w:themeColor="text1"/>
                <w:sz w:val="28"/>
                <w:szCs w:val="28"/>
                <w:lang w:val="en-US"/>
              </w:rPr>
              <w:t>1</w:t>
            </w:r>
          </w:p>
        </w:tc>
        <w:tc>
          <w:tcPr>
            <w:tcW w:w="884" w:type="pct"/>
            <w:tcBorders>
              <w:top w:val="single" w:sz="4" w:space="0" w:color="auto"/>
              <w:left w:val="single" w:sz="4" w:space="0" w:color="auto"/>
              <w:bottom w:val="single" w:sz="4" w:space="0" w:color="auto"/>
              <w:right w:val="single" w:sz="4" w:space="0" w:color="auto"/>
            </w:tcBorders>
            <w:vAlign w:val="bottom"/>
            <w:hideMark/>
          </w:tcPr>
          <w:p w14:paraId="77037949" w14:textId="2B260DBF" w:rsidR="00F016AD" w:rsidRPr="00F64587" w:rsidRDefault="00FF1B74" w:rsidP="00741408">
            <w:pPr>
              <w:ind w:right="141"/>
              <w:jc w:val="center"/>
              <w:rPr>
                <w:iCs/>
                <w:color w:val="000000" w:themeColor="text1"/>
                <w:sz w:val="28"/>
                <w:szCs w:val="28"/>
              </w:rPr>
            </w:pPr>
            <w:r w:rsidRPr="00F64587">
              <w:rPr>
                <w:iCs/>
                <w:color w:val="000000" w:themeColor="text1"/>
                <w:sz w:val="28"/>
                <w:szCs w:val="28"/>
              </w:rPr>
              <w:t>55 000</w:t>
            </w:r>
          </w:p>
        </w:tc>
      </w:tr>
    </w:tbl>
    <w:p w14:paraId="0D0C8299" w14:textId="77777777" w:rsidR="00714B78" w:rsidRDefault="00714B78" w:rsidP="00B11C66">
      <w:pPr>
        <w:pStyle w:val="aff"/>
        <w:spacing w:before="240"/>
        <w:ind w:right="141"/>
      </w:pPr>
      <w:r>
        <w:t>Время участия в создании ПО каждого специалиста определяется на основе</w:t>
      </w:r>
    </w:p>
    <w:p w14:paraId="09CFD6D9" w14:textId="77777777" w:rsidR="001E6B48" w:rsidRDefault="00714B78" w:rsidP="00B11C66">
      <w:pPr>
        <w:pStyle w:val="aff"/>
        <w:spacing w:after="240"/>
        <w:ind w:right="141" w:firstLine="0"/>
      </w:pPr>
      <w:r>
        <w:t xml:space="preserve">перечня работ и трудоёмкости их выполнения. </w:t>
      </w:r>
    </w:p>
    <w:p w14:paraId="7676F2EB" w14:textId="33C48549" w:rsidR="00A423C5" w:rsidRDefault="001E6B48" w:rsidP="001E6B48">
      <w:pPr>
        <w:pStyle w:val="aff"/>
        <w:spacing w:after="240"/>
        <w:ind w:right="141"/>
      </w:pPr>
      <w:r>
        <w:t>Т</w:t>
      </w:r>
      <w:r w:rsidR="00714B78">
        <w:t>рудо</w:t>
      </w:r>
      <w:r>
        <w:t>е</w:t>
      </w:r>
      <w:r w:rsidR="00714B78">
        <w:t>мкость выполнения работ</w:t>
      </w:r>
      <w:r w:rsidR="0011075A">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t</m:t>
            </m:r>
          </m:e>
          <m:sub>
            <m:r>
              <w:rPr>
                <w:rFonts w:ascii="Cambria Math" w:hAnsi="Cambria Math"/>
                <w:color w:val="000000" w:themeColor="text1"/>
                <w:szCs w:val="28"/>
              </w:rPr>
              <m:t>p</m:t>
            </m:r>
          </m:sub>
        </m:sSub>
      </m:oMath>
      <w:r>
        <w:rPr>
          <w:color w:val="000000" w:themeColor="text1"/>
          <w:szCs w:val="28"/>
        </w:rPr>
        <w:t xml:space="preserve"> рассчитывается по ф</w:t>
      </w:r>
      <w:proofErr w:type="spellStart"/>
      <w:r>
        <w:rPr>
          <w:color w:val="000000" w:themeColor="text1"/>
          <w:szCs w:val="28"/>
        </w:rPr>
        <w:t>ормуле</w:t>
      </w:r>
      <w:proofErr w:type="spellEnd"/>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B90BB2" w14:paraId="7209A6BB" w14:textId="77777777" w:rsidTr="006E137A">
        <w:trPr>
          <w:trHeight w:val="752"/>
        </w:trPr>
        <w:tc>
          <w:tcPr>
            <w:tcW w:w="9587" w:type="dxa"/>
            <w:hideMark/>
          </w:tcPr>
          <w:p w14:paraId="6EF213F9" w14:textId="47A1CE13" w:rsidR="00B90BB2" w:rsidRDefault="00274895" w:rsidP="00B11C66">
            <w:pPr>
              <w:spacing w:line="360" w:lineRule="auto"/>
              <w:ind w:right="141"/>
              <w:jc w:val="center"/>
              <w:rPr>
                <w:color w:val="000000" w:themeColor="text1"/>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p</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min</m:t>
                      </m:r>
                    </m:sub>
                  </m:sSub>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max</m:t>
                      </m:r>
                    </m:sub>
                  </m:sSub>
                </m:num>
                <m:den>
                  <m:r>
                    <w:rPr>
                      <w:rFonts w:ascii="Cambria Math" w:hAnsi="Cambria Math"/>
                      <w:color w:val="000000" w:themeColor="text1"/>
                      <w:sz w:val="28"/>
                      <w:szCs w:val="28"/>
                    </w:rPr>
                    <m:t>5</m:t>
                  </m:r>
                </m:den>
              </m:f>
            </m:oMath>
            <w:r w:rsidR="00B90BB2">
              <w:rPr>
                <w:color w:val="000000" w:themeColor="text1"/>
              </w:rPr>
              <w:t xml:space="preserve"> </w:t>
            </w:r>
            <w:r w:rsidR="00B90BB2" w:rsidRPr="00FF4CE3">
              <w:rPr>
                <w:color w:val="000000" w:themeColor="text1"/>
                <w:sz w:val="28"/>
                <w:szCs w:val="28"/>
              </w:rPr>
              <w:t>,</w:t>
            </w:r>
          </w:p>
        </w:tc>
        <w:tc>
          <w:tcPr>
            <w:tcW w:w="566" w:type="dxa"/>
            <w:hideMark/>
          </w:tcPr>
          <w:p w14:paraId="57F52141" w14:textId="0D883814" w:rsidR="006E137A" w:rsidRDefault="00B90BB2" w:rsidP="00B11C66">
            <w:pPr>
              <w:spacing w:line="360" w:lineRule="auto"/>
              <w:ind w:right="141"/>
              <w:jc w:val="right"/>
              <w:rPr>
                <w:color w:val="000000" w:themeColor="text1"/>
                <w:sz w:val="28"/>
              </w:rPr>
            </w:pPr>
            <w:r>
              <w:rPr>
                <w:color w:val="000000" w:themeColor="text1"/>
                <w:sz w:val="28"/>
              </w:rPr>
              <w:t>(</w:t>
            </w:r>
            <w:r w:rsidR="00F13E1E">
              <w:rPr>
                <w:color w:val="000000" w:themeColor="text1"/>
                <w:sz w:val="28"/>
                <w:lang w:val="en-US"/>
              </w:rPr>
              <w:t>5.</w:t>
            </w:r>
            <w:r w:rsidR="00FE49FA">
              <w:rPr>
                <w:color w:val="000000" w:themeColor="text1"/>
                <w:sz w:val="28"/>
                <w:lang w:val="en-US"/>
              </w:rPr>
              <w:t>1</w:t>
            </w:r>
            <w:r>
              <w:rPr>
                <w:color w:val="000000" w:themeColor="text1"/>
                <w:sz w:val="28"/>
              </w:rPr>
              <w:t>)</w:t>
            </w:r>
          </w:p>
        </w:tc>
      </w:tr>
    </w:tbl>
    <w:p w14:paraId="47E41705" w14:textId="020EA528" w:rsidR="006E137A" w:rsidRPr="006E137A" w:rsidRDefault="006E137A" w:rsidP="001E6B48">
      <w:pPr>
        <w:pStyle w:val="aff"/>
        <w:ind w:right="141" w:firstLine="0"/>
      </w:pPr>
      <w:r w:rsidRPr="006E137A">
        <w:t>где</w:t>
      </w:r>
      <w:r w:rsidR="001E6B48">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Pr="006E137A">
        <w:t xml:space="preserve"> – минимальное время необходимое для выполнения работы;</w:t>
      </w:r>
    </w:p>
    <w:p w14:paraId="1453EA65" w14:textId="28CCF1CF" w:rsidR="006E137A" w:rsidRPr="002D0C19" w:rsidRDefault="00274895" w:rsidP="00E9286D">
      <w:pPr>
        <w:pStyle w:val="aff"/>
        <w:spacing w:after="240"/>
        <w:ind w:right="142" w:firstLine="425"/>
        <w:contextualSpacing w:val="0"/>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6E137A" w:rsidRPr="006E137A">
        <w:t xml:space="preserve"> – максимальное время необходимое для выполнения работы.</w:t>
      </w:r>
    </w:p>
    <w:p w14:paraId="4C22DF6A" w14:textId="3380E490" w:rsidR="00391285" w:rsidRDefault="0047689C" w:rsidP="00E9286D">
      <w:pPr>
        <w:pStyle w:val="aff"/>
        <w:spacing w:before="240"/>
        <w:ind w:right="141"/>
      </w:pPr>
      <w:r>
        <w:t>Расчет</w:t>
      </w:r>
      <w:r w:rsidR="00E9286D">
        <w:t xml:space="preserve"> трудоемкост</w:t>
      </w:r>
      <w:r>
        <w:t xml:space="preserve">и </w:t>
      </w:r>
      <w:r w:rsidR="005F68DA">
        <w:t>выполнения работ</w:t>
      </w:r>
      <w:r w:rsidR="00C13BC5">
        <w:t>ы</w:t>
      </w:r>
      <w:r w:rsidR="005F68DA">
        <w:t xml:space="preserve"> для</w:t>
      </w:r>
      <w:r w:rsidR="00E9286D">
        <w:t xml:space="preserve"> </w:t>
      </w:r>
      <w:r w:rsidR="005F68DA">
        <w:t>каждого разработчика запо</w:t>
      </w:r>
      <w:r w:rsidR="00E56A6D">
        <w:t xml:space="preserve">лнен в </w:t>
      </w:r>
      <w:r w:rsidR="005F68DA">
        <w:t>таблиц</w:t>
      </w:r>
      <w:r w:rsidR="00AD6EFF">
        <w:t xml:space="preserve">е </w:t>
      </w:r>
      <w:r w:rsidR="009D4932">
        <w:t>5.2</w:t>
      </w:r>
      <w:r w:rsidR="005F68DA">
        <w:t>.</w:t>
      </w:r>
    </w:p>
    <w:p w14:paraId="77AA640E" w14:textId="77777777" w:rsidR="009E29D8" w:rsidRDefault="009E29D8">
      <w:pPr>
        <w:rPr>
          <w:sz w:val="28"/>
          <w:szCs w:val="20"/>
        </w:rPr>
      </w:pPr>
      <w:r>
        <w:br w:type="page"/>
      </w:r>
    </w:p>
    <w:p w14:paraId="332E28DD" w14:textId="343BDD6D" w:rsidR="00391285" w:rsidRPr="00B90BB2" w:rsidRDefault="00391285" w:rsidP="00B11C66">
      <w:pPr>
        <w:pStyle w:val="aff"/>
        <w:spacing w:after="0" w:line="240" w:lineRule="auto"/>
        <w:ind w:right="141" w:firstLine="0"/>
      </w:pPr>
      <w:r>
        <w:lastRenderedPageBreak/>
        <w:t>Таблица 5.</w:t>
      </w:r>
      <w:r w:rsidR="005F68DA" w:rsidRPr="00F64587">
        <w:t>2</w:t>
      </w:r>
      <w:r w:rsidRPr="00B90BB2">
        <w:t xml:space="preserve"> – </w:t>
      </w:r>
      <w:r>
        <w:t>Состав разработчиков программного обеспечения</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1"/>
        <w:gridCol w:w="2187"/>
        <w:gridCol w:w="2161"/>
        <w:gridCol w:w="2161"/>
      </w:tblGrid>
      <w:tr w:rsidR="00096AA5" w14:paraId="7A21415D" w14:textId="77777777" w:rsidTr="00096AA5">
        <w:trPr>
          <w:trHeight w:val="1245"/>
        </w:trPr>
        <w:tc>
          <w:tcPr>
            <w:tcW w:w="1765" w:type="pct"/>
            <w:tcBorders>
              <w:top w:val="single" w:sz="4" w:space="0" w:color="auto"/>
              <w:left w:val="single" w:sz="4" w:space="0" w:color="auto"/>
              <w:bottom w:val="single" w:sz="4" w:space="0" w:color="auto"/>
              <w:right w:val="single" w:sz="4" w:space="0" w:color="auto"/>
            </w:tcBorders>
            <w:vAlign w:val="center"/>
            <w:hideMark/>
          </w:tcPr>
          <w:p w14:paraId="0CE27ABC" w14:textId="1DFF0063" w:rsidR="00096AA5" w:rsidRPr="00BF65BD" w:rsidRDefault="00096AA5" w:rsidP="00B11C66">
            <w:pPr>
              <w:ind w:right="141"/>
              <w:jc w:val="center"/>
              <w:rPr>
                <w:bCs/>
                <w:iCs/>
                <w:color w:val="000000" w:themeColor="text1"/>
                <w:sz w:val="28"/>
                <w:szCs w:val="28"/>
                <w:lang w:val="en-US"/>
              </w:rPr>
            </w:pPr>
            <w:r w:rsidRPr="00F64587">
              <w:rPr>
                <w:bCs/>
                <w:iCs/>
                <w:color w:val="000000" w:themeColor="text1"/>
                <w:sz w:val="28"/>
                <w:szCs w:val="28"/>
              </w:rPr>
              <w:t xml:space="preserve">Наименование </w:t>
            </w:r>
            <w:r w:rsidR="00BF65BD">
              <w:rPr>
                <w:bCs/>
                <w:iCs/>
                <w:color w:val="000000" w:themeColor="text1"/>
                <w:sz w:val="28"/>
                <w:szCs w:val="28"/>
              </w:rPr>
              <w:t>работы</w:t>
            </w:r>
          </w:p>
        </w:tc>
        <w:tc>
          <w:tcPr>
            <w:tcW w:w="1087" w:type="pct"/>
            <w:tcBorders>
              <w:top w:val="single" w:sz="4" w:space="0" w:color="auto"/>
              <w:left w:val="single" w:sz="4" w:space="0" w:color="auto"/>
              <w:bottom w:val="single" w:sz="4" w:space="0" w:color="auto"/>
              <w:right w:val="single" w:sz="4" w:space="0" w:color="auto"/>
            </w:tcBorders>
            <w:vAlign w:val="center"/>
            <w:hideMark/>
          </w:tcPr>
          <w:p w14:paraId="678B269B" w14:textId="1F1AC512" w:rsidR="00096AA5" w:rsidRPr="00096AA5" w:rsidRDefault="00274895" w:rsidP="00B11C66">
            <w:pPr>
              <w:ind w:right="141"/>
              <w:jc w:val="center"/>
              <w:rPr>
                <w:bCs/>
                <w:iCs/>
                <w:color w:val="000000" w:themeColor="text1"/>
                <w:sz w:val="28"/>
                <w:szCs w:val="28"/>
                <w:lang w:val="en-US"/>
              </w:rPr>
            </w:pPr>
            <m:oMath>
              <m:sSub>
                <m:sSubPr>
                  <m:ctrlPr>
                    <w:rPr>
                      <w:rFonts w:ascii="Cambria Math" w:hAnsi="Cambria Math"/>
                      <w:i/>
                      <w:sz w:val="28"/>
                      <w:szCs w:val="28"/>
                      <w:lang w:eastAsia="en-US"/>
                    </w:rPr>
                  </m:ctrlPr>
                </m:sSubPr>
                <m:e>
                  <m:r>
                    <w:rPr>
                      <w:rFonts w:ascii="Cambria Math" w:hAnsi="Cambria Math"/>
                      <w:sz w:val="28"/>
                      <w:szCs w:val="28"/>
                      <w:lang w:eastAsia="en-US"/>
                    </w:rPr>
                    <m:t>t</m:t>
                  </m:r>
                </m:e>
                <m:sub>
                  <m:r>
                    <w:rPr>
                      <w:rFonts w:ascii="Cambria Math" w:hAnsi="Cambria Math"/>
                      <w:sz w:val="28"/>
                      <w:szCs w:val="28"/>
                      <w:lang w:val="en-US" w:eastAsia="en-US"/>
                    </w:rPr>
                    <m:t>min</m:t>
                  </m:r>
                </m:sub>
              </m:sSub>
            </m:oMath>
            <w:r w:rsidR="00096AA5" w:rsidRPr="00F64587">
              <w:rPr>
                <w:sz w:val="28"/>
                <w:szCs w:val="28"/>
              </w:rPr>
              <w:t>, Ч</w:t>
            </w:r>
            <w:r w:rsidR="00096AA5">
              <w:rPr>
                <w:sz w:val="28"/>
                <w:szCs w:val="28"/>
                <w:lang w:val="en-US"/>
              </w:rPr>
              <w:t>.</w:t>
            </w:r>
          </w:p>
        </w:tc>
        <w:tc>
          <w:tcPr>
            <w:tcW w:w="1074" w:type="pct"/>
            <w:tcBorders>
              <w:top w:val="single" w:sz="4" w:space="0" w:color="auto"/>
              <w:left w:val="single" w:sz="4" w:space="0" w:color="auto"/>
              <w:bottom w:val="single" w:sz="4" w:space="0" w:color="auto"/>
              <w:right w:val="single" w:sz="4" w:space="0" w:color="auto"/>
            </w:tcBorders>
          </w:tcPr>
          <w:p w14:paraId="35D78503" w14:textId="77777777" w:rsidR="00096AA5" w:rsidRDefault="00096AA5" w:rsidP="00B11C66">
            <w:pPr>
              <w:ind w:right="141"/>
              <w:jc w:val="center"/>
              <w:rPr>
                <w:sz w:val="28"/>
                <w:szCs w:val="28"/>
                <w:lang w:eastAsia="en-US"/>
              </w:rPr>
            </w:pPr>
          </w:p>
          <w:p w14:paraId="6054FDDF" w14:textId="6E49C516" w:rsidR="00096AA5" w:rsidRPr="00096AA5" w:rsidRDefault="00274895" w:rsidP="00B11C66">
            <w:pPr>
              <w:ind w:right="141"/>
              <w:jc w:val="center"/>
              <w:rPr>
                <w:bCs/>
                <w:iCs/>
                <w:color w:val="000000" w:themeColor="text1"/>
                <w:sz w:val="28"/>
                <w:szCs w:val="28"/>
                <w:lang w:val="en-US"/>
              </w:rPr>
            </w:pPr>
            <m:oMath>
              <m:sSub>
                <m:sSubPr>
                  <m:ctrlPr>
                    <w:rPr>
                      <w:rFonts w:ascii="Cambria Math" w:hAnsi="Cambria Math"/>
                      <w:i/>
                      <w:sz w:val="28"/>
                      <w:szCs w:val="28"/>
                      <w:lang w:eastAsia="en-US"/>
                    </w:rPr>
                  </m:ctrlPr>
                </m:sSubPr>
                <m:e>
                  <m:r>
                    <w:rPr>
                      <w:rFonts w:ascii="Cambria Math" w:hAnsi="Cambria Math"/>
                      <w:sz w:val="28"/>
                      <w:szCs w:val="28"/>
                      <w:lang w:eastAsia="en-US"/>
                    </w:rPr>
                    <m:t>t</m:t>
                  </m:r>
                </m:e>
                <m:sub>
                  <m:r>
                    <w:rPr>
                      <w:rFonts w:ascii="Cambria Math" w:hAnsi="Cambria Math"/>
                      <w:sz w:val="28"/>
                      <w:szCs w:val="28"/>
                      <w:lang w:val="en-US" w:eastAsia="en-US"/>
                    </w:rPr>
                    <m:t>max</m:t>
                  </m:r>
                </m:sub>
              </m:sSub>
            </m:oMath>
            <w:r w:rsidR="00096AA5" w:rsidRPr="00F64587">
              <w:rPr>
                <w:sz w:val="28"/>
                <w:szCs w:val="28"/>
              </w:rPr>
              <w:t>, Ч</w:t>
            </w:r>
            <w:r w:rsidR="00096AA5">
              <w:rPr>
                <w:sz w:val="28"/>
                <w:szCs w:val="28"/>
                <w:lang w:val="en-US"/>
              </w:rPr>
              <w:t>.</w:t>
            </w:r>
          </w:p>
        </w:tc>
        <w:tc>
          <w:tcPr>
            <w:tcW w:w="1074" w:type="pct"/>
            <w:tcBorders>
              <w:top w:val="single" w:sz="4" w:space="0" w:color="auto"/>
              <w:left w:val="single" w:sz="4" w:space="0" w:color="auto"/>
              <w:bottom w:val="single" w:sz="4" w:space="0" w:color="auto"/>
              <w:right w:val="single" w:sz="4" w:space="0" w:color="auto"/>
            </w:tcBorders>
          </w:tcPr>
          <w:p w14:paraId="53EA611A" w14:textId="77777777" w:rsidR="00096AA5" w:rsidRDefault="00096AA5" w:rsidP="00B11C66">
            <w:pPr>
              <w:ind w:right="141"/>
              <w:jc w:val="center"/>
              <w:rPr>
                <w:sz w:val="28"/>
                <w:szCs w:val="28"/>
                <w:lang w:eastAsia="en-US"/>
              </w:rPr>
            </w:pPr>
          </w:p>
          <w:p w14:paraId="379C2DA0" w14:textId="7B27472C" w:rsidR="00096AA5" w:rsidRPr="00096AA5" w:rsidRDefault="00274895" w:rsidP="00B11C66">
            <w:pPr>
              <w:ind w:right="141"/>
              <w:jc w:val="center"/>
              <w:rPr>
                <w:bCs/>
                <w:iCs/>
                <w:color w:val="000000" w:themeColor="text1"/>
                <w:sz w:val="28"/>
                <w:szCs w:val="28"/>
                <w:lang w:val="en-US"/>
              </w:rPr>
            </w:pPr>
            <m:oMath>
              <m:sSub>
                <m:sSubPr>
                  <m:ctrlPr>
                    <w:rPr>
                      <w:rFonts w:ascii="Cambria Math" w:hAnsi="Cambria Math"/>
                      <w:i/>
                      <w:sz w:val="28"/>
                      <w:szCs w:val="28"/>
                      <w:lang w:eastAsia="en-US"/>
                    </w:rPr>
                  </m:ctrlPr>
                </m:sSubPr>
                <m:e>
                  <m:r>
                    <w:rPr>
                      <w:rFonts w:ascii="Cambria Math" w:hAnsi="Cambria Math"/>
                      <w:sz w:val="28"/>
                      <w:szCs w:val="28"/>
                      <w:lang w:eastAsia="en-US"/>
                    </w:rPr>
                    <m:t>t</m:t>
                  </m:r>
                </m:e>
                <m:sub>
                  <m:r>
                    <w:rPr>
                      <w:rFonts w:ascii="Cambria Math" w:hAnsi="Cambria Math"/>
                      <w:sz w:val="28"/>
                      <w:szCs w:val="28"/>
                      <w:lang w:eastAsia="en-US"/>
                    </w:rPr>
                    <m:t>p</m:t>
                  </m:r>
                </m:sub>
              </m:sSub>
            </m:oMath>
            <w:r w:rsidR="00096AA5" w:rsidRPr="00F64587">
              <w:rPr>
                <w:sz w:val="28"/>
                <w:szCs w:val="28"/>
              </w:rPr>
              <w:t>, Ч</w:t>
            </w:r>
            <w:r w:rsidR="00096AA5">
              <w:rPr>
                <w:sz w:val="28"/>
                <w:szCs w:val="28"/>
                <w:lang w:val="en-US"/>
              </w:rPr>
              <w:t>.</w:t>
            </w:r>
          </w:p>
        </w:tc>
      </w:tr>
      <w:tr w:rsidR="00096AA5" w14:paraId="53143650" w14:textId="77777777" w:rsidTr="006176DE">
        <w:trPr>
          <w:trHeight w:val="866"/>
        </w:trPr>
        <w:tc>
          <w:tcPr>
            <w:tcW w:w="1765" w:type="pct"/>
            <w:tcBorders>
              <w:top w:val="single" w:sz="4" w:space="0" w:color="auto"/>
              <w:left w:val="single" w:sz="4" w:space="0" w:color="auto"/>
              <w:bottom w:val="single" w:sz="4" w:space="0" w:color="auto"/>
              <w:right w:val="single" w:sz="4" w:space="0" w:color="auto"/>
            </w:tcBorders>
            <w:vAlign w:val="center"/>
            <w:hideMark/>
          </w:tcPr>
          <w:p w14:paraId="68D58066" w14:textId="0FEC39C0" w:rsidR="00096AA5" w:rsidRPr="00F64587" w:rsidRDefault="00BF65BD" w:rsidP="00B11C66">
            <w:pPr>
              <w:ind w:right="141"/>
              <w:rPr>
                <w:iCs/>
                <w:color w:val="000000" w:themeColor="text1"/>
                <w:sz w:val="28"/>
                <w:szCs w:val="28"/>
              </w:rPr>
            </w:pPr>
            <w:r>
              <w:rPr>
                <w:iCs/>
                <w:color w:val="000000" w:themeColor="text1"/>
                <w:sz w:val="28"/>
                <w:szCs w:val="28"/>
              </w:rPr>
              <w:t>Анализ предметной области и формирование требований</w:t>
            </w:r>
          </w:p>
        </w:tc>
        <w:tc>
          <w:tcPr>
            <w:tcW w:w="1087" w:type="pct"/>
            <w:tcBorders>
              <w:top w:val="single" w:sz="4" w:space="0" w:color="auto"/>
              <w:left w:val="single" w:sz="4" w:space="0" w:color="auto"/>
              <w:bottom w:val="single" w:sz="4" w:space="0" w:color="auto"/>
              <w:right w:val="single" w:sz="4" w:space="0" w:color="auto"/>
            </w:tcBorders>
            <w:vAlign w:val="bottom"/>
            <w:hideMark/>
          </w:tcPr>
          <w:p w14:paraId="61ABAD62" w14:textId="745D826B" w:rsidR="00096AA5" w:rsidRPr="00F64587" w:rsidRDefault="002D0889" w:rsidP="001E6B48">
            <w:pPr>
              <w:ind w:right="141"/>
              <w:jc w:val="center"/>
              <w:rPr>
                <w:iCs/>
                <w:color w:val="000000" w:themeColor="text1"/>
                <w:sz w:val="28"/>
                <w:szCs w:val="28"/>
              </w:rPr>
            </w:pPr>
            <w:r>
              <w:rPr>
                <w:iCs/>
                <w:color w:val="000000" w:themeColor="text1"/>
                <w:sz w:val="28"/>
                <w:szCs w:val="28"/>
              </w:rPr>
              <w:t>110</w:t>
            </w:r>
          </w:p>
        </w:tc>
        <w:tc>
          <w:tcPr>
            <w:tcW w:w="1074" w:type="pct"/>
            <w:tcBorders>
              <w:top w:val="single" w:sz="4" w:space="0" w:color="auto"/>
              <w:left w:val="single" w:sz="4" w:space="0" w:color="auto"/>
              <w:bottom w:val="single" w:sz="4" w:space="0" w:color="auto"/>
              <w:right w:val="single" w:sz="4" w:space="0" w:color="auto"/>
            </w:tcBorders>
            <w:vAlign w:val="bottom"/>
          </w:tcPr>
          <w:p w14:paraId="345F8160" w14:textId="77777777" w:rsidR="00096AA5" w:rsidRDefault="00096AA5" w:rsidP="001E6B48">
            <w:pPr>
              <w:ind w:right="141"/>
              <w:jc w:val="center"/>
              <w:rPr>
                <w:sz w:val="28"/>
                <w:szCs w:val="28"/>
              </w:rPr>
            </w:pPr>
          </w:p>
          <w:p w14:paraId="12276AC3" w14:textId="4357D5BE" w:rsidR="005711E4" w:rsidRPr="00F64587" w:rsidRDefault="005711E4" w:rsidP="001E6B48">
            <w:pPr>
              <w:ind w:right="141"/>
              <w:jc w:val="center"/>
              <w:rPr>
                <w:sz w:val="28"/>
                <w:szCs w:val="28"/>
              </w:rPr>
            </w:pPr>
            <w:r>
              <w:rPr>
                <w:sz w:val="28"/>
                <w:szCs w:val="28"/>
              </w:rPr>
              <w:t>120</w:t>
            </w:r>
          </w:p>
        </w:tc>
        <w:tc>
          <w:tcPr>
            <w:tcW w:w="1074" w:type="pct"/>
            <w:tcBorders>
              <w:top w:val="single" w:sz="4" w:space="0" w:color="auto"/>
              <w:left w:val="single" w:sz="4" w:space="0" w:color="auto"/>
              <w:bottom w:val="single" w:sz="4" w:space="0" w:color="auto"/>
              <w:right w:val="single" w:sz="4" w:space="0" w:color="auto"/>
            </w:tcBorders>
            <w:vAlign w:val="bottom"/>
          </w:tcPr>
          <w:p w14:paraId="2FC03F54" w14:textId="77777777" w:rsidR="00096AA5" w:rsidRDefault="00096AA5" w:rsidP="001E6B48">
            <w:pPr>
              <w:ind w:right="141"/>
              <w:jc w:val="center"/>
              <w:rPr>
                <w:iCs/>
                <w:color w:val="000000" w:themeColor="text1"/>
                <w:sz w:val="28"/>
                <w:szCs w:val="28"/>
                <w:lang w:val="en-US"/>
              </w:rPr>
            </w:pPr>
          </w:p>
          <w:p w14:paraId="0D376C5F" w14:textId="637755E9" w:rsidR="006E1177" w:rsidRPr="006E1177" w:rsidRDefault="006E1177" w:rsidP="001E6B48">
            <w:pPr>
              <w:ind w:right="141"/>
              <w:jc w:val="center"/>
              <w:rPr>
                <w:iCs/>
                <w:color w:val="000000" w:themeColor="text1"/>
                <w:sz w:val="28"/>
                <w:szCs w:val="28"/>
                <w:lang w:val="en-US"/>
              </w:rPr>
            </w:pPr>
            <w:r>
              <w:rPr>
                <w:iCs/>
                <w:color w:val="000000" w:themeColor="text1"/>
                <w:sz w:val="28"/>
                <w:szCs w:val="28"/>
                <w:lang w:val="en-US"/>
              </w:rPr>
              <w:t>114</w:t>
            </w:r>
          </w:p>
        </w:tc>
      </w:tr>
      <w:tr w:rsidR="00BF65BD" w14:paraId="32B53502" w14:textId="77777777" w:rsidTr="001E6B48">
        <w:trPr>
          <w:trHeight w:val="651"/>
        </w:trPr>
        <w:tc>
          <w:tcPr>
            <w:tcW w:w="1765" w:type="pct"/>
            <w:tcBorders>
              <w:top w:val="single" w:sz="4" w:space="0" w:color="auto"/>
              <w:left w:val="single" w:sz="4" w:space="0" w:color="auto"/>
              <w:bottom w:val="single" w:sz="4" w:space="0" w:color="auto"/>
              <w:right w:val="single" w:sz="4" w:space="0" w:color="auto"/>
            </w:tcBorders>
            <w:vAlign w:val="center"/>
            <w:hideMark/>
          </w:tcPr>
          <w:p w14:paraId="497485E9" w14:textId="215A4003" w:rsidR="00BF65BD" w:rsidRPr="00F64587" w:rsidRDefault="00BF65BD" w:rsidP="00B11C66">
            <w:pPr>
              <w:ind w:right="141"/>
              <w:rPr>
                <w:iCs/>
                <w:color w:val="000000" w:themeColor="text1"/>
                <w:sz w:val="28"/>
                <w:szCs w:val="28"/>
              </w:rPr>
            </w:pPr>
            <w:r>
              <w:rPr>
                <w:iCs/>
                <w:color w:val="000000" w:themeColor="text1"/>
                <w:sz w:val="28"/>
                <w:szCs w:val="28"/>
              </w:rPr>
              <w:t>Проектирование автоматизированной системы</w:t>
            </w:r>
          </w:p>
        </w:tc>
        <w:tc>
          <w:tcPr>
            <w:tcW w:w="1087" w:type="pct"/>
            <w:tcBorders>
              <w:top w:val="single" w:sz="4" w:space="0" w:color="auto"/>
              <w:left w:val="single" w:sz="4" w:space="0" w:color="auto"/>
              <w:bottom w:val="single" w:sz="4" w:space="0" w:color="auto"/>
              <w:right w:val="single" w:sz="4" w:space="0" w:color="auto"/>
            </w:tcBorders>
            <w:vAlign w:val="bottom"/>
            <w:hideMark/>
          </w:tcPr>
          <w:p w14:paraId="1642163C" w14:textId="09902EAF" w:rsidR="00BF65BD" w:rsidRPr="00F64587" w:rsidRDefault="002D0889" w:rsidP="001E6B48">
            <w:pPr>
              <w:ind w:right="141"/>
              <w:jc w:val="center"/>
              <w:rPr>
                <w:iCs/>
                <w:color w:val="000000" w:themeColor="text1"/>
                <w:sz w:val="28"/>
                <w:szCs w:val="28"/>
              </w:rPr>
            </w:pPr>
            <w:r>
              <w:rPr>
                <w:iCs/>
                <w:color w:val="000000" w:themeColor="text1"/>
                <w:sz w:val="28"/>
                <w:szCs w:val="28"/>
              </w:rPr>
              <w:t>70</w:t>
            </w:r>
          </w:p>
        </w:tc>
        <w:tc>
          <w:tcPr>
            <w:tcW w:w="1074" w:type="pct"/>
            <w:tcBorders>
              <w:top w:val="single" w:sz="4" w:space="0" w:color="auto"/>
              <w:left w:val="single" w:sz="4" w:space="0" w:color="auto"/>
              <w:bottom w:val="single" w:sz="4" w:space="0" w:color="auto"/>
              <w:right w:val="single" w:sz="4" w:space="0" w:color="auto"/>
            </w:tcBorders>
            <w:vAlign w:val="bottom"/>
          </w:tcPr>
          <w:p w14:paraId="005BC66E" w14:textId="21CBA063" w:rsidR="00BF65BD" w:rsidRPr="00F64587" w:rsidRDefault="005711E4" w:rsidP="001E6B48">
            <w:pPr>
              <w:spacing w:before="120" w:after="120"/>
              <w:ind w:right="141"/>
              <w:jc w:val="center"/>
              <w:rPr>
                <w:iCs/>
                <w:color w:val="000000" w:themeColor="text1"/>
                <w:sz w:val="28"/>
                <w:szCs w:val="28"/>
              </w:rPr>
            </w:pPr>
            <w:r>
              <w:rPr>
                <w:iCs/>
                <w:color w:val="000000" w:themeColor="text1"/>
                <w:sz w:val="28"/>
                <w:szCs w:val="28"/>
              </w:rPr>
              <w:t>85</w:t>
            </w:r>
          </w:p>
        </w:tc>
        <w:tc>
          <w:tcPr>
            <w:tcW w:w="1074" w:type="pct"/>
            <w:tcBorders>
              <w:top w:val="single" w:sz="4" w:space="0" w:color="auto"/>
              <w:left w:val="single" w:sz="4" w:space="0" w:color="auto"/>
              <w:bottom w:val="single" w:sz="4" w:space="0" w:color="auto"/>
              <w:right w:val="single" w:sz="4" w:space="0" w:color="auto"/>
            </w:tcBorders>
            <w:vAlign w:val="bottom"/>
          </w:tcPr>
          <w:p w14:paraId="5BD81A23" w14:textId="2B0AE8EA" w:rsidR="00BF65BD" w:rsidRPr="006E1177" w:rsidRDefault="006E1177" w:rsidP="001E6B48">
            <w:pPr>
              <w:spacing w:before="120" w:after="120"/>
              <w:ind w:right="141"/>
              <w:jc w:val="center"/>
              <w:rPr>
                <w:iCs/>
                <w:color w:val="000000" w:themeColor="text1"/>
                <w:sz w:val="28"/>
                <w:szCs w:val="28"/>
                <w:lang w:val="en-US"/>
              </w:rPr>
            </w:pPr>
            <w:r>
              <w:rPr>
                <w:iCs/>
                <w:color w:val="000000" w:themeColor="text1"/>
                <w:sz w:val="28"/>
                <w:szCs w:val="28"/>
                <w:lang w:val="en-US"/>
              </w:rPr>
              <w:t>76</w:t>
            </w:r>
          </w:p>
        </w:tc>
      </w:tr>
      <w:tr w:rsidR="00BF65BD" w14:paraId="601F8883" w14:textId="77777777" w:rsidTr="001E6B48">
        <w:trPr>
          <w:trHeight w:val="651"/>
        </w:trPr>
        <w:tc>
          <w:tcPr>
            <w:tcW w:w="1765" w:type="pct"/>
            <w:tcBorders>
              <w:top w:val="single" w:sz="4" w:space="0" w:color="auto"/>
              <w:left w:val="single" w:sz="4" w:space="0" w:color="auto"/>
              <w:bottom w:val="single" w:sz="4" w:space="0" w:color="auto"/>
              <w:right w:val="single" w:sz="4" w:space="0" w:color="auto"/>
            </w:tcBorders>
            <w:vAlign w:val="center"/>
          </w:tcPr>
          <w:p w14:paraId="6FDA34F5" w14:textId="5C10CBBE" w:rsidR="00BF65BD" w:rsidRDefault="00BF65BD" w:rsidP="00B11C66">
            <w:pPr>
              <w:ind w:right="141"/>
              <w:rPr>
                <w:iCs/>
                <w:color w:val="000000" w:themeColor="text1"/>
                <w:sz w:val="28"/>
                <w:szCs w:val="28"/>
              </w:rPr>
            </w:pPr>
            <w:r>
              <w:rPr>
                <w:iCs/>
                <w:color w:val="000000" w:themeColor="text1"/>
                <w:sz w:val="28"/>
                <w:szCs w:val="28"/>
              </w:rPr>
              <w:t>Проектирование информационно системы</w:t>
            </w:r>
          </w:p>
        </w:tc>
        <w:tc>
          <w:tcPr>
            <w:tcW w:w="1087" w:type="pct"/>
            <w:tcBorders>
              <w:top w:val="single" w:sz="4" w:space="0" w:color="auto"/>
              <w:left w:val="single" w:sz="4" w:space="0" w:color="auto"/>
              <w:bottom w:val="single" w:sz="4" w:space="0" w:color="auto"/>
              <w:right w:val="single" w:sz="4" w:space="0" w:color="auto"/>
            </w:tcBorders>
            <w:vAlign w:val="bottom"/>
          </w:tcPr>
          <w:p w14:paraId="212E8A93" w14:textId="0603B5F7" w:rsidR="00BF65BD" w:rsidRPr="00F64587" w:rsidRDefault="002D0889" w:rsidP="001E6B48">
            <w:pPr>
              <w:ind w:right="141"/>
              <w:jc w:val="center"/>
              <w:rPr>
                <w:iCs/>
                <w:color w:val="000000" w:themeColor="text1"/>
                <w:sz w:val="28"/>
                <w:szCs w:val="28"/>
              </w:rPr>
            </w:pPr>
            <w:r>
              <w:rPr>
                <w:iCs/>
                <w:color w:val="000000" w:themeColor="text1"/>
                <w:sz w:val="28"/>
                <w:szCs w:val="28"/>
              </w:rPr>
              <w:t>70</w:t>
            </w:r>
          </w:p>
        </w:tc>
        <w:tc>
          <w:tcPr>
            <w:tcW w:w="1074" w:type="pct"/>
            <w:tcBorders>
              <w:top w:val="single" w:sz="4" w:space="0" w:color="auto"/>
              <w:left w:val="single" w:sz="4" w:space="0" w:color="auto"/>
              <w:bottom w:val="single" w:sz="4" w:space="0" w:color="auto"/>
              <w:right w:val="single" w:sz="4" w:space="0" w:color="auto"/>
            </w:tcBorders>
            <w:vAlign w:val="bottom"/>
          </w:tcPr>
          <w:p w14:paraId="1186EEB7" w14:textId="4B3E05A6" w:rsidR="00BF65BD" w:rsidRPr="00F64587" w:rsidRDefault="005711E4" w:rsidP="001E6B48">
            <w:pPr>
              <w:spacing w:before="120" w:after="120"/>
              <w:ind w:right="141"/>
              <w:jc w:val="center"/>
              <w:rPr>
                <w:iCs/>
                <w:color w:val="000000" w:themeColor="text1"/>
                <w:sz w:val="28"/>
                <w:szCs w:val="28"/>
              </w:rPr>
            </w:pPr>
            <w:r>
              <w:rPr>
                <w:iCs/>
                <w:color w:val="000000" w:themeColor="text1"/>
                <w:sz w:val="28"/>
                <w:szCs w:val="28"/>
              </w:rPr>
              <w:t>85</w:t>
            </w:r>
          </w:p>
        </w:tc>
        <w:tc>
          <w:tcPr>
            <w:tcW w:w="1074" w:type="pct"/>
            <w:tcBorders>
              <w:top w:val="single" w:sz="4" w:space="0" w:color="auto"/>
              <w:left w:val="single" w:sz="4" w:space="0" w:color="auto"/>
              <w:bottom w:val="single" w:sz="4" w:space="0" w:color="auto"/>
              <w:right w:val="single" w:sz="4" w:space="0" w:color="auto"/>
            </w:tcBorders>
            <w:vAlign w:val="bottom"/>
          </w:tcPr>
          <w:p w14:paraId="008096A2" w14:textId="06AE3D17" w:rsidR="00BF65BD" w:rsidRPr="006E1177" w:rsidRDefault="006E1177" w:rsidP="001E6B48">
            <w:pPr>
              <w:spacing w:before="120" w:after="120"/>
              <w:ind w:right="141"/>
              <w:jc w:val="center"/>
              <w:rPr>
                <w:iCs/>
                <w:color w:val="000000" w:themeColor="text1"/>
                <w:sz w:val="28"/>
                <w:szCs w:val="28"/>
                <w:lang w:val="en-US"/>
              </w:rPr>
            </w:pPr>
            <w:r>
              <w:rPr>
                <w:iCs/>
                <w:color w:val="000000" w:themeColor="text1"/>
                <w:sz w:val="28"/>
                <w:szCs w:val="28"/>
                <w:lang w:val="en-US"/>
              </w:rPr>
              <w:t>76</w:t>
            </w:r>
          </w:p>
        </w:tc>
      </w:tr>
      <w:tr w:rsidR="00BF65BD" w14:paraId="70AA769B" w14:textId="77777777" w:rsidTr="006176DE">
        <w:trPr>
          <w:trHeight w:val="120"/>
        </w:trPr>
        <w:tc>
          <w:tcPr>
            <w:tcW w:w="1765" w:type="pct"/>
            <w:tcBorders>
              <w:top w:val="single" w:sz="4" w:space="0" w:color="auto"/>
              <w:left w:val="single" w:sz="4" w:space="0" w:color="auto"/>
              <w:bottom w:val="single" w:sz="4" w:space="0" w:color="auto"/>
              <w:right w:val="single" w:sz="4" w:space="0" w:color="auto"/>
            </w:tcBorders>
            <w:vAlign w:val="center"/>
          </w:tcPr>
          <w:p w14:paraId="5039741B" w14:textId="48F8F802" w:rsidR="00BF65BD" w:rsidRDefault="005945E6" w:rsidP="00B11C66">
            <w:pPr>
              <w:ind w:right="141"/>
              <w:rPr>
                <w:iCs/>
                <w:color w:val="000000" w:themeColor="text1"/>
                <w:sz w:val="28"/>
                <w:szCs w:val="28"/>
              </w:rPr>
            </w:pPr>
            <w:r>
              <w:rPr>
                <w:iCs/>
                <w:color w:val="000000" w:themeColor="text1"/>
                <w:sz w:val="28"/>
                <w:szCs w:val="28"/>
              </w:rPr>
              <w:t>Разработка ПО</w:t>
            </w:r>
          </w:p>
        </w:tc>
        <w:tc>
          <w:tcPr>
            <w:tcW w:w="1087" w:type="pct"/>
            <w:tcBorders>
              <w:top w:val="single" w:sz="4" w:space="0" w:color="auto"/>
              <w:left w:val="single" w:sz="4" w:space="0" w:color="auto"/>
              <w:bottom w:val="single" w:sz="4" w:space="0" w:color="auto"/>
              <w:right w:val="single" w:sz="4" w:space="0" w:color="auto"/>
            </w:tcBorders>
            <w:vAlign w:val="bottom"/>
          </w:tcPr>
          <w:p w14:paraId="4728138A" w14:textId="2016DA7F" w:rsidR="00BF65BD" w:rsidRPr="00F64587" w:rsidRDefault="00722050" w:rsidP="006176DE">
            <w:pPr>
              <w:ind w:right="142"/>
              <w:jc w:val="center"/>
              <w:rPr>
                <w:iCs/>
                <w:color w:val="000000" w:themeColor="text1"/>
                <w:sz w:val="28"/>
                <w:szCs w:val="28"/>
              </w:rPr>
            </w:pPr>
            <w:r>
              <w:rPr>
                <w:iCs/>
                <w:color w:val="000000" w:themeColor="text1"/>
                <w:sz w:val="28"/>
                <w:szCs w:val="28"/>
              </w:rPr>
              <w:t>420</w:t>
            </w:r>
          </w:p>
        </w:tc>
        <w:tc>
          <w:tcPr>
            <w:tcW w:w="1074" w:type="pct"/>
            <w:tcBorders>
              <w:top w:val="single" w:sz="4" w:space="0" w:color="auto"/>
              <w:left w:val="single" w:sz="4" w:space="0" w:color="auto"/>
              <w:bottom w:val="single" w:sz="4" w:space="0" w:color="auto"/>
              <w:right w:val="single" w:sz="4" w:space="0" w:color="auto"/>
            </w:tcBorders>
            <w:vAlign w:val="bottom"/>
          </w:tcPr>
          <w:p w14:paraId="678265E7" w14:textId="511BF02A" w:rsidR="00BF65BD" w:rsidRPr="00F64587" w:rsidRDefault="00722050" w:rsidP="006176DE">
            <w:pPr>
              <w:ind w:right="142"/>
              <w:jc w:val="center"/>
              <w:rPr>
                <w:iCs/>
                <w:color w:val="000000" w:themeColor="text1"/>
                <w:sz w:val="28"/>
                <w:szCs w:val="28"/>
              </w:rPr>
            </w:pPr>
            <w:r>
              <w:rPr>
                <w:iCs/>
                <w:color w:val="000000" w:themeColor="text1"/>
                <w:sz w:val="28"/>
                <w:szCs w:val="28"/>
              </w:rPr>
              <w:t>560</w:t>
            </w:r>
          </w:p>
        </w:tc>
        <w:tc>
          <w:tcPr>
            <w:tcW w:w="1074" w:type="pct"/>
            <w:tcBorders>
              <w:top w:val="single" w:sz="4" w:space="0" w:color="auto"/>
              <w:left w:val="single" w:sz="4" w:space="0" w:color="auto"/>
              <w:bottom w:val="single" w:sz="4" w:space="0" w:color="auto"/>
              <w:right w:val="single" w:sz="4" w:space="0" w:color="auto"/>
            </w:tcBorders>
            <w:vAlign w:val="bottom"/>
          </w:tcPr>
          <w:p w14:paraId="108C47C8" w14:textId="0C2F3450" w:rsidR="00BF65BD" w:rsidRPr="006E1177" w:rsidRDefault="006E1177" w:rsidP="006176DE">
            <w:pPr>
              <w:ind w:right="142"/>
              <w:jc w:val="center"/>
              <w:rPr>
                <w:iCs/>
                <w:color w:val="000000" w:themeColor="text1"/>
                <w:sz w:val="28"/>
                <w:szCs w:val="28"/>
                <w:lang w:val="en-US"/>
              </w:rPr>
            </w:pPr>
            <w:r>
              <w:rPr>
                <w:iCs/>
                <w:color w:val="000000" w:themeColor="text1"/>
                <w:sz w:val="28"/>
                <w:szCs w:val="28"/>
                <w:lang w:val="en-US"/>
              </w:rPr>
              <w:t>476</w:t>
            </w:r>
          </w:p>
        </w:tc>
      </w:tr>
      <w:tr w:rsidR="00BF65BD" w14:paraId="70B48BD0" w14:textId="77777777" w:rsidTr="006176DE">
        <w:trPr>
          <w:trHeight w:val="140"/>
        </w:trPr>
        <w:tc>
          <w:tcPr>
            <w:tcW w:w="1765" w:type="pct"/>
            <w:tcBorders>
              <w:top w:val="single" w:sz="4" w:space="0" w:color="auto"/>
              <w:left w:val="single" w:sz="4" w:space="0" w:color="auto"/>
              <w:bottom w:val="single" w:sz="4" w:space="0" w:color="auto"/>
              <w:right w:val="single" w:sz="4" w:space="0" w:color="auto"/>
            </w:tcBorders>
            <w:vAlign w:val="center"/>
          </w:tcPr>
          <w:p w14:paraId="592D4583" w14:textId="5CB521D8" w:rsidR="00BF65BD" w:rsidRDefault="005945E6" w:rsidP="00B11C66">
            <w:pPr>
              <w:ind w:right="141"/>
              <w:rPr>
                <w:iCs/>
                <w:color w:val="000000" w:themeColor="text1"/>
                <w:sz w:val="28"/>
                <w:szCs w:val="28"/>
              </w:rPr>
            </w:pPr>
            <w:r>
              <w:rPr>
                <w:iCs/>
                <w:color w:val="000000" w:themeColor="text1"/>
                <w:sz w:val="28"/>
                <w:szCs w:val="28"/>
              </w:rPr>
              <w:t>Тестирование и наладка</w:t>
            </w:r>
          </w:p>
        </w:tc>
        <w:tc>
          <w:tcPr>
            <w:tcW w:w="1087" w:type="pct"/>
            <w:tcBorders>
              <w:top w:val="single" w:sz="4" w:space="0" w:color="auto"/>
              <w:left w:val="single" w:sz="4" w:space="0" w:color="auto"/>
              <w:bottom w:val="single" w:sz="4" w:space="0" w:color="auto"/>
              <w:right w:val="single" w:sz="4" w:space="0" w:color="auto"/>
            </w:tcBorders>
            <w:vAlign w:val="bottom"/>
          </w:tcPr>
          <w:p w14:paraId="38D09905" w14:textId="05AF29D8" w:rsidR="00BF65BD" w:rsidRPr="00F64587" w:rsidRDefault="00AB7E01" w:rsidP="006176DE">
            <w:pPr>
              <w:ind w:right="142"/>
              <w:jc w:val="center"/>
              <w:rPr>
                <w:iCs/>
                <w:color w:val="000000" w:themeColor="text1"/>
                <w:sz w:val="28"/>
                <w:szCs w:val="28"/>
              </w:rPr>
            </w:pPr>
            <w:r>
              <w:rPr>
                <w:iCs/>
                <w:color w:val="000000" w:themeColor="text1"/>
                <w:sz w:val="28"/>
                <w:szCs w:val="28"/>
              </w:rPr>
              <w:t>15</w:t>
            </w:r>
          </w:p>
        </w:tc>
        <w:tc>
          <w:tcPr>
            <w:tcW w:w="1074" w:type="pct"/>
            <w:tcBorders>
              <w:top w:val="single" w:sz="4" w:space="0" w:color="auto"/>
              <w:left w:val="single" w:sz="4" w:space="0" w:color="auto"/>
              <w:bottom w:val="single" w:sz="4" w:space="0" w:color="auto"/>
              <w:right w:val="single" w:sz="4" w:space="0" w:color="auto"/>
            </w:tcBorders>
            <w:vAlign w:val="bottom"/>
          </w:tcPr>
          <w:p w14:paraId="358B13E8" w14:textId="08EE1E95" w:rsidR="00BF65BD" w:rsidRPr="00F64587" w:rsidRDefault="00AB7E01" w:rsidP="006176DE">
            <w:pPr>
              <w:ind w:right="142"/>
              <w:jc w:val="center"/>
              <w:rPr>
                <w:iCs/>
                <w:color w:val="000000" w:themeColor="text1"/>
                <w:sz w:val="28"/>
                <w:szCs w:val="28"/>
              </w:rPr>
            </w:pPr>
            <w:r>
              <w:rPr>
                <w:iCs/>
                <w:color w:val="000000" w:themeColor="text1"/>
                <w:sz w:val="28"/>
                <w:szCs w:val="28"/>
              </w:rPr>
              <w:t>20</w:t>
            </w:r>
          </w:p>
        </w:tc>
        <w:tc>
          <w:tcPr>
            <w:tcW w:w="1074" w:type="pct"/>
            <w:tcBorders>
              <w:top w:val="single" w:sz="4" w:space="0" w:color="auto"/>
              <w:left w:val="single" w:sz="4" w:space="0" w:color="auto"/>
              <w:bottom w:val="single" w:sz="4" w:space="0" w:color="auto"/>
              <w:right w:val="single" w:sz="4" w:space="0" w:color="auto"/>
            </w:tcBorders>
            <w:vAlign w:val="bottom"/>
          </w:tcPr>
          <w:p w14:paraId="338782E0" w14:textId="55A16D4D" w:rsidR="00BF65BD" w:rsidRPr="006E1177" w:rsidRDefault="006E1177" w:rsidP="006176DE">
            <w:pPr>
              <w:ind w:right="142"/>
              <w:jc w:val="center"/>
              <w:rPr>
                <w:iCs/>
                <w:color w:val="000000" w:themeColor="text1"/>
                <w:sz w:val="28"/>
                <w:szCs w:val="28"/>
                <w:lang w:val="en-US"/>
              </w:rPr>
            </w:pPr>
            <w:r>
              <w:rPr>
                <w:iCs/>
                <w:color w:val="000000" w:themeColor="text1"/>
                <w:sz w:val="28"/>
                <w:szCs w:val="28"/>
                <w:lang w:val="en-US"/>
              </w:rPr>
              <w:t>17</w:t>
            </w:r>
          </w:p>
        </w:tc>
      </w:tr>
      <w:tr w:rsidR="00BF65BD" w14:paraId="61744F3A" w14:textId="77777777" w:rsidTr="001E6B48">
        <w:trPr>
          <w:trHeight w:val="56"/>
        </w:trPr>
        <w:tc>
          <w:tcPr>
            <w:tcW w:w="1765" w:type="pct"/>
            <w:tcBorders>
              <w:top w:val="single" w:sz="4" w:space="0" w:color="auto"/>
              <w:left w:val="single" w:sz="4" w:space="0" w:color="auto"/>
              <w:bottom w:val="single" w:sz="4" w:space="0" w:color="auto"/>
              <w:right w:val="single" w:sz="4" w:space="0" w:color="auto"/>
            </w:tcBorders>
            <w:vAlign w:val="center"/>
          </w:tcPr>
          <w:p w14:paraId="04E72F4E" w14:textId="193D24C7" w:rsidR="00BF65BD" w:rsidRDefault="00BF65BD" w:rsidP="00B11C66">
            <w:pPr>
              <w:ind w:right="141"/>
              <w:rPr>
                <w:iCs/>
                <w:color w:val="000000" w:themeColor="text1"/>
                <w:sz w:val="28"/>
                <w:szCs w:val="28"/>
              </w:rPr>
            </w:pPr>
            <w:r>
              <w:rPr>
                <w:iCs/>
                <w:color w:val="000000" w:themeColor="text1"/>
                <w:sz w:val="28"/>
                <w:szCs w:val="28"/>
              </w:rPr>
              <w:t>Итого</w:t>
            </w:r>
          </w:p>
        </w:tc>
        <w:tc>
          <w:tcPr>
            <w:tcW w:w="1087" w:type="pct"/>
            <w:tcBorders>
              <w:top w:val="single" w:sz="4" w:space="0" w:color="auto"/>
              <w:left w:val="single" w:sz="4" w:space="0" w:color="auto"/>
              <w:bottom w:val="single" w:sz="4" w:space="0" w:color="auto"/>
              <w:right w:val="single" w:sz="4" w:space="0" w:color="auto"/>
            </w:tcBorders>
            <w:vAlign w:val="bottom"/>
          </w:tcPr>
          <w:p w14:paraId="340E65A7" w14:textId="3EEC8F80" w:rsidR="00BF65BD" w:rsidRPr="00F64587" w:rsidRDefault="00E2743C" w:rsidP="006176DE">
            <w:pPr>
              <w:ind w:right="142"/>
              <w:jc w:val="center"/>
              <w:rPr>
                <w:iCs/>
                <w:color w:val="000000" w:themeColor="text1"/>
                <w:sz w:val="28"/>
                <w:szCs w:val="28"/>
              </w:rPr>
            </w:pPr>
            <w:r>
              <w:rPr>
                <w:iCs/>
                <w:color w:val="000000" w:themeColor="text1"/>
                <w:sz w:val="28"/>
                <w:szCs w:val="28"/>
              </w:rPr>
              <w:t>685</w:t>
            </w:r>
          </w:p>
        </w:tc>
        <w:tc>
          <w:tcPr>
            <w:tcW w:w="1074" w:type="pct"/>
            <w:tcBorders>
              <w:top w:val="single" w:sz="4" w:space="0" w:color="auto"/>
              <w:left w:val="single" w:sz="4" w:space="0" w:color="auto"/>
              <w:bottom w:val="single" w:sz="4" w:space="0" w:color="auto"/>
              <w:right w:val="single" w:sz="4" w:space="0" w:color="auto"/>
            </w:tcBorders>
            <w:vAlign w:val="bottom"/>
          </w:tcPr>
          <w:p w14:paraId="275E98DA" w14:textId="3FF97B91" w:rsidR="00BF65BD" w:rsidRPr="006E1177" w:rsidRDefault="006E1177" w:rsidP="006176DE">
            <w:pPr>
              <w:ind w:right="142"/>
              <w:jc w:val="center"/>
              <w:rPr>
                <w:iCs/>
                <w:color w:val="000000" w:themeColor="text1"/>
                <w:sz w:val="28"/>
                <w:szCs w:val="28"/>
                <w:lang w:val="en-US"/>
              </w:rPr>
            </w:pPr>
            <w:r>
              <w:rPr>
                <w:iCs/>
                <w:color w:val="000000" w:themeColor="text1"/>
                <w:sz w:val="28"/>
                <w:szCs w:val="28"/>
                <w:lang w:val="en-US"/>
              </w:rPr>
              <w:t>960</w:t>
            </w:r>
          </w:p>
        </w:tc>
        <w:tc>
          <w:tcPr>
            <w:tcW w:w="1074" w:type="pct"/>
            <w:tcBorders>
              <w:top w:val="single" w:sz="4" w:space="0" w:color="auto"/>
              <w:left w:val="single" w:sz="4" w:space="0" w:color="auto"/>
              <w:bottom w:val="single" w:sz="4" w:space="0" w:color="auto"/>
              <w:right w:val="single" w:sz="4" w:space="0" w:color="auto"/>
            </w:tcBorders>
            <w:vAlign w:val="bottom"/>
          </w:tcPr>
          <w:p w14:paraId="731AAD39" w14:textId="26A87B59" w:rsidR="00BF65BD" w:rsidRPr="006E1177" w:rsidRDefault="006E1177" w:rsidP="006176DE">
            <w:pPr>
              <w:ind w:right="142"/>
              <w:jc w:val="center"/>
              <w:rPr>
                <w:iCs/>
                <w:color w:val="000000" w:themeColor="text1"/>
                <w:sz w:val="28"/>
                <w:szCs w:val="28"/>
                <w:lang w:val="en-US"/>
              </w:rPr>
            </w:pPr>
            <w:r>
              <w:rPr>
                <w:iCs/>
                <w:color w:val="000000" w:themeColor="text1"/>
                <w:sz w:val="28"/>
                <w:szCs w:val="28"/>
                <w:lang w:val="en-US"/>
              </w:rPr>
              <w:t>759</w:t>
            </w:r>
          </w:p>
        </w:tc>
      </w:tr>
    </w:tbl>
    <w:p w14:paraId="32591B92" w14:textId="158C3955" w:rsidR="00D22656" w:rsidRDefault="00D22656" w:rsidP="009E29D8">
      <w:pPr>
        <w:pStyle w:val="aff"/>
        <w:spacing w:before="240" w:after="240"/>
        <w:ind w:right="141"/>
      </w:pPr>
      <w:r w:rsidRPr="00D22656">
        <w:t>Общие затраты на создание ПО</w:t>
      </w:r>
      <w:r w:rsidR="0011075A">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З</m:t>
            </m:r>
          </m:e>
          <m:sub>
            <m:r>
              <w:rPr>
                <w:rFonts w:ascii="Cambria Math" w:hAnsi="Cambria Math"/>
                <w:color w:val="000000" w:themeColor="text1"/>
                <w:szCs w:val="28"/>
              </w:rPr>
              <m:t>сп</m:t>
            </m:r>
          </m:sub>
        </m:sSub>
      </m:oMath>
      <w:r w:rsidRPr="00D22656">
        <w:t xml:space="preserve"> рассчитываются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D41346" w14:paraId="6D3A6551" w14:textId="77777777" w:rsidTr="006F79D7">
        <w:trPr>
          <w:trHeight w:val="752"/>
        </w:trPr>
        <w:tc>
          <w:tcPr>
            <w:tcW w:w="9400" w:type="dxa"/>
            <w:hideMark/>
          </w:tcPr>
          <w:p w14:paraId="0A6BC032" w14:textId="7CB10285" w:rsidR="00D41346" w:rsidRDefault="00274895" w:rsidP="00B11C66">
            <w:pPr>
              <w:spacing w:line="360" w:lineRule="auto"/>
              <w:ind w:right="141"/>
              <w:jc w:val="center"/>
              <w:rPr>
                <w:color w:val="000000" w:themeColor="text1"/>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сп</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рп</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оф</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ми</m:t>
                  </m:r>
                </m:sub>
              </m:sSub>
            </m:oMath>
            <w:r w:rsidR="00D41346" w:rsidRPr="00FF4CE3">
              <w:rPr>
                <w:color w:val="000000" w:themeColor="text1"/>
                <w:sz w:val="28"/>
                <w:szCs w:val="28"/>
              </w:rPr>
              <w:t>,</w:t>
            </w:r>
          </w:p>
        </w:tc>
        <w:tc>
          <w:tcPr>
            <w:tcW w:w="753" w:type="dxa"/>
            <w:hideMark/>
          </w:tcPr>
          <w:p w14:paraId="62B8F921" w14:textId="5EF91307" w:rsidR="00D41346" w:rsidRDefault="00D41346" w:rsidP="00B11C66">
            <w:pPr>
              <w:spacing w:line="360" w:lineRule="auto"/>
              <w:ind w:right="141"/>
              <w:jc w:val="right"/>
              <w:rPr>
                <w:color w:val="000000" w:themeColor="text1"/>
                <w:sz w:val="28"/>
              </w:rPr>
            </w:pPr>
            <w:r>
              <w:rPr>
                <w:color w:val="000000" w:themeColor="text1"/>
                <w:sz w:val="28"/>
              </w:rPr>
              <w:t>(</w:t>
            </w:r>
            <w:r>
              <w:rPr>
                <w:color w:val="000000" w:themeColor="text1"/>
                <w:sz w:val="28"/>
                <w:lang w:val="en-US"/>
              </w:rPr>
              <w:t>5.</w:t>
            </w:r>
            <w:r w:rsidR="007D09FF">
              <w:rPr>
                <w:color w:val="000000" w:themeColor="text1"/>
                <w:sz w:val="28"/>
              </w:rPr>
              <w:t>2</w:t>
            </w:r>
            <w:r>
              <w:rPr>
                <w:color w:val="000000" w:themeColor="text1"/>
                <w:sz w:val="28"/>
              </w:rPr>
              <w:t>)</w:t>
            </w:r>
          </w:p>
        </w:tc>
      </w:tr>
    </w:tbl>
    <w:p w14:paraId="482A8021" w14:textId="1DEF5439" w:rsidR="006F79D7" w:rsidRPr="006F79D7" w:rsidRDefault="006F79D7" w:rsidP="00257FC5">
      <w:pPr>
        <w:pStyle w:val="aff"/>
        <w:ind w:right="141" w:firstLine="0"/>
      </w:pPr>
      <w:r w:rsidRPr="006F79D7">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рп</m:t>
            </m:r>
          </m:sub>
        </m:sSub>
      </m:oMath>
      <w:r w:rsidRPr="006F79D7">
        <w:t xml:space="preserve"> – затраты на разработку ПО;</w:t>
      </w:r>
    </w:p>
    <w:p w14:paraId="218254BF" w14:textId="4259FB46" w:rsidR="006F79D7" w:rsidRPr="006F79D7" w:rsidRDefault="00274895" w:rsidP="00257FC5">
      <w:pPr>
        <w:pStyle w:val="aff"/>
        <w:ind w:left="1134" w:right="141" w:hanging="70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оф</m:t>
            </m:r>
          </m:sub>
        </m:sSub>
      </m:oMath>
      <w:r w:rsidR="006F79D7" w:rsidRPr="006F79D7">
        <w:t xml:space="preserve"> – затраты на оформление программного продукта и подготовку его к продаже (их можно принять в размере 15</w:t>
      </w:r>
      <w:r w:rsidR="002B3C3C">
        <w:t xml:space="preserve"> </w:t>
      </w:r>
      <w:r w:rsidR="006F79D7" w:rsidRPr="006F79D7">
        <w:t>–</w:t>
      </w:r>
      <w:r w:rsidR="002B3C3C">
        <w:t xml:space="preserve"> </w:t>
      </w:r>
      <w:r w:rsidR="006F79D7" w:rsidRPr="006F79D7">
        <w:t>25</w:t>
      </w:r>
      <w:r w:rsidR="002B3C3C">
        <w:t xml:space="preserve"> </w:t>
      </w:r>
      <w:r w:rsidR="006F79D7" w:rsidRPr="006F79D7">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рп</m:t>
            </m:r>
          </m:sub>
        </m:sSub>
      </m:oMath>
      <w:r w:rsidR="006F79D7" w:rsidRPr="006F79D7">
        <w:t>);</w:t>
      </w:r>
    </w:p>
    <w:p w14:paraId="1FF9E64D" w14:textId="43B93907" w:rsidR="006F79D7" w:rsidRPr="007B16C1" w:rsidRDefault="00274895" w:rsidP="00257FC5">
      <w:pPr>
        <w:pStyle w:val="aff"/>
        <w:ind w:left="1134" w:right="141" w:hanging="70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ми</m:t>
            </m:r>
          </m:sub>
        </m:sSub>
      </m:oMath>
      <w:r w:rsidR="006F79D7" w:rsidRPr="006F79D7">
        <w:t xml:space="preserve"> – затраты на маркетинговые исследования (их можно принять в размере 10</w:t>
      </w:r>
      <w:r w:rsidR="001E6B48">
        <w:t> </w:t>
      </w:r>
      <w:r w:rsidR="006F79D7" w:rsidRPr="006F79D7">
        <w:t>–</w:t>
      </w:r>
      <w:r w:rsidR="001E6B48">
        <w:t> </w:t>
      </w:r>
      <w:r w:rsidR="006F79D7" w:rsidRPr="006F79D7">
        <w:t>20</w:t>
      </w:r>
      <w:r w:rsidR="001E6B48">
        <w:t> </w:t>
      </w:r>
      <w:r w:rsidR="006F79D7" w:rsidRPr="006F79D7">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рп</m:t>
            </m:r>
          </m:sub>
        </m:sSub>
      </m:oMath>
      <w:r w:rsidR="006F79D7" w:rsidRPr="006F79D7">
        <w:t>).</w:t>
      </w:r>
    </w:p>
    <w:p w14:paraId="5104D351" w14:textId="73D7FC84" w:rsidR="006F79D7" w:rsidRPr="006F79D7" w:rsidRDefault="006F79D7" w:rsidP="00B11C66">
      <w:pPr>
        <w:pStyle w:val="aff"/>
        <w:spacing w:after="240"/>
        <w:ind w:right="141"/>
      </w:pPr>
      <w:r w:rsidRPr="006F79D7">
        <w:t>Фонд оплаты труда для работников</w:t>
      </w:r>
      <w:r w:rsidR="00574C48">
        <w:t xml:space="preserve"> </w:t>
      </w:r>
      <m:oMath>
        <m:r>
          <w:rPr>
            <w:rFonts w:ascii="Cambria Math" w:hAnsi="Cambria Math"/>
            <w:szCs w:val="28"/>
          </w:rPr>
          <m:t>ФО</m:t>
        </m:r>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об</m:t>
            </m:r>
          </m:sub>
        </m:sSub>
      </m:oMath>
      <w:r w:rsidRPr="006F79D7">
        <w:t>, которые участвуют в разработке ПО вычисляется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7D09FF" w14:paraId="3608C10D" w14:textId="77777777" w:rsidTr="00335D84">
        <w:trPr>
          <w:trHeight w:val="752"/>
        </w:trPr>
        <w:tc>
          <w:tcPr>
            <w:tcW w:w="9400" w:type="dxa"/>
            <w:hideMark/>
          </w:tcPr>
          <w:p w14:paraId="67909CDA" w14:textId="10BCC9F9" w:rsidR="007D09FF" w:rsidRPr="00FF4CE3" w:rsidRDefault="009E556E" w:rsidP="00B11C66">
            <w:pPr>
              <w:spacing w:line="360" w:lineRule="auto"/>
              <w:ind w:right="141"/>
              <w:jc w:val="center"/>
              <w:rPr>
                <w:color w:val="000000" w:themeColor="text1"/>
                <w:sz w:val="28"/>
                <w:szCs w:val="28"/>
              </w:rPr>
            </w:pPr>
            <m:oMath>
              <m:r>
                <w:rPr>
                  <w:rFonts w:ascii="Cambria Math" w:hAnsi="Cambria Math"/>
                  <w:sz w:val="28"/>
                  <w:szCs w:val="28"/>
                </w:rPr>
                <m:t>ФО</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по</m:t>
                  </m:r>
                </m:sub>
              </m:sSub>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О</m:t>
                      </m:r>
                    </m:e>
                    <m:sub>
                      <m:r>
                        <w:rPr>
                          <w:rFonts w:ascii="Cambria Math" w:hAnsi="Cambria Math"/>
                          <w:sz w:val="28"/>
                          <w:szCs w:val="28"/>
                        </w:rPr>
                        <m:t>м</m:t>
                      </m:r>
                    </m:sub>
                  </m:sSub>
                  <m:r>
                    <w:rPr>
                      <w:rFonts w:ascii="Cambria Math" w:hAnsi="Cambria Math"/>
                      <w:sz w:val="28"/>
                      <w:szCs w:val="28"/>
                    </w:rPr>
                    <m:t>+П+</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рк</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Д</m:t>
                      </m:r>
                      <m:ctrlPr>
                        <w:rPr>
                          <w:rFonts w:ascii="Cambria Math" w:hAnsi="Cambria Math"/>
                          <w:i/>
                          <w:sz w:val="28"/>
                          <w:szCs w:val="28"/>
                          <w:lang w:val="en-US"/>
                        </w:rPr>
                      </m:ctrlPr>
                    </m:e>
                    <m:sub>
                      <m:r>
                        <w:rPr>
                          <w:rFonts w:ascii="Cambria Math" w:hAnsi="Cambria Math"/>
                          <w:sz w:val="28"/>
                          <w:szCs w:val="28"/>
                        </w:rPr>
                        <m:t>р</m:t>
                      </m:r>
                    </m:sub>
                  </m:sSub>
                </m:den>
              </m:f>
            </m:oMath>
            <w:r w:rsidR="007D09FF" w:rsidRPr="00FF4CE3">
              <w:rPr>
                <w:color w:val="000000" w:themeColor="text1"/>
                <w:sz w:val="28"/>
                <w:szCs w:val="28"/>
              </w:rPr>
              <w:t>,</w:t>
            </w:r>
          </w:p>
        </w:tc>
        <w:tc>
          <w:tcPr>
            <w:tcW w:w="753" w:type="dxa"/>
            <w:hideMark/>
          </w:tcPr>
          <w:p w14:paraId="31DE3E4C" w14:textId="174E5EF5" w:rsidR="007D09FF" w:rsidRDefault="007D09FF" w:rsidP="00B11C66">
            <w:pPr>
              <w:spacing w:line="360" w:lineRule="auto"/>
              <w:ind w:right="141"/>
              <w:jc w:val="right"/>
              <w:rPr>
                <w:color w:val="000000" w:themeColor="text1"/>
                <w:sz w:val="28"/>
              </w:rPr>
            </w:pPr>
            <w:r>
              <w:rPr>
                <w:color w:val="000000" w:themeColor="text1"/>
                <w:sz w:val="28"/>
              </w:rPr>
              <w:t>(</w:t>
            </w:r>
            <w:r>
              <w:rPr>
                <w:color w:val="000000" w:themeColor="text1"/>
                <w:sz w:val="28"/>
                <w:lang w:val="en-US"/>
              </w:rPr>
              <w:t>5.</w:t>
            </w:r>
            <w:r w:rsidR="00195540">
              <w:rPr>
                <w:color w:val="000000" w:themeColor="text1"/>
                <w:sz w:val="28"/>
              </w:rPr>
              <w:t>3</w:t>
            </w:r>
            <w:r>
              <w:rPr>
                <w:color w:val="000000" w:themeColor="text1"/>
                <w:sz w:val="28"/>
              </w:rPr>
              <w:t>)</w:t>
            </w:r>
          </w:p>
        </w:tc>
      </w:tr>
    </w:tbl>
    <w:p w14:paraId="54905E20" w14:textId="46FF1CBF" w:rsidR="00A2678F" w:rsidRPr="00A2678F" w:rsidRDefault="00A2678F" w:rsidP="00D3062C">
      <w:pPr>
        <w:pStyle w:val="aff"/>
        <w:ind w:left="1134" w:right="141" w:hanging="1134"/>
      </w:pPr>
      <w:r w:rsidRPr="00A2678F">
        <w:t xml:space="preserve">где </w:t>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по</m:t>
            </m:r>
          </m:sub>
        </m:sSub>
      </m:oMath>
      <w:r w:rsidRPr="00A2678F">
        <w:t xml:space="preserve"> – время участия специалиста определенной квалификации в создании ПО (часы);</w:t>
      </w:r>
    </w:p>
    <w:p w14:paraId="4177E65D" w14:textId="10CCFC79" w:rsidR="00A2678F" w:rsidRPr="00A2678F" w:rsidRDefault="00A2678F" w:rsidP="00B11C66">
      <w:pPr>
        <w:pStyle w:val="aff"/>
        <w:tabs>
          <w:tab w:val="left" w:pos="567"/>
        </w:tabs>
        <w:ind w:left="993" w:right="141" w:hanging="567"/>
      </w:pPr>
      <m:oMath>
        <m:r>
          <w:rPr>
            <w:rFonts w:ascii="Cambria Math" w:hAnsi="Cambria Math"/>
          </w:rPr>
          <m:t>F</m:t>
        </m:r>
      </m:oMath>
      <w:r w:rsidRPr="00A2678F">
        <w:t xml:space="preserve"> – число специалистов определенной квалификации, участвующих в создании ПО;</w:t>
      </w:r>
    </w:p>
    <w:p w14:paraId="2FCD577A" w14:textId="1A963732" w:rsidR="00A2678F" w:rsidRPr="00A2678F" w:rsidRDefault="00274895" w:rsidP="00B11C66">
      <w:pPr>
        <w:pStyle w:val="aff"/>
        <w:tabs>
          <w:tab w:val="left" w:pos="567"/>
        </w:tabs>
        <w:ind w:left="993" w:right="141" w:hanging="567"/>
      </w:pPr>
      <m:oMath>
        <m:sSub>
          <m:sSubPr>
            <m:ctrlPr>
              <w:rPr>
                <w:rFonts w:ascii="Cambria Math" w:hAnsi="Cambria Math"/>
              </w:rPr>
            </m:ctrlPr>
          </m:sSubPr>
          <m:e>
            <m:r>
              <m:rPr>
                <m:sty m:val="p"/>
              </m:rPr>
              <w:rPr>
                <w:rFonts w:ascii="Cambria Math" w:hAnsi="Cambria Math"/>
              </w:rPr>
              <m:t>О</m:t>
            </m:r>
          </m:e>
          <m:sub>
            <m:r>
              <m:rPr>
                <m:sty m:val="p"/>
              </m:rPr>
              <w:rPr>
                <w:rFonts w:ascii="Cambria Math" w:hAnsi="Cambria Math"/>
              </w:rPr>
              <m:t>м</m:t>
            </m:r>
          </m:sub>
        </m:sSub>
      </m:oMath>
      <w:r w:rsidR="00A2678F" w:rsidRPr="00A2678F">
        <w:t xml:space="preserve"> – месячный оклад работника в соответствии с его категорией или тарифным разрядом;</w:t>
      </w:r>
    </w:p>
    <w:p w14:paraId="73A1A70D" w14:textId="236A4BD6" w:rsidR="00A2678F" w:rsidRDefault="00274895" w:rsidP="00B11C66">
      <w:pPr>
        <w:pStyle w:val="aff"/>
        <w:tabs>
          <w:tab w:val="left" w:pos="567"/>
        </w:tabs>
        <w:ind w:left="993" w:right="141" w:hanging="567"/>
      </w:pPr>
      <m:oMath>
        <m:sSub>
          <m:sSubPr>
            <m:ctrlPr>
              <w:rPr>
                <w:rFonts w:ascii="Cambria Math" w:hAnsi="Cambria Math"/>
              </w:rPr>
            </m:ctrlPr>
          </m:sSubPr>
          <m:e>
            <m:r>
              <w:rPr>
                <w:rFonts w:ascii="Cambria Math" w:hAnsi="Cambria Math"/>
              </w:rPr>
              <m:t>D</m:t>
            </m:r>
          </m:e>
          <m:sub>
            <m:r>
              <w:rPr>
                <w:rFonts w:ascii="Cambria Math" w:hAnsi="Cambria Math"/>
              </w:rPr>
              <m:t>s</m:t>
            </m:r>
          </m:sub>
        </m:sSub>
      </m:oMath>
      <w:r w:rsidR="00A2678F" w:rsidRPr="00A2678F">
        <w:t>– длительность смены (</w:t>
      </w:r>
      <w:r w:rsidR="00E44FE1">
        <w:t>8</w:t>
      </w:r>
      <w:r w:rsidR="00A2678F" w:rsidRPr="00A2678F">
        <w:t xml:space="preserve"> часов);</w:t>
      </w:r>
    </w:p>
    <w:p w14:paraId="1B92A5B8" w14:textId="1C7C5DF1" w:rsidR="00A2678F" w:rsidRPr="00A2678F" w:rsidRDefault="00274895" w:rsidP="00B11C66">
      <w:pPr>
        <w:pStyle w:val="aff"/>
        <w:tabs>
          <w:tab w:val="left" w:pos="567"/>
        </w:tabs>
        <w:ind w:left="993" w:right="141" w:hanging="567"/>
      </w:pPr>
      <m:oMath>
        <m:sSub>
          <m:sSubPr>
            <m:ctrlPr>
              <w:rPr>
                <w:rFonts w:ascii="Cambria Math" w:hAnsi="Cambria Math"/>
              </w:rPr>
            </m:ctrlPr>
          </m:sSubPr>
          <m:e>
            <m:r>
              <m:rPr>
                <m:sty m:val="p"/>
              </m:rPr>
              <w:rPr>
                <w:rFonts w:ascii="Cambria Math" w:hAnsi="Cambria Math"/>
              </w:rPr>
              <m:t>Д</m:t>
            </m:r>
          </m:e>
          <m:sub>
            <m:r>
              <m:rPr>
                <m:sty m:val="p"/>
              </m:rPr>
              <w:rPr>
                <w:rFonts w:ascii="Cambria Math" w:hAnsi="Cambria Math"/>
              </w:rPr>
              <m:t>р</m:t>
            </m:r>
          </m:sub>
        </m:sSub>
      </m:oMath>
      <w:r w:rsidR="00A2678F" w:rsidRPr="00A2678F">
        <w:t xml:space="preserve"> – среднее число рабочих дней в месяце (21 день);</w:t>
      </w:r>
    </w:p>
    <w:p w14:paraId="63EC5165" w14:textId="2AD7A86F" w:rsidR="00A2678F" w:rsidRPr="00A2678F" w:rsidRDefault="00A2678F" w:rsidP="00B11C66">
      <w:pPr>
        <w:pStyle w:val="aff"/>
        <w:tabs>
          <w:tab w:val="left" w:pos="567"/>
        </w:tabs>
        <w:ind w:left="993" w:right="141" w:hanging="567"/>
      </w:pPr>
      <m:oMath>
        <m:r>
          <m:rPr>
            <m:sty m:val="p"/>
          </m:rPr>
          <w:rPr>
            <w:rFonts w:ascii="Cambria Math" w:hAnsi="Cambria Math"/>
          </w:rPr>
          <m:t>П</m:t>
        </m:r>
      </m:oMath>
      <w:r w:rsidRPr="00A2678F">
        <w:t xml:space="preserve"> – премия, предусмотренная для работников, участвующих в создании программного продукта (в размере 20</w:t>
      </w:r>
      <w:r w:rsidR="00A633A4">
        <w:t xml:space="preserve"> – </w:t>
      </w:r>
      <w:r w:rsidRPr="00A2678F">
        <w:t>25</w:t>
      </w:r>
      <w:r w:rsidR="00A633A4">
        <w:t xml:space="preserve"> </w:t>
      </w:r>
      <w:r w:rsidRPr="00A2678F">
        <w:t xml:space="preserve">% от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мо</m:t>
            </m:r>
          </m:sub>
        </m:sSub>
      </m:oMath>
      <w:r w:rsidRPr="00A2678F">
        <w:t>);</w:t>
      </w:r>
    </w:p>
    <w:p w14:paraId="7BFB6974" w14:textId="025E457E" w:rsidR="00A2678F" w:rsidRPr="00A2678F" w:rsidRDefault="00274895" w:rsidP="00D3062C">
      <w:pPr>
        <w:pStyle w:val="aff"/>
        <w:tabs>
          <w:tab w:val="left" w:pos="567"/>
        </w:tabs>
        <w:ind w:left="1134" w:right="141" w:hanging="708"/>
      </w:pP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рк</m:t>
            </m:r>
          </m:sub>
        </m:sSub>
      </m:oMath>
      <w:r w:rsidR="00A2678F" w:rsidRPr="00A2678F">
        <w:t xml:space="preserve"> – выплаты по районному коэффициенту (установлены для г. Кирова в размере 15</w:t>
      </w:r>
      <w:r w:rsidR="00E41284">
        <w:t xml:space="preserve"> </w:t>
      </w:r>
      <w:r w:rsidR="00A2678F" w:rsidRPr="00A2678F">
        <w:t>% от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мо</m:t>
            </m:r>
          </m:sub>
        </m:sSub>
        <m:r>
          <w:rPr>
            <w:rFonts w:ascii="Cambria Math" w:hAnsi="Cambria Math"/>
          </w:rPr>
          <m:t>+П</m:t>
        </m:r>
      </m:oMath>
      <w:r w:rsidR="00A2678F" w:rsidRPr="00A2678F">
        <w:t>)).</w:t>
      </w:r>
    </w:p>
    <w:p w14:paraId="77097834" w14:textId="1740F3E2" w:rsidR="00A2678F" w:rsidRPr="00A2678F" w:rsidRDefault="00A2678F" w:rsidP="00B11C66">
      <w:pPr>
        <w:pStyle w:val="aff"/>
        <w:spacing w:after="240"/>
        <w:ind w:right="141"/>
      </w:pPr>
      <w:r w:rsidRPr="00A2678F">
        <w:t xml:space="preserve">Затраты на разработку ПО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рп</m:t>
            </m:r>
          </m:sub>
        </m:sSub>
      </m:oMath>
      <w:r w:rsidRPr="00A2678F">
        <w:t xml:space="preserve"> рассчитываются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4C5196" w14:paraId="0B5EE877" w14:textId="77777777" w:rsidTr="00335D84">
        <w:trPr>
          <w:trHeight w:val="752"/>
        </w:trPr>
        <w:tc>
          <w:tcPr>
            <w:tcW w:w="9400" w:type="dxa"/>
            <w:hideMark/>
          </w:tcPr>
          <w:p w14:paraId="3EAB0064" w14:textId="70FC8107" w:rsidR="004C5196" w:rsidRDefault="00274895" w:rsidP="00B11C66">
            <w:pPr>
              <w:spacing w:line="360" w:lineRule="auto"/>
              <w:ind w:right="141"/>
              <w:jc w:val="center"/>
              <w:rPr>
                <w:color w:val="000000" w:themeColor="text1"/>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ком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пр</m:t>
                  </m:r>
                </m:sub>
              </m:sSub>
            </m:oMath>
            <w:r w:rsidR="004C5196" w:rsidRPr="000D1D57">
              <w:rPr>
                <w:color w:val="000000" w:themeColor="text1"/>
                <w:sz w:val="28"/>
                <w:szCs w:val="28"/>
              </w:rPr>
              <w:t>,</w:t>
            </w:r>
          </w:p>
        </w:tc>
        <w:tc>
          <w:tcPr>
            <w:tcW w:w="753" w:type="dxa"/>
            <w:hideMark/>
          </w:tcPr>
          <w:p w14:paraId="413AE48E" w14:textId="3EC5538A" w:rsidR="004C5196" w:rsidRDefault="004C5196" w:rsidP="00B11C66">
            <w:pPr>
              <w:spacing w:line="360" w:lineRule="auto"/>
              <w:ind w:right="141"/>
              <w:jc w:val="right"/>
              <w:rPr>
                <w:color w:val="000000" w:themeColor="text1"/>
                <w:sz w:val="28"/>
              </w:rPr>
            </w:pPr>
            <w:r>
              <w:rPr>
                <w:color w:val="000000" w:themeColor="text1"/>
                <w:sz w:val="28"/>
              </w:rPr>
              <w:t>(</w:t>
            </w:r>
            <w:r>
              <w:rPr>
                <w:color w:val="000000" w:themeColor="text1"/>
                <w:sz w:val="28"/>
                <w:lang w:val="en-US"/>
              </w:rPr>
              <w:t>5.</w:t>
            </w:r>
            <w:r w:rsidR="00AE5360">
              <w:rPr>
                <w:color w:val="000000" w:themeColor="text1"/>
                <w:sz w:val="28"/>
              </w:rPr>
              <w:t>4</w:t>
            </w:r>
            <w:r>
              <w:rPr>
                <w:color w:val="000000" w:themeColor="text1"/>
                <w:sz w:val="28"/>
              </w:rPr>
              <w:t>)</w:t>
            </w:r>
          </w:p>
        </w:tc>
      </w:tr>
    </w:tbl>
    <w:p w14:paraId="149A36F3" w14:textId="2705DE59" w:rsidR="00AC793E" w:rsidRPr="00AC793E" w:rsidRDefault="00AC793E" w:rsidP="00B11C66">
      <w:pPr>
        <w:pStyle w:val="aff"/>
        <w:ind w:left="709" w:right="141" w:hanging="567"/>
      </w:pPr>
      <w:r w:rsidRPr="00AC793E">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мо</m:t>
            </m:r>
          </m:sub>
        </m:sSub>
      </m:oMath>
      <w:r w:rsidRPr="00AC793E">
        <w:t xml:space="preserve"> – затраты на создание математического обеспечения и написания программы;</w:t>
      </w:r>
    </w:p>
    <w:p w14:paraId="7B3ABCA6" w14:textId="09957ECA" w:rsidR="00AC793E" w:rsidRPr="00AC793E" w:rsidRDefault="00274895" w:rsidP="006C2058">
      <w:pPr>
        <w:pStyle w:val="aff"/>
        <w:ind w:right="141"/>
      </w:pPr>
      <m:oMath>
        <m:sSub>
          <m:sSubPr>
            <m:ctrlPr>
              <w:rPr>
                <w:rFonts w:ascii="Cambria Math" w:hAnsi="Cambria Math"/>
                <w:i/>
              </w:rPr>
            </m:ctrlPr>
          </m:sSubPr>
          <m:e>
            <m:r>
              <w:rPr>
                <w:rFonts w:ascii="Cambria Math" w:hAnsi="Cambria Math"/>
              </w:rPr>
              <m:t>З</m:t>
            </m:r>
          </m:e>
          <m:sub>
            <m:r>
              <w:rPr>
                <w:rFonts w:ascii="Cambria Math" w:hAnsi="Cambria Math"/>
              </w:rPr>
              <m:t>ком</m:t>
            </m:r>
          </m:sub>
        </m:sSub>
      </m:oMath>
      <w:r w:rsidR="00AC793E" w:rsidRPr="00AC793E">
        <w:t xml:space="preserve"> – затраты, связанные с работой компьютера при разработке ПО.</w:t>
      </w:r>
    </w:p>
    <w:p w14:paraId="17642B3C" w14:textId="4996D41D" w:rsidR="00AC793E" w:rsidRPr="00AC793E" w:rsidRDefault="00274895" w:rsidP="006C2058">
      <w:pPr>
        <w:pStyle w:val="aff"/>
        <w:ind w:left="426" w:right="141" w:firstLine="283"/>
      </w:pPr>
      <m:oMath>
        <m:sSub>
          <m:sSubPr>
            <m:ctrlPr>
              <w:rPr>
                <w:rFonts w:ascii="Cambria Math" w:hAnsi="Cambria Math"/>
                <w:i/>
              </w:rPr>
            </m:ctrlPr>
          </m:sSubPr>
          <m:e>
            <m:r>
              <w:rPr>
                <w:rFonts w:ascii="Cambria Math" w:hAnsi="Cambria Math"/>
              </w:rPr>
              <m:t>З</m:t>
            </m:r>
          </m:e>
          <m:sub>
            <m:r>
              <w:rPr>
                <w:rFonts w:ascii="Cambria Math" w:hAnsi="Cambria Math"/>
              </w:rPr>
              <m:t>пр</m:t>
            </m:r>
          </m:sub>
        </m:sSub>
      </m:oMath>
      <w:r w:rsidR="00AC793E" w:rsidRPr="00AC793E">
        <w:t xml:space="preserve"> – прочие затраты, связанные с разработкой ПО (25</w:t>
      </w:r>
      <w:r w:rsidR="00ED7BC1">
        <w:t xml:space="preserve"> – </w:t>
      </w:r>
      <w:r w:rsidR="00AC793E" w:rsidRPr="00AC793E">
        <w:t>50</w:t>
      </w:r>
      <w:r w:rsidR="005B7ABF">
        <w:t xml:space="preserve"> </w:t>
      </w:r>
      <w:r w:rsidR="00AC793E" w:rsidRPr="00AC793E">
        <w:t xml:space="preserve">% от </w:t>
      </w:r>
      <m:oMath>
        <m:sSub>
          <m:sSubPr>
            <m:ctrlPr>
              <w:rPr>
                <w:rFonts w:ascii="Cambria Math" w:hAnsi="Cambria Math"/>
                <w:i/>
              </w:rPr>
            </m:ctrlPr>
          </m:sSubPr>
          <m:e>
            <m:r>
              <w:rPr>
                <w:rFonts w:ascii="Cambria Math" w:hAnsi="Cambria Math"/>
              </w:rPr>
              <m:t>З</m:t>
            </m:r>
          </m:e>
          <m:sub>
            <m:r>
              <w:rPr>
                <w:rFonts w:ascii="Cambria Math" w:hAnsi="Cambria Math"/>
              </w:rPr>
              <m:t>мо</m:t>
            </m:r>
          </m:sub>
        </m:sSub>
      </m:oMath>
      <w:r w:rsidR="00AC793E" w:rsidRPr="00AC793E">
        <w:t>).</w:t>
      </w:r>
    </w:p>
    <w:p w14:paraId="6293084D" w14:textId="383824FE" w:rsidR="00AC793E" w:rsidRPr="00A2678F" w:rsidRDefault="00274895" w:rsidP="00B11C66">
      <w:pPr>
        <w:pStyle w:val="aff"/>
        <w:spacing w:after="240"/>
        <w:ind w:right="141" w:firstLine="567"/>
      </w:pPr>
      <m:oMath>
        <m:sSub>
          <m:sSubPr>
            <m:ctrlPr>
              <w:rPr>
                <w:rFonts w:ascii="Cambria Math" w:hAnsi="Cambria Math"/>
                <w:i/>
              </w:rPr>
            </m:ctrlPr>
          </m:sSubPr>
          <m:e>
            <m:r>
              <w:rPr>
                <w:rFonts w:ascii="Cambria Math" w:hAnsi="Cambria Math"/>
              </w:rPr>
              <m:t>З</m:t>
            </m:r>
          </m:e>
          <m:sub>
            <m:r>
              <w:rPr>
                <w:rFonts w:ascii="Cambria Math" w:hAnsi="Cambria Math"/>
              </w:rPr>
              <m:t>мо</m:t>
            </m:r>
          </m:sub>
        </m:sSub>
      </m:oMath>
      <w:r w:rsidR="00AC793E" w:rsidRPr="00AC793E">
        <w:t xml:space="preserve"> рассчитывается по формуле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AE613D" w14:paraId="5B79629B" w14:textId="77777777" w:rsidTr="00335D84">
        <w:trPr>
          <w:trHeight w:val="752"/>
        </w:trPr>
        <w:tc>
          <w:tcPr>
            <w:tcW w:w="9400" w:type="dxa"/>
            <w:hideMark/>
          </w:tcPr>
          <w:p w14:paraId="466E953F" w14:textId="238CA983" w:rsidR="00AE613D" w:rsidRPr="002D0C19" w:rsidRDefault="00274895" w:rsidP="00B11C66">
            <w:pPr>
              <w:spacing w:line="360" w:lineRule="auto"/>
              <w:ind w:right="141"/>
              <w:jc w:val="center"/>
              <w:rPr>
                <w:color w:val="000000" w:themeColor="text1"/>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мо</m:t>
                  </m:r>
                </m:sub>
              </m:sSub>
              <m:r>
                <w:rPr>
                  <w:rFonts w:ascii="Cambria Math" w:hAnsi="Cambria Math"/>
                  <w:sz w:val="28"/>
                  <w:szCs w:val="28"/>
                </w:rPr>
                <m:t>=З</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мо</m:t>
                  </m:r>
                </m:sub>
              </m:sSub>
              <m:r>
                <w:rPr>
                  <w:rFonts w:ascii="Cambria Math" w:hAnsi="Cambria Math"/>
                  <w:sz w:val="28"/>
                  <w:szCs w:val="28"/>
                </w:rPr>
                <m:t>+П+</m:t>
              </m:r>
              <m:sSub>
                <m:sSubPr>
                  <m:ctrlPr>
                    <w:rPr>
                      <w:rFonts w:ascii="Cambria Math" w:hAnsi="Cambria Math"/>
                      <w:i/>
                      <w:sz w:val="28"/>
                      <w:szCs w:val="28"/>
                    </w:rPr>
                  </m:ctrlPr>
                </m:sSubPr>
                <m:e>
                  <m:r>
                    <w:rPr>
                      <w:rFonts w:ascii="Cambria Math" w:hAnsi="Cambria Math"/>
                      <w:sz w:val="28"/>
                      <w:szCs w:val="28"/>
                    </w:rPr>
                    <m:t>В</m:t>
                  </m:r>
                </m:e>
                <m:sub>
                  <m:r>
                    <w:rPr>
                      <w:rFonts w:ascii="Cambria Math" w:hAnsi="Cambria Math"/>
                      <w:sz w:val="28"/>
                      <w:szCs w:val="28"/>
                    </w:rPr>
                    <m:t>рк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сн</m:t>
                  </m:r>
                </m:sub>
              </m:sSub>
              <m:r>
                <w:rPr>
                  <w:rFonts w:ascii="Cambria Math" w:hAnsi="Cambria Math"/>
                  <w:sz w:val="28"/>
                  <w:szCs w:val="28"/>
                </w:rPr>
                <m:t>*ФО</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р</m:t>
                  </m:r>
                </m:sub>
              </m:sSub>
            </m:oMath>
            <w:r w:rsidR="00AE613D" w:rsidRPr="002D0C19">
              <w:rPr>
                <w:color w:val="000000" w:themeColor="text1"/>
                <w:sz w:val="28"/>
                <w:szCs w:val="28"/>
              </w:rPr>
              <w:t>,</w:t>
            </w:r>
          </w:p>
        </w:tc>
        <w:tc>
          <w:tcPr>
            <w:tcW w:w="753" w:type="dxa"/>
            <w:hideMark/>
          </w:tcPr>
          <w:p w14:paraId="1B606117" w14:textId="03D61A2E" w:rsidR="00AE613D" w:rsidRDefault="00AE613D" w:rsidP="00B11C66">
            <w:pPr>
              <w:spacing w:line="360" w:lineRule="auto"/>
              <w:ind w:right="141"/>
              <w:jc w:val="right"/>
              <w:rPr>
                <w:color w:val="000000" w:themeColor="text1"/>
                <w:sz w:val="28"/>
              </w:rPr>
            </w:pPr>
            <w:r>
              <w:rPr>
                <w:color w:val="000000" w:themeColor="text1"/>
                <w:sz w:val="28"/>
              </w:rPr>
              <w:t>(</w:t>
            </w:r>
            <w:r w:rsidR="00C60F88">
              <w:rPr>
                <w:color w:val="000000" w:themeColor="text1"/>
                <w:sz w:val="28"/>
              </w:rPr>
              <w:t>5</w:t>
            </w:r>
            <w:r>
              <w:rPr>
                <w:color w:val="000000" w:themeColor="text1"/>
                <w:sz w:val="28"/>
                <w:lang w:val="en-US"/>
              </w:rPr>
              <w:t>.</w:t>
            </w:r>
            <w:r w:rsidR="0016564E">
              <w:rPr>
                <w:color w:val="000000" w:themeColor="text1"/>
                <w:sz w:val="28"/>
              </w:rPr>
              <w:t>5</w:t>
            </w:r>
            <w:r>
              <w:rPr>
                <w:color w:val="000000" w:themeColor="text1"/>
                <w:sz w:val="28"/>
              </w:rPr>
              <w:t>)</w:t>
            </w:r>
          </w:p>
        </w:tc>
      </w:tr>
    </w:tbl>
    <w:p w14:paraId="008A43E4" w14:textId="7A3FDAE2" w:rsidR="00423405" w:rsidRPr="00423405" w:rsidRDefault="00423405" w:rsidP="00D3062C">
      <w:pPr>
        <w:pStyle w:val="aff"/>
        <w:ind w:left="1276" w:right="141" w:hanging="1276"/>
      </w:pPr>
      <w:r w:rsidRPr="00423405">
        <w:t xml:space="preserve">где </w:t>
      </w: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сн</m:t>
            </m:r>
          </m:sub>
        </m:sSub>
      </m:oMath>
      <w:r w:rsidR="00D93F48">
        <w:t xml:space="preserve"> </w:t>
      </w:r>
      <w:r w:rsidRPr="00423405">
        <w:t>– общая ставка страховых взносов (30</w:t>
      </w:r>
      <w:r w:rsidR="00FF3DD7">
        <w:t xml:space="preserve"> </w:t>
      </w:r>
      <w:r w:rsidRPr="00423405">
        <w:t>% и ФСС НС 0,2</w:t>
      </w:r>
      <w:r w:rsidR="00FF3DD7">
        <w:t xml:space="preserve"> </w:t>
      </w:r>
      <w:r w:rsidRPr="00423405">
        <w:t>%);</w:t>
      </w:r>
    </w:p>
    <w:p w14:paraId="535B36BA" w14:textId="027659B2" w:rsidR="00423405" w:rsidRPr="00423405" w:rsidRDefault="00274895" w:rsidP="00D3062C">
      <w:pPr>
        <w:pStyle w:val="aff"/>
        <w:spacing w:after="240"/>
        <w:ind w:left="1134" w:right="141" w:hanging="708"/>
      </w:pP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oMath>
      <w:r w:rsidR="00423405" w:rsidRPr="00423405">
        <w:t xml:space="preserve"> – накладные расходы организации, где разрабатывается ПО (затраты на ото</w:t>
      </w:r>
      <w:proofErr w:type="spellStart"/>
      <w:r w:rsidR="00423405" w:rsidRPr="00423405">
        <w:t>пление</w:t>
      </w:r>
      <w:proofErr w:type="spellEnd"/>
      <w:r w:rsidR="00423405" w:rsidRPr="00423405">
        <w:t>, освещение, на содержание административно-управленческого персонала и др.), их можно принять в размере 100–200</w:t>
      </w:r>
      <w:r w:rsidR="00040F9F">
        <w:t xml:space="preserve"> </w:t>
      </w:r>
      <w:r w:rsidR="00423405" w:rsidRPr="00423405">
        <w:t xml:space="preserve">% от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мо</m:t>
            </m:r>
          </m:sub>
        </m:sSub>
      </m:oMath>
      <w:r w:rsidR="00355F7A">
        <w:t>.</w:t>
      </w:r>
    </w:p>
    <w:p w14:paraId="015DA9BA" w14:textId="4B1B246E" w:rsidR="00423405" w:rsidRDefault="00423405" w:rsidP="00B11C66">
      <w:pPr>
        <w:pStyle w:val="aff"/>
        <w:spacing w:before="240"/>
        <w:ind w:right="141"/>
      </w:pPr>
      <w:r w:rsidRPr="00423405">
        <w:t>Затраты на заработную плату работников, участвующих в создании математического обеспечения и написании программы</w:t>
      </w:r>
      <w:r w:rsidR="00054B77">
        <w:t xml:space="preserve"> </w:t>
      </w:r>
      <m:oMath>
        <m:r>
          <w:rPr>
            <w:rFonts w:ascii="Cambria Math" w:hAnsi="Cambria Math" w:cs="Arial"/>
            <w:szCs w:val="28"/>
          </w:rPr>
          <m:t>З</m:t>
        </m:r>
        <m:sSub>
          <m:sSubPr>
            <m:ctrlPr>
              <w:rPr>
                <w:rFonts w:ascii="Cambria Math" w:hAnsi="Cambria Math" w:cs="Arial"/>
                <w:i/>
                <w:szCs w:val="28"/>
              </w:rPr>
            </m:ctrlPr>
          </m:sSubPr>
          <m:e>
            <m:r>
              <w:rPr>
                <w:rFonts w:ascii="Cambria Math" w:hAnsi="Cambria Math" w:cs="Arial"/>
                <w:szCs w:val="28"/>
              </w:rPr>
              <m:t>П</m:t>
            </m:r>
          </m:e>
          <m:sub>
            <m:r>
              <w:rPr>
                <w:rFonts w:ascii="Cambria Math" w:hAnsi="Cambria Math" w:cs="Arial"/>
                <w:szCs w:val="28"/>
              </w:rPr>
              <m:t>МО</m:t>
            </m:r>
          </m:sub>
        </m:sSub>
      </m:oMath>
      <w:r w:rsidRPr="00423405">
        <w:t>, определяются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9914FE" w14:paraId="0AE75892" w14:textId="77777777" w:rsidTr="00335D84">
        <w:trPr>
          <w:trHeight w:val="752"/>
        </w:trPr>
        <w:tc>
          <w:tcPr>
            <w:tcW w:w="9400" w:type="dxa"/>
            <w:hideMark/>
          </w:tcPr>
          <w:p w14:paraId="08E97503" w14:textId="481213D6" w:rsidR="009914FE" w:rsidRDefault="009914FE" w:rsidP="00B11C66">
            <w:pPr>
              <w:spacing w:line="360" w:lineRule="auto"/>
              <w:ind w:right="141"/>
              <w:jc w:val="center"/>
              <w:rPr>
                <w:color w:val="000000" w:themeColor="text1"/>
              </w:rPr>
            </w:pPr>
            <m:oMath>
              <m:r>
                <w:rPr>
                  <w:rFonts w:ascii="Cambria Math" w:hAnsi="Cambria Math" w:cs="Arial"/>
                  <w:sz w:val="28"/>
                  <w:szCs w:val="28"/>
                </w:rPr>
                <m:t>З</m:t>
              </m:r>
              <m:sSub>
                <m:sSubPr>
                  <m:ctrlPr>
                    <w:rPr>
                      <w:rFonts w:ascii="Cambria Math" w:hAnsi="Cambria Math" w:cs="Arial"/>
                      <w:i/>
                      <w:sz w:val="28"/>
                      <w:szCs w:val="28"/>
                    </w:rPr>
                  </m:ctrlPr>
                </m:sSubPr>
                <m:e>
                  <m:r>
                    <w:rPr>
                      <w:rFonts w:ascii="Cambria Math" w:hAnsi="Cambria Math" w:cs="Arial"/>
                      <w:sz w:val="28"/>
                      <w:szCs w:val="28"/>
                    </w:rPr>
                    <m:t>П</m:t>
                  </m:r>
                </m:e>
                <m:sub>
                  <m:r>
                    <w:rPr>
                      <w:rFonts w:ascii="Cambria Math" w:hAnsi="Cambria Math" w:cs="Arial"/>
                      <w:sz w:val="28"/>
                      <w:szCs w:val="28"/>
                    </w:rPr>
                    <m:t>МО</m:t>
                  </m:r>
                </m:sub>
              </m:sSub>
              <m:r>
                <w:rPr>
                  <w:rFonts w:ascii="Cambria Math" w:hAnsi="Cambria Math" w:cs="Arial"/>
                  <w:sz w:val="28"/>
                  <w:szCs w:val="28"/>
                </w:rPr>
                <m:t>=З</m:t>
              </m:r>
              <m:sSub>
                <m:sSubPr>
                  <m:ctrlPr>
                    <w:rPr>
                      <w:rFonts w:ascii="Cambria Math" w:hAnsi="Cambria Math" w:cs="Arial"/>
                      <w:i/>
                      <w:sz w:val="28"/>
                      <w:szCs w:val="28"/>
                    </w:rPr>
                  </m:ctrlPr>
                </m:sSubPr>
                <m:e>
                  <m:r>
                    <w:rPr>
                      <w:rFonts w:ascii="Cambria Math" w:hAnsi="Cambria Math" w:cs="Arial"/>
                      <w:sz w:val="28"/>
                      <w:szCs w:val="28"/>
                    </w:rPr>
                    <m:t>П</m:t>
                  </m:r>
                </m:e>
                <m:sub>
                  <m:r>
                    <w:rPr>
                      <w:rFonts w:ascii="Cambria Math" w:hAnsi="Cambria Math" w:cs="Arial"/>
                      <w:sz w:val="28"/>
                      <w:szCs w:val="28"/>
                    </w:rPr>
                    <m:t>П</m:t>
                  </m:r>
                </m:sub>
              </m:sSub>
              <m:r>
                <w:rPr>
                  <w:rFonts w:ascii="Cambria Math" w:hAnsi="Cambria Math" w:cs="Arial"/>
                  <w:sz w:val="28"/>
                  <w:szCs w:val="28"/>
                </w:rPr>
                <m:t>+З</m:t>
              </m:r>
              <m:sSub>
                <m:sSubPr>
                  <m:ctrlPr>
                    <w:rPr>
                      <w:rFonts w:ascii="Cambria Math" w:hAnsi="Cambria Math" w:cs="Arial"/>
                      <w:i/>
                      <w:sz w:val="28"/>
                      <w:szCs w:val="28"/>
                    </w:rPr>
                  </m:ctrlPr>
                </m:sSubPr>
                <m:e>
                  <m:r>
                    <w:rPr>
                      <w:rFonts w:ascii="Cambria Math" w:hAnsi="Cambria Math" w:cs="Arial"/>
                      <w:sz w:val="28"/>
                      <w:szCs w:val="28"/>
                    </w:rPr>
                    <m:t>П</m:t>
                  </m:r>
                </m:e>
                <m:sub>
                  <m:r>
                    <w:rPr>
                      <w:rFonts w:ascii="Cambria Math" w:hAnsi="Cambria Math" w:cs="Arial"/>
                      <w:sz w:val="28"/>
                      <w:szCs w:val="28"/>
                    </w:rPr>
                    <m:t>Др</m:t>
                  </m:r>
                </m:sub>
              </m:sSub>
            </m:oMath>
            <w:r w:rsidRPr="00FF4CE3">
              <w:rPr>
                <w:color w:val="000000" w:themeColor="text1"/>
                <w:sz w:val="28"/>
                <w:szCs w:val="28"/>
              </w:rPr>
              <w:t>,</w:t>
            </w:r>
          </w:p>
        </w:tc>
        <w:tc>
          <w:tcPr>
            <w:tcW w:w="753" w:type="dxa"/>
            <w:hideMark/>
          </w:tcPr>
          <w:p w14:paraId="7F3AB965" w14:textId="430AD9B7" w:rsidR="009914FE" w:rsidRDefault="009914FE"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4957F1">
              <w:rPr>
                <w:color w:val="000000" w:themeColor="text1"/>
                <w:sz w:val="28"/>
              </w:rPr>
              <w:t>6</w:t>
            </w:r>
            <w:r>
              <w:rPr>
                <w:color w:val="000000" w:themeColor="text1"/>
                <w:sz w:val="28"/>
              </w:rPr>
              <w:t>)</w:t>
            </w:r>
          </w:p>
        </w:tc>
      </w:tr>
    </w:tbl>
    <w:p w14:paraId="2C4E1469" w14:textId="338AFDD6" w:rsidR="003337AB" w:rsidRPr="003337AB" w:rsidRDefault="003337AB" w:rsidP="00B11C66">
      <w:pPr>
        <w:pStyle w:val="aff"/>
        <w:ind w:left="1276" w:right="141" w:hanging="1276"/>
      </w:pPr>
      <w:r w:rsidRPr="003337AB">
        <w:t xml:space="preserve">где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m:t>
            </m:r>
          </m:sub>
        </m:sSub>
      </m:oMath>
      <w:r w:rsidRPr="003337AB">
        <w:t xml:space="preserve"> – заработная плата программистов, участвующих в создании математического обеспечения и написании программы;</w:t>
      </w:r>
    </w:p>
    <w:p w14:paraId="4A71D75C" w14:textId="09D4314D" w:rsidR="003337AB" w:rsidRPr="003337AB" w:rsidRDefault="003337AB" w:rsidP="00F3158D">
      <w:pPr>
        <w:pStyle w:val="aff"/>
        <w:ind w:left="1417" w:right="142" w:hanging="992"/>
      </w:pPr>
      <m:oMath>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Др</m:t>
            </m:r>
          </m:sub>
        </m:sSub>
      </m:oMath>
      <w:r w:rsidRPr="003337AB">
        <w:t xml:space="preserve"> – заработная плата других работников временной творческой группы, принимающих участие в разработке математического обеспечения и написании программы.</w:t>
      </w:r>
    </w:p>
    <w:p w14:paraId="0E658A8F" w14:textId="6B5172B7" w:rsidR="00687264" w:rsidRDefault="003337AB" w:rsidP="00B11C66">
      <w:pPr>
        <w:pStyle w:val="aff"/>
        <w:spacing w:after="240"/>
        <w:ind w:right="141"/>
      </w:pPr>
      <w:r w:rsidRPr="003337AB">
        <w:t>Затраты на зарплату программистов</w:t>
      </w:r>
      <w:r w:rsidR="00054B77">
        <w:t xml:space="preserve"> </w:t>
      </w:r>
      <m:oMath>
        <m:sSub>
          <m:sSubPr>
            <m:ctrlPr>
              <w:rPr>
                <w:rFonts w:ascii="Cambria Math" w:hAnsi="Cambria Math"/>
                <w:szCs w:val="28"/>
              </w:rPr>
            </m:ctrlPr>
          </m:sSubPr>
          <m:e>
            <m:r>
              <m:rPr>
                <m:lit/>
                <m:nor/>
              </m:rPr>
              <w:rPr>
                <w:rFonts w:ascii="Cambria Math" w:hAnsi="Cambria Math"/>
                <w:szCs w:val="28"/>
              </w:rPr>
              <m:t>ЗП</m:t>
            </m:r>
          </m:e>
          <m:sub>
            <m:r>
              <m:rPr>
                <m:sty m:val="p"/>
              </m:rPr>
              <w:rPr>
                <w:rFonts w:ascii="Cambria Math" w:hAnsi="Cambria Math"/>
                <w:szCs w:val="28"/>
              </w:rPr>
              <m:t>П</m:t>
            </m:r>
          </m:sub>
        </m:sSub>
      </m:oMath>
      <w:r w:rsidRPr="003337AB">
        <w:t xml:space="preserve"> рассчитываются по формуле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687264" w14:paraId="2FF19A90" w14:textId="77777777" w:rsidTr="00335D84">
        <w:trPr>
          <w:trHeight w:val="752"/>
        </w:trPr>
        <w:tc>
          <w:tcPr>
            <w:tcW w:w="9400" w:type="dxa"/>
            <w:hideMark/>
          </w:tcPr>
          <w:p w14:paraId="688139C2" w14:textId="4C7D5953" w:rsidR="00687264" w:rsidRDefault="00274895" w:rsidP="00B11C66">
            <w:pPr>
              <w:spacing w:line="360" w:lineRule="auto"/>
              <w:ind w:right="141"/>
              <w:jc w:val="center"/>
              <w:rPr>
                <w:color w:val="000000" w:themeColor="text1"/>
              </w:rPr>
            </w:pPr>
            <m:oMath>
              <m:sSub>
                <m:sSubPr>
                  <m:ctrlPr>
                    <w:rPr>
                      <w:rFonts w:ascii="Cambria Math" w:hAnsi="Cambria Math"/>
                      <w:sz w:val="28"/>
                      <w:szCs w:val="28"/>
                    </w:rPr>
                  </m:ctrlPr>
                </m:sSubPr>
                <m:e>
                  <m:r>
                    <m:rPr>
                      <m:lit/>
                      <m:nor/>
                    </m:rPr>
                    <w:rPr>
                      <w:rFonts w:ascii="Cambria Math" w:hAnsi="Cambria Math"/>
                      <w:sz w:val="28"/>
                      <w:szCs w:val="28"/>
                    </w:rPr>
                    <m:t>ЗП</m:t>
                  </m:r>
                </m:e>
                <m:sub>
                  <m:r>
                    <m:rPr>
                      <m:sty m:val="p"/>
                    </m:rPr>
                    <w:rPr>
                      <w:rFonts w:ascii="Cambria Math" w:hAnsi="Cambria Math"/>
                      <w:sz w:val="28"/>
                      <w:szCs w:val="28"/>
                    </w:rPr>
                    <m:t>П</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N</m:t>
                      </m:r>
                    </m:e>
                    <m:sub>
                      <m:r>
                        <m:rPr>
                          <m:lit/>
                          <m:nor/>
                        </m:rPr>
                        <w:rPr>
                          <w:rFonts w:ascii="Cambria Math" w:hAnsi="Cambria Math"/>
                          <w:sz w:val="28"/>
                          <w:szCs w:val="28"/>
                        </w:rPr>
                        <m:t>Оп</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C</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Н</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m:rPr>
                          <m:lit/>
                          <m:nor/>
                        </m:rPr>
                        <w:rPr>
                          <w:rFonts w:ascii="Cambria Math" w:hAnsi="Cambria Math"/>
                          <w:sz w:val="28"/>
                          <w:szCs w:val="28"/>
                        </w:rPr>
                        <m:t>Др</m:t>
                      </m:r>
                    </m:sub>
                  </m:sSub>
                </m:e>
              </m:d>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О</m:t>
                      </m:r>
                    </m:e>
                    <m:sub>
                      <m:r>
                        <m:rPr>
                          <m:sty m:val="p"/>
                        </m:rPr>
                        <w:rPr>
                          <w:rFonts w:ascii="Cambria Math" w:hAnsi="Cambria Math"/>
                          <w:sz w:val="28"/>
                          <w:szCs w:val="28"/>
                        </w:rPr>
                        <m:t>М</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s</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Р</m:t>
                      </m:r>
                    </m:sub>
                  </m:sSub>
                </m:den>
              </m:f>
            </m:oMath>
            <w:r w:rsidR="00687264" w:rsidRPr="000D1D57">
              <w:rPr>
                <w:color w:val="000000" w:themeColor="text1"/>
                <w:sz w:val="28"/>
                <w:szCs w:val="28"/>
              </w:rPr>
              <w:t>,</w:t>
            </w:r>
          </w:p>
        </w:tc>
        <w:tc>
          <w:tcPr>
            <w:tcW w:w="753" w:type="dxa"/>
            <w:hideMark/>
          </w:tcPr>
          <w:p w14:paraId="4091AEF4" w14:textId="51FE908D" w:rsidR="00687264" w:rsidRDefault="00687264"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91536C">
              <w:rPr>
                <w:color w:val="000000" w:themeColor="text1"/>
                <w:sz w:val="28"/>
              </w:rPr>
              <w:t>7</w:t>
            </w:r>
            <w:r>
              <w:rPr>
                <w:color w:val="000000" w:themeColor="text1"/>
                <w:sz w:val="28"/>
              </w:rPr>
              <w:t>)</w:t>
            </w:r>
          </w:p>
        </w:tc>
      </w:tr>
    </w:tbl>
    <w:p w14:paraId="59AB88AF" w14:textId="4E2452A7" w:rsidR="008B36C6" w:rsidRPr="008B36C6" w:rsidRDefault="008B36C6" w:rsidP="00B11C66">
      <w:pPr>
        <w:pStyle w:val="aff"/>
        <w:ind w:right="141" w:firstLine="0"/>
      </w:pPr>
      <w:r w:rsidRPr="008B36C6">
        <w:t xml:space="preserve">где </w:t>
      </w:r>
      <m:oMath>
        <m:sSub>
          <m:sSubPr>
            <m:ctrlPr>
              <w:rPr>
                <w:rFonts w:ascii="Cambria Math" w:hAnsi="Cambria Math"/>
              </w:rPr>
            </m:ctrlPr>
          </m:sSubPr>
          <m:e>
            <m:r>
              <w:rPr>
                <w:rFonts w:ascii="Cambria Math" w:hAnsi="Cambria Math"/>
              </w:rPr>
              <m:t>N</m:t>
            </m:r>
          </m:e>
          <m:sub>
            <m:r>
              <m:rPr>
                <m:lit/>
                <m:nor/>
              </m:rPr>
              <m:t>Оп</m:t>
            </m:r>
          </m:sub>
        </m:sSub>
      </m:oMath>
      <w:r w:rsidRPr="008B36C6">
        <w:t xml:space="preserve"> – количество операторов (команд) в программе;</w:t>
      </w:r>
    </w:p>
    <w:p w14:paraId="24A78BC0" w14:textId="1F7FC635" w:rsidR="008B36C6" w:rsidRPr="008B36C6" w:rsidRDefault="00274895" w:rsidP="00D3062C">
      <w:pPr>
        <w:pStyle w:val="aff"/>
        <w:ind w:left="1276" w:right="141" w:hanging="709"/>
      </w:pPr>
      <m:oMath>
        <m:sSub>
          <m:sSubPr>
            <m:ctrlPr>
              <w:rPr>
                <w:rFonts w:ascii="Cambria Math" w:hAnsi="Cambria Math"/>
              </w:rPr>
            </m:ctrlPr>
          </m:sSubPr>
          <m:e>
            <m:r>
              <w:rPr>
                <w:rFonts w:ascii="Cambria Math" w:hAnsi="Cambria Math"/>
              </w:rPr>
              <m:t>t</m:t>
            </m:r>
          </m:e>
          <m:sub>
            <m:r>
              <w:rPr>
                <w:rFonts w:ascii="Cambria Math" w:hAnsi="Cambria Math"/>
              </w:rPr>
              <m:t>C</m:t>
            </m:r>
          </m:sub>
        </m:sSub>
      </m:oMath>
      <w:r w:rsidR="008B36C6" w:rsidRPr="008B36C6">
        <w:t xml:space="preserve"> – средняя (стандартная) трудоемкость разработки одного оператора (команды) для используемого языка программирования;</w:t>
      </w:r>
    </w:p>
    <w:p w14:paraId="4AA906FC" w14:textId="455B2ED6" w:rsidR="008B36C6" w:rsidRPr="008B36C6" w:rsidRDefault="00274895" w:rsidP="00D3062C">
      <w:pPr>
        <w:pStyle w:val="aff"/>
        <w:ind w:left="426" w:right="141" w:firstLine="142"/>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Н</m:t>
            </m:r>
          </m:sub>
        </m:sSub>
      </m:oMath>
      <w:r w:rsidR="008B36C6" w:rsidRPr="008B36C6">
        <w:t xml:space="preserve"> – коэффициент новизны разрабатываемой программы;</w:t>
      </w:r>
    </w:p>
    <w:p w14:paraId="517DE144" w14:textId="32ADA2A4" w:rsidR="008B36C6" w:rsidRDefault="00274895" w:rsidP="00D3062C">
      <w:pPr>
        <w:pStyle w:val="aff"/>
        <w:ind w:left="1276" w:right="141" w:hanging="709"/>
      </w:pPr>
      <m:oMath>
        <m:sSub>
          <m:sSubPr>
            <m:ctrlPr>
              <w:rPr>
                <w:rFonts w:ascii="Cambria Math" w:hAnsi="Cambria Math"/>
              </w:rPr>
            </m:ctrlPr>
          </m:sSubPr>
          <m:e>
            <m:r>
              <w:rPr>
                <w:rFonts w:ascii="Cambria Math" w:hAnsi="Cambria Math"/>
              </w:rPr>
              <m:t>t</m:t>
            </m:r>
          </m:e>
          <m:sub>
            <m:r>
              <m:rPr>
                <m:lit/>
                <m:nor/>
              </m:rPr>
              <m:t>Др</m:t>
            </m:r>
          </m:sub>
        </m:sSub>
      </m:oMath>
      <w:r w:rsidR="008B36C6" w:rsidRPr="008B36C6">
        <w:t xml:space="preserve"> – трудоемкость других видов работ, выполняемых программистами при создании математического обеспечения и написании программы (разработки общих принципов построения программы, ее структуры, входных и выходных форм и др.).</w:t>
      </w:r>
    </w:p>
    <w:p w14:paraId="4A4534D6" w14:textId="5221DCA9" w:rsidR="008526DA" w:rsidRPr="008B36C6" w:rsidRDefault="008526DA" w:rsidP="00B11C66">
      <w:pPr>
        <w:pStyle w:val="aff"/>
        <w:spacing w:after="240"/>
        <w:ind w:right="141"/>
      </w:pPr>
      <w:r w:rsidRPr="008526DA">
        <w:t>Затраты на выплату зарплаты других работников временной творческой группы</w:t>
      </w:r>
      <w:r w:rsidR="000F1CD9">
        <w:t xml:space="preserve"> </w:t>
      </w:r>
      <m:oMath>
        <m:r>
          <m:rPr>
            <m:sty m:val="p"/>
          </m:rPr>
          <w:rPr>
            <w:rFonts w:ascii="Cambria Math" w:hAnsi="Cambria Math"/>
            <w:szCs w:val="28"/>
          </w:rPr>
          <m:t>З</m:t>
        </m:r>
        <m:sSub>
          <m:sSubPr>
            <m:ctrlPr>
              <w:rPr>
                <w:rFonts w:ascii="Cambria Math" w:hAnsi="Cambria Math"/>
                <w:szCs w:val="28"/>
              </w:rPr>
            </m:ctrlPr>
          </m:sSubPr>
          <m:e>
            <m:r>
              <m:rPr>
                <m:sty m:val="p"/>
              </m:rPr>
              <w:rPr>
                <w:rFonts w:ascii="Cambria Math" w:hAnsi="Cambria Math"/>
                <w:szCs w:val="28"/>
              </w:rPr>
              <m:t>П</m:t>
            </m:r>
          </m:e>
          <m:sub>
            <m:r>
              <m:rPr>
                <m:sty m:val="p"/>
              </m:rPr>
              <w:rPr>
                <w:rFonts w:ascii="Cambria Math" w:hAnsi="Cambria Math"/>
                <w:szCs w:val="28"/>
              </w:rPr>
              <m:t>ДР</m:t>
            </m:r>
          </m:sub>
        </m:sSub>
      </m:oMath>
      <w:r w:rsidRPr="008526DA">
        <w:t>, участвующих в разработке математического обеспечения и написании программы, определяются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72269B" w14:paraId="28F70DCC" w14:textId="77777777" w:rsidTr="00335D84">
        <w:trPr>
          <w:trHeight w:val="752"/>
        </w:trPr>
        <w:tc>
          <w:tcPr>
            <w:tcW w:w="9400" w:type="dxa"/>
            <w:hideMark/>
          </w:tcPr>
          <w:p w14:paraId="6F4C683F" w14:textId="6C456386" w:rsidR="0072269B" w:rsidRDefault="0072269B" w:rsidP="00B11C66">
            <w:pPr>
              <w:spacing w:line="360" w:lineRule="auto"/>
              <w:ind w:right="141"/>
              <w:jc w:val="center"/>
              <w:rPr>
                <w:color w:val="000000" w:themeColor="text1"/>
              </w:rPr>
            </w:pPr>
            <m:oMath>
              <m:r>
                <m:rPr>
                  <m:sty m:val="p"/>
                </m:rPr>
                <w:rPr>
                  <w:rFonts w:ascii="Cambria Math" w:hAnsi="Cambria Math"/>
                  <w:sz w:val="28"/>
                  <w:szCs w:val="28"/>
                </w:rPr>
                <m:t>З</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ДР</m:t>
                  </m:r>
                </m:sub>
              </m:sSub>
              <m:r>
                <m:rPr>
                  <m:sty m:val="p"/>
                </m:rPr>
                <w:rPr>
                  <w:rFonts w:ascii="Cambria Math" w:hAnsi="Cambria Math"/>
                  <w:sz w:val="28"/>
                  <w:szCs w:val="28"/>
                </w:rPr>
                <m:t>=Р*</m:t>
              </m:r>
              <m:sSub>
                <m:sSubPr>
                  <m:ctrlPr>
                    <w:rPr>
                      <w:rFonts w:ascii="Cambria Math" w:hAnsi="Cambria Math"/>
                      <w:sz w:val="28"/>
                      <w:szCs w:val="28"/>
                    </w:rPr>
                  </m:ctrlPr>
                </m:sSubPr>
                <m:e>
                  <m:r>
                    <m:rPr>
                      <m:sty m:val="p"/>
                    </m:rPr>
                    <w:rPr>
                      <w:rFonts w:ascii="Cambria Math" w:hAnsi="Cambria Math"/>
                      <w:sz w:val="28"/>
                      <w:szCs w:val="28"/>
                    </w:rPr>
                    <m:t>В</m:t>
                  </m:r>
                </m:e>
                <m:sub>
                  <m:r>
                    <m:rPr>
                      <m:sty m:val="p"/>
                    </m:rPr>
                    <w:rPr>
                      <w:rFonts w:ascii="Cambria Math" w:hAnsi="Cambria Math"/>
                      <w:sz w:val="28"/>
                      <w:szCs w:val="28"/>
                    </w:rPr>
                    <m:t>МО</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О</m:t>
                      </m:r>
                    </m:e>
                    <m:sub>
                      <m:r>
                        <m:rPr>
                          <m:sty m:val="p"/>
                        </m:rPr>
                        <w:rPr>
                          <w:rFonts w:ascii="Cambria Math" w:hAnsi="Cambria Math"/>
                          <w:sz w:val="28"/>
                          <w:szCs w:val="28"/>
                        </w:rPr>
                        <m:t>М</m:t>
                      </m:r>
                    </m:sub>
                  </m:sSub>
                </m:num>
                <m:den>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s</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Р</m:t>
                      </m:r>
                    </m:sub>
                  </m:sSub>
                </m:den>
              </m:f>
            </m:oMath>
            <w:r w:rsidRPr="000D1D57">
              <w:rPr>
                <w:color w:val="000000" w:themeColor="text1"/>
                <w:sz w:val="28"/>
                <w:szCs w:val="28"/>
              </w:rPr>
              <w:t>,</w:t>
            </w:r>
          </w:p>
        </w:tc>
        <w:tc>
          <w:tcPr>
            <w:tcW w:w="753" w:type="dxa"/>
            <w:hideMark/>
          </w:tcPr>
          <w:p w14:paraId="61482D19" w14:textId="7F4D8A2F" w:rsidR="0072269B" w:rsidRDefault="0072269B"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891E20">
              <w:rPr>
                <w:color w:val="000000" w:themeColor="text1"/>
                <w:sz w:val="28"/>
              </w:rPr>
              <w:t>8</w:t>
            </w:r>
            <w:r>
              <w:rPr>
                <w:color w:val="000000" w:themeColor="text1"/>
                <w:sz w:val="28"/>
              </w:rPr>
              <w:t>)</w:t>
            </w:r>
          </w:p>
        </w:tc>
      </w:tr>
    </w:tbl>
    <w:p w14:paraId="28FC7F92" w14:textId="2C8EECA9" w:rsidR="000B6470" w:rsidRPr="000B6470" w:rsidRDefault="000B6470" w:rsidP="00B11C66">
      <w:pPr>
        <w:pStyle w:val="aff"/>
        <w:ind w:left="993" w:right="141" w:hanging="993"/>
      </w:pPr>
      <w:r w:rsidRPr="000B6470">
        <w:t xml:space="preserve">где </w:t>
      </w:r>
      <m:oMath>
        <m:r>
          <m:rPr>
            <m:sty m:val="p"/>
          </m:rPr>
          <w:rPr>
            <w:rFonts w:ascii="Cambria Math" w:hAnsi="Cambria Math"/>
          </w:rPr>
          <m:t>Р</m:t>
        </m:r>
      </m:oMath>
      <w:r w:rsidRPr="000B6470">
        <w:t xml:space="preserve"> – число работников определенной квалификации, участвующих в разработке математического обеспечения и написании программы;</w:t>
      </w:r>
    </w:p>
    <w:p w14:paraId="79B6DA81" w14:textId="13E8D21A" w:rsidR="000B6470" w:rsidRPr="000B6470" w:rsidRDefault="00274895" w:rsidP="00B11C66">
      <w:pPr>
        <w:pStyle w:val="aff"/>
        <w:ind w:left="993" w:right="141" w:hanging="851"/>
      </w:pP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МО</m:t>
            </m:r>
          </m:sub>
        </m:sSub>
      </m:oMath>
      <w:r w:rsidR="000B6470" w:rsidRPr="000B6470">
        <w:t xml:space="preserve"> – время участия работника определенной квалификации в разработке математического обеспечения и написании программы, в час.</w:t>
      </w:r>
    </w:p>
    <w:p w14:paraId="76E9783A" w14:textId="3F3236FD" w:rsidR="000B6470" w:rsidRDefault="000B6470" w:rsidP="00B11C66">
      <w:pPr>
        <w:pStyle w:val="aff"/>
        <w:spacing w:after="240"/>
        <w:ind w:right="141"/>
      </w:pPr>
      <w:r w:rsidRPr="000B6470">
        <w:t>Затраты, связанные с работой компьютера при разработке ПО</w:t>
      </w:r>
      <w:r w:rsidR="009E29D8">
        <w:t>,</w:t>
      </w:r>
      <w:r w:rsidR="000F1CD9">
        <w:t xml:space="preserve"> </w:t>
      </w:r>
      <m:oMath>
        <m:sSub>
          <m:sSubPr>
            <m:ctrlPr>
              <w:rPr>
                <w:rFonts w:ascii="Cambria Math" w:hAnsi="Cambria Math"/>
                <w:szCs w:val="28"/>
              </w:rPr>
            </m:ctrlPr>
          </m:sSubPr>
          <m:e>
            <m:r>
              <m:rPr>
                <m:sty m:val="p"/>
              </m:rPr>
              <w:rPr>
                <w:rFonts w:ascii="Cambria Math" w:hAnsi="Cambria Math"/>
                <w:szCs w:val="28"/>
              </w:rPr>
              <m:t>З</m:t>
            </m:r>
          </m:e>
          <m:sub>
            <m:r>
              <m:rPr>
                <m:nor/>
              </m:rPr>
              <w:rPr>
                <w:rFonts w:ascii="Cambria Math" w:hAnsi="Cambria Math"/>
                <w:szCs w:val="28"/>
              </w:rPr>
              <m:t>к</m:t>
            </m:r>
            <m:r>
              <m:rPr>
                <m:lit/>
                <m:nor/>
              </m:rPr>
              <w:rPr>
                <w:rFonts w:ascii="Cambria Math" w:hAnsi="Cambria Math"/>
                <w:szCs w:val="28"/>
              </w:rPr>
              <m:t>ом</m:t>
            </m:r>
          </m:sub>
        </m:sSub>
      </m:oMath>
      <w:r w:rsidRPr="000B6470">
        <w:t xml:space="preserve"> можно рассчитать укрупненно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9"/>
        <w:gridCol w:w="894"/>
      </w:tblGrid>
      <w:tr w:rsidR="00891E20" w14:paraId="0A83B279" w14:textId="77777777" w:rsidTr="00335D84">
        <w:trPr>
          <w:trHeight w:val="752"/>
        </w:trPr>
        <w:tc>
          <w:tcPr>
            <w:tcW w:w="9400" w:type="dxa"/>
            <w:hideMark/>
          </w:tcPr>
          <w:p w14:paraId="27EE6F9C" w14:textId="44362983" w:rsidR="00891E20" w:rsidRDefault="00274895" w:rsidP="00B11C66">
            <w:pPr>
              <w:spacing w:line="360" w:lineRule="auto"/>
              <w:ind w:right="141"/>
              <w:jc w:val="center"/>
              <w:rPr>
                <w:color w:val="000000" w:themeColor="text1"/>
              </w:rPr>
            </w:pPr>
            <m:oMath>
              <m:sSub>
                <m:sSubPr>
                  <m:ctrlPr>
                    <w:rPr>
                      <w:rFonts w:ascii="Cambria Math" w:hAnsi="Cambria Math"/>
                      <w:sz w:val="28"/>
                      <w:szCs w:val="28"/>
                    </w:rPr>
                  </m:ctrlPr>
                </m:sSubPr>
                <m:e>
                  <m:r>
                    <m:rPr>
                      <m:sty m:val="p"/>
                    </m:rPr>
                    <w:rPr>
                      <w:rFonts w:ascii="Cambria Math" w:hAnsi="Cambria Math"/>
                      <w:sz w:val="28"/>
                      <w:szCs w:val="28"/>
                    </w:rPr>
                    <m:t>З</m:t>
                  </m:r>
                </m:e>
                <m:sub>
                  <m:r>
                    <m:rPr>
                      <m:nor/>
                    </m:rPr>
                    <w:rPr>
                      <w:rFonts w:ascii="Cambria Math" w:hAnsi="Cambria Math"/>
                      <w:sz w:val="28"/>
                      <w:szCs w:val="28"/>
                    </w:rPr>
                    <m:t>к</m:t>
                  </m:r>
                  <m:r>
                    <m:rPr>
                      <m:lit/>
                      <m:nor/>
                    </m:rPr>
                    <w:rPr>
                      <w:rFonts w:ascii="Cambria Math" w:hAnsi="Cambria Math"/>
                      <w:sz w:val="28"/>
                      <w:szCs w:val="28"/>
                    </w:rPr>
                    <m:t>ом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В</m:t>
                  </m:r>
                </m:e>
                <m:sub>
                  <m:r>
                    <m:rPr>
                      <m:sty m:val="p"/>
                    </m:rPr>
                    <w:rPr>
                      <w:rFonts w:ascii="Cambria Math" w:hAnsi="Cambria Math"/>
                      <w:sz w:val="28"/>
                      <w:szCs w:val="28"/>
                    </w:rPr>
                    <m:t>М</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oMath>
            <w:r w:rsidR="00891E20" w:rsidRPr="000D1D57">
              <w:rPr>
                <w:color w:val="000000" w:themeColor="text1"/>
                <w:sz w:val="28"/>
                <w:szCs w:val="28"/>
              </w:rPr>
              <w:t>,</w:t>
            </w:r>
          </w:p>
        </w:tc>
        <w:tc>
          <w:tcPr>
            <w:tcW w:w="753" w:type="dxa"/>
            <w:hideMark/>
          </w:tcPr>
          <w:p w14:paraId="013C89EB" w14:textId="700C9C1B" w:rsidR="00891E20" w:rsidRDefault="00891E20"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840644">
              <w:rPr>
                <w:color w:val="000000" w:themeColor="text1"/>
                <w:sz w:val="28"/>
              </w:rPr>
              <w:t>9</w:t>
            </w:r>
            <w:r>
              <w:rPr>
                <w:color w:val="000000" w:themeColor="text1"/>
                <w:sz w:val="28"/>
              </w:rPr>
              <w:t>)</w:t>
            </w:r>
          </w:p>
        </w:tc>
      </w:tr>
    </w:tbl>
    <w:p w14:paraId="5684DFF9" w14:textId="7D3ED24B" w:rsidR="000A7923" w:rsidRPr="009E29D8" w:rsidRDefault="000A7923" w:rsidP="00D3062C">
      <w:pPr>
        <w:pStyle w:val="aff"/>
        <w:tabs>
          <w:tab w:val="left" w:pos="1276"/>
        </w:tabs>
        <w:ind w:left="1276" w:right="141" w:hanging="1276"/>
      </w:pPr>
      <w:r w:rsidRPr="000A7923">
        <w:t xml:space="preserve">где </w:t>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М</m:t>
            </m:r>
          </m:sub>
        </m:sSub>
      </m:oMath>
      <w:r w:rsidRPr="000A7923">
        <w:t xml:space="preserve"> –</w:t>
      </w:r>
      <w:r w:rsidR="003E6CA7" w:rsidRPr="003E6CA7">
        <w:t xml:space="preserve"> </w:t>
      </w:r>
      <w:r w:rsidRPr="000A7923">
        <w:t>машинное время, необходимое для ввода программы в компьютер, ее</w:t>
      </w:r>
      <w:r w:rsidR="0030261C" w:rsidRPr="0030261C">
        <w:t xml:space="preserve"> </w:t>
      </w:r>
      <w:r w:rsidRPr="000A7923">
        <w:t>трансляцию, редактирование, отладку, тестирование, корректировку и выполнение</w:t>
      </w:r>
      <w:r w:rsidR="009E29D8" w:rsidRPr="009E29D8">
        <w:t>;</w:t>
      </w:r>
    </w:p>
    <w:p w14:paraId="429147BF" w14:textId="7CC85CBA" w:rsidR="000A7923" w:rsidRPr="000A7923" w:rsidRDefault="00274895" w:rsidP="00B11C66">
      <w:pPr>
        <w:pStyle w:val="aff"/>
        <w:ind w:right="141" w:firstLine="567"/>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oMath>
      <w:r w:rsidR="000A7923" w:rsidRPr="000A7923">
        <w:t xml:space="preserve"> – стоимость одного часа эксплуатации компьютера определенной модели. </w:t>
      </w:r>
    </w:p>
    <w:p w14:paraId="510CE058" w14:textId="2DACC818" w:rsidR="000A7923" w:rsidRDefault="000A7923" w:rsidP="00B11C66">
      <w:pPr>
        <w:pStyle w:val="aff"/>
        <w:spacing w:after="240"/>
        <w:ind w:right="141"/>
      </w:pPr>
      <w:r w:rsidRPr="000A7923">
        <w:t>Стоимость одного часа эксплуатации компьютера</w:t>
      </w:r>
      <w:r w:rsidR="000F1CD9">
        <w:t xml:space="preserve"> </w:t>
      </w:r>
      <m:oMath>
        <m:sSub>
          <m:sSubPr>
            <m:ctrlPr>
              <w:rPr>
                <w:rFonts w:ascii="Cambria Math" w:hAnsi="Cambria Math"/>
                <w:szCs w:val="28"/>
              </w:rPr>
            </m:ctrlPr>
          </m:sSubPr>
          <m:e>
            <m:r>
              <m:rPr>
                <m:sty m:val="p"/>
              </m:rPr>
              <w:rPr>
                <w:rFonts w:ascii="Cambria Math" w:hAnsi="Cambria Math"/>
                <w:szCs w:val="28"/>
              </w:rPr>
              <m:t>С</m:t>
            </m:r>
          </m:e>
          <m:sub>
            <m:r>
              <m:rPr>
                <m:sty m:val="p"/>
              </m:rPr>
              <w:rPr>
                <w:rFonts w:ascii="Cambria Math" w:hAnsi="Cambria Math"/>
                <w:szCs w:val="28"/>
              </w:rPr>
              <m:t>М</m:t>
            </m:r>
          </m:sub>
        </m:sSub>
      </m:oMath>
      <w:r w:rsidRPr="000A7923">
        <w:t xml:space="preserve"> можно определить укрупн</w:t>
      </w:r>
      <w:r w:rsidR="009E29D8">
        <w:t>е</w:t>
      </w:r>
      <w:r w:rsidRPr="000A7923">
        <w:t xml:space="preserve">нно по формуле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9"/>
        <w:gridCol w:w="1034"/>
      </w:tblGrid>
      <w:tr w:rsidR="00840644" w14:paraId="329A7575" w14:textId="77777777" w:rsidTr="00335D84">
        <w:trPr>
          <w:trHeight w:val="752"/>
        </w:trPr>
        <w:tc>
          <w:tcPr>
            <w:tcW w:w="9400" w:type="dxa"/>
            <w:hideMark/>
          </w:tcPr>
          <w:p w14:paraId="3FC0556B" w14:textId="50B7B19A" w:rsidR="00840644" w:rsidRDefault="00274895" w:rsidP="00B11C66">
            <w:pPr>
              <w:spacing w:line="360" w:lineRule="auto"/>
              <w:ind w:right="141"/>
              <w:jc w:val="center"/>
              <w:rPr>
                <w:color w:val="000000" w:themeColor="text1"/>
              </w:rPr>
            </w:pPr>
            <m:oMath>
              <m:sSub>
                <m:sSubPr>
                  <m:ctrlPr>
                    <w:rPr>
                      <w:rFonts w:ascii="Cambria Math" w:hAnsi="Cambria Math"/>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Τ</m:t>
                      </m:r>
                    </m:e>
                    <m:sub>
                      <m:sSub>
                        <m:sSubPr>
                          <m:ctrlPr>
                            <w:rPr>
                              <w:rFonts w:ascii="Cambria Math" w:hAnsi="Cambria Math"/>
                              <w:sz w:val="28"/>
                              <w:szCs w:val="28"/>
                            </w:rPr>
                          </m:ctrlPr>
                        </m:sSubPr>
                        <m:e>
                          <m:r>
                            <w:rPr>
                              <w:rFonts w:ascii="Cambria Math" w:hAnsi="Cambria Math"/>
                              <w:sz w:val="28"/>
                              <w:szCs w:val="28"/>
                            </w:rPr>
                            <m:t>Β</m:t>
                          </m:r>
                        </m:e>
                        <m:sub>
                          <m:r>
                            <m:rPr>
                              <m:sty m:val="p"/>
                            </m:rPr>
                            <w:rPr>
                              <w:rFonts w:ascii="Cambria Math" w:hAnsi="Cambria Math"/>
                              <w:sz w:val="28"/>
                              <w:szCs w:val="28"/>
                            </w:rPr>
                            <m:t>1</m:t>
                          </m:r>
                        </m:sub>
                      </m:sSub>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Β</m:t>
                      </m:r>
                      <m:r>
                        <m:rPr>
                          <m:sty m:val="p"/>
                        </m:rPr>
                        <w:rPr>
                          <w:rFonts w:ascii="Cambria Math" w:hAnsi="Cambria Math"/>
                          <w:sz w:val="28"/>
                          <w:szCs w:val="28"/>
                        </w:rPr>
                        <m:t>2</m:t>
                      </m:r>
                    </m:sub>
                  </m:sSub>
                </m:e>
              </m:d>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Κ</m:t>
                  </m:r>
                </m:e>
                <m:sub>
                  <m:r>
                    <m:rPr>
                      <m:sty m:val="p"/>
                    </m:rPr>
                    <w:rPr>
                      <w:rFonts w:ascii="Cambria Math" w:hAnsi="Cambria Math"/>
                      <w:sz w:val="28"/>
                      <w:szCs w:val="28"/>
                    </w:rPr>
                    <m:t>э</m:t>
                  </m:r>
                </m:sub>
              </m:sSub>
            </m:oMath>
            <w:r w:rsidR="00840644" w:rsidRPr="000D1D57">
              <w:rPr>
                <w:color w:val="000000" w:themeColor="text1"/>
                <w:sz w:val="28"/>
                <w:szCs w:val="28"/>
              </w:rPr>
              <w:t>,</w:t>
            </w:r>
          </w:p>
        </w:tc>
        <w:tc>
          <w:tcPr>
            <w:tcW w:w="753" w:type="dxa"/>
            <w:hideMark/>
          </w:tcPr>
          <w:p w14:paraId="5099AD4E" w14:textId="17F82146" w:rsidR="00840644" w:rsidRDefault="00840644"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DF5A0F">
              <w:rPr>
                <w:color w:val="000000" w:themeColor="text1"/>
                <w:sz w:val="28"/>
              </w:rPr>
              <w:t>10</w:t>
            </w:r>
            <w:r>
              <w:rPr>
                <w:color w:val="000000" w:themeColor="text1"/>
                <w:sz w:val="28"/>
              </w:rPr>
              <w:t>)</w:t>
            </w:r>
          </w:p>
        </w:tc>
      </w:tr>
    </w:tbl>
    <w:p w14:paraId="568FC341" w14:textId="33FD5E15" w:rsidR="006B138A" w:rsidRPr="004D788D" w:rsidRDefault="006B138A" w:rsidP="00B11C66">
      <w:pPr>
        <w:pStyle w:val="aff"/>
        <w:ind w:right="141" w:firstLine="0"/>
      </w:pPr>
      <w:r w:rsidRPr="006B138A">
        <w:t xml:space="preserve">где </w:t>
      </w:r>
      <w:r w:rsidR="00306A7F">
        <w:t xml:space="preserve"> </w:t>
      </w:r>
      <m:oMath>
        <m:sSub>
          <m:sSubPr>
            <m:ctrlPr>
              <w:rPr>
                <w:rFonts w:ascii="Cambria Math" w:hAnsi="Cambria Math"/>
              </w:rPr>
            </m:ctrlPr>
          </m:sSubPr>
          <m:e>
            <m:r>
              <w:rPr>
                <w:rFonts w:ascii="Cambria Math" w:hAnsi="Cambria Math"/>
              </w:rPr>
              <m:t>Τ</m:t>
            </m:r>
          </m:e>
          <m:sub>
            <m:sSub>
              <m:sSubPr>
                <m:ctrlPr>
                  <w:rPr>
                    <w:rFonts w:ascii="Cambria Math" w:hAnsi="Cambria Math"/>
                  </w:rPr>
                </m:ctrlPr>
              </m:sSubPr>
              <m:e>
                <m:r>
                  <w:rPr>
                    <w:rFonts w:ascii="Cambria Math" w:hAnsi="Cambria Math"/>
                  </w:rPr>
                  <m:t>Β</m:t>
                </m:r>
              </m:e>
              <m:sub>
                <m:r>
                  <m:rPr>
                    <m:sty m:val="p"/>
                  </m:rPr>
                  <w:rPr>
                    <w:rFonts w:ascii="Cambria Math" w:hAnsi="Cambria Math"/>
                  </w:rPr>
                  <m:t>1</m:t>
                </m:r>
              </m:sub>
            </m:sSub>
          </m:sub>
        </m:sSub>
      </m:oMath>
      <w:r w:rsidRPr="006B138A">
        <w:t xml:space="preserve">– потребляемая энергия компьютера </w:t>
      </w:r>
      <w:r w:rsidR="004D788D" w:rsidRPr="004D788D">
        <w:t>киловатт-час</w:t>
      </w:r>
      <w:r w:rsidRPr="004D788D">
        <w:t xml:space="preserve">; </w:t>
      </w:r>
    </w:p>
    <w:p w14:paraId="6442690E" w14:textId="35F85460" w:rsidR="006B138A" w:rsidRPr="004D788D" w:rsidRDefault="00274895" w:rsidP="00B11C66">
      <w:pPr>
        <w:pStyle w:val="aff"/>
        <w:ind w:right="141" w:firstLine="426"/>
      </w:pPr>
      <m:oMath>
        <m:sSub>
          <m:sSubPr>
            <m:ctrlPr>
              <w:rPr>
                <w:rFonts w:ascii="Cambria Math" w:hAnsi="Cambria Math"/>
              </w:rPr>
            </m:ctrlPr>
          </m:sSubPr>
          <m:e>
            <m:r>
              <w:rPr>
                <w:rFonts w:ascii="Cambria Math" w:hAnsi="Cambria Math"/>
              </w:rPr>
              <m:t>Τ</m:t>
            </m:r>
          </m:e>
          <m:sub>
            <m:r>
              <w:rPr>
                <w:rFonts w:ascii="Cambria Math" w:hAnsi="Cambria Math"/>
              </w:rPr>
              <m:t>Β</m:t>
            </m:r>
            <m:r>
              <m:rPr>
                <m:sty m:val="p"/>
              </m:rPr>
              <w:rPr>
                <w:rFonts w:ascii="Cambria Math" w:hAnsi="Cambria Math"/>
              </w:rPr>
              <m:t>2</m:t>
            </m:r>
          </m:sub>
        </m:sSub>
      </m:oMath>
      <w:r w:rsidR="006B138A" w:rsidRPr="004D788D">
        <w:t xml:space="preserve"> – потребляемая энергия монитора </w:t>
      </w:r>
      <w:r w:rsidR="004D788D" w:rsidRPr="004D788D">
        <w:t>киловатт-час</w:t>
      </w:r>
      <w:r w:rsidR="006B138A" w:rsidRPr="004D788D">
        <w:t xml:space="preserve">; </w:t>
      </w:r>
    </w:p>
    <w:p w14:paraId="62C5331F" w14:textId="268334FA" w:rsidR="006B138A" w:rsidRPr="006B138A" w:rsidRDefault="00274895" w:rsidP="009E29D8">
      <w:pPr>
        <w:pStyle w:val="aff"/>
        <w:spacing w:after="240"/>
        <w:ind w:right="141" w:firstLine="426"/>
      </w:pPr>
      <m:oMath>
        <m:sSub>
          <m:sSubPr>
            <m:ctrlPr>
              <w:rPr>
                <w:rFonts w:ascii="Cambria Math" w:hAnsi="Cambria Math"/>
              </w:rPr>
            </m:ctrlPr>
          </m:sSubPr>
          <m:e>
            <m:r>
              <w:rPr>
                <w:rFonts w:ascii="Cambria Math" w:hAnsi="Cambria Math"/>
              </w:rPr>
              <m:t>Κ</m:t>
            </m:r>
          </m:e>
          <m:sub>
            <m:r>
              <m:rPr>
                <m:sty m:val="p"/>
              </m:rPr>
              <w:rPr>
                <w:rFonts w:ascii="Cambria Math" w:hAnsi="Cambria Math"/>
              </w:rPr>
              <m:t>э</m:t>
            </m:r>
          </m:sub>
        </m:sSub>
      </m:oMath>
      <w:r w:rsidR="006B138A" w:rsidRPr="006B138A">
        <w:t xml:space="preserve"> – цена одного</w:t>
      </w:r>
      <w:r w:rsidR="00C934B6">
        <w:t xml:space="preserve"> киловатт-час</w:t>
      </w:r>
      <w:r w:rsidR="006B138A" w:rsidRPr="006B138A">
        <w:t xml:space="preserve"> энергии на 1 июня 2024 года 4,8 рубля.</w:t>
      </w:r>
    </w:p>
    <w:p w14:paraId="424721D3" w14:textId="50CD6CC1" w:rsidR="006B138A" w:rsidRPr="006B138A" w:rsidRDefault="006B138A" w:rsidP="002B7C1E">
      <w:pPr>
        <w:pStyle w:val="aff"/>
        <w:spacing w:after="240"/>
        <w:ind w:right="142"/>
        <w:contextualSpacing w:val="0"/>
      </w:pPr>
      <w:r w:rsidRPr="006B138A">
        <w:t>Расчеты по формулам (</w:t>
      </w:r>
      <w:r w:rsidR="00B435EF">
        <w:t>5</w:t>
      </w:r>
      <w:r w:rsidR="00DF5A0F">
        <w:t>.</w:t>
      </w:r>
      <w:r w:rsidRPr="006B138A">
        <w:t>2) – (</w:t>
      </w:r>
      <w:r w:rsidR="00B435EF">
        <w:t>5</w:t>
      </w:r>
      <w:r w:rsidR="00DF5A0F">
        <w:t>.</w:t>
      </w:r>
      <w:r w:rsidRPr="006B138A">
        <w:t xml:space="preserve">10) представлены в таблице </w:t>
      </w:r>
      <w:r w:rsidR="00B435EF">
        <w:t>5</w:t>
      </w:r>
      <w:r w:rsidRPr="006B138A">
        <w:t>.3</w:t>
      </w:r>
      <w:r w:rsidR="004E3CDC">
        <w:t>.</w:t>
      </w:r>
    </w:p>
    <w:p w14:paraId="191E657A" w14:textId="2A903328" w:rsidR="00DF5A0F" w:rsidRPr="00B90BB2" w:rsidRDefault="00DF5A0F" w:rsidP="00B11C66">
      <w:pPr>
        <w:pStyle w:val="aff"/>
        <w:spacing w:before="240" w:after="0" w:line="240" w:lineRule="auto"/>
        <w:ind w:right="141" w:firstLine="0"/>
      </w:pPr>
      <w:r>
        <w:t>Таблица 5.</w:t>
      </w:r>
      <w:r w:rsidR="002E2284">
        <w:t>3</w:t>
      </w:r>
      <w:r w:rsidRPr="00B90BB2">
        <w:t xml:space="preserve"> – </w:t>
      </w:r>
      <w:r w:rsidR="002E2284">
        <w:t>Результаты расчетов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6"/>
        <w:gridCol w:w="1985"/>
        <w:gridCol w:w="3113"/>
      </w:tblGrid>
      <w:tr w:rsidR="00BB6F81" w14:paraId="02FD66E2" w14:textId="77777777" w:rsidTr="002B7C1E">
        <w:trPr>
          <w:trHeight w:val="1278"/>
        </w:trPr>
        <w:tc>
          <w:tcPr>
            <w:tcW w:w="2465" w:type="pct"/>
            <w:tcBorders>
              <w:top w:val="single" w:sz="4" w:space="0" w:color="auto"/>
              <w:left w:val="single" w:sz="4" w:space="0" w:color="auto"/>
              <w:bottom w:val="single" w:sz="4" w:space="0" w:color="auto"/>
              <w:right w:val="single" w:sz="4" w:space="0" w:color="auto"/>
            </w:tcBorders>
            <w:vAlign w:val="center"/>
            <w:hideMark/>
          </w:tcPr>
          <w:p w14:paraId="3E27CB38" w14:textId="5E8C467A" w:rsidR="00BB6F81" w:rsidRPr="00BF65BD" w:rsidRDefault="00BB6F81" w:rsidP="00B11C66">
            <w:pPr>
              <w:ind w:right="141"/>
              <w:jc w:val="center"/>
              <w:rPr>
                <w:bCs/>
                <w:iCs/>
                <w:color w:val="000000" w:themeColor="text1"/>
                <w:sz w:val="28"/>
                <w:szCs w:val="28"/>
                <w:lang w:val="en-US"/>
              </w:rPr>
            </w:pPr>
            <w:r w:rsidRPr="00F64587">
              <w:rPr>
                <w:bCs/>
                <w:iCs/>
                <w:color w:val="000000" w:themeColor="text1"/>
                <w:sz w:val="28"/>
                <w:szCs w:val="28"/>
              </w:rPr>
              <w:t xml:space="preserve">Наименование </w:t>
            </w:r>
            <w:r>
              <w:rPr>
                <w:bCs/>
                <w:iCs/>
                <w:color w:val="000000" w:themeColor="text1"/>
                <w:sz w:val="28"/>
                <w:szCs w:val="28"/>
              </w:rPr>
              <w:t>статьи затрат</w:t>
            </w:r>
          </w:p>
        </w:tc>
        <w:tc>
          <w:tcPr>
            <w:tcW w:w="987" w:type="pct"/>
            <w:tcBorders>
              <w:top w:val="single" w:sz="4" w:space="0" w:color="auto"/>
              <w:left w:val="single" w:sz="4" w:space="0" w:color="auto"/>
              <w:bottom w:val="single" w:sz="4" w:space="0" w:color="auto"/>
              <w:right w:val="single" w:sz="4" w:space="0" w:color="auto"/>
            </w:tcBorders>
            <w:vAlign w:val="center"/>
            <w:hideMark/>
          </w:tcPr>
          <w:p w14:paraId="17ABEB47" w14:textId="20D7B8A1" w:rsidR="00BB6F81" w:rsidRPr="00BB6F81" w:rsidRDefault="00BB6F81" w:rsidP="00B11C66">
            <w:pPr>
              <w:ind w:right="141"/>
              <w:jc w:val="center"/>
              <w:rPr>
                <w:bCs/>
                <w:iCs/>
                <w:color w:val="000000" w:themeColor="text1"/>
                <w:sz w:val="28"/>
                <w:szCs w:val="28"/>
              </w:rPr>
            </w:pPr>
            <w:r>
              <w:rPr>
                <w:bCs/>
                <w:iCs/>
                <w:color w:val="000000" w:themeColor="text1"/>
                <w:sz w:val="28"/>
                <w:szCs w:val="28"/>
              </w:rPr>
              <w:t>Буквенное обозначение</w:t>
            </w:r>
          </w:p>
        </w:tc>
        <w:tc>
          <w:tcPr>
            <w:tcW w:w="1548" w:type="pct"/>
            <w:tcBorders>
              <w:top w:val="single" w:sz="4" w:space="0" w:color="auto"/>
              <w:left w:val="single" w:sz="4" w:space="0" w:color="auto"/>
              <w:bottom w:val="single" w:sz="4" w:space="0" w:color="auto"/>
              <w:right w:val="single" w:sz="4" w:space="0" w:color="auto"/>
            </w:tcBorders>
          </w:tcPr>
          <w:p w14:paraId="77D4050E" w14:textId="77777777" w:rsidR="00BB6F81" w:rsidRDefault="00BB6F81" w:rsidP="00B11C66">
            <w:pPr>
              <w:ind w:right="141"/>
              <w:jc w:val="center"/>
              <w:rPr>
                <w:sz w:val="28"/>
                <w:szCs w:val="28"/>
                <w:lang w:eastAsia="en-US"/>
              </w:rPr>
            </w:pPr>
          </w:p>
          <w:p w14:paraId="1BD2D9E2" w14:textId="75D2F800" w:rsidR="00BB6F81" w:rsidRPr="00BB6F81" w:rsidRDefault="00BB6F81" w:rsidP="00B11C66">
            <w:pPr>
              <w:ind w:right="141"/>
              <w:jc w:val="center"/>
              <w:rPr>
                <w:bCs/>
                <w:iCs/>
                <w:color w:val="000000" w:themeColor="text1"/>
                <w:sz w:val="28"/>
                <w:szCs w:val="28"/>
              </w:rPr>
            </w:pPr>
            <w:r>
              <w:rPr>
                <w:bCs/>
                <w:iCs/>
                <w:color w:val="000000" w:themeColor="text1"/>
                <w:sz w:val="28"/>
                <w:szCs w:val="28"/>
              </w:rPr>
              <w:t>Результат</w:t>
            </w:r>
            <w:r w:rsidR="00DC6C71">
              <w:rPr>
                <w:bCs/>
                <w:iCs/>
                <w:color w:val="000000" w:themeColor="text1"/>
                <w:sz w:val="28"/>
                <w:szCs w:val="28"/>
              </w:rPr>
              <w:t xml:space="preserve"> </w:t>
            </w:r>
            <w:r>
              <w:rPr>
                <w:bCs/>
                <w:iCs/>
                <w:color w:val="000000" w:themeColor="text1"/>
                <w:sz w:val="28"/>
                <w:szCs w:val="28"/>
              </w:rPr>
              <w:t>(руб</w:t>
            </w:r>
            <w:r w:rsidR="007255F3">
              <w:rPr>
                <w:bCs/>
                <w:iCs/>
                <w:color w:val="000000" w:themeColor="text1"/>
                <w:sz w:val="28"/>
                <w:szCs w:val="28"/>
              </w:rPr>
              <w:t>.</w:t>
            </w:r>
            <w:r>
              <w:rPr>
                <w:bCs/>
                <w:iCs/>
                <w:color w:val="000000" w:themeColor="text1"/>
                <w:sz w:val="28"/>
                <w:szCs w:val="28"/>
              </w:rPr>
              <w:t>)</w:t>
            </w:r>
          </w:p>
        </w:tc>
      </w:tr>
      <w:tr w:rsidR="00AA40A3" w14:paraId="15ED5510" w14:textId="77777777" w:rsidTr="003A73A4">
        <w:trPr>
          <w:trHeight w:val="668"/>
        </w:trPr>
        <w:tc>
          <w:tcPr>
            <w:tcW w:w="2465" w:type="pct"/>
            <w:tcBorders>
              <w:top w:val="single" w:sz="4" w:space="0" w:color="auto"/>
              <w:left w:val="single" w:sz="4" w:space="0" w:color="auto"/>
              <w:bottom w:val="single" w:sz="4" w:space="0" w:color="auto"/>
              <w:right w:val="single" w:sz="4" w:space="0" w:color="auto"/>
            </w:tcBorders>
            <w:vAlign w:val="center"/>
            <w:hideMark/>
          </w:tcPr>
          <w:p w14:paraId="677EFB0B" w14:textId="76DB54DC" w:rsidR="00AA40A3" w:rsidRPr="00F64587" w:rsidRDefault="00AA40A3" w:rsidP="00B11C66">
            <w:pPr>
              <w:ind w:right="141"/>
              <w:rPr>
                <w:iCs/>
                <w:color w:val="000000" w:themeColor="text1"/>
                <w:sz w:val="28"/>
                <w:szCs w:val="28"/>
              </w:rPr>
            </w:pPr>
            <w:r>
              <w:rPr>
                <w:sz w:val="28"/>
                <w:szCs w:val="28"/>
              </w:rPr>
              <w:t>Стоимость одного часа эксплуатации компьютера</w:t>
            </w:r>
          </w:p>
        </w:tc>
        <w:tc>
          <w:tcPr>
            <w:tcW w:w="987" w:type="pct"/>
            <w:tcBorders>
              <w:top w:val="single" w:sz="4" w:space="0" w:color="auto"/>
              <w:left w:val="single" w:sz="4" w:space="0" w:color="auto"/>
              <w:bottom w:val="single" w:sz="4" w:space="0" w:color="auto"/>
              <w:right w:val="single" w:sz="4" w:space="0" w:color="auto"/>
            </w:tcBorders>
            <w:vAlign w:val="center"/>
            <w:hideMark/>
          </w:tcPr>
          <w:p w14:paraId="0D71CC23" w14:textId="1E0CA517" w:rsidR="00AA40A3" w:rsidRPr="00F64587" w:rsidRDefault="00274895" w:rsidP="003A73A4">
            <w:pPr>
              <w:ind w:right="945"/>
              <w:rPr>
                <w:iCs/>
                <w:color w:val="000000" w:themeColor="text1"/>
                <w:sz w:val="28"/>
                <w:szCs w:val="28"/>
              </w:rPr>
            </w:pPr>
            <m:oMathPara>
              <m:oMath>
                <m:sSub>
                  <m:sSubPr>
                    <m:ctrlPr>
                      <w:rPr>
                        <w:rFonts w:ascii="Cambria Math" w:hAnsi="Cambria Math" w:cs="Calibri"/>
                        <w:color w:val="000000"/>
                        <w:sz w:val="28"/>
                        <w:szCs w:val="28"/>
                      </w:rPr>
                    </m:ctrlPr>
                  </m:sSubPr>
                  <m:e>
                    <m:r>
                      <m:rPr>
                        <m:sty m:val="p"/>
                      </m:rPr>
                      <w:rPr>
                        <w:rFonts w:ascii="Cambria Math" w:hAnsi="Cambria Math"/>
                        <w:sz w:val="28"/>
                        <w:szCs w:val="28"/>
                      </w:rPr>
                      <m:t>С</m:t>
                    </m:r>
                  </m:e>
                  <m:sub>
                    <m:r>
                      <m:rPr>
                        <m:sty m:val="p"/>
                      </m:rPr>
                      <w:rPr>
                        <w:rFonts w:ascii="Cambria Math" w:hAnsi="Cambria Math"/>
                        <w:sz w:val="28"/>
                        <w:szCs w:val="28"/>
                      </w:rPr>
                      <m:t>М</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5F608C25" w14:textId="4B4F8875" w:rsidR="00AA40A3" w:rsidRPr="00DE784A" w:rsidRDefault="00DE784A" w:rsidP="00D67DF1">
            <w:pPr>
              <w:ind w:right="743"/>
              <w:jc w:val="right"/>
              <w:rPr>
                <w:iCs/>
                <w:color w:val="000000" w:themeColor="text1"/>
                <w:sz w:val="28"/>
                <w:szCs w:val="28"/>
              </w:rPr>
            </w:pPr>
            <w:r>
              <w:rPr>
                <w:iCs/>
                <w:color w:val="000000" w:themeColor="text1"/>
                <w:sz w:val="28"/>
                <w:szCs w:val="28"/>
              </w:rPr>
              <w:t>0,624</w:t>
            </w:r>
          </w:p>
        </w:tc>
      </w:tr>
      <w:tr w:rsidR="00AA40A3" w14:paraId="365743F6" w14:textId="77777777" w:rsidTr="003A73A4">
        <w:trPr>
          <w:trHeight w:val="668"/>
        </w:trPr>
        <w:tc>
          <w:tcPr>
            <w:tcW w:w="2465" w:type="pct"/>
            <w:tcBorders>
              <w:top w:val="single" w:sz="4" w:space="0" w:color="auto"/>
              <w:left w:val="single" w:sz="4" w:space="0" w:color="auto"/>
              <w:bottom w:val="single" w:sz="4" w:space="0" w:color="auto"/>
              <w:right w:val="single" w:sz="4" w:space="0" w:color="auto"/>
            </w:tcBorders>
            <w:vAlign w:val="center"/>
          </w:tcPr>
          <w:p w14:paraId="4CE516B0" w14:textId="13F8C8FC" w:rsidR="00AA40A3" w:rsidRDefault="00AA40A3" w:rsidP="00B11C66">
            <w:pPr>
              <w:ind w:right="141"/>
              <w:rPr>
                <w:iCs/>
                <w:color w:val="000000" w:themeColor="text1"/>
                <w:sz w:val="28"/>
                <w:szCs w:val="28"/>
              </w:rPr>
            </w:pPr>
            <w:r>
              <w:rPr>
                <w:sz w:val="28"/>
                <w:szCs w:val="28"/>
              </w:rPr>
              <w:t>Затраты, связанные с работой компьютера при разработке ПО</w:t>
            </w:r>
          </w:p>
        </w:tc>
        <w:tc>
          <w:tcPr>
            <w:tcW w:w="987" w:type="pct"/>
            <w:tcBorders>
              <w:top w:val="single" w:sz="4" w:space="0" w:color="auto"/>
              <w:left w:val="single" w:sz="4" w:space="0" w:color="auto"/>
              <w:bottom w:val="single" w:sz="4" w:space="0" w:color="auto"/>
              <w:right w:val="single" w:sz="4" w:space="0" w:color="auto"/>
            </w:tcBorders>
            <w:vAlign w:val="center"/>
          </w:tcPr>
          <w:p w14:paraId="0BA4298B" w14:textId="62ECC582" w:rsidR="00AA40A3" w:rsidRPr="00F64587" w:rsidRDefault="00274895" w:rsidP="003A73A4">
            <w:pPr>
              <w:ind w:right="945"/>
              <w:rPr>
                <w:iCs/>
                <w:color w:val="000000" w:themeColor="text1"/>
                <w:sz w:val="28"/>
                <w:szCs w:val="28"/>
              </w:rPr>
            </w:pPr>
            <m:oMathPara>
              <m:oMath>
                <m:sSub>
                  <m:sSubPr>
                    <m:ctrlPr>
                      <w:rPr>
                        <w:rFonts w:ascii="Cambria Math" w:hAnsi="Cambria Math" w:cs="Calibri"/>
                        <w:color w:val="000000"/>
                        <w:sz w:val="28"/>
                        <w:szCs w:val="28"/>
                      </w:rPr>
                    </m:ctrlPr>
                  </m:sSubPr>
                  <m:e>
                    <m:r>
                      <m:rPr>
                        <m:sty m:val="p"/>
                      </m:rPr>
                      <w:rPr>
                        <w:rFonts w:ascii="Cambria Math" w:hAnsi="Cambria Math"/>
                        <w:sz w:val="28"/>
                        <w:szCs w:val="28"/>
                      </w:rPr>
                      <m:t>З</m:t>
                    </m:r>
                  </m:e>
                  <m:sub>
                    <m:r>
                      <m:rPr>
                        <m:nor/>
                      </m:rPr>
                      <w:rPr>
                        <w:sz w:val="28"/>
                        <w:szCs w:val="28"/>
                      </w:rPr>
                      <m:t>к</m:t>
                    </m:r>
                    <m:r>
                      <m:rPr>
                        <m:lit/>
                        <m:nor/>
                      </m:rPr>
                      <w:rPr>
                        <w:sz w:val="28"/>
                        <w:szCs w:val="28"/>
                      </w:rPr>
                      <m:t>ом</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5F28ABE4" w14:textId="45BCE111" w:rsidR="00AA40A3" w:rsidRPr="00EA2F1D" w:rsidRDefault="00EA2F1D" w:rsidP="00D67DF1">
            <w:pPr>
              <w:ind w:right="743"/>
              <w:jc w:val="right"/>
              <w:rPr>
                <w:iCs/>
                <w:color w:val="000000" w:themeColor="text1"/>
                <w:sz w:val="28"/>
                <w:szCs w:val="28"/>
              </w:rPr>
            </w:pPr>
            <w:r>
              <w:rPr>
                <w:iCs/>
                <w:color w:val="000000" w:themeColor="text1"/>
                <w:sz w:val="28"/>
                <w:szCs w:val="28"/>
              </w:rPr>
              <w:t>361</w:t>
            </w:r>
            <w:r w:rsidR="001E6B48">
              <w:rPr>
                <w:iCs/>
                <w:color w:val="000000" w:themeColor="text1"/>
                <w:sz w:val="28"/>
                <w:szCs w:val="28"/>
              </w:rPr>
              <w:t>,</w:t>
            </w:r>
            <w:r>
              <w:rPr>
                <w:iCs/>
                <w:color w:val="000000" w:themeColor="text1"/>
                <w:sz w:val="28"/>
                <w:szCs w:val="28"/>
              </w:rPr>
              <w:t>92</w:t>
            </w:r>
            <w:r w:rsidR="001E6B48">
              <w:rPr>
                <w:iCs/>
                <w:color w:val="000000" w:themeColor="text1"/>
                <w:sz w:val="28"/>
                <w:szCs w:val="28"/>
              </w:rPr>
              <w:t>0</w:t>
            </w:r>
          </w:p>
        </w:tc>
      </w:tr>
      <w:tr w:rsidR="00AA40A3" w14:paraId="37A112F0" w14:textId="77777777" w:rsidTr="003A73A4">
        <w:trPr>
          <w:trHeight w:val="668"/>
        </w:trPr>
        <w:tc>
          <w:tcPr>
            <w:tcW w:w="2465" w:type="pct"/>
            <w:tcBorders>
              <w:top w:val="single" w:sz="4" w:space="0" w:color="auto"/>
              <w:left w:val="single" w:sz="4" w:space="0" w:color="auto"/>
              <w:bottom w:val="single" w:sz="4" w:space="0" w:color="auto"/>
              <w:right w:val="single" w:sz="4" w:space="0" w:color="auto"/>
            </w:tcBorders>
            <w:vAlign w:val="center"/>
          </w:tcPr>
          <w:p w14:paraId="4CD7110E" w14:textId="0CCD7210" w:rsidR="00AA40A3" w:rsidRDefault="00AA40A3" w:rsidP="00B11C66">
            <w:pPr>
              <w:ind w:right="141"/>
              <w:rPr>
                <w:iCs/>
                <w:color w:val="000000" w:themeColor="text1"/>
                <w:sz w:val="28"/>
                <w:szCs w:val="28"/>
              </w:rPr>
            </w:pPr>
            <w:r>
              <w:rPr>
                <w:sz w:val="28"/>
                <w:szCs w:val="28"/>
              </w:rPr>
              <w:t>Затраты на заработную плату работников</w:t>
            </w:r>
          </w:p>
        </w:tc>
        <w:tc>
          <w:tcPr>
            <w:tcW w:w="987" w:type="pct"/>
            <w:tcBorders>
              <w:top w:val="single" w:sz="4" w:space="0" w:color="auto"/>
              <w:left w:val="single" w:sz="4" w:space="0" w:color="auto"/>
              <w:bottom w:val="single" w:sz="4" w:space="0" w:color="auto"/>
              <w:right w:val="single" w:sz="4" w:space="0" w:color="auto"/>
            </w:tcBorders>
            <w:vAlign w:val="center"/>
          </w:tcPr>
          <w:p w14:paraId="71B61402" w14:textId="39BAC9B5" w:rsidR="00AA40A3" w:rsidRPr="00F64587" w:rsidRDefault="00AA40A3" w:rsidP="003A73A4">
            <w:pPr>
              <w:ind w:right="945"/>
              <w:rPr>
                <w:iCs/>
                <w:color w:val="000000" w:themeColor="text1"/>
                <w:sz w:val="28"/>
                <w:szCs w:val="28"/>
              </w:rPr>
            </w:pPr>
            <m:oMathPara>
              <m:oMath>
                <m:r>
                  <w:rPr>
                    <w:rFonts w:ascii="Cambria Math" w:hAnsi="Cambria Math" w:cs="Arial"/>
                    <w:sz w:val="28"/>
                    <w:szCs w:val="28"/>
                  </w:rPr>
                  <m:t>З</m:t>
                </m:r>
                <m:sSub>
                  <m:sSubPr>
                    <m:ctrlPr>
                      <w:rPr>
                        <w:rFonts w:ascii="Cambria Math" w:hAnsi="Cambria Math" w:cs="Arial"/>
                        <w:i/>
                        <w:color w:val="000000"/>
                        <w:sz w:val="28"/>
                        <w:szCs w:val="28"/>
                      </w:rPr>
                    </m:ctrlPr>
                  </m:sSubPr>
                  <m:e>
                    <m:r>
                      <w:rPr>
                        <w:rFonts w:ascii="Cambria Math" w:hAnsi="Cambria Math" w:cs="Arial"/>
                        <w:sz w:val="28"/>
                        <w:szCs w:val="28"/>
                      </w:rPr>
                      <m:t>П</m:t>
                    </m:r>
                  </m:e>
                  <m:sub>
                    <m:r>
                      <w:rPr>
                        <w:rFonts w:ascii="Cambria Math" w:hAnsi="Cambria Math" w:cs="Arial"/>
                        <w:sz w:val="28"/>
                        <w:szCs w:val="28"/>
                      </w:rPr>
                      <m:t>МО</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087CD26B" w14:textId="7A131839" w:rsidR="00AA40A3" w:rsidRPr="00EA2F1D" w:rsidRDefault="00EA2F1D" w:rsidP="00D67DF1">
            <w:pPr>
              <w:ind w:right="743"/>
              <w:jc w:val="right"/>
              <w:rPr>
                <w:iCs/>
                <w:color w:val="000000" w:themeColor="text1"/>
                <w:sz w:val="28"/>
                <w:szCs w:val="28"/>
              </w:rPr>
            </w:pPr>
            <w:r>
              <w:rPr>
                <w:iCs/>
                <w:color w:val="000000" w:themeColor="text1"/>
                <w:sz w:val="28"/>
                <w:szCs w:val="28"/>
              </w:rPr>
              <w:t>471592</w:t>
            </w:r>
            <w:r w:rsidR="001E6B48">
              <w:rPr>
                <w:iCs/>
                <w:color w:val="000000" w:themeColor="text1"/>
                <w:sz w:val="28"/>
                <w:szCs w:val="28"/>
              </w:rPr>
              <w:t>,</w:t>
            </w:r>
            <w:r>
              <w:rPr>
                <w:iCs/>
                <w:color w:val="000000" w:themeColor="text1"/>
                <w:sz w:val="28"/>
                <w:szCs w:val="28"/>
              </w:rPr>
              <w:t>27</w:t>
            </w:r>
            <w:r w:rsidR="001E6B48">
              <w:rPr>
                <w:iCs/>
                <w:color w:val="000000" w:themeColor="text1"/>
                <w:sz w:val="28"/>
                <w:szCs w:val="28"/>
              </w:rPr>
              <w:t>0</w:t>
            </w:r>
          </w:p>
        </w:tc>
      </w:tr>
      <w:tr w:rsidR="00AA40A3" w14:paraId="0AB219AF" w14:textId="77777777" w:rsidTr="003A73A4">
        <w:trPr>
          <w:trHeight w:val="180"/>
        </w:trPr>
        <w:tc>
          <w:tcPr>
            <w:tcW w:w="2465" w:type="pct"/>
            <w:tcBorders>
              <w:top w:val="single" w:sz="4" w:space="0" w:color="auto"/>
              <w:left w:val="single" w:sz="4" w:space="0" w:color="auto"/>
              <w:bottom w:val="single" w:sz="4" w:space="0" w:color="auto"/>
              <w:right w:val="single" w:sz="4" w:space="0" w:color="auto"/>
            </w:tcBorders>
            <w:vAlign w:val="center"/>
          </w:tcPr>
          <w:p w14:paraId="39604047" w14:textId="73F0D481" w:rsidR="00AA40A3" w:rsidRDefault="00AA40A3" w:rsidP="00B11C66">
            <w:pPr>
              <w:ind w:right="141"/>
              <w:rPr>
                <w:iCs/>
                <w:color w:val="000000" w:themeColor="text1"/>
                <w:sz w:val="28"/>
                <w:szCs w:val="28"/>
              </w:rPr>
            </w:pPr>
            <w:r>
              <w:rPr>
                <w:sz w:val="28"/>
                <w:szCs w:val="28"/>
              </w:rPr>
              <w:t>Премии</w:t>
            </w:r>
          </w:p>
        </w:tc>
        <w:tc>
          <w:tcPr>
            <w:tcW w:w="987" w:type="pct"/>
            <w:tcBorders>
              <w:top w:val="single" w:sz="4" w:space="0" w:color="auto"/>
              <w:left w:val="single" w:sz="4" w:space="0" w:color="auto"/>
              <w:bottom w:val="single" w:sz="4" w:space="0" w:color="auto"/>
              <w:right w:val="single" w:sz="4" w:space="0" w:color="auto"/>
            </w:tcBorders>
            <w:vAlign w:val="center"/>
          </w:tcPr>
          <w:p w14:paraId="3C8EBB62" w14:textId="1689B777" w:rsidR="00AA40A3" w:rsidRPr="00F64587" w:rsidRDefault="00AA40A3" w:rsidP="003A73A4">
            <w:pPr>
              <w:ind w:right="945"/>
              <w:rPr>
                <w:iCs/>
                <w:color w:val="000000" w:themeColor="text1"/>
                <w:sz w:val="28"/>
                <w:szCs w:val="28"/>
              </w:rPr>
            </w:pPr>
            <m:oMathPara>
              <m:oMath>
                <m:r>
                  <w:rPr>
                    <w:rFonts w:ascii="Cambria Math" w:hAnsi="Cambria Math" w:cs="Arial"/>
                    <w:sz w:val="28"/>
                    <w:szCs w:val="28"/>
                  </w:rPr>
                  <m:t>П</m:t>
                </m:r>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7D85A259" w14:textId="499534BF" w:rsidR="00AA40A3" w:rsidRPr="00EA2F1D" w:rsidRDefault="00EA2F1D" w:rsidP="00D67DF1">
            <w:pPr>
              <w:ind w:right="743"/>
              <w:jc w:val="right"/>
              <w:rPr>
                <w:iCs/>
                <w:color w:val="000000" w:themeColor="text1"/>
                <w:sz w:val="28"/>
                <w:szCs w:val="28"/>
              </w:rPr>
            </w:pPr>
            <w:r>
              <w:rPr>
                <w:iCs/>
                <w:color w:val="000000" w:themeColor="text1"/>
                <w:sz w:val="28"/>
                <w:szCs w:val="28"/>
              </w:rPr>
              <w:t>94318,46</w:t>
            </w:r>
            <w:r w:rsidR="001E6B48">
              <w:rPr>
                <w:iCs/>
                <w:color w:val="000000" w:themeColor="text1"/>
                <w:sz w:val="28"/>
                <w:szCs w:val="28"/>
              </w:rPr>
              <w:t>0</w:t>
            </w:r>
          </w:p>
        </w:tc>
      </w:tr>
      <w:tr w:rsidR="00AA40A3" w14:paraId="1FF8634D" w14:textId="77777777" w:rsidTr="003A73A4">
        <w:trPr>
          <w:trHeight w:val="425"/>
        </w:trPr>
        <w:tc>
          <w:tcPr>
            <w:tcW w:w="2465" w:type="pct"/>
            <w:tcBorders>
              <w:top w:val="single" w:sz="4" w:space="0" w:color="auto"/>
              <w:left w:val="single" w:sz="4" w:space="0" w:color="auto"/>
              <w:bottom w:val="single" w:sz="4" w:space="0" w:color="auto"/>
              <w:right w:val="single" w:sz="4" w:space="0" w:color="auto"/>
            </w:tcBorders>
            <w:vAlign w:val="center"/>
          </w:tcPr>
          <w:p w14:paraId="5885E265" w14:textId="0D39DA49" w:rsidR="00AA40A3" w:rsidRDefault="00AA40A3" w:rsidP="00B11C66">
            <w:pPr>
              <w:ind w:right="141"/>
              <w:rPr>
                <w:iCs/>
                <w:color w:val="000000" w:themeColor="text1"/>
                <w:sz w:val="28"/>
                <w:szCs w:val="28"/>
              </w:rPr>
            </w:pPr>
            <w:r>
              <w:rPr>
                <w:sz w:val="28"/>
                <w:szCs w:val="28"/>
              </w:rPr>
              <w:t>Фонд оплаты труда для работников</w:t>
            </w:r>
          </w:p>
        </w:tc>
        <w:tc>
          <w:tcPr>
            <w:tcW w:w="987" w:type="pct"/>
            <w:tcBorders>
              <w:top w:val="single" w:sz="4" w:space="0" w:color="auto"/>
              <w:left w:val="single" w:sz="4" w:space="0" w:color="auto"/>
              <w:bottom w:val="single" w:sz="4" w:space="0" w:color="auto"/>
              <w:right w:val="single" w:sz="4" w:space="0" w:color="auto"/>
            </w:tcBorders>
            <w:vAlign w:val="center"/>
          </w:tcPr>
          <w:p w14:paraId="234B1F00" w14:textId="708B78AE" w:rsidR="00AA40A3" w:rsidRPr="00C11E13" w:rsidRDefault="00AA40A3" w:rsidP="003A73A4">
            <w:pPr>
              <w:ind w:right="945"/>
              <w:rPr>
                <w:b/>
                <w:bCs/>
                <w:sz w:val="28"/>
                <w:szCs w:val="28"/>
                <w:lang w:val="en-US"/>
              </w:rPr>
            </w:pPr>
            <m:oMathPara>
              <m:oMath>
                <m:r>
                  <w:rPr>
                    <w:rFonts w:ascii="Cambria Math" w:hAnsi="Cambria Math"/>
                    <w:sz w:val="28"/>
                    <w:szCs w:val="28"/>
                  </w:rPr>
                  <m:t>ФО</m:t>
                </m:r>
                <m:sSub>
                  <m:sSubPr>
                    <m:ctrlPr>
                      <w:rPr>
                        <w:rFonts w:ascii="Cambria Math" w:hAnsi="Cambria Math"/>
                        <w:i/>
                        <w:color w:val="000000"/>
                        <w:sz w:val="28"/>
                        <w:szCs w:val="28"/>
                      </w:rPr>
                    </m:ctrlPr>
                  </m:sSubPr>
                  <m:e>
                    <m:r>
                      <w:rPr>
                        <w:rFonts w:ascii="Cambria Math" w:hAnsi="Cambria Math"/>
                        <w:sz w:val="28"/>
                        <w:szCs w:val="28"/>
                      </w:rPr>
                      <m:t>Т</m:t>
                    </m:r>
                  </m:e>
                  <m:sub>
                    <m:r>
                      <w:rPr>
                        <w:rFonts w:ascii="Cambria Math" w:hAnsi="Cambria Math"/>
                        <w:sz w:val="28"/>
                        <w:szCs w:val="28"/>
                      </w:rPr>
                      <m:t>об</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13F10278" w14:textId="5D4CAD38" w:rsidR="00AA40A3" w:rsidRPr="00F72D50" w:rsidRDefault="00F72D50" w:rsidP="00D67DF1">
            <w:pPr>
              <w:ind w:right="743"/>
              <w:jc w:val="right"/>
              <w:rPr>
                <w:iCs/>
                <w:color w:val="000000" w:themeColor="text1"/>
                <w:sz w:val="28"/>
                <w:szCs w:val="28"/>
              </w:rPr>
            </w:pPr>
            <w:r>
              <w:rPr>
                <w:iCs/>
                <w:color w:val="000000" w:themeColor="text1"/>
                <w:sz w:val="28"/>
                <w:szCs w:val="28"/>
              </w:rPr>
              <w:t>663581,1</w:t>
            </w:r>
            <w:r w:rsidR="001E6B48">
              <w:rPr>
                <w:iCs/>
                <w:color w:val="000000" w:themeColor="text1"/>
                <w:sz w:val="28"/>
                <w:szCs w:val="28"/>
              </w:rPr>
              <w:t>00</w:t>
            </w:r>
          </w:p>
        </w:tc>
      </w:tr>
      <w:tr w:rsidR="00AA40A3" w14:paraId="2BE58554" w14:textId="77777777" w:rsidTr="003A73A4">
        <w:trPr>
          <w:trHeight w:val="417"/>
        </w:trPr>
        <w:tc>
          <w:tcPr>
            <w:tcW w:w="2465" w:type="pct"/>
            <w:tcBorders>
              <w:top w:val="single" w:sz="4" w:space="0" w:color="auto"/>
              <w:left w:val="single" w:sz="4" w:space="0" w:color="auto"/>
              <w:bottom w:val="single" w:sz="4" w:space="0" w:color="auto"/>
              <w:right w:val="single" w:sz="4" w:space="0" w:color="auto"/>
            </w:tcBorders>
            <w:vAlign w:val="center"/>
          </w:tcPr>
          <w:p w14:paraId="26E7FE41" w14:textId="7F77CB6D" w:rsidR="00AA40A3" w:rsidRDefault="00AA40A3" w:rsidP="00B11C66">
            <w:pPr>
              <w:ind w:right="141"/>
              <w:rPr>
                <w:iCs/>
                <w:color w:val="000000" w:themeColor="text1"/>
                <w:sz w:val="28"/>
                <w:szCs w:val="28"/>
              </w:rPr>
            </w:pPr>
            <w:r>
              <w:rPr>
                <w:sz w:val="28"/>
                <w:szCs w:val="28"/>
              </w:rPr>
              <w:t>Затраты на создание математического обеспечения и написания программы</w:t>
            </w:r>
          </w:p>
        </w:tc>
        <w:tc>
          <w:tcPr>
            <w:tcW w:w="987" w:type="pct"/>
            <w:tcBorders>
              <w:top w:val="single" w:sz="4" w:space="0" w:color="auto"/>
              <w:left w:val="single" w:sz="4" w:space="0" w:color="auto"/>
              <w:bottom w:val="single" w:sz="4" w:space="0" w:color="auto"/>
              <w:right w:val="single" w:sz="4" w:space="0" w:color="auto"/>
            </w:tcBorders>
            <w:vAlign w:val="center"/>
          </w:tcPr>
          <w:p w14:paraId="2D11DA75" w14:textId="31A19F80" w:rsidR="00AA40A3" w:rsidRDefault="00274895" w:rsidP="003A73A4">
            <w:pPr>
              <w:ind w:right="945"/>
              <w:rPr>
                <w:b/>
                <w:bCs/>
                <w:sz w:val="28"/>
                <w:szCs w:val="28"/>
                <w:lang w:val="en-US"/>
              </w:rPr>
            </w:pPr>
            <m:oMathPara>
              <m:oMath>
                <m:sSub>
                  <m:sSubPr>
                    <m:ctrlPr>
                      <w:rPr>
                        <w:rFonts w:ascii="Cambria Math" w:hAnsi="Cambria Math" w:cs="Arial"/>
                        <w:i/>
                        <w:color w:val="000000"/>
                        <w:sz w:val="28"/>
                        <w:szCs w:val="28"/>
                      </w:rPr>
                    </m:ctrlPr>
                  </m:sSubPr>
                  <m:e>
                    <m:r>
                      <w:rPr>
                        <w:rFonts w:ascii="Cambria Math" w:hAnsi="Cambria Math" w:cs="Arial"/>
                        <w:sz w:val="28"/>
                        <w:szCs w:val="28"/>
                      </w:rPr>
                      <m:t>З</m:t>
                    </m:r>
                  </m:e>
                  <m:sub>
                    <m:r>
                      <w:rPr>
                        <w:rFonts w:ascii="Cambria Math" w:hAnsi="Cambria Math" w:cs="Arial"/>
                        <w:sz w:val="28"/>
                        <w:szCs w:val="28"/>
                      </w:rPr>
                      <m:t>мо</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20F681FD" w14:textId="619E2FC2" w:rsidR="00AA40A3" w:rsidRPr="00F72D50" w:rsidRDefault="00F72D50" w:rsidP="00D67DF1">
            <w:pPr>
              <w:ind w:right="743"/>
              <w:jc w:val="right"/>
              <w:rPr>
                <w:iCs/>
                <w:color w:val="000000" w:themeColor="text1"/>
                <w:sz w:val="28"/>
                <w:szCs w:val="28"/>
              </w:rPr>
            </w:pPr>
            <w:r>
              <w:rPr>
                <w:iCs/>
                <w:color w:val="000000" w:themeColor="text1"/>
                <w:sz w:val="28"/>
                <w:szCs w:val="28"/>
              </w:rPr>
              <w:t>13</w:t>
            </w:r>
            <w:r w:rsidR="004F439E">
              <w:rPr>
                <w:iCs/>
                <w:color w:val="000000" w:themeColor="text1"/>
                <w:sz w:val="28"/>
                <w:szCs w:val="28"/>
              </w:rPr>
              <w:t>22791</w:t>
            </w:r>
            <w:r>
              <w:rPr>
                <w:iCs/>
                <w:color w:val="000000" w:themeColor="text1"/>
                <w:sz w:val="28"/>
                <w:szCs w:val="28"/>
              </w:rPr>
              <w:t>,</w:t>
            </w:r>
            <w:r w:rsidR="004F439E">
              <w:rPr>
                <w:iCs/>
                <w:color w:val="000000" w:themeColor="text1"/>
                <w:sz w:val="28"/>
                <w:szCs w:val="28"/>
              </w:rPr>
              <w:t>04</w:t>
            </w:r>
            <w:r w:rsidR="001E6B48">
              <w:rPr>
                <w:iCs/>
                <w:color w:val="000000" w:themeColor="text1"/>
                <w:sz w:val="28"/>
                <w:szCs w:val="28"/>
              </w:rPr>
              <w:t>0</w:t>
            </w:r>
          </w:p>
        </w:tc>
      </w:tr>
      <w:tr w:rsidR="00AA40A3" w14:paraId="0E43F8AD" w14:textId="77777777" w:rsidTr="003A73A4">
        <w:trPr>
          <w:trHeight w:val="361"/>
        </w:trPr>
        <w:tc>
          <w:tcPr>
            <w:tcW w:w="2465" w:type="pct"/>
            <w:tcBorders>
              <w:top w:val="single" w:sz="4" w:space="0" w:color="auto"/>
              <w:left w:val="single" w:sz="4" w:space="0" w:color="auto"/>
              <w:bottom w:val="single" w:sz="4" w:space="0" w:color="auto"/>
              <w:right w:val="single" w:sz="4" w:space="0" w:color="auto"/>
            </w:tcBorders>
            <w:vAlign w:val="center"/>
          </w:tcPr>
          <w:p w14:paraId="76622F07" w14:textId="575367BE" w:rsidR="00AA40A3" w:rsidRDefault="00AA40A3" w:rsidP="00B11C66">
            <w:pPr>
              <w:ind w:right="141"/>
              <w:rPr>
                <w:iCs/>
                <w:color w:val="000000" w:themeColor="text1"/>
                <w:sz w:val="28"/>
                <w:szCs w:val="28"/>
              </w:rPr>
            </w:pPr>
            <w:r>
              <w:rPr>
                <w:sz w:val="28"/>
                <w:szCs w:val="28"/>
              </w:rPr>
              <w:t>Затраты на разработку ПО</w:t>
            </w:r>
          </w:p>
        </w:tc>
        <w:tc>
          <w:tcPr>
            <w:tcW w:w="987" w:type="pct"/>
            <w:tcBorders>
              <w:top w:val="single" w:sz="4" w:space="0" w:color="auto"/>
              <w:left w:val="single" w:sz="4" w:space="0" w:color="auto"/>
              <w:bottom w:val="single" w:sz="4" w:space="0" w:color="auto"/>
              <w:right w:val="single" w:sz="4" w:space="0" w:color="auto"/>
            </w:tcBorders>
            <w:vAlign w:val="center"/>
          </w:tcPr>
          <w:p w14:paraId="2FB314CF" w14:textId="2070C7BF" w:rsidR="00AA40A3" w:rsidRDefault="00274895" w:rsidP="003A73A4">
            <w:pPr>
              <w:ind w:right="945"/>
              <w:rPr>
                <w:b/>
                <w:bCs/>
                <w:sz w:val="28"/>
                <w:szCs w:val="28"/>
                <w:lang w:val="en-US"/>
              </w:rPr>
            </w:pPr>
            <m:oMathPara>
              <m:oMath>
                <m:sSub>
                  <m:sSubPr>
                    <m:ctrlPr>
                      <w:rPr>
                        <w:rFonts w:ascii="Cambria Math" w:hAnsi="Cambria Math" w:cs="Arial"/>
                        <w:i/>
                        <w:color w:val="000000"/>
                        <w:sz w:val="28"/>
                        <w:szCs w:val="28"/>
                      </w:rPr>
                    </m:ctrlPr>
                  </m:sSubPr>
                  <m:e>
                    <m:r>
                      <w:rPr>
                        <w:rFonts w:ascii="Cambria Math" w:hAnsi="Cambria Math" w:cs="Arial"/>
                        <w:sz w:val="28"/>
                        <w:szCs w:val="28"/>
                      </w:rPr>
                      <m:t>З</m:t>
                    </m:r>
                  </m:e>
                  <m:sub>
                    <m:r>
                      <w:rPr>
                        <w:rFonts w:ascii="Cambria Math" w:hAnsi="Cambria Math" w:cs="Arial"/>
                        <w:sz w:val="28"/>
                        <w:szCs w:val="28"/>
                      </w:rPr>
                      <m:t>рп</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04320705" w14:textId="0C9B0D55" w:rsidR="00AA40A3" w:rsidRPr="00F72D50" w:rsidRDefault="002F0795" w:rsidP="00D67DF1">
            <w:pPr>
              <w:ind w:right="743"/>
              <w:jc w:val="right"/>
              <w:rPr>
                <w:iCs/>
                <w:color w:val="000000" w:themeColor="text1"/>
                <w:sz w:val="28"/>
                <w:szCs w:val="28"/>
              </w:rPr>
            </w:pPr>
            <w:r>
              <w:rPr>
                <w:iCs/>
                <w:color w:val="000000" w:themeColor="text1"/>
                <w:sz w:val="28"/>
                <w:szCs w:val="28"/>
              </w:rPr>
              <w:t>1464630,65</w:t>
            </w:r>
            <w:r w:rsidR="001E6B48">
              <w:rPr>
                <w:iCs/>
                <w:color w:val="000000" w:themeColor="text1"/>
                <w:sz w:val="28"/>
                <w:szCs w:val="28"/>
              </w:rPr>
              <w:t>0</w:t>
            </w:r>
          </w:p>
        </w:tc>
      </w:tr>
      <w:tr w:rsidR="00AA40A3" w14:paraId="400E6D19" w14:textId="77777777" w:rsidTr="003A73A4">
        <w:trPr>
          <w:trHeight w:val="399"/>
        </w:trPr>
        <w:tc>
          <w:tcPr>
            <w:tcW w:w="2465" w:type="pct"/>
            <w:tcBorders>
              <w:top w:val="single" w:sz="4" w:space="0" w:color="auto"/>
              <w:left w:val="single" w:sz="4" w:space="0" w:color="auto"/>
              <w:bottom w:val="single" w:sz="4" w:space="0" w:color="auto"/>
              <w:right w:val="single" w:sz="4" w:space="0" w:color="auto"/>
            </w:tcBorders>
            <w:vAlign w:val="center"/>
          </w:tcPr>
          <w:p w14:paraId="66D4B0DA" w14:textId="35BFCC8D" w:rsidR="00AA40A3" w:rsidRDefault="00AA40A3" w:rsidP="00B11C66">
            <w:pPr>
              <w:ind w:right="141"/>
              <w:rPr>
                <w:iCs/>
                <w:color w:val="000000" w:themeColor="text1"/>
                <w:sz w:val="28"/>
                <w:szCs w:val="28"/>
              </w:rPr>
            </w:pPr>
            <w:r>
              <w:rPr>
                <w:sz w:val="28"/>
                <w:szCs w:val="28"/>
              </w:rPr>
              <w:t>Общие затраты на создание ПО</w:t>
            </w:r>
          </w:p>
        </w:tc>
        <w:tc>
          <w:tcPr>
            <w:tcW w:w="987" w:type="pct"/>
            <w:tcBorders>
              <w:top w:val="single" w:sz="4" w:space="0" w:color="auto"/>
              <w:left w:val="single" w:sz="4" w:space="0" w:color="auto"/>
              <w:bottom w:val="single" w:sz="4" w:space="0" w:color="auto"/>
              <w:right w:val="single" w:sz="4" w:space="0" w:color="auto"/>
            </w:tcBorders>
            <w:vAlign w:val="center"/>
          </w:tcPr>
          <w:p w14:paraId="089197E1" w14:textId="21ABA07D" w:rsidR="00AA40A3" w:rsidRDefault="00274895" w:rsidP="003A73A4">
            <w:pPr>
              <w:ind w:right="945"/>
              <w:rPr>
                <w:b/>
                <w:bCs/>
                <w:sz w:val="28"/>
                <w:szCs w:val="28"/>
                <w:lang w:val="en-US"/>
              </w:rPr>
            </w:pPr>
            <m:oMathPara>
              <m:oMath>
                <m:sSub>
                  <m:sSubPr>
                    <m:ctrlPr>
                      <w:rPr>
                        <w:rFonts w:ascii="Cambria Math" w:hAnsi="Cambria Math" w:cs="Arial"/>
                        <w:i/>
                        <w:color w:val="000000"/>
                        <w:sz w:val="28"/>
                        <w:szCs w:val="28"/>
                      </w:rPr>
                    </m:ctrlPr>
                  </m:sSubPr>
                  <m:e>
                    <m:r>
                      <w:rPr>
                        <w:rFonts w:ascii="Cambria Math" w:hAnsi="Cambria Math" w:cs="Arial"/>
                        <w:sz w:val="28"/>
                        <w:szCs w:val="28"/>
                      </w:rPr>
                      <m:t>З</m:t>
                    </m:r>
                  </m:e>
                  <m:sub>
                    <m:r>
                      <w:rPr>
                        <w:rFonts w:ascii="Cambria Math" w:hAnsi="Cambria Math" w:cs="Arial"/>
                        <w:sz w:val="28"/>
                        <w:szCs w:val="28"/>
                      </w:rPr>
                      <m:t>сп</m:t>
                    </m:r>
                  </m:sub>
                </m:sSub>
              </m:oMath>
            </m:oMathPara>
          </w:p>
        </w:tc>
        <w:tc>
          <w:tcPr>
            <w:tcW w:w="1548" w:type="pct"/>
            <w:tcBorders>
              <w:top w:val="single" w:sz="4" w:space="0" w:color="auto"/>
              <w:left w:val="single" w:sz="4" w:space="0" w:color="auto"/>
              <w:bottom w:val="single" w:sz="4" w:space="0" w:color="auto"/>
              <w:right w:val="single" w:sz="4" w:space="0" w:color="auto"/>
            </w:tcBorders>
            <w:vAlign w:val="bottom"/>
          </w:tcPr>
          <w:p w14:paraId="547C4FCE" w14:textId="335B1FEA" w:rsidR="00AA40A3" w:rsidRPr="004F7120" w:rsidRDefault="00602363" w:rsidP="00D67DF1">
            <w:pPr>
              <w:ind w:right="743"/>
              <w:jc w:val="right"/>
              <w:rPr>
                <w:iCs/>
                <w:color w:val="000000" w:themeColor="text1"/>
                <w:sz w:val="28"/>
                <w:szCs w:val="28"/>
              </w:rPr>
            </w:pPr>
            <w:r>
              <w:rPr>
                <w:iCs/>
                <w:color w:val="000000" w:themeColor="text1"/>
                <w:sz w:val="28"/>
                <w:szCs w:val="28"/>
              </w:rPr>
              <w:t>1977261,37</w:t>
            </w:r>
            <w:r w:rsidR="001E6B48">
              <w:rPr>
                <w:iCs/>
                <w:color w:val="000000" w:themeColor="text1"/>
                <w:sz w:val="28"/>
                <w:szCs w:val="28"/>
              </w:rPr>
              <w:t>0</w:t>
            </w:r>
          </w:p>
        </w:tc>
      </w:tr>
    </w:tbl>
    <w:p w14:paraId="153EE71F" w14:textId="77777777" w:rsidR="0054017E" w:rsidRPr="0054017E" w:rsidRDefault="0054017E" w:rsidP="00F3158D">
      <w:pPr>
        <w:pStyle w:val="aff"/>
        <w:spacing w:before="240" w:after="0"/>
        <w:ind w:right="142"/>
        <w:contextualSpacing w:val="0"/>
      </w:pPr>
      <w:r w:rsidRPr="0054017E">
        <w:t>После получения величины общих затратов на создание ПО необходимо определить проектные цены.</w:t>
      </w:r>
    </w:p>
    <w:p w14:paraId="1D76104F" w14:textId="50740C5D" w:rsidR="006F191C" w:rsidRPr="0054017E" w:rsidRDefault="006F191C" w:rsidP="00B11C66">
      <w:pPr>
        <w:pStyle w:val="times"/>
        <w:spacing w:after="240"/>
        <w:ind w:right="141"/>
      </w:pPr>
      <w:r>
        <w:t>Цена создания</w:t>
      </w:r>
      <w:r w:rsidR="00E91B47">
        <w:t xml:space="preserve"> ПО</w:t>
      </w:r>
      <w:r w:rsidR="00C6114E">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с</m:t>
            </m:r>
          </m:sub>
        </m:sSub>
      </m:oMath>
      <w:r>
        <w:t xml:space="preserve"> определяется по формуле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9"/>
        <w:gridCol w:w="1034"/>
      </w:tblGrid>
      <w:tr w:rsidR="006F191C" w14:paraId="07AAF533" w14:textId="77777777" w:rsidTr="00923A89">
        <w:trPr>
          <w:trHeight w:val="752"/>
        </w:trPr>
        <w:tc>
          <w:tcPr>
            <w:tcW w:w="9260" w:type="dxa"/>
            <w:hideMark/>
          </w:tcPr>
          <w:p w14:paraId="370FF4E5" w14:textId="59D52F6A" w:rsidR="006F191C" w:rsidRPr="006F191C" w:rsidRDefault="00274895" w:rsidP="00B11C66">
            <w:pPr>
              <w:spacing w:line="360" w:lineRule="auto"/>
              <w:ind w:right="141"/>
              <w:jc w:val="center"/>
              <w:rPr>
                <w:color w:val="000000" w:themeColor="text1"/>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oMath>
            <w:r w:rsidR="006F191C" w:rsidRPr="006F191C">
              <w:rPr>
                <w:color w:val="000000" w:themeColor="text1"/>
                <w:sz w:val="28"/>
                <w:szCs w:val="28"/>
              </w:rPr>
              <w:t>,</w:t>
            </w:r>
          </w:p>
        </w:tc>
        <w:tc>
          <w:tcPr>
            <w:tcW w:w="893" w:type="dxa"/>
            <w:hideMark/>
          </w:tcPr>
          <w:p w14:paraId="7A32BDDE" w14:textId="6AD855A6" w:rsidR="006F191C" w:rsidRDefault="006F191C"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sidR="00C259A6">
              <w:rPr>
                <w:color w:val="000000" w:themeColor="text1"/>
                <w:sz w:val="28"/>
              </w:rPr>
              <w:t>11</w:t>
            </w:r>
            <w:r>
              <w:rPr>
                <w:color w:val="000000" w:themeColor="text1"/>
                <w:sz w:val="28"/>
              </w:rPr>
              <w:t>)</w:t>
            </w:r>
          </w:p>
        </w:tc>
      </w:tr>
    </w:tbl>
    <w:p w14:paraId="24036E28" w14:textId="77777777" w:rsidR="00D34A46" w:rsidRDefault="00923A89" w:rsidP="00B11C66">
      <w:pPr>
        <w:pStyle w:val="aff"/>
        <w:spacing w:after="240"/>
        <w:ind w:right="141" w:firstLine="0"/>
      </w:pPr>
      <w:r>
        <w:t xml:space="preserve">где </w:t>
      </w:r>
      <m:oMath>
        <m:sSub>
          <m:sSubPr>
            <m:ctrlPr>
              <w:rPr>
                <w:rFonts w:ascii="Cambria Math" w:hAnsi="Cambria Math"/>
                <w:i/>
                <w:sz w:val="24"/>
                <w:szCs w:val="24"/>
              </w:rPr>
            </m:ctrlPr>
          </m:sSubPr>
          <m:e>
            <m:r>
              <w:rPr>
                <w:rFonts w:ascii="Cambria Math" w:hAnsi="Cambria Math"/>
              </w:rPr>
              <m:t>П</m:t>
            </m:r>
          </m:e>
          <m:sub>
            <m:r>
              <w:rPr>
                <w:rFonts w:ascii="Cambria Math" w:hAnsi="Cambria Math"/>
              </w:rPr>
              <m:t>р</m:t>
            </m:r>
          </m:sub>
        </m:sSub>
      </m:oMath>
      <w:r>
        <w:t xml:space="preserve"> – размер прибыли</w:t>
      </w:r>
      <w:r w:rsidR="00D34A46">
        <w:t>.</w:t>
      </w:r>
    </w:p>
    <w:p w14:paraId="241D37F9" w14:textId="16336EDB" w:rsidR="00923A89" w:rsidRDefault="00D34A46" w:rsidP="00D34A46">
      <w:pPr>
        <w:pStyle w:val="aff"/>
        <w:spacing w:after="240"/>
        <w:ind w:right="141"/>
      </w:pPr>
      <w:r>
        <w:t xml:space="preserve">Размер прибыли </w:t>
      </w:r>
      <m:oMath>
        <m:sSub>
          <m:sSubPr>
            <m:ctrlPr>
              <w:rPr>
                <w:rFonts w:ascii="Cambria Math" w:hAnsi="Cambria Math"/>
                <w:i/>
                <w:sz w:val="24"/>
                <w:szCs w:val="24"/>
              </w:rPr>
            </m:ctrlPr>
          </m:sSubPr>
          <m:e>
            <m:r>
              <w:rPr>
                <w:rFonts w:ascii="Cambria Math" w:hAnsi="Cambria Math"/>
              </w:rPr>
              <m:t>П</m:t>
            </m:r>
          </m:e>
          <m:sub>
            <m:r>
              <w:rPr>
                <w:rFonts w:ascii="Cambria Math" w:hAnsi="Cambria Math"/>
              </w:rPr>
              <m:t>р</m:t>
            </m:r>
          </m:sub>
        </m:sSub>
      </m:oMath>
      <w:r>
        <w:rPr>
          <w:sz w:val="24"/>
          <w:szCs w:val="24"/>
        </w:rPr>
        <w:t xml:space="preserve"> </w:t>
      </w:r>
      <w:r w:rsidR="00923A89">
        <w:t xml:space="preserve">рассчитывается по формуле </w:t>
      </w:r>
      <w:r w:rsidR="00923A89" w:rsidRPr="006B138A">
        <w:t xml:space="preserve">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9"/>
        <w:gridCol w:w="1034"/>
      </w:tblGrid>
      <w:tr w:rsidR="00923A89" w14:paraId="0B2059C1" w14:textId="77777777" w:rsidTr="00884D14">
        <w:trPr>
          <w:trHeight w:val="752"/>
        </w:trPr>
        <w:tc>
          <w:tcPr>
            <w:tcW w:w="9260" w:type="dxa"/>
            <w:hideMark/>
          </w:tcPr>
          <w:p w14:paraId="2DFF79FE" w14:textId="501B1374" w:rsidR="00923A89" w:rsidRPr="006F191C" w:rsidRDefault="00274895" w:rsidP="00B11C66">
            <w:pPr>
              <w:spacing w:line="360" w:lineRule="auto"/>
              <w:ind w:right="141"/>
              <w:jc w:val="center"/>
              <w:rPr>
                <w:color w:val="000000" w:themeColor="text1"/>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У</m:t>
                  </m:r>
                </m:e>
                <m:sub>
                  <m:r>
                    <w:rPr>
                      <w:rFonts w:ascii="Cambria Math" w:hAnsi="Cambria Math"/>
                      <w:sz w:val="28"/>
                      <w:szCs w:val="28"/>
                    </w:rPr>
                    <m:t>р</m:t>
                  </m:r>
                </m:sub>
              </m:sSub>
            </m:oMath>
            <w:r w:rsidR="00923A89" w:rsidRPr="006F191C">
              <w:rPr>
                <w:color w:val="000000" w:themeColor="text1"/>
                <w:sz w:val="28"/>
                <w:szCs w:val="28"/>
              </w:rPr>
              <w:t>,</w:t>
            </w:r>
          </w:p>
        </w:tc>
        <w:tc>
          <w:tcPr>
            <w:tcW w:w="893" w:type="dxa"/>
            <w:hideMark/>
          </w:tcPr>
          <w:p w14:paraId="3CF7D7D8" w14:textId="70AD406F" w:rsidR="00923A89" w:rsidRDefault="00923A89"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Pr>
                <w:color w:val="000000" w:themeColor="text1"/>
                <w:sz w:val="28"/>
              </w:rPr>
              <w:t>1</w:t>
            </w:r>
            <w:r w:rsidR="000B7AFC">
              <w:rPr>
                <w:color w:val="000000" w:themeColor="text1"/>
                <w:sz w:val="28"/>
              </w:rPr>
              <w:t>2</w:t>
            </w:r>
            <w:r>
              <w:rPr>
                <w:color w:val="000000" w:themeColor="text1"/>
                <w:sz w:val="28"/>
              </w:rPr>
              <w:t>)</w:t>
            </w:r>
          </w:p>
        </w:tc>
      </w:tr>
    </w:tbl>
    <w:p w14:paraId="0EA81E6A" w14:textId="20FA3F83" w:rsidR="000B7AFC" w:rsidRDefault="000B7AFC" w:rsidP="00B11C66">
      <w:pPr>
        <w:pStyle w:val="times"/>
        <w:spacing w:after="240"/>
        <w:ind w:right="141" w:firstLine="0"/>
      </w:pPr>
      <w:r>
        <w:t xml:space="preserve">где </w:t>
      </w:r>
      <m:oMath>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oMath>
      <w:r>
        <w:t xml:space="preserve"> – уровень рентабельности ПО (принимается равным в 0,25).</w:t>
      </w:r>
    </w:p>
    <w:p w14:paraId="3B634A33" w14:textId="77694B5A" w:rsidR="00F17C98" w:rsidRDefault="00F17C98" w:rsidP="00B11C66">
      <w:pPr>
        <w:pStyle w:val="times"/>
        <w:spacing w:after="240"/>
        <w:ind w:right="141" w:firstLine="708"/>
      </w:pPr>
      <w:r>
        <w:lastRenderedPageBreak/>
        <w:t>Розничная цена ПО</w:t>
      </w:r>
      <w:r w:rsidR="00B435D3">
        <w:t xml:space="preserve">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р</m:t>
            </m:r>
          </m:sub>
        </m:sSub>
      </m:oMath>
      <w:r>
        <w:t xml:space="preserve"> определяется по формуле </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9"/>
        <w:gridCol w:w="1034"/>
      </w:tblGrid>
      <w:tr w:rsidR="000B7AFC" w14:paraId="1D31CD2B" w14:textId="77777777" w:rsidTr="00884D14">
        <w:trPr>
          <w:trHeight w:val="752"/>
        </w:trPr>
        <w:tc>
          <w:tcPr>
            <w:tcW w:w="9260" w:type="dxa"/>
            <w:hideMark/>
          </w:tcPr>
          <w:p w14:paraId="0776578D" w14:textId="4C95E290" w:rsidR="000B7AFC" w:rsidRPr="00D54438" w:rsidRDefault="00274895" w:rsidP="00B11C66">
            <w:pPr>
              <w:spacing w:line="360" w:lineRule="auto"/>
              <w:ind w:right="141"/>
              <w:jc w:val="center"/>
              <w:rPr>
                <w:color w:val="000000" w:themeColor="text1"/>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с</m:t>
                  </m:r>
                </m:sub>
              </m:sSub>
              <m:r>
                <w:rPr>
                  <w:rFonts w:ascii="Cambria Math" w:hAnsi="Cambria Math"/>
                  <w:sz w:val="28"/>
                  <w:szCs w:val="28"/>
                </w:rPr>
                <m:t>+НДС</m:t>
              </m:r>
            </m:oMath>
            <w:r w:rsidR="00F17C98" w:rsidRPr="00D54438">
              <w:rPr>
                <w:sz w:val="28"/>
                <w:szCs w:val="28"/>
              </w:rPr>
              <w:t>.</w:t>
            </w:r>
          </w:p>
        </w:tc>
        <w:tc>
          <w:tcPr>
            <w:tcW w:w="893" w:type="dxa"/>
            <w:hideMark/>
          </w:tcPr>
          <w:p w14:paraId="62096342" w14:textId="439CEC5E" w:rsidR="000B7AFC" w:rsidRDefault="000B7AFC"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Pr>
                <w:color w:val="000000" w:themeColor="text1"/>
                <w:sz w:val="28"/>
              </w:rPr>
              <w:t>1</w:t>
            </w:r>
            <w:r w:rsidR="000243C4">
              <w:rPr>
                <w:color w:val="000000" w:themeColor="text1"/>
                <w:sz w:val="28"/>
              </w:rPr>
              <w:t>3</w:t>
            </w:r>
            <w:r>
              <w:rPr>
                <w:color w:val="000000" w:themeColor="text1"/>
                <w:sz w:val="28"/>
              </w:rPr>
              <w:t>)</w:t>
            </w:r>
          </w:p>
        </w:tc>
      </w:tr>
    </w:tbl>
    <w:p w14:paraId="2786C3D7" w14:textId="43F05213" w:rsidR="00D54438" w:rsidRDefault="00D54438" w:rsidP="00B11C66">
      <w:pPr>
        <w:pStyle w:val="aff"/>
        <w:spacing w:after="240"/>
        <w:ind w:right="141"/>
        <w:rPr>
          <w:szCs w:val="21"/>
        </w:rPr>
      </w:pPr>
      <w:r>
        <w:t>Расчеты по формулам (</w:t>
      </w:r>
      <w:r w:rsidR="002E2284">
        <w:t>5</w:t>
      </w:r>
      <w:r>
        <w:t>.11) – (</w:t>
      </w:r>
      <w:r w:rsidR="002E2284">
        <w:t>5</w:t>
      </w:r>
      <w:r>
        <w:t xml:space="preserve">.13) представлены в таблице </w:t>
      </w:r>
      <w:r w:rsidR="002E2284">
        <w:t>5</w:t>
      </w:r>
      <w:r>
        <w:t>.4.</w:t>
      </w:r>
    </w:p>
    <w:p w14:paraId="16CB317C" w14:textId="55D94FF5" w:rsidR="00A77E5F" w:rsidRPr="00B90BB2" w:rsidRDefault="00A77E5F" w:rsidP="00B11C66">
      <w:pPr>
        <w:pStyle w:val="aff"/>
        <w:spacing w:before="240" w:after="0" w:line="240" w:lineRule="auto"/>
        <w:ind w:right="141" w:firstLine="0"/>
      </w:pPr>
      <w:r>
        <w:t>Таблица 5.</w:t>
      </w:r>
      <w:r w:rsidR="00FD5145">
        <w:t>4</w:t>
      </w:r>
      <w:r w:rsidRPr="00B90BB2">
        <w:t xml:space="preserve"> – </w:t>
      </w:r>
      <w:r>
        <w:t>Результаты расчетов</w:t>
      </w:r>
    </w:p>
    <w:tbl>
      <w:tblPr>
        <w:tblW w:w="493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2108"/>
        <w:gridCol w:w="3350"/>
      </w:tblGrid>
      <w:tr w:rsidR="00A77E5F" w14:paraId="7B782C8F" w14:textId="77777777" w:rsidTr="001C37C7">
        <w:trPr>
          <w:trHeight w:val="984"/>
        </w:trPr>
        <w:tc>
          <w:tcPr>
            <w:tcW w:w="2248" w:type="pct"/>
            <w:tcBorders>
              <w:top w:val="single" w:sz="4" w:space="0" w:color="auto"/>
              <w:left w:val="single" w:sz="4" w:space="0" w:color="auto"/>
              <w:bottom w:val="single" w:sz="4" w:space="0" w:color="auto"/>
              <w:right w:val="single" w:sz="4" w:space="0" w:color="auto"/>
            </w:tcBorders>
            <w:vAlign w:val="center"/>
            <w:hideMark/>
          </w:tcPr>
          <w:p w14:paraId="0C361467" w14:textId="24899D29" w:rsidR="00A77E5F" w:rsidRPr="00BF65BD" w:rsidRDefault="00A27990" w:rsidP="00B11C66">
            <w:pPr>
              <w:ind w:right="141"/>
              <w:jc w:val="center"/>
              <w:rPr>
                <w:bCs/>
                <w:iCs/>
                <w:color w:val="000000" w:themeColor="text1"/>
                <w:sz w:val="28"/>
                <w:szCs w:val="28"/>
                <w:lang w:val="en-US"/>
              </w:rPr>
            </w:pPr>
            <w:r>
              <w:rPr>
                <w:bCs/>
                <w:iCs/>
                <w:color w:val="000000" w:themeColor="text1"/>
                <w:sz w:val="28"/>
                <w:szCs w:val="28"/>
              </w:rPr>
              <w:t>Показатель</w:t>
            </w:r>
          </w:p>
        </w:tc>
        <w:tc>
          <w:tcPr>
            <w:tcW w:w="1063" w:type="pct"/>
            <w:tcBorders>
              <w:top w:val="single" w:sz="4" w:space="0" w:color="auto"/>
              <w:left w:val="single" w:sz="4" w:space="0" w:color="auto"/>
              <w:bottom w:val="single" w:sz="4" w:space="0" w:color="auto"/>
              <w:right w:val="single" w:sz="4" w:space="0" w:color="auto"/>
            </w:tcBorders>
            <w:vAlign w:val="center"/>
            <w:hideMark/>
          </w:tcPr>
          <w:p w14:paraId="11B9694B" w14:textId="77777777" w:rsidR="00A77E5F" w:rsidRPr="00BB6F81" w:rsidRDefault="00A77E5F" w:rsidP="00B11C66">
            <w:pPr>
              <w:ind w:right="141"/>
              <w:jc w:val="center"/>
              <w:rPr>
                <w:bCs/>
                <w:iCs/>
                <w:color w:val="000000" w:themeColor="text1"/>
                <w:sz w:val="28"/>
                <w:szCs w:val="28"/>
              </w:rPr>
            </w:pPr>
            <w:r>
              <w:rPr>
                <w:bCs/>
                <w:iCs/>
                <w:color w:val="000000" w:themeColor="text1"/>
                <w:sz w:val="28"/>
                <w:szCs w:val="28"/>
              </w:rPr>
              <w:t>Буквенное обозначение</w:t>
            </w:r>
          </w:p>
        </w:tc>
        <w:tc>
          <w:tcPr>
            <w:tcW w:w="1689" w:type="pct"/>
            <w:tcBorders>
              <w:top w:val="single" w:sz="4" w:space="0" w:color="auto"/>
              <w:left w:val="single" w:sz="4" w:space="0" w:color="auto"/>
              <w:bottom w:val="single" w:sz="4" w:space="0" w:color="auto"/>
              <w:right w:val="single" w:sz="4" w:space="0" w:color="auto"/>
            </w:tcBorders>
          </w:tcPr>
          <w:p w14:paraId="11092CBA" w14:textId="77777777" w:rsidR="00A77E5F" w:rsidRDefault="00A77E5F" w:rsidP="00B11C66">
            <w:pPr>
              <w:ind w:right="141"/>
              <w:jc w:val="center"/>
              <w:rPr>
                <w:sz w:val="28"/>
                <w:szCs w:val="28"/>
                <w:lang w:eastAsia="en-US"/>
              </w:rPr>
            </w:pPr>
          </w:p>
          <w:p w14:paraId="2805A42D" w14:textId="520533FB" w:rsidR="00A77E5F" w:rsidRPr="00BB6F81" w:rsidRDefault="00A27990" w:rsidP="00B11C66">
            <w:pPr>
              <w:ind w:right="141"/>
              <w:jc w:val="center"/>
              <w:rPr>
                <w:bCs/>
                <w:iCs/>
                <w:color w:val="000000" w:themeColor="text1"/>
                <w:sz w:val="28"/>
                <w:szCs w:val="28"/>
              </w:rPr>
            </w:pPr>
            <w:r>
              <w:rPr>
                <w:bCs/>
                <w:iCs/>
                <w:color w:val="000000" w:themeColor="text1"/>
                <w:sz w:val="28"/>
                <w:szCs w:val="28"/>
              </w:rPr>
              <w:t>Сумма</w:t>
            </w:r>
            <w:r w:rsidR="00A77E5F">
              <w:rPr>
                <w:bCs/>
                <w:iCs/>
                <w:color w:val="000000" w:themeColor="text1"/>
                <w:sz w:val="28"/>
                <w:szCs w:val="28"/>
              </w:rPr>
              <w:t xml:space="preserve"> (руб.)</w:t>
            </w:r>
          </w:p>
        </w:tc>
      </w:tr>
      <w:tr w:rsidR="00A77E5F" w14:paraId="1B7C4BC2" w14:textId="77777777" w:rsidTr="00650A6F">
        <w:trPr>
          <w:trHeight w:val="305"/>
        </w:trPr>
        <w:tc>
          <w:tcPr>
            <w:tcW w:w="2248" w:type="pct"/>
            <w:tcBorders>
              <w:top w:val="single" w:sz="4" w:space="0" w:color="auto"/>
              <w:left w:val="single" w:sz="4" w:space="0" w:color="auto"/>
              <w:bottom w:val="single" w:sz="4" w:space="0" w:color="auto"/>
              <w:right w:val="single" w:sz="4" w:space="0" w:color="auto"/>
            </w:tcBorders>
            <w:vAlign w:val="center"/>
          </w:tcPr>
          <w:p w14:paraId="11FBBC2E" w14:textId="05DB3ACF" w:rsidR="00A77E5F" w:rsidRDefault="00A77E5F" w:rsidP="00B11C66">
            <w:pPr>
              <w:ind w:right="141"/>
              <w:rPr>
                <w:iCs/>
                <w:color w:val="000000" w:themeColor="text1"/>
                <w:sz w:val="28"/>
                <w:szCs w:val="28"/>
              </w:rPr>
            </w:pPr>
            <w:r>
              <w:rPr>
                <w:sz w:val="28"/>
                <w:szCs w:val="28"/>
              </w:rPr>
              <w:t>Прибыль</w:t>
            </w:r>
          </w:p>
        </w:tc>
        <w:tc>
          <w:tcPr>
            <w:tcW w:w="1063" w:type="pct"/>
            <w:tcBorders>
              <w:top w:val="single" w:sz="4" w:space="0" w:color="auto"/>
              <w:left w:val="single" w:sz="4" w:space="0" w:color="auto"/>
              <w:bottom w:val="single" w:sz="4" w:space="0" w:color="auto"/>
              <w:right w:val="single" w:sz="4" w:space="0" w:color="auto"/>
            </w:tcBorders>
            <w:vAlign w:val="center"/>
          </w:tcPr>
          <w:p w14:paraId="016EF114" w14:textId="7813B8CE" w:rsidR="00A77E5F" w:rsidRPr="00F64587" w:rsidRDefault="00274895" w:rsidP="001C37C7">
            <w:pPr>
              <w:ind w:right="141"/>
              <w:rPr>
                <w:iCs/>
                <w:color w:val="000000" w:themeColor="text1"/>
                <w:sz w:val="28"/>
                <w:szCs w:val="28"/>
              </w:rPr>
            </w:pPr>
            <m:oMath>
              <m:sSub>
                <m:sSubPr>
                  <m:ctrlPr>
                    <w:rPr>
                      <w:rFonts w:ascii="Cambria Math" w:hAnsi="Cambria Math" w:cs="Calibri"/>
                      <w:i/>
                      <w:color w:val="000000"/>
                      <w:sz w:val="28"/>
                      <w:szCs w:val="28"/>
                    </w:rPr>
                  </m:ctrlPr>
                </m:sSubPr>
                <m:e>
                  <m:r>
                    <w:rPr>
                      <w:rFonts w:ascii="Cambria Math" w:hAnsi="Cambria Math"/>
                      <w:sz w:val="28"/>
                      <w:szCs w:val="28"/>
                    </w:rPr>
                    <m:t>П</m:t>
                  </m:r>
                </m:e>
                <m:sub>
                  <m:r>
                    <w:rPr>
                      <w:rFonts w:ascii="Cambria Math" w:hAnsi="Cambria Math"/>
                      <w:sz w:val="28"/>
                      <w:szCs w:val="28"/>
                    </w:rPr>
                    <m:t>р</m:t>
                  </m:r>
                </m:sub>
              </m:sSub>
            </m:oMath>
            <w:r w:rsidR="00A77E5F">
              <w:rPr>
                <w:sz w:val="28"/>
                <w:szCs w:val="28"/>
              </w:rPr>
              <w:t> </w:t>
            </w:r>
          </w:p>
        </w:tc>
        <w:tc>
          <w:tcPr>
            <w:tcW w:w="1689" w:type="pct"/>
            <w:tcBorders>
              <w:top w:val="single" w:sz="4" w:space="0" w:color="auto"/>
              <w:left w:val="single" w:sz="4" w:space="0" w:color="auto"/>
              <w:bottom w:val="single" w:sz="4" w:space="0" w:color="auto"/>
              <w:right w:val="single" w:sz="4" w:space="0" w:color="auto"/>
            </w:tcBorders>
            <w:vAlign w:val="bottom"/>
          </w:tcPr>
          <w:p w14:paraId="182340DE" w14:textId="7D3B72C6" w:rsidR="00A77E5F" w:rsidRPr="00EA2F1D" w:rsidRDefault="00BA7E71" w:rsidP="00650A6F">
            <w:pPr>
              <w:ind w:right="877"/>
              <w:jc w:val="right"/>
              <w:rPr>
                <w:iCs/>
                <w:color w:val="000000" w:themeColor="text1"/>
                <w:sz w:val="28"/>
                <w:szCs w:val="28"/>
              </w:rPr>
            </w:pPr>
            <w:r>
              <w:rPr>
                <w:iCs/>
                <w:color w:val="000000" w:themeColor="text1"/>
                <w:sz w:val="28"/>
                <w:szCs w:val="28"/>
              </w:rPr>
              <w:t>494312,84</w:t>
            </w:r>
          </w:p>
        </w:tc>
      </w:tr>
      <w:tr w:rsidR="00A77E5F" w14:paraId="223182AA" w14:textId="77777777" w:rsidTr="00650A6F">
        <w:trPr>
          <w:trHeight w:val="211"/>
        </w:trPr>
        <w:tc>
          <w:tcPr>
            <w:tcW w:w="2248" w:type="pct"/>
            <w:tcBorders>
              <w:top w:val="single" w:sz="4" w:space="0" w:color="auto"/>
              <w:left w:val="single" w:sz="4" w:space="0" w:color="auto"/>
              <w:bottom w:val="single" w:sz="4" w:space="0" w:color="auto"/>
              <w:right w:val="single" w:sz="4" w:space="0" w:color="auto"/>
            </w:tcBorders>
            <w:vAlign w:val="center"/>
          </w:tcPr>
          <w:p w14:paraId="0A731EEB" w14:textId="31287690" w:rsidR="00A77E5F" w:rsidRDefault="00A77E5F" w:rsidP="00B11C66">
            <w:pPr>
              <w:ind w:right="141"/>
              <w:rPr>
                <w:iCs/>
                <w:color w:val="000000" w:themeColor="text1"/>
                <w:sz w:val="28"/>
                <w:szCs w:val="28"/>
              </w:rPr>
            </w:pPr>
            <w:r>
              <w:rPr>
                <w:sz w:val="28"/>
                <w:szCs w:val="28"/>
              </w:rPr>
              <w:t>Цена создания ПО</w:t>
            </w:r>
          </w:p>
        </w:tc>
        <w:tc>
          <w:tcPr>
            <w:tcW w:w="1063" w:type="pct"/>
            <w:tcBorders>
              <w:top w:val="single" w:sz="4" w:space="0" w:color="auto"/>
              <w:left w:val="single" w:sz="4" w:space="0" w:color="auto"/>
              <w:bottom w:val="single" w:sz="4" w:space="0" w:color="auto"/>
              <w:right w:val="single" w:sz="4" w:space="0" w:color="auto"/>
            </w:tcBorders>
            <w:vAlign w:val="center"/>
          </w:tcPr>
          <w:p w14:paraId="7D75D97F" w14:textId="18FEE851" w:rsidR="00A77E5F" w:rsidRPr="00F64587" w:rsidRDefault="00A77E5F" w:rsidP="001C37C7">
            <w:pPr>
              <w:ind w:right="141"/>
              <w:rPr>
                <w:iCs/>
                <w:color w:val="000000" w:themeColor="text1"/>
                <w:sz w:val="28"/>
                <w:szCs w:val="28"/>
              </w:rPr>
            </w:pPr>
            <w:r>
              <w:rPr>
                <w:sz w:val="28"/>
                <w:szCs w:val="28"/>
              </w:rPr>
              <w:t> </w:t>
            </w:r>
            <m:oMath>
              <m:sSub>
                <m:sSubPr>
                  <m:ctrlPr>
                    <w:rPr>
                      <w:rFonts w:ascii="Cambria Math" w:hAnsi="Cambria Math" w:cs="Calibri"/>
                      <w:i/>
                      <w:color w:val="000000"/>
                      <w:sz w:val="28"/>
                      <w:szCs w:val="28"/>
                    </w:rPr>
                  </m:ctrlPr>
                </m:sSubPr>
                <m:e>
                  <m:r>
                    <w:rPr>
                      <w:rFonts w:ascii="Cambria Math" w:hAnsi="Cambria Math"/>
                      <w:sz w:val="28"/>
                      <w:szCs w:val="28"/>
                    </w:rPr>
                    <m:t>Ц</m:t>
                  </m:r>
                </m:e>
                <m:sub>
                  <m:r>
                    <w:rPr>
                      <w:rFonts w:ascii="Cambria Math" w:hAnsi="Cambria Math"/>
                      <w:sz w:val="28"/>
                      <w:szCs w:val="28"/>
                    </w:rPr>
                    <m:t>с</m:t>
                  </m:r>
                </m:sub>
              </m:sSub>
            </m:oMath>
          </w:p>
        </w:tc>
        <w:tc>
          <w:tcPr>
            <w:tcW w:w="1689" w:type="pct"/>
            <w:tcBorders>
              <w:top w:val="single" w:sz="4" w:space="0" w:color="auto"/>
              <w:left w:val="single" w:sz="4" w:space="0" w:color="auto"/>
              <w:bottom w:val="single" w:sz="4" w:space="0" w:color="auto"/>
              <w:right w:val="single" w:sz="4" w:space="0" w:color="auto"/>
            </w:tcBorders>
            <w:vAlign w:val="bottom"/>
          </w:tcPr>
          <w:p w14:paraId="2D25E791" w14:textId="1F666FE9" w:rsidR="00A77E5F" w:rsidRPr="00EA2F1D" w:rsidRDefault="00BA7E71" w:rsidP="00650A6F">
            <w:pPr>
              <w:ind w:right="877"/>
              <w:jc w:val="right"/>
              <w:rPr>
                <w:iCs/>
                <w:color w:val="000000" w:themeColor="text1"/>
                <w:sz w:val="28"/>
                <w:szCs w:val="28"/>
              </w:rPr>
            </w:pPr>
            <w:r>
              <w:rPr>
                <w:iCs/>
                <w:color w:val="000000" w:themeColor="text1"/>
                <w:sz w:val="28"/>
                <w:szCs w:val="28"/>
              </w:rPr>
              <w:t>2471564,21</w:t>
            </w:r>
          </w:p>
        </w:tc>
      </w:tr>
      <w:tr w:rsidR="00A77E5F" w14:paraId="1DEEDAF7" w14:textId="77777777" w:rsidTr="00650A6F">
        <w:trPr>
          <w:trHeight w:val="302"/>
        </w:trPr>
        <w:tc>
          <w:tcPr>
            <w:tcW w:w="2248" w:type="pct"/>
            <w:tcBorders>
              <w:top w:val="single" w:sz="4" w:space="0" w:color="auto"/>
              <w:left w:val="single" w:sz="4" w:space="0" w:color="auto"/>
              <w:bottom w:val="single" w:sz="4" w:space="0" w:color="auto"/>
              <w:right w:val="single" w:sz="4" w:space="0" w:color="auto"/>
            </w:tcBorders>
            <w:vAlign w:val="center"/>
          </w:tcPr>
          <w:p w14:paraId="606E7731" w14:textId="132A7898" w:rsidR="00A77E5F" w:rsidRDefault="00A77E5F" w:rsidP="00B11C66">
            <w:pPr>
              <w:ind w:right="141"/>
              <w:rPr>
                <w:iCs/>
                <w:color w:val="000000" w:themeColor="text1"/>
                <w:sz w:val="28"/>
                <w:szCs w:val="28"/>
              </w:rPr>
            </w:pPr>
            <w:r>
              <w:rPr>
                <w:sz w:val="28"/>
                <w:szCs w:val="28"/>
              </w:rPr>
              <w:t>НДС</w:t>
            </w:r>
          </w:p>
        </w:tc>
        <w:tc>
          <w:tcPr>
            <w:tcW w:w="1063" w:type="pct"/>
            <w:tcBorders>
              <w:top w:val="single" w:sz="4" w:space="0" w:color="auto"/>
              <w:left w:val="single" w:sz="4" w:space="0" w:color="auto"/>
              <w:bottom w:val="single" w:sz="4" w:space="0" w:color="auto"/>
              <w:right w:val="single" w:sz="4" w:space="0" w:color="auto"/>
            </w:tcBorders>
            <w:vAlign w:val="center"/>
          </w:tcPr>
          <w:p w14:paraId="08DF7EED" w14:textId="0E8A5CE4" w:rsidR="00A77E5F" w:rsidRPr="00F64587" w:rsidRDefault="00A77E5F" w:rsidP="001C37C7">
            <w:pPr>
              <w:ind w:right="141"/>
              <w:rPr>
                <w:iCs/>
                <w:color w:val="000000" w:themeColor="text1"/>
                <w:sz w:val="28"/>
                <w:szCs w:val="28"/>
              </w:rPr>
            </w:pPr>
            <m:oMath>
              <m:r>
                <w:rPr>
                  <w:rFonts w:ascii="Cambria Math" w:hAnsi="Cambria Math"/>
                  <w:sz w:val="28"/>
                  <w:szCs w:val="28"/>
                </w:rPr>
                <m:t>НДС</m:t>
              </m:r>
            </m:oMath>
            <w:r>
              <w:rPr>
                <w:sz w:val="28"/>
                <w:szCs w:val="28"/>
              </w:rPr>
              <w:t> </w:t>
            </w:r>
          </w:p>
        </w:tc>
        <w:tc>
          <w:tcPr>
            <w:tcW w:w="1689" w:type="pct"/>
            <w:tcBorders>
              <w:top w:val="single" w:sz="4" w:space="0" w:color="auto"/>
              <w:left w:val="single" w:sz="4" w:space="0" w:color="auto"/>
              <w:bottom w:val="single" w:sz="4" w:space="0" w:color="auto"/>
              <w:right w:val="single" w:sz="4" w:space="0" w:color="auto"/>
            </w:tcBorders>
            <w:vAlign w:val="bottom"/>
          </w:tcPr>
          <w:p w14:paraId="011501B3" w14:textId="36ECAEC6" w:rsidR="00A77E5F" w:rsidRPr="00EA2F1D" w:rsidRDefault="00BA7E71" w:rsidP="00650A6F">
            <w:pPr>
              <w:ind w:right="877"/>
              <w:jc w:val="right"/>
              <w:rPr>
                <w:iCs/>
                <w:color w:val="000000" w:themeColor="text1"/>
                <w:sz w:val="28"/>
                <w:szCs w:val="28"/>
              </w:rPr>
            </w:pPr>
            <w:r>
              <w:rPr>
                <w:iCs/>
                <w:color w:val="000000" w:themeColor="text1"/>
                <w:sz w:val="28"/>
                <w:szCs w:val="28"/>
              </w:rPr>
              <w:t>484312,84</w:t>
            </w:r>
          </w:p>
        </w:tc>
      </w:tr>
      <w:tr w:rsidR="00A77E5F" w14:paraId="2221D7F9" w14:textId="77777777" w:rsidTr="00650A6F">
        <w:trPr>
          <w:trHeight w:val="93"/>
        </w:trPr>
        <w:tc>
          <w:tcPr>
            <w:tcW w:w="2248" w:type="pct"/>
            <w:tcBorders>
              <w:top w:val="single" w:sz="4" w:space="0" w:color="auto"/>
              <w:left w:val="single" w:sz="4" w:space="0" w:color="auto"/>
              <w:bottom w:val="single" w:sz="4" w:space="0" w:color="auto"/>
              <w:right w:val="single" w:sz="4" w:space="0" w:color="auto"/>
            </w:tcBorders>
            <w:vAlign w:val="center"/>
          </w:tcPr>
          <w:p w14:paraId="6F52EC47" w14:textId="3A48657B" w:rsidR="00A77E5F" w:rsidRDefault="00A77E5F" w:rsidP="00B11C66">
            <w:pPr>
              <w:ind w:right="141"/>
              <w:rPr>
                <w:iCs/>
                <w:color w:val="000000" w:themeColor="text1"/>
                <w:sz w:val="28"/>
                <w:szCs w:val="28"/>
              </w:rPr>
            </w:pPr>
            <w:r>
              <w:rPr>
                <w:sz w:val="28"/>
                <w:szCs w:val="28"/>
              </w:rPr>
              <w:t>Розничная цена</w:t>
            </w:r>
          </w:p>
        </w:tc>
        <w:tc>
          <w:tcPr>
            <w:tcW w:w="1063" w:type="pct"/>
            <w:tcBorders>
              <w:top w:val="single" w:sz="4" w:space="0" w:color="auto"/>
              <w:left w:val="single" w:sz="4" w:space="0" w:color="auto"/>
              <w:bottom w:val="single" w:sz="4" w:space="0" w:color="auto"/>
              <w:right w:val="single" w:sz="4" w:space="0" w:color="auto"/>
            </w:tcBorders>
            <w:vAlign w:val="center"/>
          </w:tcPr>
          <w:p w14:paraId="5B3F4E20" w14:textId="26FBA4DE" w:rsidR="00A77E5F" w:rsidRDefault="00A77E5F" w:rsidP="001C37C7">
            <w:pPr>
              <w:ind w:right="141"/>
              <w:rPr>
                <w:b/>
                <w:bCs/>
                <w:sz w:val="28"/>
                <w:szCs w:val="28"/>
                <w:lang w:val="en-US"/>
              </w:rPr>
            </w:pPr>
            <w:r>
              <w:rPr>
                <w:sz w:val="28"/>
                <w:szCs w:val="28"/>
              </w:rPr>
              <w:t> </w:t>
            </w:r>
            <m:oMath>
              <m:sSub>
                <m:sSubPr>
                  <m:ctrlPr>
                    <w:rPr>
                      <w:rFonts w:ascii="Cambria Math" w:hAnsi="Cambria Math" w:cs="Calibri"/>
                      <w:i/>
                      <w:color w:val="000000"/>
                      <w:sz w:val="28"/>
                      <w:szCs w:val="28"/>
                    </w:rPr>
                  </m:ctrlPr>
                </m:sSubPr>
                <m:e>
                  <m:r>
                    <w:rPr>
                      <w:rFonts w:ascii="Cambria Math" w:hAnsi="Cambria Math"/>
                      <w:sz w:val="28"/>
                      <w:szCs w:val="28"/>
                    </w:rPr>
                    <m:t>Ц</m:t>
                  </m:r>
                </m:e>
                <m:sub>
                  <m:r>
                    <w:rPr>
                      <w:rFonts w:ascii="Cambria Math" w:hAnsi="Cambria Math"/>
                      <w:sz w:val="28"/>
                      <w:szCs w:val="28"/>
                    </w:rPr>
                    <m:t>р</m:t>
                  </m:r>
                </m:sub>
              </m:sSub>
            </m:oMath>
          </w:p>
        </w:tc>
        <w:tc>
          <w:tcPr>
            <w:tcW w:w="1689" w:type="pct"/>
            <w:tcBorders>
              <w:top w:val="single" w:sz="4" w:space="0" w:color="auto"/>
              <w:left w:val="single" w:sz="4" w:space="0" w:color="auto"/>
              <w:bottom w:val="single" w:sz="4" w:space="0" w:color="auto"/>
              <w:right w:val="single" w:sz="4" w:space="0" w:color="auto"/>
            </w:tcBorders>
            <w:vAlign w:val="bottom"/>
          </w:tcPr>
          <w:p w14:paraId="26A4FA44" w14:textId="477A3873" w:rsidR="00A77E5F" w:rsidRPr="00F72D50" w:rsidRDefault="00BA7E71" w:rsidP="00650A6F">
            <w:pPr>
              <w:ind w:right="877"/>
              <w:jc w:val="right"/>
              <w:rPr>
                <w:iCs/>
                <w:color w:val="000000" w:themeColor="text1"/>
                <w:sz w:val="28"/>
                <w:szCs w:val="28"/>
              </w:rPr>
            </w:pPr>
            <w:r>
              <w:rPr>
                <w:iCs/>
                <w:color w:val="000000" w:themeColor="text1"/>
                <w:sz w:val="28"/>
                <w:szCs w:val="28"/>
              </w:rPr>
              <w:t>2965877,05</w:t>
            </w:r>
          </w:p>
        </w:tc>
      </w:tr>
    </w:tbl>
    <w:p w14:paraId="6152A639" w14:textId="409821DD" w:rsidR="00923A89" w:rsidRPr="00A4160C" w:rsidRDefault="00A4160C" w:rsidP="00B11C66">
      <w:pPr>
        <w:pStyle w:val="aff"/>
        <w:spacing w:before="240" w:after="240"/>
        <w:ind w:right="141" w:firstLine="0"/>
      </w:pPr>
      <w:r w:rsidRPr="007B16C1">
        <w:tab/>
      </w:r>
      <w:r>
        <w:t>Розничная цена ПО равна 2 965 877,05 рублей</w:t>
      </w:r>
      <w:r w:rsidR="00ED37F0">
        <w:t>.</w:t>
      </w:r>
    </w:p>
    <w:p w14:paraId="3C9354BF" w14:textId="0AFBA077" w:rsidR="009E5B0F" w:rsidRDefault="009E5B0F" w:rsidP="00B11C66">
      <w:pPr>
        <w:pStyle w:val="2"/>
        <w:spacing w:after="240" w:afterAutospacing="0"/>
        <w:ind w:right="141"/>
      </w:pPr>
      <w:bookmarkStart w:id="87" w:name="_Toc170474358"/>
      <w:r>
        <w:t>5.</w:t>
      </w:r>
      <w:r w:rsidR="00466DE9">
        <w:t>2</w:t>
      </w:r>
      <w:r>
        <w:t xml:space="preserve"> Расчет затрат</w:t>
      </w:r>
      <w:r w:rsidR="00466DE9">
        <w:t xml:space="preserve">, связанных с внедрением и использованием </w:t>
      </w:r>
      <w:r>
        <w:t>ПО</w:t>
      </w:r>
      <w:bookmarkEnd w:id="87"/>
      <w:r>
        <w:t xml:space="preserve"> </w:t>
      </w:r>
    </w:p>
    <w:p w14:paraId="638A4B04" w14:textId="7751AECF" w:rsidR="00EF048B" w:rsidRDefault="00EF048B" w:rsidP="00B11C66">
      <w:pPr>
        <w:pStyle w:val="times"/>
        <w:ind w:right="141"/>
      </w:pPr>
      <w:r>
        <w:t>Затраты на то, чтобы внедрить ПО будут рассчитываться из стоимости</w:t>
      </w:r>
      <w:r w:rsidR="00681A13">
        <w:t xml:space="preserve"> программируемого логического контроллера и его </w:t>
      </w:r>
      <w:r>
        <w:t>обслуживания</w:t>
      </w:r>
      <w:r w:rsidR="00681A13">
        <w:t xml:space="preserve">, также из </w:t>
      </w:r>
      <w:r>
        <w:t>затрат на обучени</w:t>
      </w:r>
      <w:r w:rsidR="0037156D">
        <w:t xml:space="preserve">е персонала </w:t>
      </w:r>
      <w:r w:rsidR="007B16C1">
        <w:t>ис</w:t>
      </w:r>
      <w:r>
        <w:t>пользованием ПО и цены покупки ПО.</w:t>
      </w:r>
    </w:p>
    <w:p w14:paraId="00078F53" w14:textId="17D01D33" w:rsidR="007B16C1" w:rsidRDefault="007B16C1" w:rsidP="00B11C66">
      <w:pPr>
        <w:pStyle w:val="times"/>
        <w:ind w:right="141"/>
      </w:pPr>
      <w:r>
        <w:t xml:space="preserve">На обучение пользованием ПО предполагается отвести </w:t>
      </w:r>
      <w:r w:rsidR="00FD5145">
        <w:t>три лекции по часу в день. В обучении будут участвовать инженер-программист, инженер-технолог, оператор технологической установки. Заработные платы специалистов</w:t>
      </w:r>
      <w:r w:rsidR="002A375B">
        <w:t xml:space="preserve">, за месяц, </w:t>
      </w:r>
      <w:r w:rsidR="00FD5145">
        <w:t>представлены в таблице 5.5.</w:t>
      </w:r>
    </w:p>
    <w:p w14:paraId="1E867265" w14:textId="255E882D" w:rsidR="00FD5145" w:rsidRPr="007B16C1" w:rsidRDefault="00FD5145" w:rsidP="00B11C66">
      <w:pPr>
        <w:pStyle w:val="aff"/>
        <w:spacing w:before="240" w:after="0" w:line="240" w:lineRule="auto"/>
        <w:ind w:right="141" w:firstLine="0"/>
      </w:pPr>
      <w:r>
        <w:t>Таблица 5.5</w:t>
      </w:r>
      <w:r w:rsidRPr="00B90BB2">
        <w:t xml:space="preserve"> – </w:t>
      </w:r>
      <w:r>
        <w:t>Заработная плата специалистов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0"/>
        <w:gridCol w:w="3804"/>
      </w:tblGrid>
      <w:tr w:rsidR="002A375B" w14:paraId="1A91EB92" w14:textId="77777777" w:rsidTr="002A375B">
        <w:trPr>
          <w:trHeight w:val="1060"/>
        </w:trPr>
        <w:tc>
          <w:tcPr>
            <w:tcW w:w="3108" w:type="pct"/>
            <w:tcBorders>
              <w:top w:val="single" w:sz="4" w:space="0" w:color="auto"/>
              <w:left w:val="single" w:sz="4" w:space="0" w:color="auto"/>
              <w:bottom w:val="single" w:sz="4" w:space="0" w:color="auto"/>
              <w:right w:val="single" w:sz="4" w:space="0" w:color="auto"/>
            </w:tcBorders>
            <w:vAlign w:val="center"/>
            <w:hideMark/>
          </w:tcPr>
          <w:p w14:paraId="5C83DC80" w14:textId="5618239C" w:rsidR="002A375B" w:rsidRPr="002A375B" w:rsidRDefault="002A375B" w:rsidP="00B11C66">
            <w:pPr>
              <w:ind w:right="141"/>
              <w:jc w:val="center"/>
              <w:rPr>
                <w:bCs/>
                <w:iCs/>
                <w:color w:val="000000" w:themeColor="text1"/>
                <w:sz w:val="28"/>
                <w:szCs w:val="28"/>
              </w:rPr>
            </w:pPr>
            <w:r>
              <w:rPr>
                <w:bCs/>
                <w:iCs/>
                <w:color w:val="000000" w:themeColor="text1"/>
                <w:sz w:val="28"/>
                <w:szCs w:val="28"/>
              </w:rPr>
              <w:t>Специалист</w:t>
            </w:r>
          </w:p>
        </w:tc>
        <w:tc>
          <w:tcPr>
            <w:tcW w:w="1892" w:type="pct"/>
            <w:tcBorders>
              <w:top w:val="single" w:sz="4" w:space="0" w:color="auto"/>
              <w:left w:val="single" w:sz="4" w:space="0" w:color="auto"/>
              <w:bottom w:val="single" w:sz="4" w:space="0" w:color="auto"/>
              <w:right w:val="single" w:sz="4" w:space="0" w:color="auto"/>
            </w:tcBorders>
          </w:tcPr>
          <w:p w14:paraId="59C6496C" w14:textId="77777777" w:rsidR="002A375B" w:rsidRDefault="002A375B" w:rsidP="00B11C66">
            <w:pPr>
              <w:ind w:right="141"/>
              <w:jc w:val="center"/>
              <w:rPr>
                <w:sz w:val="28"/>
                <w:szCs w:val="28"/>
                <w:lang w:eastAsia="en-US"/>
              </w:rPr>
            </w:pPr>
          </w:p>
          <w:p w14:paraId="26FB87B5" w14:textId="15B26F82" w:rsidR="002A375B" w:rsidRPr="00BB6F81" w:rsidRDefault="002A375B" w:rsidP="00B11C66">
            <w:pPr>
              <w:ind w:right="141"/>
              <w:jc w:val="center"/>
              <w:rPr>
                <w:bCs/>
                <w:iCs/>
                <w:color w:val="000000" w:themeColor="text1"/>
                <w:sz w:val="28"/>
                <w:szCs w:val="28"/>
              </w:rPr>
            </w:pPr>
            <w:r>
              <w:rPr>
                <w:bCs/>
                <w:iCs/>
                <w:color w:val="000000" w:themeColor="text1"/>
                <w:sz w:val="28"/>
                <w:szCs w:val="28"/>
              </w:rPr>
              <w:t>Заработная плата (руб.)</w:t>
            </w:r>
          </w:p>
        </w:tc>
      </w:tr>
      <w:tr w:rsidR="002A375B" w14:paraId="0A8D196C" w14:textId="77777777" w:rsidTr="00943910">
        <w:trPr>
          <w:trHeight w:val="252"/>
        </w:trPr>
        <w:tc>
          <w:tcPr>
            <w:tcW w:w="3108" w:type="pct"/>
            <w:tcBorders>
              <w:top w:val="single" w:sz="4" w:space="0" w:color="auto"/>
              <w:left w:val="single" w:sz="4" w:space="0" w:color="auto"/>
              <w:bottom w:val="single" w:sz="4" w:space="0" w:color="auto"/>
              <w:right w:val="single" w:sz="4" w:space="0" w:color="auto"/>
            </w:tcBorders>
            <w:vAlign w:val="center"/>
          </w:tcPr>
          <w:p w14:paraId="6B06F815" w14:textId="73580F29" w:rsidR="002A375B" w:rsidRDefault="002A375B" w:rsidP="00943910">
            <w:pPr>
              <w:ind w:right="142"/>
              <w:rPr>
                <w:iCs/>
                <w:color w:val="000000" w:themeColor="text1"/>
                <w:sz w:val="28"/>
                <w:szCs w:val="28"/>
              </w:rPr>
            </w:pPr>
            <w:r>
              <w:rPr>
                <w:sz w:val="28"/>
                <w:szCs w:val="28"/>
              </w:rPr>
              <w:t>Инженер-программист</w:t>
            </w:r>
          </w:p>
        </w:tc>
        <w:tc>
          <w:tcPr>
            <w:tcW w:w="1892" w:type="pct"/>
            <w:tcBorders>
              <w:top w:val="single" w:sz="4" w:space="0" w:color="auto"/>
              <w:left w:val="single" w:sz="4" w:space="0" w:color="auto"/>
              <w:bottom w:val="single" w:sz="4" w:space="0" w:color="auto"/>
              <w:right w:val="single" w:sz="4" w:space="0" w:color="auto"/>
            </w:tcBorders>
            <w:vAlign w:val="center"/>
          </w:tcPr>
          <w:p w14:paraId="0A556EEC" w14:textId="1AE6B38F" w:rsidR="002A375B" w:rsidRPr="00EA2F1D" w:rsidRDefault="00B91E75" w:rsidP="00943910">
            <w:pPr>
              <w:ind w:right="142"/>
              <w:jc w:val="center"/>
              <w:rPr>
                <w:iCs/>
                <w:color w:val="000000" w:themeColor="text1"/>
                <w:sz w:val="28"/>
                <w:szCs w:val="28"/>
              </w:rPr>
            </w:pPr>
            <w:r>
              <w:rPr>
                <w:iCs/>
                <w:color w:val="000000" w:themeColor="text1"/>
                <w:sz w:val="28"/>
                <w:szCs w:val="28"/>
              </w:rPr>
              <w:t>55 000</w:t>
            </w:r>
          </w:p>
        </w:tc>
      </w:tr>
      <w:tr w:rsidR="002A375B" w14:paraId="57CA5A73" w14:textId="77777777" w:rsidTr="00943910">
        <w:trPr>
          <w:trHeight w:val="213"/>
        </w:trPr>
        <w:tc>
          <w:tcPr>
            <w:tcW w:w="3108" w:type="pct"/>
            <w:tcBorders>
              <w:top w:val="single" w:sz="4" w:space="0" w:color="auto"/>
              <w:left w:val="single" w:sz="4" w:space="0" w:color="auto"/>
              <w:bottom w:val="single" w:sz="4" w:space="0" w:color="auto"/>
              <w:right w:val="single" w:sz="4" w:space="0" w:color="auto"/>
            </w:tcBorders>
            <w:vAlign w:val="center"/>
          </w:tcPr>
          <w:p w14:paraId="6214F4DC" w14:textId="40672969" w:rsidR="002A375B" w:rsidRDefault="002A375B" w:rsidP="00943910">
            <w:pPr>
              <w:ind w:right="142"/>
              <w:rPr>
                <w:iCs/>
                <w:color w:val="000000" w:themeColor="text1"/>
                <w:sz w:val="28"/>
                <w:szCs w:val="28"/>
              </w:rPr>
            </w:pPr>
            <w:r>
              <w:rPr>
                <w:iCs/>
                <w:color w:val="000000" w:themeColor="text1"/>
                <w:sz w:val="28"/>
                <w:szCs w:val="28"/>
              </w:rPr>
              <w:t>Инженер</w:t>
            </w:r>
            <w:r w:rsidR="00B91E75">
              <w:rPr>
                <w:iCs/>
                <w:color w:val="000000" w:themeColor="text1"/>
                <w:sz w:val="28"/>
                <w:szCs w:val="28"/>
              </w:rPr>
              <w:t>-технолог</w:t>
            </w:r>
          </w:p>
        </w:tc>
        <w:tc>
          <w:tcPr>
            <w:tcW w:w="1892" w:type="pct"/>
            <w:tcBorders>
              <w:top w:val="single" w:sz="4" w:space="0" w:color="auto"/>
              <w:left w:val="single" w:sz="4" w:space="0" w:color="auto"/>
              <w:bottom w:val="single" w:sz="4" w:space="0" w:color="auto"/>
              <w:right w:val="single" w:sz="4" w:space="0" w:color="auto"/>
            </w:tcBorders>
            <w:vAlign w:val="center"/>
          </w:tcPr>
          <w:p w14:paraId="5382B0ED" w14:textId="329075D2" w:rsidR="002A375B" w:rsidRPr="00EA2F1D" w:rsidRDefault="00B91E75" w:rsidP="00943910">
            <w:pPr>
              <w:ind w:right="142"/>
              <w:jc w:val="center"/>
              <w:rPr>
                <w:iCs/>
                <w:color w:val="000000" w:themeColor="text1"/>
                <w:sz w:val="28"/>
                <w:szCs w:val="28"/>
              </w:rPr>
            </w:pPr>
            <w:r>
              <w:rPr>
                <w:iCs/>
                <w:color w:val="000000" w:themeColor="text1"/>
                <w:sz w:val="28"/>
                <w:szCs w:val="28"/>
              </w:rPr>
              <w:t>80 000</w:t>
            </w:r>
          </w:p>
        </w:tc>
      </w:tr>
      <w:tr w:rsidR="002A375B" w14:paraId="3AC5FE42" w14:textId="77777777" w:rsidTr="00943910">
        <w:trPr>
          <w:trHeight w:val="290"/>
        </w:trPr>
        <w:tc>
          <w:tcPr>
            <w:tcW w:w="3108" w:type="pct"/>
            <w:tcBorders>
              <w:top w:val="single" w:sz="4" w:space="0" w:color="auto"/>
              <w:left w:val="single" w:sz="4" w:space="0" w:color="auto"/>
              <w:bottom w:val="single" w:sz="4" w:space="0" w:color="auto"/>
              <w:right w:val="single" w:sz="4" w:space="0" w:color="auto"/>
            </w:tcBorders>
            <w:vAlign w:val="center"/>
          </w:tcPr>
          <w:p w14:paraId="08FCCC44" w14:textId="4B19BD26" w:rsidR="002A375B" w:rsidRDefault="00B91E75" w:rsidP="00943910">
            <w:pPr>
              <w:ind w:right="142"/>
              <w:rPr>
                <w:iCs/>
                <w:color w:val="000000" w:themeColor="text1"/>
                <w:sz w:val="28"/>
                <w:szCs w:val="28"/>
              </w:rPr>
            </w:pPr>
            <w:r>
              <w:rPr>
                <w:sz w:val="28"/>
                <w:szCs w:val="28"/>
              </w:rPr>
              <w:t>Оператор технологической установки</w:t>
            </w:r>
          </w:p>
        </w:tc>
        <w:tc>
          <w:tcPr>
            <w:tcW w:w="1892" w:type="pct"/>
            <w:tcBorders>
              <w:top w:val="single" w:sz="4" w:space="0" w:color="auto"/>
              <w:left w:val="single" w:sz="4" w:space="0" w:color="auto"/>
              <w:bottom w:val="single" w:sz="4" w:space="0" w:color="auto"/>
              <w:right w:val="single" w:sz="4" w:space="0" w:color="auto"/>
            </w:tcBorders>
            <w:vAlign w:val="center"/>
          </w:tcPr>
          <w:p w14:paraId="3D9C9326" w14:textId="0E5F501E" w:rsidR="002A375B" w:rsidRPr="00EA2F1D" w:rsidRDefault="00811BC4" w:rsidP="00943910">
            <w:pPr>
              <w:ind w:right="142"/>
              <w:jc w:val="center"/>
              <w:rPr>
                <w:iCs/>
                <w:color w:val="000000" w:themeColor="text1"/>
                <w:sz w:val="28"/>
                <w:szCs w:val="28"/>
              </w:rPr>
            </w:pPr>
            <w:r>
              <w:rPr>
                <w:iCs/>
                <w:color w:val="000000" w:themeColor="text1"/>
                <w:sz w:val="28"/>
                <w:szCs w:val="28"/>
              </w:rPr>
              <w:t>5</w:t>
            </w:r>
            <w:r w:rsidR="00B91E75">
              <w:rPr>
                <w:iCs/>
                <w:color w:val="000000" w:themeColor="text1"/>
                <w:sz w:val="28"/>
                <w:szCs w:val="28"/>
              </w:rPr>
              <w:t>0 000</w:t>
            </w:r>
          </w:p>
        </w:tc>
      </w:tr>
    </w:tbl>
    <w:p w14:paraId="7CD558F4" w14:textId="0B87BDDA" w:rsidR="00C13F2D" w:rsidRDefault="009759C4" w:rsidP="00502403">
      <w:pPr>
        <w:pStyle w:val="aff"/>
        <w:spacing w:before="240" w:after="0"/>
        <w:ind w:right="142"/>
        <w:contextualSpacing w:val="0"/>
      </w:pPr>
      <w:r>
        <w:t>На основании заработной платы специалистов при стандартном рабочем дне в восемь часов и 21 рабочему дню в месяце, затраты на то, чтобы провести лекци</w:t>
      </w:r>
      <w:r w:rsidR="00C13F2D">
        <w:t>и</w:t>
      </w:r>
      <w:r>
        <w:t xml:space="preserve"> инженер-программисту составит 949,32 руб., стоимость обучения инженер-техно</w:t>
      </w:r>
      <w:r>
        <w:lastRenderedPageBreak/>
        <w:t>лога составит 1380,81 руб., стоимость обучения оператора технологической установки составит 863,01 руб.</w:t>
      </w:r>
      <w:r w:rsidR="001403D5">
        <w:t xml:space="preserve"> </w:t>
      </w:r>
      <w:r w:rsidR="00C13F2D">
        <w:t xml:space="preserve">Затраты на обучение пользованием </w:t>
      </w:r>
      <w:r w:rsidR="00C13F2D" w:rsidRPr="00060AAA">
        <w:t>программного</w:t>
      </w:r>
      <w:r w:rsidR="00060AAA">
        <w:t xml:space="preserve"> </w:t>
      </w:r>
      <w:r w:rsidR="00C13F2D" w:rsidRPr="00060AAA">
        <w:t>обеспечения</w:t>
      </w:r>
      <w:r w:rsidR="00C13F2D">
        <w:t xml:space="preserve"> трех операторов и одного технолога составит 4919,16 руб.</w:t>
      </w:r>
    </w:p>
    <w:p w14:paraId="79A8FF27" w14:textId="3A2854C0" w:rsidR="00C24B43" w:rsidRPr="00C24B43" w:rsidRDefault="001403D5" w:rsidP="00B11C66">
      <w:pPr>
        <w:pStyle w:val="aff"/>
        <w:ind w:right="141"/>
      </w:pPr>
      <w:r>
        <w:t>Для внедрения ПО требуется инженер контрольно-измерительных приборов и автоматики. Зарплата такого специалиста составляет 80</w:t>
      </w:r>
      <w:r w:rsidR="00D3159C">
        <w:t xml:space="preserve"> </w:t>
      </w:r>
      <w:r>
        <w:t>000 руб. в месяц. Его задача установить ПЛК и модули ввода-вывода. На установку требуется один рабочий день, что составит 3682,19 руб.</w:t>
      </w:r>
      <w:r w:rsidR="00C24B43">
        <w:t xml:space="preserve"> Стоимость ПЛК </w:t>
      </w:r>
      <w:proofErr w:type="spellStart"/>
      <w:r w:rsidR="00C24B43">
        <w:rPr>
          <w:lang w:val="en-US"/>
        </w:rPr>
        <w:t>Fastwel</w:t>
      </w:r>
      <w:proofErr w:type="spellEnd"/>
      <w:r w:rsidR="00C24B43" w:rsidRPr="00C24B43">
        <w:t xml:space="preserve"> </w:t>
      </w:r>
      <w:r w:rsidR="00C24B43">
        <w:rPr>
          <w:lang w:val="en-US"/>
        </w:rPr>
        <w:t>CPM</w:t>
      </w:r>
      <w:r w:rsidR="00C24B43" w:rsidRPr="00C24B43">
        <w:t xml:space="preserve">723-01 </w:t>
      </w:r>
      <w:r w:rsidR="00C24B43">
        <w:t>со всеми необходимыми модулями составляет 317 000 рублей.</w:t>
      </w:r>
    </w:p>
    <w:p w14:paraId="2E9E0854" w14:textId="4B6744BC" w:rsidR="005F7A99" w:rsidRDefault="005F7A99" w:rsidP="00B11C66">
      <w:pPr>
        <w:pStyle w:val="aff"/>
        <w:ind w:right="141"/>
      </w:pPr>
      <w:r>
        <w:t xml:space="preserve">Прирост в доходности одной печи будет рассчитываться в абсолютных значениях, </w:t>
      </w:r>
      <w:r w:rsidR="00FF7351">
        <w:t xml:space="preserve">производственный цикл до попадания полуфабриката в печь учитываться не будет. </w:t>
      </w:r>
    </w:p>
    <w:p w14:paraId="3087803A" w14:textId="15B4F7B2" w:rsidR="00D70A28" w:rsidRDefault="00C96E4F" w:rsidP="00B11C66">
      <w:pPr>
        <w:pStyle w:val="aff"/>
        <w:spacing w:after="240"/>
        <w:ind w:right="141"/>
      </w:pPr>
      <w:r>
        <w:t xml:space="preserve">Полуфабрикат отжигается с помощью четырех нагревательных тэнов. </w:t>
      </w:r>
      <w:r w:rsidR="00A42902">
        <w:t>Время выдержки заготовки один час на каждые два с половиной сантиметра</w:t>
      </w:r>
      <w:r w:rsidR="006C7835">
        <w:t xml:space="preserve"> толщины</w:t>
      </w:r>
      <w:r w:rsidR="00A42902">
        <w:t xml:space="preserve">. </w:t>
      </w:r>
      <w:r w:rsidR="00D70A28">
        <w:t>Цена затрат</w:t>
      </w:r>
      <w:r w:rsidR="00C12CE1">
        <w:t xml:space="preserve"> </w:t>
      </w:r>
      <w:r w:rsidR="00D70A28">
        <w:t>на электроэнергию работы одной печи отжига</w:t>
      </w:r>
      <w:r w:rsidR="005D7CAB">
        <w:t xml:space="preserve"> </w:t>
      </w:r>
      <m:oMath>
        <m:sSub>
          <m:sSubPr>
            <m:ctrlPr>
              <w:rPr>
                <w:rFonts w:ascii="Cambria Math" w:hAnsi="Cambria Math"/>
                <w:i/>
                <w:szCs w:val="28"/>
                <w:lang w:val="en-US"/>
              </w:rPr>
            </m:ctrlPr>
          </m:sSubPr>
          <m:e>
            <m:r>
              <w:rPr>
                <w:rFonts w:ascii="Cambria Math" w:hAnsi="Cambria Math"/>
                <w:szCs w:val="28"/>
              </w:rPr>
              <m:t>Ц</m:t>
            </m:r>
          </m:e>
          <m:sub>
            <m:r>
              <w:rPr>
                <w:rFonts w:ascii="Cambria Math" w:hAnsi="Cambria Math"/>
                <w:szCs w:val="28"/>
              </w:rPr>
              <m:t>э.п</m:t>
            </m:r>
          </m:sub>
        </m:sSub>
      </m:oMath>
      <w:r w:rsidR="00D70A28">
        <w:t xml:space="preserve"> определяется по формуле</w:t>
      </w:r>
    </w:p>
    <w:tbl>
      <w:tblPr>
        <w:tblStyle w:val="a9"/>
        <w:tblW w:w="101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9"/>
        <w:gridCol w:w="1034"/>
      </w:tblGrid>
      <w:tr w:rsidR="00D70A28" w14:paraId="40A79039" w14:textId="77777777" w:rsidTr="0006144C">
        <w:trPr>
          <w:trHeight w:val="752"/>
        </w:trPr>
        <w:tc>
          <w:tcPr>
            <w:tcW w:w="9260" w:type="dxa"/>
            <w:hideMark/>
          </w:tcPr>
          <w:p w14:paraId="02CF23FD" w14:textId="0F3AD924" w:rsidR="00D70A28" w:rsidRPr="00C133FD" w:rsidRDefault="00274895" w:rsidP="00B11C66">
            <w:pPr>
              <w:spacing w:line="360" w:lineRule="auto"/>
              <w:ind w:right="141"/>
              <w:jc w:val="center"/>
              <w:rPr>
                <w:color w:val="000000" w:themeColor="text1"/>
                <w:lang w:val="en-US"/>
              </w:rPr>
            </w:pPr>
            <m:oMath>
              <m:sSub>
                <m:sSubPr>
                  <m:ctrlPr>
                    <w:rPr>
                      <w:rFonts w:ascii="Cambria Math" w:hAnsi="Cambria Math"/>
                      <w:i/>
                      <w:sz w:val="28"/>
                      <w:szCs w:val="28"/>
                      <w:lang w:val="en-US"/>
                    </w:rPr>
                  </m:ctrlPr>
                </m:sSubPr>
                <m:e>
                  <m:r>
                    <w:rPr>
                      <w:rFonts w:ascii="Cambria Math" w:hAnsi="Cambria Math"/>
                      <w:sz w:val="28"/>
                      <w:szCs w:val="28"/>
                      <w:lang w:val="en-US"/>
                    </w:rPr>
                    <m:t>Ц</m:t>
                  </m:r>
                </m:e>
                <m:sub>
                  <m:r>
                    <w:rPr>
                      <w:rFonts w:ascii="Cambria Math" w:hAnsi="Cambria Math"/>
                      <w:sz w:val="28"/>
                      <w:szCs w:val="28"/>
                      <w:lang w:val="en-US"/>
                    </w:rPr>
                    <m:t>э.п</m:t>
                  </m:r>
                </m:sub>
              </m:sSub>
              <m:r>
                <m:rPr>
                  <m:nor/>
                </m:rPr>
                <w:rPr>
                  <w:rFonts w:ascii="Cambria Math" w:hAnsi="Cambria Math"/>
                  <w:sz w:val="28"/>
                  <w:szCs w:val="28"/>
                  <w:lang w:val="en-US"/>
                </w:rPr>
                <m:t xml:space="preserve"> = P ∙ t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э</m:t>
                  </m:r>
                </m:sub>
              </m:sSub>
            </m:oMath>
            <w:r w:rsidR="0006144C">
              <w:rPr>
                <w:sz w:val="28"/>
                <w:szCs w:val="28"/>
                <w:lang w:val="en-US"/>
              </w:rPr>
              <w:t xml:space="preserve"> </w:t>
            </w:r>
            <w:r w:rsidR="00D70A28" w:rsidRPr="00C133FD">
              <w:rPr>
                <w:color w:val="000000" w:themeColor="text1"/>
                <w:lang w:val="en-US"/>
              </w:rPr>
              <w:t>,</w:t>
            </w:r>
          </w:p>
        </w:tc>
        <w:tc>
          <w:tcPr>
            <w:tcW w:w="893" w:type="dxa"/>
            <w:hideMark/>
          </w:tcPr>
          <w:p w14:paraId="5FA46445" w14:textId="77777777" w:rsidR="00D70A28" w:rsidRDefault="00D70A28" w:rsidP="00B11C66">
            <w:pPr>
              <w:spacing w:line="360" w:lineRule="auto"/>
              <w:ind w:right="141"/>
              <w:jc w:val="right"/>
              <w:rPr>
                <w:color w:val="000000" w:themeColor="text1"/>
                <w:sz w:val="28"/>
              </w:rPr>
            </w:pPr>
            <w:r>
              <w:rPr>
                <w:color w:val="000000" w:themeColor="text1"/>
                <w:sz w:val="28"/>
              </w:rPr>
              <w:t>(5</w:t>
            </w:r>
            <w:r>
              <w:rPr>
                <w:color w:val="000000" w:themeColor="text1"/>
                <w:sz w:val="28"/>
                <w:lang w:val="en-US"/>
              </w:rPr>
              <w:t>.</w:t>
            </w:r>
            <w:r>
              <w:rPr>
                <w:color w:val="000000" w:themeColor="text1"/>
                <w:sz w:val="28"/>
              </w:rPr>
              <w:t>14)</w:t>
            </w:r>
          </w:p>
        </w:tc>
      </w:tr>
    </w:tbl>
    <w:p w14:paraId="4ECCCC98" w14:textId="3CDAA61B" w:rsidR="0006144C" w:rsidRDefault="0006144C" w:rsidP="00B23321">
      <w:pPr>
        <w:pStyle w:val="aff"/>
        <w:ind w:right="141" w:firstLine="0"/>
      </w:pPr>
      <w:r w:rsidRPr="006B138A">
        <w:t xml:space="preserve">где </w:t>
      </w:r>
      <m:oMath>
        <m:r>
          <w:rPr>
            <w:rFonts w:ascii="Cambria Math" w:hAnsi="Cambria Math"/>
          </w:rPr>
          <m:t>P</m:t>
        </m:r>
      </m:oMath>
      <w:r w:rsidRPr="006B138A">
        <w:t xml:space="preserve"> – </w:t>
      </w:r>
      <w:r w:rsidR="00210FAD">
        <w:t xml:space="preserve">потребляемая электроэнергия одного </w:t>
      </w:r>
      <w:proofErr w:type="spellStart"/>
      <w:r w:rsidR="00B23321">
        <w:t>ТЭН</w:t>
      </w:r>
      <w:r w:rsidR="00210FAD">
        <w:t>а</w:t>
      </w:r>
      <w:proofErr w:type="spellEnd"/>
      <w:r w:rsidR="00B23321">
        <w:t xml:space="preserve">, </w:t>
      </w:r>
      <w:r w:rsidR="00210FAD">
        <w:t>кВт</w:t>
      </w:r>
      <w:r w:rsidRPr="006B138A">
        <w:t xml:space="preserve">; </w:t>
      </w:r>
    </w:p>
    <w:p w14:paraId="63CC8DE3" w14:textId="7BD497B7" w:rsidR="00210FAD" w:rsidRPr="006B138A" w:rsidRDefault="00BE6574" w:rsidP="00A42B66">
      <w:pPr>
        <w:pStyle w:val="aff"/>
        <w:tabs>
          <w:tab w:val="left" w:pos="1276"/>
        </w:tabs>
        <w:ind w:left="142" w:right="141" w:firstLine="284"/>
      </w:pPr>
      <w:r>
        <w:t xml:space="preserve"> </w:t>
      </w:r>
      <m:oMath>
        <m:r>
          <w:rPr>
            <w:rFonts w:ascii="Cambria Math" w:hAnsi="Cambria Math"/>
          </w:rPr>
          <m:t>t</m:t>
        </m:r>
      </m:oMath>
      <w:r w:rsidR="00210FAD" w:rsidRPr="006B138A">
        <w:t xml:space="preserve"> – </w:t>
      </w:r>
      <w:r w:rsidR="00210FAD">
        <w:t>время работы процесса</w:t>
      </w:r>
      <w:r w:rsidR="00B23321">
        <w:t>, часов</w:t>
      </w:r>
      <w:r w:rsidR="00210FAD" w:rsidRPr="006B138A">
        <w:t>;</w:t>
      </w:r>
    </w:p>
    <w:p w14:paraId="16350CF2" w14:textId="493FBB64" w:rsidR="0006144C" w:rsidRPr="00EE7FD0" w:rsidRDefault="00BE6574" w:rsidP="00A42B66">
      <w:pPr>
        <w:pStyle w:val="aff"/>
        <w:spacing w:after="240"/>
        <w:ind w:left="426" w:right="141" w:hanging="142"/>
      </w:pPr>
      <w:r>
        <w:rPr>
          <w:szCs w:val="28"/>
        </w:rPr>
        <w:t xml:space="preserve">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т</m:t>
            </m:r>
          </m:sub>
        </m:sSub>
      </m:oMath>
      <w:r w:rsidR="0006144C" w:rsidRPr="006B138A">
        <w:t xml:space="preserve"> – </w:t>
      </w:r>
      <w:r w:rsidR="00AF25C1">
        <w:t xml:space="preserve">количество </w:t>
      </w:r>
      <w:proofErr w:type="spellStart"/>
      <w:r w:rsidR="00B23321">
        <w:t>ТЭН</w:t>
      </w:r>
      <w:r w:rsidR="00AF25C1">
        <w:t>ов</w:t>
      </w:r>
      <w:proofErr w:type="spellEnd"/>
      <w:r w:rsidR="00AF25C1">
        <w:t xml:space="preserve"> в печи</w:t>
      </w:r>
      <w:r w:rsidR="00EE7FD0" w:rsidRPr="00EE7FD0">
        <w:t>;</w:t>
      </w:r>
    </w:p>
    <w:p w14:paraId="659D5FAC" w14:textId="09790646" w:rsidR="00EE7FD0" w:rsidRPr="00EE7FD0" w:rsidRDefault="00BE6574" w:rsidP="00A42B66">
      <w:pPr>
        <w:pStyle w:val="aff"/>
        <w:spacing w:after="240"/>
        <w:ind w:left="426" w:right="141" w:hanging="142"/>
      </w:pPr>
      <m:oMath>
        <m: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э</m:t>
            </m:r>
          </m:sub>
        </m:sSub>
      </m:oMath>
      <w:r w:rsidR="00EE7FD0" w:rsidRPr="006B138A">
        <w:t xml:space="preserve"> –</w:t>
      </w:r>
      <w:r w:rsidR="00EE7FD0">
        <w:t xml:space="preserve"> стоимость одного</w:t>
      </w:r>
      <w:r w:rsidR="00B23321">
        <w:t xml:space="preserve"> киловатт-час</w:t>
      </w:r>
      <w:r w:rsidR="00EE7FD0" w:rsidRPr="006B138A">
        <w:t>.</w:t>
      </w:r>
    </w:p>
    <w:p w14:paraId="0157FF4C" w14:textId="70AF14E0" w:rsidR="005500CA" w:rsidRPr="002A6AA3" w:rsidRDefault="00210FAD" w:rsidP="00B11C66">
      <w:pPr>
        <w:pStyle w:val="aff"/>
        <w:spacing w:before="240"/>
        <w:ind w:right="141"/>
        <w:rPr>
          <w:szCs w:val="28"/>
        </w:rPr>
      </w:pPr>
      <w:r w:rsidRPr="005500CA">
        <w:t>Таким образом</w:t>
      </w:r>
      <w:r w:rsidR="00B23321">
        <w:t>,</w:t>
      </w:r>
      <w:r w:rsidR="00A42B66">
        <w:t xml:space="preserve"> ц</w:t>
      </w:r>
      <w:r w:rsidR="00A42B66">
        <w:t>ена затрат на электроэнергию работы одной печи отжига</w:t>
      </w:r>
      <w:r w:rsidR="00BD2A42">
        <w:t xml:space="preserve"> </w:t>
      </w:r>
      <m:oMath>
        <m:sSub>
          <m:sSubPr>
            <m:ctrlPr>
              <w:rPr>
                <w:rFonts w:ascii="Cambria Math" w:hAnsi="Cambria Math"/>
                <w:i/>
                <w:szCs w:val="28"/>
                <w:lang w:val="en-US"/>
              </w:rPr>
            </m:ctrlPr>
          </m:sSubPr>
          <m:e>
            <m:r>
              <w:rPr>
                <w:rFonts w:ascii="Cambria Math" w:hAnsi="Cambria Math"/>
                <w:szCs w:val="28"/>
              </w:rPr>
              <m:t>Ц</m:t>
            </m:r>
          </m:e>
          <m:sub>
            <m:r>
              <w:rPr>
                <w:rFonts w:ascii="Cambria Math" w:hAnsi="Cambria Math"/>
                <w:szCs w:val="28"/>
              </w:rPr>
              <m:t>э.п</m:t>
            </m:r>
          </m:sub>
        </m:sSub>
      </m:oMath>
      <w:r>
        <w:t xml:space="preserve"> при </w:t>
      </w:r>
      <m:oMath>
        <m:r>
          <w:rPr>
            <w:rFonts w:ascii="Cambria Math" w:hAnsi="Cambria Math"/>
          </w:rPr>
          <m:t>P=20 кВт</m:t>
        </m:r>
      </m:oMath>
      <w:r w:rsidR="008D7877" w:rsidRPr="008D7877">
        <w:t xml:space="preserve">, </w:t>
      </w:r>
      <m:oMath>
        <m:r>
          <w:rPr>
            <w:rFonts w:ascii="Cambria Math" w:hAnsi="Cambria Math"/>
          </w:rPr>
          <m:t>t=168 ч</m:t>
        </m:r>
      </m:oMath>
      <w:r w:rsidR="008D7877">
        <w:t xml:space="preserve">,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т</m:t>
            </m:r>
          </m:sub>
        </m:sSub>
        <m:r>
          <w:rPr>
            <w:rFonts w:ascii="Cambria Math" w:hAnsi="Cambria Math"/>
            <w:szCs w:val="28"/>
          </w:rPr>
          <m:t>=4</m:t>
        </m:r>
      </m:oMath>
      <w:r w:rsidR="00BD2A42">
        <w:rPr>
          <w:szCs w:val="28"/>
        </w:rPr>
        <w:t xml:space="preserve">, </w:t>
      </w:r>
      <m:oMath>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э</m:t>
            </m:r>
          </m:sub>
        </m:sSub>
      </m:oMath>
      <w:r w:rsidR="00EE7FD0">
        <w:rPr>
          <w:szCs w:val="28"/>
        </w:rPr>
        <w:t xml:space="preserve"> = 8</w:t>
      </w:r>
      <w:r w:rsidR="00C11E13">
        <w:rPr>
          <w:szCs w:val="28"/>
        </w:rPr>
        <w:t xml:space="preserve"> руб</w:t>
      </w:r>
      <w:r w:rsidR="00A91361">
        <w:rPr>
          <w:szCs w:val="28"/>
        </w:rPr>
        <w:t>лей</w:t>
      </w:r>
      <w:r w:rsidR="00EE7FD0">
        <w:rPr>
          <w:szCs w:val="28"/>
        </w:rPr>
        <w:t>,</w:t>
      </w:r>
      <w:r w:rsidR="004B2460">
        <w:rPr>
          <w:szCs w:val="28"/>
        </w:rPr>
        <w:t xml:space="preserve"> </w:t>
      </w:r>
      <w:r w:rsidR="00BD2A42">
        <w:rPr>
          <w:szCs w:val="28"/>
        </w:rPr>
        <w:t xml:space="preserve">будет равна </w:t>
      </w:r>
      <w:r w:rsidR="005500CA">
        <w:rPr>
          <w:szCs w:val="28"/>
        </w:rPr>
        <w:t>107</w:t>
      </w:r>
      <w:r w:rsidR="0098154E">
        <w:rPr>
          <w:szCs w:val="28"/>
        </w:rPr>
        <w:t> </w:t>
      </w:r>
      <w:r w:rsidR="005500CA">
        <w:rPr>
          <w:szCs w:val="28"/>
        </w:rPr>
        <w:t>520</w:t>
      </w:r>
      <w:r w:rsidR="0098154E">
        <w:rPr>
          <w:szCs w:val="28"/>
        </w:rPr>
        <w:t xml:space="preserve"> рублей</w:t>
      </w:r>
      <w:r w:rsidR="005500CA">
        <w:rPr>
          <w:szCs w:val="28"/>
        </w:rPr>
        <w:t>.</w:t>
      </w:r>
    </w:p>
    <w:p w14:paraId="274AD269" w14:textId="56A39822" w:rsidR="00FF7351" w:rsidRDefault="00B26625" w:rsidP="00B11C66">
      <w:pPr>
        <w:pStyle w:val="aff"/>
        <w:ind w:right="141"/>
      </w:pPr>
      <w:r>
        <w:t xml:space="preserve">До модернизированной системы управления проводился только черный отжиг металла. В этом виде отжига, металл окисляется, что приводит к шлакованию печи. </w:t>
      </w:r>
      <w:r w:rsidR="00D063EC">
        <w:t>Это приводит к необходимости очистки металла и печи после каждого процесса отжига, что ведет к простоям между загрузками печи. Время простоя составляет одну рабочую смену.</w:t>
      </w:r>
    </w:p>
    <w:p w14:paraId="5D10349B" w14:textId="7510E883" w:rsidR="00D063EC" w:rsidRPr="006C2058" w:rsidRDefault="00D063EC" w:rsidP="00B11C66">
      <w:pPr>
        <w:pStyle w:val="aff"/>
        <w:ind w:right="141"/>
      </w:pPr>
      <w:r w:rsidRPr="006C2058">
        <w:lastRenderedPageBreak/>
        <w:t>Если учесть, что с одного процесса отжига получается 16 профилей толщиной 30</w:t>
      </w:r>
      <w:r w:rsidR="00B23321" w:rsidRPr="006C2058">
        <w:t> </w:t>
      </w:r>
      <w:r w:rsidRPr="006C2058">
        <w:t xml:space="preserve">см., а стоимость одного такого профиля составляет 80 000 рублей, </w:t>
      </w:r>
      <w:r w:rsidR="00860839" w:rsidRPr="006C2058">
        <w:t xml:space="preserve">то </w:t>
      </w:r>
      <w:r w:rsidR="003D0139">
        <w:t>выручка</w:t>
      </w:r>
      <w:r w:rsidR="00860839" w:rsidRPr="006C2058">
        <w:t xml:space="preserve"> </w:t>
      </w:r>
      <w:r w:rsidR="003D0139">
        <w:t xml:space="preserve">составит </w:t>
      </w:r>
      <w:r w:rsidR="00860839" w:rsidRPr="006C2058">
        <w:t>1 280 000 рублей. С учетом простоев за месяц получается 4 391 000 рублей.</w:t>
      </w:r>
    </w:p>
    <w:p w14:paraId="78EF6304" w14:textId="7622B869" w:rsidR="001403D5" w:rsidRDefault="00C12635" w:rsidP="00B11C66">
      <w:pPr>
        <w:pStyle w:val="aff"/>
        <w:ind w:right="141"/>
      </w:pPr>
      <w:r>
        <w:t xml:space="preserve">Модернизированная система управления позволяет использовать </w:t>
      </w:r>
      <w:r w:rsidR="00993514">
        <w:t>белый отжиг металла, подавая и регулируя защитную атмосферу, что значительно уменьшает окисление металла.</w:t>
      </w:r>
      <w:r w:rsidR="00625C63">
        <w:t xml:space="preserve"> Таким образом</w:t>
      </w:r>
      <w:r w:rsidR="00B23321">
        <w:t>,</w:t>
      </w:r>
      <w:r w:rsidR="00625C63">
        <w:t xml:space="preserve"> можно избавиться от простоев, так как не нужно очищать металл и печь. С учетом этого </w:t>
      </w:r>
      <w:r w:rsidR="008C1A27">
        <w:t>выручка</w:t>
      </w:r>
      <w:r w:rsidR="00625C63">
        <w:t xml:space="preserve"> за месяц составит 5 120 000 рублей. </w:t>
      </w:r>
    </w:p>
    <w:p w14:paraId="5EAD75CB" w14:textId="55C2CAAD" w:rsidR="00625C63" w:rsidRPr="0053468B" w:rsidRDefault="00625C63" w:rsidP="00B11C66">
      <w:pPr>
        <w:pStyle w:val="aff"/>
        <w:spacing w:before="0" w:after="0"/>
        <w:ind w:right="141"/>
        <w:rPr>
          <w:lang w:val="en-US"/>
        </w:rPr>
      </w:pPr>
      <w:r>
        <w:t xml:space="preserve">Экономия с использованием модернизированной системы управления составляет </w:t>
      </w:r>
      <w:r w:rsidR="00AB623E">
        <w:t xml:space="preserve">примерно </w:t>
      </w:r>
      <w:r>
        <w:t>14,3</w:t>
      </w:r>
      <w:r w:rsidR="003F1155">
        <w:t xml:space="preserve"> </w:t>
      </w:r>
      <w:r w:rsidRPr="00625C63">
        <w:t>%</w:t>
      </w:r>
      <w:r w:rsidR="00416C65" w:rsidRPr="00416C65">
        <w:t xml:space="preserve"> </w:t>
      </w:r>
      <w:r w:rsidR="00416C65">
        <w:t>в месяц.</w:t>
      </w:r>
    </w:p>
    <w:p w14:paraId="2CE63CC5" w14:textId="14B1067A" w:rsidR="00AB623E" w:rsidRPr="00AB623E" w:rsidRDefault="00AB623E" w:rsidP="00B11C66">
      <w:pPr>
        <w:pStyle w:val="aff"/>
        <w:spacing w:before="0" w:after="0"/>
        <w:ind w:right="141"/>
      </w:pPr>
      <w:r w:rsidRPr="00AB623E">
        <w:t xml:space="preserve">Итоговые затраты на </w:t>
      </w:r>
      <w:r w:rsidR="00687A68">
        <w:t>создание</w:t>
      </w:r>
      <w:r w:rsidRPr="00AB623E">
        <w:t xml:space="preserve"> и внедрение ПО </w:t>
      </w:r>
      <w:r w:rsidR="003B24E7">
        <w:t>равны</w:t>
      </w:r>
      <w:r w:rsidRPr="00AB623E">
        <w:t xml:space="preserve"> </w:t>
      </w:r>
      <w:r w:rsidR="00687A68">
        <w:t>3</w:t>
      </w:r>
      <w:r w:rsidR="008C1A27">
        <w:t> </w:t>
      </w:r>
      <w:r w:rsidR="00687A68">
        <w:t>291</w:t>
      </w:r>
      <w:r w:rsidR="008C1A27">
        <w:t xml:space="preserve"> </w:t>
      </w:r>
      <w:r w:rsidR="00687A68">
        <w:t>478</w:t>
      </w:r>
      <w:r w:rsidR="00A4577D">
        <w:t>,</w:t>
      </w:r>
      <w:r w:rsidR="00687A68">
        <w:t>41</w:t>
      </w:r>
      <w:r w:rsidRPr="00AB623E">
        <w:t xml:space="preserve"> </w:t>
      </w:r>
      <w:r w:rsidRPr="00AB623E">
        <w:t>рублей</w:t>
      </w:r>
    </w:p>
    <w:p w14:paraId="5ACFEFE0" w14:textId="2D9983FF" w:rsidR="00AB623E" w:rsidRDefault="00AB623E" w:rsidP="00B11C66">
      <w:pPr>
        <w:pStyle w:val="aff"/>
        <w:spacing w:before="0" w:after="0"/>
        <w:ind w:right="141"/>
      </w:pPr>
      <w:r w:rsidRPr="00AB623E">
        <w:t xml:space="preserve">Окупаемость рассчитывается как отношение итоговых затрат к годовой экономии и равна </w:t>
      </w:r>
      <w:r w:rsidR="00B91DD7">
        <w:t>0</w:t>
      </w:r>
      <w:r w:rsidRPr="00AB623E">
        <w:t>,</w:t>
      </w:r>
      <w:r w:rsidR="00B91DD7">
        <w:t>0</w:t>
      </w:r>
      <w:r w:rsidR="00585E81">
        <w:t>6</w:t>
      </w:r>
      <w:r w:rsidRPr="00AB623E">
        <w:t xml:space="preserve"> года.</w:t>
      </w:r>
    </w:p>
    <w:p w14:paraId="075FFB68" w14:textId="64362256" w:rsidR="002A6AA3" w:rsidRPr="002A6AA3" w:rsidRDefault="002A6AA3" w:rsidP="00B11C66">
      <w:pPr>
        <w:spacing w:line="360" w:lineRule="auto"/>
        <w:ind w:right="141" w:firstLine="709"/>
        <w:jc w:val="both"/>
        <w:rPr>
          <w:sz w:val="28"/>
          <w:szCs w:val="28"/>
        </w:rPr>
      </w:pPr>
      <w:r>
        <w:rPr>
          <w:sz w:val="28"/>
          <w:szCs w:val="28"/>
        </w:rPr>
        <w:t>Расч</w:t>
      </w:r>
      <w:r w:rsidR="00B23321">
        <w:rPr>
          <w:sz w:val="28"/>
          <w:szCs w:val="28"/>
        </w:rPr>
        <w:t>е</w:t>
      </w:r>
      <w:r>
        <w:rPr>
          <w:sz w:val="28"/>
          <w:szCs w:val="28"/>
        </w:rPr>
        <w:t xml:space="preserve">т экономической эффективности </w:t>
      </w:r>
      <w:r w:rsidR="001653FF">
        <w:rPr>
          <w:sz w:val="28"/>
          <w:szCs w:val="28"/>
        </w:rPr>
        <w:t>с</w:t>
      </w:r>
      <w:r>
        <w:rPr>
          <w:sz w:val="28"/>
          <w:szCs w:val="28"/>
        </w:rPr>
        <w:t xml:space="preserve"> использовани</w:t>
      </w:r>
      <w:r w:rsidR="001653FF">
        <w:rPr>
          <w:sz w:val="28"/>
          <w:szCs w:val="28"/>
        </w:rPr>
        <w:t xml:space="preserve">ем </w:t>
      </w:r>
      <w:r>
        <w:rPr>
          <w:sz w:val="28"/>
          <w:szCs w:val="28"/>
        </w:rPr>
        <w:t xml:space="preserve">автоматизированной системы управления </w:t>
      </w:r>
      <w:r>
        <w:rPr>
          <w:sz w:val="28"/>
          <w:szCs w:val="28"/>
        </w:rPr>
        <w:t>электрической печью отжига металла</w:t>
      </w:r>
      <w:r>
        <w:rPr>
          <w:sz w:val="28"/>
          <w:szCs w:val="28"/>
        </w:rPr>
        <w:t xml:space="preserve"> является очень сложным,</w:t>
      </w:r>
      <w:r w:rsidR="00841BB4">
        <w:rPr>
          <w:sz w:val="28"/>
          <w:szCs w:val="28"/>
        </w:rPr>
        <w:t xml:space="preserve"> а иногда</w:t>
      </w:r>
      <w:r>
        <w:rPr>
          <w:sz w:val="28"/>
          <w:szCs w:val="28"/>
        </w:rPr>
        <w:t xml:space="preserve"> не отражает истинных данных, так как зависит от большого количества факторов</w:t>
      </w:r>
      <w:r>
        <w:rPr>
          <w:sz w:val="28"/>
          <w:szCs w:val="28"/>
        </w:rPr>
        <w:t>, например</w:t>
      </w:r>
      <w:r w:rsidR="00B23321">
        <w:rPr>
          <w:sz w:val="28"/>
          <w:szCs w:val="28"/>
        </w:rPr>
        <w:t>,</w:t>
      </w:r>
      <w:r>
        <w:rPr>
          <w:sz w:val="28"/>
          <w:szCs w:val="28"/>
        </w:rPr>
        <w:t xml:space="preserve"> таких как полного производственного цикла</w:t>
      </w:r>
      <w:r w:rsidR="00051B4A">
        <w:rPr>
          <w:sz w:val="28"/>
          <w:szCs w:val="28"/>
        </w:rPr>
        <w:t xml:space="preserve"> металлической заготовки</w:t>
      </w:r>
      <w:r w:rsidR="001653FF">
        <w:rPr>
          <w:sz w:val="28"/>
          <w:szCs w:val="28"/>
        </w:rPr>
        <w:t>.</w:t>
      </w:r>
    </w:p>
    <w:p w14:paraId="69179DCA" w14:textId="77777777" w:rsidR="00BE22E2" w:rsidRDefault="00BE22E2" w:rsidP="00B11C66">
      <w:pPr>
        <w:ind w:right="141"/>
        <w:rPr>
          <w:b/>
          <w:sz w:val="28"/>
        </w:rPr>
      </w:pPr>
      <w:r>
        <w:br w:type="page"/>
      </w:r>
    </w:p>
    <w:p w14:paraId="66D397CA" w14:textId="60604A84" w:rsidR="006C5B36" w:rsidRDefault="006C5B36" w:rsidP="00B11C66">
      <w:pPr>
        <w:pStyle w:val="2"/>
        <w:spacing w:after="240" w:afterAutospacing="0"/>
        <w:ind w:right="141"/>
      </w:pPr>
      <w:bookmarkStart w:id="88" w:name="_Toc170474359"/>
      <w:r>
        <w:lastRenderedPageBreak/>
        <w:t>5.3 Вывод к разделу 5</w:t>
      </w:r>
      <w:bookmarkEnd w:id="88"/>
    </w:p>
    <w:p w14:paraId="5E731BA3" w14:textId="13F0EA11" w:rsidR="006C5B36" w:rsidRDefault="006C5B36" w:rsidP="00B11C66">
      <w:pPr>
        <w:pStyle w:val="times"/>
        <w:ind w:right="141"/>
      </w:pPr>
      <w:r>
        <w:t xml:space="preserve">В данном разделе произведен анализ экономической целесообразности разработки программного обеспечения для автоматизированной системы управления электрической печи отжига металла. Расчет затрат на создание программного обеспечения включал определение состава разработчиков, оценку трудоемкости выполнения работ и расчет связанных с этим финансовых затрат. </w:t>
      </w:r>
      <w:r w:rsidR="00877D47">
        <w:t xml:space="preserve"> </w:t>
      </w:r>
      <w:r>
        <w:t xml:space="preserve">Рассмотрены аспекты экономического обоснования, включая затраты на покупку, внедрение и использование программного обеспечения. Произведены расчеты, показывающие, что </w:t>
      </w:r>
      <w:r w:rsidR="00877D47">
        <w:t xml:space="preserve">модернизация </w:t>
      </w:r>
      <w:r>
        <w:t>оправдан</w:t>
      </w:r>
      <w:r w:rsidR="00877D47">
        <w:t xml:space="preserve">а </w:t>
      </w:r>
      <w:r>
        <w:t>с экономической точки зрения, так как он</w:t>
      </w:r>
      <w:r w:rsidR="00120624">
        <w:t>а</w:t>
      </w:r>
      <w:r>
        <w:t xml:space="preserve"> обеспеч</w:t>
      </w:r>
      <w:r w:rsidR="00120624">
        <w:t>и</w:t>
      </w:r>
      <w:r>
        <w:t>т выгод</w:t>
      </w:r>
      <w:r w:rsidR="00877D47">
        <w:t xml:space="preserve">у </w:t>
      </w:r>
      <w:r>
        <w:t>и прибыль от реализации</w:t>
      </w:r>
      <w:r w:rsidR="00877D47">
        <w:t>, выгода составляет 14,3</w:t>
      </w:r>
      <w:r w:rsidR="00A33548">
        <w:t xml:space="preserve"> </w:t>
      </w:r>
      <w:r w:rsidR="00877D47" w:rsidRPr="00625C63">
        <w:t>%</w:t>
      </w:r>
      <w:r w:rsidR="00877D47" w:rsidRPr="00416C65">
        <w:t xml:space="preserve"> </w:t>
      </w:r>
      <w:r w:rsidR="00877D47">
        <w:t>в месяц</w:t>
      </w:r>
      <w:r w:rsidR="00182F6F">
        <w:t>.</w:t>
      </w:r>
    </w:p>
    <w:p w14:paraId="0225C68A" w14:textId="725F71BC" w:rsidR="000F6423" w:rsidRDefault="000F6423">
      <w:pPr>
        <w:rPr>
          <w:rFonts w:eastAsiaTheme="majorEastAsia"/>
          <w:b/>
          <w:bCs/>
          <w:sz w:val="32"/>
          <w:szCs w:val="32"/>
          <w:lang w:eastAsia="en-US"/>
        </w:rPr>
      </w:pPr>
    </w:p>
    <w:p w14:paraId="60419E00" w14:textId="77777777" w:rsidR="002A6AA3" w:rsidRDefault="002A6AA3">
      <w:pPr>
        <w:rPr>
          <w:rFonts w:eastAsiaTheme="majorEastAsia"/>
          <w:b/>
          <w:bCs/>
          <w:sz w:val="32"/>
          <w:szCs w:val="32"/>
          <w:lang w:eastAsia="en-US"/>
        </w:rPr>
      </w:pPr>
      <w:r>
        <w:br w:type="page"/>
      </w:r>
    </w:p>
    <w:p w14:paraId="4824F290" w14:textId="10C13CAE" w:rsidR="00D73044" w:rsidRPr="00A92EB7" w:rsidRDefault="00D73044" w:rsidP="00DF4D05">
      <w:pPr>
        <w:pStyle w:val="1"/>
        <w:ind w:firstLine="0"/>
        <w:jc w:val="center"/>
        <w:rPr>
          <w:sz w:val="28"/>
          <w:szCs w:val="28"/>
        </w:rPr>
      </w:pPr>
      <w:bookmarkStart w:id="89" w:name="_Toc170474360"/>
      <w:r w:rsidRPr="00A92EB7">
        <w:rPr>
          <w:sz w:val="28"/>
          <w:szCs w:val="28"/>
        </w:rPr>
        <w:lastRenderedPageBreak/>
        <w:t>Заключение</w:t>
      </w:r>
      <w:bookmarkEnd w:id="89"/>
    </w:p>
    <w:p w14:paraId="43CA5274" w14:textId="578979EB" w:rsidR="0038099E" w:rsidRDefault="0038099E" w:rsidP="00B11C66">
      <w:pPr>
        <w:pStyle w:val="aff"/>
        <w:ind w:right="141"/>
        <w:rPr>
          <w:lang w:eastAsia="en-US"/>
        </w:rPr>
      </w:pPr>
      <w:r>
        <w:rPr>
          <w:lang w:eastAsia="en-US"/>
        </w:rPr>
        <w:t>В настоящем проекте была разработана автоматизированная система управления электрической печи отжига металла. Основная цель проекта заключалась в повышении эффективности и качества технологического процесса отжига, что достигается путем автоматизации управления параметрами печи и интеграции системы мониторинга и визуализации.</w:t>
      </w:r>
    </w:p>
    <w:p w14:paraId="37DB5563" w14:textId="77777777" w:rsidR="00E12B3E" w:rsidRDefault="0038099E" w:rsidP="00B11C66">
      <w:pPr>
        <w:pStyle w:val="aff"/>
        <w:ind w:right="141"/>
        <w:rPr>
          <w:lang w:eastAsia="en-US"/>
        </w:rPr>
      </w:pPr>
      <w:r>
        <w:rPr>
          <w:lang w:eastAsia="en-US"/>
        </w:rPr>
        <w:t xml:space="preserve">На начальных этапах проекта был проведен анализ существующей системы, выявлены её недостатки и определены требования к новой системе. </w:t>
      </w:r>
    </w:p>
    <w:p w14:paraId="445BDE4F" w14:textId="3A5297ED" w:rsidR="00E12B3E" w:rsidRPr="00333C0C" w:rsidRDefault="00E12B3E" w:rsidP="00B11C66">
      <w:pPr>
        <w:pStyle w:val="aff"/>
        <w:ind w:right="141"/>
      </w:pPr>
      <w:r>
        <w:t>Проектирование информационной системы включало разработку структурн</w:t>
      </w:r>
      <w:r w:rsidR="00BD401C">
        <w:t>ой</w:t>
      </w:r>
      <w:r>
        <w:t xml:space="preserve"> схем</w:t>
      </w:r>
      <w:r w:rsidR="00BD401C">
        <w:t xml:space="preserve">ы, которая отразила </w:t>
      </w:r>
      <w:r w:rsidR="00BD401C">
        <w:rPr>
          <w:lang w:eastAsia="en-US"/>
        </w:rPr>
        <w:t>взаимодействие компонентов системы, включая датчики, исполнительные механизмы и интерфейсы связи. Также разработаны</w:t>
      </w:r>
      <w:r>
        <w:t xml:space="preserve"> функциональны</w:t>
      </w:r>
      <w:r w:rsidR="00BD401C">
        <w:t xml:space="preserve">е </w:t>
      </w:r>
      <w:r>
        <w:t>модел</w:t>
      </w:r>
      <w:r w:rsidR="00BD401C">
        <w:t>и, с помощью которых были</w:t>
      </w:r>
      <w:r w:rsidR="00EB5C2B">
        <w:t xml:space="preserve"> о</w:t>
      </w:r>
      <w:r>
        <w:t xml:space="preserve">пределены ключевые процессы, такие как сбор и обработка данных, управление параметрами печи и взаимодействие с оператором. </w:t>
      </w:r>
    </w:p>
    <w:p w14:paraId="35FB7AE3" w14:textId="732E2B31" w:rsidR="0038099E" w:rsidRDefault="00E12B3E" w:rsidP="00B11C66">
      <w:pPr>
        <w:pStyle w:val="aff"/>
        <w:ind w:right="141"/>
        <w:rPr>
          <w:lang w:eastAsia="en-US"/>
        </w:rPr>
      </w:pPr>
      <w:r>
        <w:t>Разработанная функциональная схема автоматизации и схема информационных потоков позволили представить процессы, происходящие в системе</w:t>
      </w:r>
      <w:r w:rsidR="009D7936">
        <w:t>.</w:t>
      </w:r>
      <w:r w:rsidR="009D7936">
        <w:rPr>
          <w:lang w:eastAsia="en-US"/>
        </w:rPr>
        <w:t xml:space="preserve"> </w:t>
      </w:r>
      <w:r w:rsidR="0038099E">
        <w:rPr>
          <w:lang w:eastAsia="en-US"/>
        </w:rPr>
        <w:t xml:space="preserve">В результате был выбран оптимальный программируемый логический контроллер, обеспечивающий. </w:t>
      </w:r>
      <w:r w:rsidR="002879F2">
        <w:t xml:space="preserve">Были разработаны алгоритмы управления процессом отжига. </w:t>
      </w:r>
    </w:p>
    <w:p w14:paraId="7E5EF71F" w14:textId="3E3D7B96" w:rsidR="0038099E" w:rsidRDefault="0038099E" w:rsidP="00B11C66">
      <w:pPr>
        <w:pStyle w:val="aff"/>
        <w:ind w:right="141"/>
        <w:rPr>
          <w:lang w:eastAsia="en-US"/>
        </w:rPr>
      </w:pPr>
      <w:r>
        <w:rPr>
          <w:lang w:eastAsia="en-US"/>
        </w:rPr>
        <w:t>Ключевым этапом проекта стала разработка программного обеспечения, которое включает алгоритмы управления процессом отжига, модули для работы с периферийными устройствами и системы хранения данных. Использование современных средств разработки, таких как CODESYS и SCADA-система FUXA, позволило создать гибкую и масштабируемую систему, легко адаптируемую к изменяющимся условиям производства.</w:t>
      </w:r>
    </w:p>
    <w:p w14:paraId="2BE53315" w14:textId="720F09D4" w:rsidR="0038099E" w:rsidRDefault="0038099E" w:rsidP="00B11C66">
      <w:pPr>
        <w:pStyle w:val="aff"/>
        <w:ind w:right="141"/>
        <w:rPr>
          <w:lang w:eastAsia="en-US"/>
        </w:rPr>
      </w:pPr>
      <w:r>
        <w:rPr>
          <w:lang w:eastAsia="en-US"/>
        </w:rPr>
        <w:t xml:space="preserve">Система мониторинга и визуализации данных, интегрированная с базами данных </w:t>
      </w:r>
      <w:proofErr w:type="spellStart"/>
      <w:r>
        <w:rPr>
          <w:lang w:eastAsia="en-US"/>
        </w:rPr>
        <w:t>InfluxDB</w:t>
      </w:r>
      <w:proofErr w:type="spellEnd"/>
      <w:r>
        <w:rPr>
          <w:lang w:eastAsia="en-US"/>
        </w:rPr>
        <w:t xml:space="preserve"> и </w:t>
      </w:r>
      <w:proofErr w:type="spellStart"/>
      <w:r>
        <w:rPr>
          <w:lang w:eastAsia="en-US"/>
        </w:rPr>
        <w:t>PostgreSQL</w:t>
      </w:r>
      <w:proofErr w:type="spellEnd"/>
      <w:r>
        <w:rPr>
          <w:lang w:eastAsia="en-US"/>
        </w:rPr>
        <w:t>, обеспечивает надежное хранение и анализ данных о процессе отжига. Это позволяет операторам в реальном времени отслеживать состояние системы и оперативно принимать решения, что значительно повышает удобство эксплуатации и снижает вероятность аварийных ситуаций.</w:t>
      </w:r>
    </w:p>
    <w:p w14:paraId="45F8FC0E" w14:textId="46A619B2" w:rsidR="007F33A8" w:rsidRDefault="007F33A8" w:rsidP="00B11C66">
      <w:pPr>
        <w:pStyle w:val="aff"/>
        <w:ind w:right="141"/>
        <w:rPr>
          <w:lang w:eastAsia="en-US"/>
        </w:rPr>
      </w:pPr>
      <w:r>
        <w:lastRenderedPageBreak/>
        <w:t>Важной частью проекта стало экономическое обоснование разработки программного обеспечения. Были проведены расчеты затрат на разработку, внедрение и эксплуатацию системы, а также оценены ожидаемые экономические эффекты.</w:t>
      </w:r>
    </w:p>
    <w:p w14:paraId="7815DB50" w14:textId="77777777" w:rsidR="0038099E" w:rsidRDefault="0038099E" w:rsidP="00B11C66">
      <w:pPr>
        <w:pStyle w:val="aff"/>
        <w:ind w:right="141"/>
        <w:rPr>
          <w:lang w:eastAsia="en-US"/>
        </w:rPr>
      </w:pPr>
      <w:r>
        <w:rPr>
          <w:lang w:eastAsia="en-US"/>
        </w:rPr>
        <w:t>Таким образом, проект по разработке и внедрению автоматизированной системы управления электрической печи отжига металла успешно достиг поставленных целей. Новая система продемонстрировала высокую эффективность и надежность в эксплуатации, что позволяет рекомендовать её для широкого применения в металлургической промышленности.</w:t>
      </w:r>
    </w:p>
    <w:p w14:paraId="798B7EA0" w14:textId="77777777" w:rsidR="0038099E" w:rsidRDefault="0038099E" w:rsidP="0038099E">
      <w:pPr>
        <w:pStyle w:val="aff"/>
        <w:rPr>
          <w:lang w:eastAsia="en-US"/>
        </w:rPr>
      </w:pPr>
    </w:p>
    <w:p w14:paraId="7785B5FC" w14:textId="77777777" w:rsidR="0038099E" w:rsidRDefault="0038099E" w:rsidP="0038099E">
      <w:pPr>
        <w:pStyle w:val="aff"/>
        <w:rPr>
          <w:lang w:eastAsia="en-US"/>
        </w:rPr>
      </w:pPr>
    </w:p>
    <w:p w14:paraId="5FA37A1C" w14:textId="77777777" w:rsidR="0038099E" w:rsidRDefault="0038099E" w:rsidP="0038099E">
      <w:pPr>
        <w:pStyle w:val="aff"/>
        <w:rPr>
          <w:lang w:eastAsia="en-US"/>
        </w:rPr>
      </w:pPr>
    </w:p>
    <w:p w14:paraId="1D905DDD" w14:textId="77777777" w:rsidR="0038099E" w:rsidRDefault="0038099E" w:rsidP="0038099E">
      <w:pPr>
        <w:pStyle w:val="aff"/>
        <w:rPr>
          <w:lang w:eastAsia="en-US"/>
        </w:rPr>
      </w:pPr>
    </w:p>
    <w:p w14:paraId="466DAB05" w14:textId="77777777" w:rsidR="0038099E" w:rsidRDefault="0038099E" w:rsidP="0038099E">
      <w:pPr>
        <w:pStyle w:val="aff"/>
        <w:rPr>
          <w:lang w:eastAsia="en-US"/>
        </w:rPr>
      </w:pPr>
    </w:p>
    <w:p w14:paraId="794FD411" w14:textId="6AD4089C" w:rsidR="00DF4D05" w:rsidRDefault="00DF4D05" w:rsidP="00DF4D05">
      <w:pPr>
        <w:pStyle w:val="aff"/>
        <w:rPr>
          <w:lang w:eastAsia="en-US"/>
        </w:rPr>
      </w:pPr>
    </w:p>
    <w:p w14:paraId="48D78734" w14:textId="440F0F0D" w:rsidR="004F428F" w:rsidRPr="0019112E" w:rsidRDefault="004F428F" w:rsidP="002A6AA3">
      <w:pPr>
        <w:rPr>
          <w:rFonts w:eastAsiaTheme="majorEastAsia"/>
          <w:b/>
          <w:bCs/>
          <w:sz w:val="32"/>
          <w:szCs w:val="32"/>
          <w:lang w:eastAsia="en-US"/>
        </w:rPr>
      </w:pPr>
      <w:r w:rsidRPr="0019112E">
        <w:br w:type="page"/>
      </w:r>
    </w:p>
    <w:p w14:paraId="02AC86AF" w14:textId="72D83208" w:rsidR="00234ECA" w:rsidRPr="00A92EB7" w:rsidRDefault="00234ECA" w:rsidP="00FB7F38">
      <w:pPr>
        <w:pStyle w:val="1"/>
        <w:spacing w:after="240" w:afterAutospacing="0"/>
        <w:ind w:firstLine="0"/>
        <w:jc w:val="center"/>
        <w:rPr>
          <w:sz w:val="28"/>
          <w:szCs w:val="28"/>
        </w:rPr>
      </w:pPr>
      <w:bookmarkStart w:id="90" w:name="_Toc170474361"/>
      <w:r w:rsidRPr="00A92EB7">
        <w:rPr>
          <w:sz w:val="28"/>
          <w:szCs w:val="28"/>
        </w:rPr>
        <w:lastRenderedPageBreak/>
        <w:t>Приложение</w:t>
      </w:r>
      <w:r w:rsidR="002F35DC" w:rsidRPr="00A92EB7">
        <w:rPr>
          <w:sz w:val="28"/>
          <w:szCs w:val="28"/>
        </w:rPr>
        <w:t xml:space="preserve"> </w:t>
      </w:r>
      <w:r w:rsidR="009655F1" w:rsidRPr="00A92EB7">
        <w:rPr>
          <w:sz w:val="28"/>
          <w:szCs w:val="28"/>
        </w:rPr>
        <w:t>А</w:t>
      </w:r>
      <w:r w:rsidRPr="00A92EB7">
        <w:rPr>
          <w:sz w:val="28"/>
          <w:szCs w:val="28"/>
        </w:rPr>
        <w:br/>
      </w:r>
      <w:r w:rsidRPr="00A92EB7">
        <w:rPr>
          <w:b w:val="0"/>
          <w:bCs w:val="0"/>
          <w:sz w:val="28"/>
          <w:szCs w:val="28"/>
        </w:rPr>
        <w:t>(обязательное)</w:t>
      </w:r>
      <w:r w:rsidRPr="00A92EB7">
        <w:rPr>
          <w:sz w:val="28"/>
          <w:szCs w:val="28"/>
        </w:rPr>
        <w:br/>
      </w:r>
      <w:r w:rsidR="00F96ED9">
        <w:rPr>
          <w:sz w:val="28"/>
          <w:szCs w:val="28"/>
        </w:rPr>
        <w:t>Программа</w:t>
      </w:r>
      <w:r w:rsidR="004E063A" w:rsidRPr="00A92EB7">
        <w:rPr>
          <w:sz w:val="28"/>
          <w:szCs w:val="28"/>
        </w:rPr>
        <w:t xml:space="preserve"> </w:t>
      </w:r>
      <w:r w:rsidR="004E063A" w:rsidRPr="00A92EB7">
        <w:rPr>
          <w:sz w:val="28"/>
          <w:szCs w:val="28"/>
          <w:lang w:val="en-US"/>
        </w:rPr>
        <w:t>main</w:t>
      </w:r>
      <w:r w:rsidR="004E063A" w:rsidRPr="00A92EB7">
        <w:rPr>
          <w:sz w:val="28"/>
          <w:szCs w:val="28"/>
        </w:rPr>
        <w:t>.</w:t>
      </w:r>
      <w:r w:rsidR="00A5226B" w:rsidRPr="00A92EB7">
        <w:rPr>
          <w:sz w:val="28"/>
          <w:szCs w:val="28"/>
          <w:lang w:val="en-US"/>
        </w:rPr>
        <w:t>cfc</w:t>
      </w:r>
      <w:bookmarkEnd w:id="90"/>
    </w:p>
    <w:p w14:paraId="6C03A046" w14:textId="77777777" w:rsidR="004E5AF6" w:rsidRDefault="004E5AF6" w:rsidP="004E5AF6">
      <w:pPr>
        <w:keepNext/>
      </w:pPr>
      <w:r w:rsidRPr="004E5AF6">
        <w:rPr>
          <w:noProof/>
          <w:lang w:val="en-US" w:eastAsia="en-US"/>
        </w:rPr>
        <w:drawing>
          <wp:inline distT="0" distB="0" distL="0" distR="0" wp14:anchorId="764894AC" wp14:editId="6DE4597F">
            <wp:extent cx="6390640" cy="5333365"/>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0640" cy="5333365"/>
                    </a:xfrm>
                    <a:prstGeom prst="rect">
                      <a:avLst/>
                    </a:prstGeom>
                  </pic:spPr>
                </pic:pic>
              </a:graphicData>
            </a:graphic>
          </wp:inline>
        </w:drawing>
      </w:r>
    </w:p>
    <w:p w14:paraId="01335BD7" w14:textId="43CCC1AB" w:rsidR="00973BAC" w:rsidRPr="000E6659" w:rsidRDefault="004E5AF6" w:rsidP="0006328F">
      <w:pPr>
        <w:pStyle w:val="aff1"/>
        <w:jc w:val="center"/>
        <w:rPr>
          <w:i w:val="0"/>
          <w:iCs w:val="0"/>
          <w:color w:val="auto"/>
          <w:sz w:val="28"/>
          <w:szCs w:val="28"/>
        </w:rPr>
      </w:pPr>
      <w:r w:rsidRPr="004E5AF6">
        <w:rPr>
          <w:i w:val="0"/>
          <w:iCs w:val="0"/>
          <w:color w:val="auto"/>
          <w:sz w:val="28"/>
          <w:szCs w:val="28"/>
        </w:rPr>
        <w:t xml:space="preserve">Рисунок </w:t>
      </w:r>
      <w:r w:rsidR="00C8750F">
        <w:rPr>
          <w:i w:val="0"/>
          <w:iCs w:val="0"/>
          <w:color w:val="auto"/>
          <w:sz w:val="28"/>
          <w:szCs w:val="28"/>
        </w:rPr>
        <w:t>А.1</w:t>
      </w:r>
      <w:r w:rsidRPr="004E5AF6">
        <w:rPr>
          <w:i w:val="0"/>
          <w:iCs w:val="0"/>
          <w:color w:val="auto"/>
          <w:sz w:val="28"/>
          <w:szCs w:val="28"/>
        </w:rPr>
        <w:t xml:space="preserve"> – </w:t>
      </w:r>
      <w:r w:rsidR="009E09B7">
        <w:rPr>
          <w:i w:val="0"/>
          <w:iCs w:val="0"/>
          <w:color w:val="auto"/>
          <w:sz w:val="28"/>
          <w:szCs w:val="28"/>
        </w:rPr>
        <w:t>Программный</w:t>
      </w:r>
      <w:r>
        <w:rPr>
          <w:i w:val="0"/>
          <w:iCs w:val="0"/>
          <w:color w:val="auto"/>
          <w:sz w:val="28"/>
          <w:szCs w:val="28"/>
        </w:rPr>
        <w:t xml:space="preserve"> </w:t>
      </w:r>
      <w:r w:rsidR="009E09B7">
        <w:rPr>
          <w:i w:val="0"/>
          <w:iCs w:val="0"/>
          <w:color w:val="auto"/>
          <w:sz w:val="28"/>
          <w:szCs w:val="28"/>
        </w:rPr>
        <w:t xml:space="preserve">код </w:t>
      </w:r>
      <w:r>
        <w:rPr>
          <w:i w:val="0"/>
          <w:iCs w:val="0"/>
          <w:color w:val="auto"/>
          <w:sz w:val="28"/>
          <w:szCs w:val="28"/>
          <w:lang w:val="en-US"/>
        </w:rPr>
        <w:t>main</w:t>
      </w:r>
      <w:r w:rsidRPr="004E5AF6">
        <w:rPr>
          <w:i w:val="0"/>
          <w:iCs w:val="0"/>
          <w:color w:val="auto"/>
          <w:sz w:val="28"/>
          <w:szCs w:val="28"/>
        </w:rPr>
        <w:t>.</w:t>
      </w:r>
      <w:r w:rsidR="001641CB">
        <w:rPr>
          <w:i w:val="0"/>
          <w:iCs w:val="0"/>
          <w:color w:val="auto"/>
          <w:sz w:val="28"/>
          <w:szCs w:val="28"/>
          <w:lang w:val="en-US"/>
        </w:rPr>
        <w:t>cfc</w:t>
      </w:r>
    </w:p>
    <w:p w14:paraId="4A4F271F" w14:textId="356E9240" w:rsidR="003D1500" w:rsidRPr="004F428F" w:rsidRDefault="00973BAC">
      <w:pPr>
        <w:rPr>
          <w:sz w:val="28"/>
          <w:szCs w:val="28"/>
        </w:rPr>
      </w:pPr>
      <w:r w:rsidRPr="000E6659">
        <w:rPr>
          <w:i/>
          <w:iCs/>
          <w:sz w:val="28"/>
          <w:szCs w:val="28"/>
        </w:rPr>
        <w:br w:type="page"/>
      </w:r>
    </w:p>
    <w:p w14:paraId="5FCC679E" w14:textId="27989D15" w:rsidR="00973BAC" w:rsidRDefault="00973BAC" w:rsidP="00830B34">
      <w:pPr>
        <w:pStyle w:val="1"/>
        <w:spacing w:after="240" w:afterAutospacing="0"/>
        <w:ind w:firstLine="0"/>
        <w:jc w:val="center"/>
        <w:rPr>
          <w:sz w:val="28"/>
          <w:szCs w:val="28"/>
        </w:rPr>
      </w:pPr>
      <w:bookmarkStart w:id="91" w:name="_Toc170474362"/>
      <w:r w:rsidRPr="00A92EB7">
        <w:rPr>
          <w:sz w:val="28"/>
          <w:szCs w:val="28"/>
        </w:rPr>
        <w:lastRenderedPageBreak/>
        <w:t>Приложение</w:t>
      </w:r>
      <w:r w:rsidR="002F35DC" w:rsidRPr="00A92EB7">
        <w:rPr>
          <w:sz w:val="28"/>
          <w:szCs w:val="28"/>
        </w:rPr>
        <w:t xml:space="preserve"> </w:t>
      </w:r>
      <w:r w:rsidR="009655F1" w:rsidRPr="00A92EB7">
        <w:rPr>
          <w:sz w:val="28"/>
          <w:szCs w:val="28"/>
        </w:rPr>
        <w:t>Б</w:t>
      </w:r>
      <w:r w:rsidRPr="00A92EB7">
        <w:rPr>
          <w:sz w:val="28"/>
          <w:szCs w:val="28"/>
        </w:rPr>
        <w:br/>
      </w:r>
      <w:r w:rsidRPr="00A92EB7">
        <w:rPr>
          <w:b w:val="0"/>
          <w:bCs w:val="0"/>
          <w:sz w:val="28"/>
          <w:szCs w:val="28"/>
        </w:rPr>
        <w:t>(обязательное)</w:t>
      </w:r>
      <w:r w:rsidRPr="00A92EB7">
        <w:rPr>
          <w:sz w:val="28"/>
          <w:szCs w:val="28"/>
        </w:rPr>
        <w:br/>
      </w:r>
      <w:r w:rsidR="00967710">
        <w:rPr>
          <w:sz w:val="28"/>
          <w:szCs w:val="28"/>
        </w:rPr>
        <w:t>Программа</w:t>
      </w:r>
      <w:r w:rsidR="002F35DC" w:rsidRPr="00A92EB7">
        <w:rPr>
          <w:sz w:val="28"/>
          <w:szCs w:val="28"/>
        </w:rPr>
        <w:t xml:space="preserve"> модуля нагрева</w:t>
      </w:r>
      <w:bookmarkEnd w:id="91"/>
    </w:p>
    <w:p w14:paraId="65BC73C8" w14:textId="77777777" w:rsidR="009D0072" w:rsidRPr="009D0072" w:rsidRDefault="009D0072" w:rsidP="009D0072">
      <w:pPr>
        <w:rPr>
          <w:lang w:eastAsia="en-US"/>
        </w:rPr>
      </w:pPr>
    </w:p>
    <w:p w14:paraId="34F806AA" w14:textId="026CDF6A" w:rsidR="001111F6" w:rsidRPr="008D62E8" w:rsidRDefault="00973BAC" w:rsidP="001B65D5">
      <w:pPr>
        <w:pStyle w:val="aff1"/>
        <w:jc w:val="center"/>
        <w:rPr>
          <w:i w:val="0"/>
          <w:iCs w:val="0"/>
          <w:color w:val="auto"/>
          <w:sz w:val="28"/>
          <w:szCs w:val="28"/>
        </w:rPr>
      </w:pPr>
      <w:r>
        <w:rPr>
          <w:noProof/>
        </w:rPr>
        <w:drawing>
          <wp:inline distT="0" distB="0" distL="0" distR="0" wp14:anchorId="368B0FB8" wp14:editId="1984DAAC">
            <wp:extent cx="6390640" cy="7047865"/>
            <wp:effectExtent l="0" t="0" r="0" b="635"/>
            <wp:docPr id="1878452138" name="Рисунок 187845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0640" cy="7047865"/>
                    </a:xfrm>
                    <a:prstGeom prst="rect">
                      <a:avLst/>
                    </a:prstGeom>
                  </pic:spPr>
                </pic:pic>
              </a:graphicData>
            </a:graphic>
          </wp:inline>
        </w:drawing>
      </w:r>
      <w:r w:rsidR="001B65D5" w:rsidRPr="008D62E8">
        <w:rPr>
          <w:i w:val="0"/>
          <w:iCs w:val="0"/>
          <w:color w:val="auto"/>
          <w:sz w:val="28"/>
          <w:szCs w:val="28"/>
        </w:rPr>
        <w:t xml:space="preserve">Рисунок </w:t>
      </w:r>
      <w:r w:rsidR="00C8750F" w:rsidRPr="008D62E8">
        <w:rPr>
          <w:i w:val="0"/>
          <w:iCs w:val="0"/>
          <w:color w:val="auto"/>
          <w:sz w:val="28"/>
          <w:szCs w:val="28"/>
        </w:rPr>
        <w:t>Б</w:t>
      </w:r>
      <w:r w:rsidR="00F503FD" w:rsidRPr="008D62E8">
        <w:rPr>
          <w:i w:val="0"/>
          <w:iCs w:val="0"/>
          <w:color w:val="auto"/>
          <w:sz w:val="28"/>
          <w:szCs w:val="28"/>
        </w:rPr>
        <w:t>.1</w:t>
      </w:r>
      <w:r w:rsidR="001B65D5" w:rsidRPr="008D62E8">
        <w:rPr>
          <w:i w:val="0"/>
          <w:iCs w:val="0"/>
          <w:color w:val="auto"/>
          <w:sz w:val="28"/>
          <w:szCs w:val="28"/>
        </w:rPr>
        <w:t xml:space="preserve"> – </w:t>
      </w:r>
      <w:r w:rsidR="008D62E8">
        <w:rPr>
          <w:i w:val="0"/>
          <w:iCs w:val="0"/>
          <w:color w:val="auto"/>
          <w:sz w:val="28"/>
          <w:szCs w:val="28"/>
        </w:rPr>
        <w:t>Программный код</w:t>
      </w:r>
      <w:r w:rsidR="001B65D5" w:rsidRPr="008D62E8">
        <w:rPr>
          <w:i w:val="0"/>
          <w:iCs w:val="0"/>
          <w:color w:val="auto"/>
          <w:sz w:val="28"/>
          <w:szCs w:val="28"/>
        </w:rPr>
        <w:t xml:space="preserve"> файла </w:t>
      </w:r>
      <w:r w:rsidR="00BB7498" w:rsidRPr="008D62E8">
        <w:rPr>
          <w:i w:val="0"/>
          <w:iCs w:val="0"/>
          <w:color w:val="auto"/>
          <w:sz w:val="28"/>
          <w:szCs w:val="28"/>
          <w:lang w:val="en-US"/>
        </w:rPr>
        <w:t>Heat</w:t>
      </w:r>
      <w:r w:rsidR="001B65D5" w:rsidRPr="008D62E8">
        <w:rPr>
          <w:i w:val="0"/>
          <w:iCs w:val="0"/>
          <w:color w:val="auto"/>
          <w:sz w:val="28"/>
          <w:szCs w:val="28"/>
        </w:rPr>
        <w:t>.</w:t>
      </w:r>
      <w:r w:rsidR="001111F6" w:rsidRPr="008D62E8">
        <w:rPr>
          <w:i w:val="0"/>
          <w:iCs w:val="0"/>
          <w:color w:val="auto"/>
          <w:sz w:val="28"/>
          <w:szCs w:val="28"/>
          <w:lang w:val="en-US"/>
        </w:rPr>
        <w:t>cfc</w:t>
      </w:r>
    </w:p>
    <w:p w14:paraId="50F5DC23" w14:textId="77777777" w:rsidR="001111F6" w:rsidRPr="00F503FD" w:rsidRDefault="001111F6">
      <w:pPr>
        <w:rPr>
          <w:sz w:val="28"/>
          <w:szCs w:val="28"/>
        </w:rPr>
      </w:pPr>
      <w:r w:rsidRPr="00F503FD">
        <w:rPr>
          <w:i/>
          <w:iCs/>
          <w:sz w:val="28"/>
          <w:szCs w:val="28"/>
        </w:rPr>
        <w:br w:type="page"/>
      </w:r>
    </w:p>
    <w:p w14:paraId="0745D19B" w14:textId="0AE1093B" w:rsidR="00F503FD" w:rsidRPr="0012191B" w:rsidRDefault="00F503FD" w:rsidP="0012191B">
      <w:pPr>
        <w:pStyle w:val="aff"/>
        <w:ind w:firstLine="0"/>
      </w:pPr>
      <w:r>
        <w:lastRenderedPageBreak/>
        <w:t>Листинг</w:t>
      </w:r>
      <w:r w:rsidRPr="0012191B">
        <w:t xml:space="preserve"> </w:t>
      </w:r>
      <w:r w:rsidR="00053493">
        <w:t>Б</w:t>
      </w:r>
      <w:r w:rsidRPr="0012191B">
        <w:t>.</w:t>
      </w:r>
      <w:r w:rsidR="008B748A">
        <w:t>1</w:t>
      </w:r>
      <w:r w:rsidR="00CB7425" w:rsidRPr="0012191B">
        <w:t xml:space="preserve"> –</w:t>
      </w:r>
      <w:r w:rsidRPr="0012191B">
        <w:t xml:space="preserve"> </w:t>
      </w:r>
      <w:r w:rsidR="0012191B">
        <w:t xml:space="preserve">Содержимое </w:t>
      </w:r>
      <w:r>
        <w:t>файла</w:t>
      </w:r>
      <w:r w:rsidRPr="0012191B">
        <w:t xml:space="preserve"> </w:t>
      </w:r>
      <w:proofErr w:type="spellStart"/>
      <w:r>
        <w:rPr>
          <w:lang w:val="en-US"/>
        </w:rPr>
        <w:t>HeatST</w:t>
      </w:r>
      <w:proofErr w:type="spellEnd"/>
      <w:r w:rsidRPr="0012191B">
        <w:t>.</w:t>
      </w:r>
      <w:proofErr w:type="spellStart"/>
      <w:r>
        <w:rPr>
          <w:lang w:val="en-US"/>
        </w:rPr>
        <w:t>st</w:t>
      </w:r>
      <w:proofErr w:type="spellEnd"/>
    </w:p>
    <w:p w14:paraId="5728E39F" w14:textId="295A4640"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 xml:space="preserve">PROGRAM </w:t>
      </w:r>
      <w:proofErr w:type="spellStart"/>
      <w:r w:rsidRPr="001111F6">
        <w:rPr>
          <w:rFonts w:ascii="Consolas" w:hAnsi="Consolas"/>
          <w:i w:val="0"/>
          <w:iCs w:val="0"/>
          <w:color w:val="auto"/>
          <w:sz w:val="24"/>
          <w:szCs w:val="24"/>
          <w:lang w:val="en-US"/>
        </w:rPr>
        <w:t>HeatST</w:t>
      </w:r>
      <w:proofErr w:type="spellEnd"/>
    </w:p>
    <w:p w14:paraId="56B121FA"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VAR</w:t>
      </w:r>
    </w:p>
    <w:p w14:paraId="64715E24"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HeatingControl_stage1:</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proofErr w:type="spellStart"/>
      <w:r w:rsidRPr="001111F6">
        <w:rPr>
          <w:rFonts w:ascii="Consolas" w:hAnsi="Consolas"/>
          <w:i w:val="0"/>
          <w:iCs w:val="0"/>
          <w:color w:val="auto"/>
          <w:sz w:val="24"/>
          <w:szCs w:val="24"/>
          <w:lang w:val="en-US"/>
        </w:rPr>
        <w:t>HeatingControl</w:t>
      </w:r>
      <w:proofErr w:type="spellEnd"/>
      <w:r w:rsidRPr="001111F6">
        <w:rPr>
          <w:rFonts w:ascii="Consolas" w:hAnsi="Consolas"/>
          <w:i w:val="0"/>
          <w:iCs w:val="0"/>
          <w:color w:val="auto"/>
          <w:sz w:val="24"/>
          <w:szCs w:val="24"/>
          <w:lang w:val="en-US"/>
        </w:rPr>
        <w:t>;</w:t>
      </w:r>
    </w:p>
    <w:p w14:paraId="6C35819D"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HeatingControl_stage2:</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proofErr w:type="spellStart"/>
      <w:r w:rsidRPr="001111F6">
        <w:rPr>
          <w:rFonts w:ascii="Consolas" w:hAnsi="Consolas"/>
          <w:i w:val="0"/>
          <w:iCs w:val="0"/>
          <w:color w:val="auto"/>
          <w:sz w:val="24"/>
          <w:szCs w:val="24"/>
          <w:lang w:val="en-US"/>
        </w:rPr>
        <w:t>HeatingControl</w:t>
      </w:r>
      <w:proofErr w:type="spellEnd"/>
      <w:r w:rsidRPr="001111F6">
        <w:rPr>
          <w:rFonts w:ascii="Consolas" w:hAnsi="Consolas"/>
          <w:i w:val="0"/>
          <w:iCs w:val="0"/>
          <w:color w:val="auto"/>
          <w:sz w:val="24"/>
          <w:szCs w:val="24"/>
          <w:lang w:val="en-US"/>
        </w:rPr>
        <w:t>;</w:t>
      </w:r>
    </w:p>
    <w:p w14:paraId="5BBA4B83"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HeatingControl_stage3:</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proofErr w:type="spellStart"/>
      <w:r w:rsidRPr="001111F6">
        <w:rPr>
          <w:rFonts w:ascii="Consolas" w:hAnsi="Consolas"/>
          <w:i w:val="0"/>
          <w:iCs w:val="0"/>
          <w:color w:val="auto"/>
          <w:sz w:val="24"/>
          <w:szCs w:val="24"/>
          <w:lang w:val="en-US"/>
        </w:rPr>
        <w:t>HeatingControl</w:t>
      </w:r>
      <w:proofErr w:type="spellEnd"/>
      <w:r w:rsidRPr="001111F6">
        <w:rPr>
          <w:rFonts w:ascii="Consolas" w:hAnsi="Consolas"/>
          <w:i w:val="0"/>
          <w:iCs w:val="0"/>
          <w:color w:val="auto"/>
          <w:sz w:val="24"/>
          <w:szCs w:val="24"/>
          <w:lang w:val="en-US"/>
        </w:rPr>
        <w:t>;</w:t>
      </w:r>
    </w:p>
    <w:p w14:paraId="14EFB496"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HeatingControl_stage4:</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proofErr w:type="spellStart"/>
      <w:r w:rsidRPr="001111F6">
        <w:rPr>
          <w:rFonts w:ascii="Consolas" w:hAnsi="Consolas"/>
          <w:i w:val="0"/>
          <w:iCs w:val="0"/>
          <w:color w:val="auto"/>
          <w:sz w:val="24"/>
          <w:szCs w:val="24"/>
          <w:lang w:val="en-US"/>
        </w:rPr>
        <w:t>HeatingControl</w:t>
      </w:r>
      <w:proofErr w:type="spellEnd"/>
      <w:r w:rsidRPr="001111F6">
        <w:rPr>
          <w:rFonts w:ascii="Consolas" w:hAnsi="Consolas"/>
          <w:i w:val="0"/>
          <w:iCs w:val="0"/>
          <w:color w:val="auto"/>
          <w:sz w:val="24"/>
          <w:szCs w:val="24"/>
          <w:lang w:val="en-US"/>
        </w:rPr>
        <w:t>;</w:t>
      </w:r>
    </w:p>
    <w:p w14:paraId="4AEFA9B8"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HeatingControl_stage5:</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r>
      <w:proofErr w:type="spellStart"/>
      <w:r w:rsidRPr="001111F6">
        <w:rPr>
          <w:rFonts w:ascii="Consolas" w:hAnsi="Consolas"/>
          <w:i w:val="0"/>
          <w:iCs w:val="0"/>
          <w:color w:val="auto"/>
          <w:sz w:val="24"/>
          <w:szCs w:val="24"/>
          <w:lang w:val="en-US"/>
        </w:rPr>
        <w:t>HeatingControl</w:t>
      </w:r>
      <w:proofErr w:type="spellEnd"/>
      <w:r w:rsidRPr="001111F6">
        <w:rPr>
          <w:rFonts w:ascii="Consolas" w:hAnsi="Consolas"/>
          <w:i w:val="0"/>
          <w:iCs w:val="0"/>
          <w:color w:val="auto"/>
          <w:sz w:val="24"/>
          <w:szCs w:val="24"/>
          <w:lang w:val="en-US"/>
        </w:rPr>
        <w:t>;</w:t>
      </w:r>
    </w:p>
    <w:p w14:paraId="674EDFC4"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r>
    </w:p>
    <w:p w14:paraId="57EB5FEF"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HeatingControl_stage1_start:</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t>BOOL;</w:t>
      </w:r>
    </w:p>
    <w:p w14:paraId="7BCC25B8"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HeatingControl_stage2_start:</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t>BOOL;</w:t>
      </w:r>
    </w:p>
    <w:p w14:paraId="61CFF223"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HeatingControl_stage3_start:</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t>BOOL;</w:t>
      </w:r>
    </w:p>
    <w:p w14:paraId="018910F2"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HeatingControl_stage4_start:</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t>BOOL;</w:t>
      </w:r>
    </w:p>
    <w:p w14:paraId="140BCF61" w14:textId="3906D17E"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HeatingControl_stage5_start:</w:t>
      </w:r>
      <w:r w:rsidRPr="001111F6">
        <w:rPr>
          <w:rFonts w:ascii="Consolas" w:hAnsi="Consolas"/>
          <w:i w:val="0"/>
          <w:iCs w:val="0"/>
          <w:color w:val="auto"/>
          <w:sz w:val="24"/>
          <w:szCs w:val="24"/>
          <w:lang w:val="en-US"/>
        </w:rPr>
        <w:tab/>
      </w:r>
      <w:r w:rsidRPr="001111F6">
        <w:rPr>
          <w:rFonts w:ascii="Consolas" w:hAnsi="Consolas"/>
          <w:i w:val="0"/>
          <w:iCs w:val="0"/>
          <w:color w:val="auto"/>
          <w:sz w:val="24"/>
          <w:szCs w:val="24"/>
          <w:lang w:val="en-US"/>
        </w:rPr>
        <w:tab/>
        <w:t>BOOL;</w:t>
      </w:r>
    </w:p>
    <w:p w14:paraId="241F6ACE"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stage1_up:</w:t>
      </w:r>
      <w:r w:rsidRPr="001111F6">
        <w:rPr>
          <w:rFonts w:ascii="Consolas" w:hAnsi="Consolas"/>
          <w:i w:val="0"/>
          <w:iCs w:val="0"/>
          <w:color w:val="auto"/>
          <w:sz w:val="24"/>
          <w:szCs w:val="24"/>
          <w:lang w:val="en-US"/>
        </w:rPr>
        <w:tab/>
        <w:t>BOOL;</w:t>
      </w:r>
    </w:p>
    <w:p w14:paraId="6451329E"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stage2_up:</w:t>
      </w:r>
      <w:r w:rsidRPr="001111F6">
        <w:rPr>
          <w:rFonts w:ascii="Consolas" w:hAnsi="Consolas"/>
          <w:i w:val="0"/>
          <w:iCs w:val="0"/>
          <w:color w:val="auto"/>
          <w:sz w:val="24"/>
          <w:szCs w:val="24"/>
          <w:lang w:val="en-US"/>
        </w:rPr>
        <w:tab/>
        <w:t>BOOL;</w:t>
      </w:r>
    </w:p>
    <w:p w14:paraId="1A0FCE6D"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stage3_up:</w:t>
      </w:r>
      <w:r w:rsidRPr="001111F6">
        <w:rPr>
          <w:rFonts w:ascii="Consolas" w:hAnsi="Consolas"/>
          <w:i w:val="0"/>
          <w:iCs w:val="0"/>
          <w:color w:val="auto"/>
          <w:sz w:val="24"/>
          <w:szCs w:val="24"/>
          <w:lang w:val="en-US"/>
        </w:rPr>
        <w:tab/>
        <w:t>BOOL;</w:t>
      </w:r>
    </w:p>
    <w:p w14:paraId="6B6EE07F"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stage4_up:</w:t>
      </w:r>
      <w:r w:rsidRPr="001111F6">
        <w:rPr>
          <w:rFonts w:ascii="Consolas" w:hAnsi="Consolas"/>
          <w:i w:val="0"/>
          <w:iCs w:val="0"/>
          <w:color w:val="auto"/>
          <w:sz w:val="24"/>
          <w:szCs w:val="24"/>
          <w:lang w:val="en-US"/>
        </w:rPr>
        <w:tab/>
        <w:t>BOOL;</w:t>
      </w:r>
    </w:p>
    <w:p w14:paraId="17A74B1F" w14:textId="77777777" w:rsidR="001111F6" w:rsidRPr="001111F6" w:rsidRDefault="001111F6" w:rsidP="001111F6">
      <w:pPr>
        <w:pStyle w:val="aff1"/>
        <w:spacing w:after="0"/>
        <w:rPr>
          <w:rFonts w:ascii="Consolas" w:hAnsi="Consolas"/>
          <w:i w:val="0"/>
          <w:iCs w:val="0"/>
          <w:color w:val="auto"/>
          <w:sz w:val="24"/>
          <w:szCs w:val="24"/>
          <w:lang w:val="en-US"/>
        </w:rPr>
      </w:pPr>
      <w:r w:rsidRPr="001111F6">
        <w:rPr>
          <w:rFonts w:ascii="Consolas" w:hAnsi="Consolas"/>
          <w:i w:val="0"/>
          <w:iCs w:val="0"/>
          <w:color w:val="auto"/>
          <w:sz w:val="24"/>
          <w:szCs w:val="24"/>
          <w:lang w:val="en-US"/>
        </w:rPr>
        <w:tab/>
        <w:t>stage5_up:</w:t>
      </w:r>
      <w:r w:rsidRPr="001111F6">
        <w:rPr>
          <w:rFonts w:ascii="Consolas" w:hAnsi="Consolas"/>
          <w:i w:val="0"/>
          <w:iCs w:val="0"/>
          <w:color w:val="auto"/>
          <w:sz w:val="24"/>
          <w:szCs w:val="24"/>
          <w:lang w:val="en-US"/>
        </w:rPr>
        <w:tab/>
        <w:t>BOOL;</w:t>
      </w:r>
    </w:p>
    <w:p w14:paraId="75E4D918" w14:textId="0CF442B3" w:rsidR="001B65D5" w:rsidRPr="000E6659" w:rsidRDefault="001111F6" w:rsidP="001111F6">
      <w:pPr>
        <w:pStyle w:val="aff1"/>
        <w:rPr>
          <w:rFonts w:ascii="Consolas" w:hAnsi="Consolas"/>
          <w:i w:val="0"/>
          <w:iCs w:val="0"/>
          <w:color w:val="auto"/>
          <w:sz w:val="24"/>
          <w:szCs w:val="24"/>
          <w:lang w:val="en-US"/>
        </w:rPr>
      </w:pPr>
      <w:r w:rsidRPr="000E6659">
        <w:rPr>
          <w:rFonts w:ascii="Consolas" w:hAnsi="Consolas"/>
          <w:i w:val="0"/>
          <w:iCs w:val="0"/>
          <w:color w:val="auto"/>
          <w:sz w:val="24"/>
          <w:szCs w:val="24"/>
          <w:lang w:val="en-US"/>
        </w:rPr>
        <w:t>END_VAR</w:t>
      </w:r>
    </w:p>
    <w:p w14:paraId="244AC4E6" w14:textId="77777777" w:rsidR="001111F6" w:rsidRPr="001111F6" w:rsidRDefault="001111F6" w:rsidP="001111F6">
      <w:pPr>
        <w:rPr>
          <w:rFonts w:ascii="Consolas" w:hAnsi="Consolas"/>
          <w:lang w:val="en-US"/>
        </w:rPr>
      </w:pPr>
      <w:r w:rsidRPr="000E6659">
        <w:rPr>
          <w:rFonts w:ascii="Consolas" w:hAnsi="Consolas"/>
          <w:lang w:val="en-US"/>
        </w:rPr>
        <w:tab/>
      </w:r>
      <w:r w:rsidRPr="001111F6">
        <w:rPr>
          <w:rFonts w:ascii="Consolas" w:hAnsi="Consolas"/>
          <w:lang w:val="en-US"/>
        </w:rPr>
        <w:t>HeatingControl_stage1_</w:t>
      </w:r>
      <w:proofErr w:type="gramStart"/>
      <w:r w:rsidRPr="001111F6">
        <w:rPr>
          <w:rFonts w:ascii="Consolas" w:hAnsi="Consolas"/>
          <w:lang w:val="en-US"/>
        </w:rPr>
        <w:t>start :</w:t>
      </w:r>
      <w:proofErr w:type="gramEnd"/>
      <w:r w:rsidRPr="001111F6">
        <w:rPr>
          <w:rFonts w:ascii="Consolas" w:hAnsi="Consolas"/>
          <w:lang w:val="en-US"/>
        </w:rPr>
        <w:t>= g2.start;</w:t>
      </w:r>
    </w:p>
    <w:p w14:paraId="63706420" w14:textId="77777777" w:rsidR="001111F6" w:rsidRPr="001111F6" w:rsidRDefault="001111F6" w:rsidP="001111F6">
      <w:pPr>
        <w:rPr>
          <w:rFonts w:ascii="Consolas" w:hAnsi="Consolas"/>
          <w:lang w:val="en-US"/>
        </w:rPr>
      </w:pPr>
      <w:r w:rsidRPr="001111F6">
        <w:rPr>
          <w:rFonts w:ascii="Consolas" w:hAnsi="Consolas"/>
          <w:lang w:val="en-US"/>
        </w:rPr>
        <w:tab/>
        <w:t>HeatingControl_stage1(</w:t>
      </w:r>
    </w:p>
    <w:p w14:paraId="69BDFEC8"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start:=</w:t>
      </w:r>
      <w:proofErr w:type="gramEnd"/>
      <w:r w:rsidRPr="001111F6">
        <w:rPr>
          <w:rFonts w:ascii="Consolas" w:hAnsi="Consolas"/>
          <w:lang w:val="en-US"/>
        </w:rPr>
        <w:t xml:space="preserve"> HeatingControl_stage1_start, </w:t>
      </w:r>
    </w:p>
    <w:p w14:paraId="38E432B9"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stop:=</w:t>
      </w:r>
      <w:proofErr w:type="gramEnd"/>
      <w:r w:rsidRPr="001111F6">
        <w:rPr>
          <w:rFonts w:ascii="Consolas" w:hAnsi="Consolas"/>
          <w:lang w:val="en-US"/>
        </w:rPr>
        <w:t xml:space="preserve"> g2.stop, </w:t>
      </w:r>
    </w:p>
    <w:p w14:paraId="257AA48C" w14:textId="77777777" w:rsidR="001111F6" w:rsidRPr="001111F6" w:rsidRDefault="001111F6" w:rsidP="001111F6">
      <w:pPr>
        <w:rPr>
          <w:rFonts w:ascii="Consolas" w:hAnsi="Consolas"/>
          <w:lang w:val="en-US"/>
        </w:rPr>
      </w:pPr>
      <w:r w:rsidRPr="001111F6">
        <w:rPr>
          <w:rFonts w:ascii="Consolas" w:hAnsi="Consolas"/>
          <w:lang w:val="en-US"/>
        </w:rPr>
        <w:tab/>
        <w:t>ustavka1_</w:t>
      </w:r>
      <w:proofErr w:type="gramStart"/>
      <w:r w:rsidRPr="001111F6">
        <w:rPr>
          <w:rFonts w:ascii="Consolas" w:hAnsi="Consolas"/>
          <w:lang w:val="en-US"/>
        </w:rPr>
        <w:t>temperature:=</w:t>
      </w:r>
      <w:proofErr w:type="gramEnd"/>
      <w:r w:rsidRPr="001111F6">
        <w:rPr>
          <w:rFonts w:ascii="Consolas" w:hAnsi="Consolas"/>
          <w:lang w:val="en-US"/>
        </w:rPr>
        <w:t xml:space="preserve"> 0, </w:t>
      </w:r>
    </w:p>
    <w:p w14:paraId="6D075151" w14:textId="77777777" w:rsidR="001111F6" w:rsidRPr="001111F6" w:rsidRDefault="001111F6" w:rsidP="001111F6">
      <w:pPr>
        <w:rPr>
          <w:rFonts w:ascii="Consolas" w:hAnsi="Consolas"/>
          <w:lang w:val="en-US"/>
        </w:rPr>
      </w:pPr>
      <w:r w:rsidRPr="001111F6">
        <w:rPr>
          <w:rFonts w:ascii="Consolas" w:hAnsi="Consolas"/>
          <w:lang w:val="en-US"/>
        </w:rPr>
        <w:tab/>
        <w:t>ustavka2_</w:t>
      </w:r>
      <w:proofErr w:type="gramStart"/>
      <w:r w:rsidRPr="001111F6">
        <w:rPr>
          <w:rFonts w:ascii="Consolas" w:hAnsi="Consolas"/>
          <w:lang w:val="en-US"/>
        </w:rPr>
        <w:t>temperature:=</w:t>
      </w:r>
      <w:proofErr w:type="gramEnd"/>
      <w:r w:rsidRPr="001111F6">
        <w:rPr>
          <w:rFonts w:ascii="Consolas" w:hAnsi="Consolas"/>
          <w:lang w:val="en-US"/>
        </w:rPr>
        <w:t xml:space="preserve"> g2.ustavka1_temperature, </w:t>
      </w:r>
    </w:p>
    <w:p w14:paraId="4CC7950C"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ustavka_</w:t>
      </w:r>
      <w:proofErr w:type="gramStart"/>
      <w:r w:rsidRPr="001111F6">
        <w:rPr>
          <w:rFonts w:ascii="Consolas" w:hAnsi="Consolas"/>
          <w:lang w:val="en-US"/>
        </w:rPr>
        <w:t>time</w:t>
      </w:r>
      <w:proofErr w:type="spellEnd"/>
      <w:r w:rsidRPr="001111F6">
        <w:rPr>
          <w:rFonts w:ascii="Consolas" w:hAnsi="Consolas"/>
          <w:lang w:val="en-US"/>
        </w:rPr>
        <w:t>:=</w:t>
      </w:r>
      <w:proofErr w:type="gramEnd"/>
      <w:r w:rsidRPr="001111F6">
        <w:rPr>
          <w:rFonts w:ascii="Consolas" w:hAnsi="Consolas"/>
          <w:lang w:val="en-US"/>
        </w:rPr>
        <w:t xml:space="preserve"> g2.ustavka1_time, </w:t>
      </w:r>
    </w:p>
    <w:p w14:paraId="1FADDAAF"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back_stage_</w:t>
      </w:r>
      <w:proofErr w:type="gramStart"/>
      <w:r w:rsidRPr="001111F6">
        <w:rPr>
          <w:rFonts w:ascii="Consolas" w:hAnsi="Consolas"/>
          <w:lang w:val="en-US"/>
        </w:rPr>
        <w:t>temperature</w:t>
      </w:r>
      <w:proofErr w:type="spellEnd"/>
      <w:r w:rsidRPr="001111F6">
        <w:rPr>
          <w:rFonts w:ascii="Consolas" w:hAnsi="Consolas"/>
          <w:lang w:val="en-US"/>
        </w:rPr>
        <w:t>:=</w:t>
      </w:r>
      <w:proofErr w:type="gramEnd"/>
      <w:r w:rsidRPr="001111F6">
        <w:rPr>
          <w:rFonts w:ascii="Consolas" w:hAnsi="Consolas"/>
          <w:lang w:val="en-US"/>
        </w:rPr>
        <w:t xml:space="preserve"> 0, </w:t>
      </w:r>
    </w:p>
    <w:p w14:paraId="6BAB1F9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actual_temperature</w:t>
      </w:r>
      <w:proofErr w:type="spellEnd"/>
      <w:r w:rsidRPr="001111F6">
        <w:rPr>
          <w:rFonts w:ascii="Consolas" w:hAnsi="Consolas"/>
          <w:lang w:val="en-US"/>
        </w:rPr>
        <w:t>=&gt; g</w:t>
      </w:r>
      <w:proofErr w:type="gramStart"/>
      <w:r w:rsidRPr="001111F6">
        <w:rPr>
          <w:rFonts w:ascii="Consolas" w:hAnsi="Consolas"/>
          <w:lang w:val="en-US"/>
        </w:rPr>
        <w:t>2.ustavka</w:t>
      </w:r>
      <w:proofErr w:type="gramEnd"/>
      <w:r w:rsidRPr="001111F6">
        <w:rPr>
          <w:rFonts w:ascii="Consolas" w:hAnsi="Consolas"/>
          <w:lang w:val="en-US"/>
        </w:rPr>
        <w:t xml:space="preserve">1_actual_temperature, </w:t>
      </w:r>
    </w:p>
    <w:p w14:paraId="1EE7267E"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time_stage_min</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24BC6C64"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time_stage_sec</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6B971024"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stage_up</w:t>
      </w:r>
      <w:proofErr w:type="spellEnd"/>
      <w:r w:rsidRPr="001111F6">
        <w:rPr>
          <w:rFonts w:ascii="Consolas" w:hAnsi="Consolas"/>
          <w:lang w:val="en-US"/>
        </w:rPr>
        <w:t xml:space="preserve">=&gt; HeatingControl_stage2_start, </w:t>
      </w:r>
    </w:p>
    <w:p w14:paraId="1D5330CA" w14:textId="77777777" w:rsidR="001111F6" w:rsidRPr="001111F6" w:rsidRDefault="001111F6" w:rsidP="001111F6">
      <w:pPr>
        <w:rPr>
          <w:rFonts w:ascii="Consolas" w:hAnsi="Consolas"/>
          <w:lang w:val="en-US"/>
        </w:rPr>
      </w:pPr>
      <w:r w:rsidRPr="001111F6">
        <w:rPr>
          <w:rFonts w:ascii="Consolas" w:hAnsi="Consolas"/>
          <w:lang w:val="en-US"/>
        </w:rPr>
        <w:tab/>
        <w:t>stage=&gt; g</w:t>
      </w:r>
      <w:proofErr w:type="gramStart"/>
      <w:r w:rsidRPr="001111F6">
        <w:rPr>
          <w:rFonts w:ascii="Consolas" w:hAnsi="Consolas"/>
          <w:lang w:val="en-US"/>
        </w:rPr>
        <w:t>2.stage</w:t>
      </w:r>
      <w:proofErr w:type="gramEnd"/>
      <w:r w:rsidRPr="001111F6">
        <w:rPr>
          <w:rFonts w:ascii="Consolas" w:hAnsi="Consolas"/>
          <w:lang w:val="en-US"/>
        </w:rPr>
        <w:t xml:space="preserve">1_heat, </w:t>
      </w:r>
    </w:p>
    <w:p w14:paraId="1B8364AA"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current_ustavka_temperature</w:t>
      </w:r>
      <w:proofErr w:type="spellEnd"/>
      <w:r w:rsidRPr="001111F6">
        <w:rPr>
          <w:rFonts w:ascii="Consolas" w:hAnsi="Consolas"/>
          <w:lang w:val="en-US"/>
        </w:rPr>
        <w:t>=&gt; g</w:t>
      </w:r>
      <w:proofErr w:type="gramStart"/>
      <w:r w:rsidRPr="001111F6">
        <w:rPr>
          <w:rFonts w:ascii="Consolas" w:hAnsi="Consolas"/>
          <w:lang w:val="en-US"/>
        </w:rPr>
        <w:t>2.current</w:t>
      </w:r>
      <w:proofErr w:type="gramEnd"/>
      <w:r w:rsidRPr="001111F6">
        <w:rPr>
          <w:rFonts w:ascii="Consolas" w:hAnsi="Consolas"/>
          <w:lang w:val="en-US"/>
        </w:rPr>
        <w:t>_ustavka_temperature);</w:t>
      </w:r>
    </w:p>
    <w:p w14:paraId="1AB998D7" w14:textId="77777777" w:rsidR="001111F6" w:rsidRPr="001111F6" w:rsidRDefault="001111F6" w:rsidP="001111F6">
      <w:pPr>
        <w:rPr>
          <w:rFonts w:ascii="Consolas" w:hAnsi="Consolas"/>
          <w:lang w:val="en-US"/>
        </w:rPr>
      </w:pPr>
    </w:p>
    <w:p w14:paraId="5D2923BB" w14:textId="77777777" w:rsidR="001111F6" w:rsidRPr="001111F6" w:rsidRDefault="001111F6" w:rsidP="001111F6">
      <w:pPr>
        <w:rPr>
          <w:rFonts w:ascii="Consolas" w:hAnsi="Consolas"/>
          <w:lang w:val="en-US"/>
        </w:rPr>
      </w:pPr>
      <w:r w:rsidRPr="001111F6">
        <w:rPr>
          <w:rFonts w:ascii="Consolas" w:hAnsi="Consolas"/>
          <w:lang w:val="en-US"/>
        </w:rPr>
        <w:tab/>
        <w:t>HeatingControl_stage2(</w:t>
      </w:r>
    </w:p>
    <w:p w14:paraId="0E4C9C8C"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start:=</w:t>
      </w:r>
      <w:proofErr w:type="gramEnd"/>
      <w:r w:rsidRPr="001111F6">
        <w:rPr>
          <w:rFonts w:ascii="Consolas" w:hAnsi="Consolas"/>
          <w:lang w:val="en-US"/>
        </w:rPr>
        <w:t xml:space="preserve"> HeatingControl_stage2_start, </w:t>
      </w:r>
    </w:p>
    <w:p w14:paraId="2C1E51A5"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stop:=</w:t>
      </w:r>
      <w:proofErr w:type="gramEnd"/>
      <w:r w:rsidRPr="001111F6">
        <w:rPr>
          <w:rFonts w:ascii="Consolas" w:hAnsi="Consolas"/>
          <w:lang w:val="en-US"/>
        </w:rPr>
        <w:t xml:space="preserve"> g2.stop, </w:t>
      </w:r>
    </w:p>
    <w:p w14:paraId="222EF5EB" w14:textId="77777777" w:rsidR="001111F6" w:rsidRPr="001111F6" w:rsidRDefault="001111F6" w:rsidP="001111F6">
      <w:pPr>
        <w:rPr>
          <w:rFonts w:ascii="Consolas" w:hAnsi="Consolas"/>
          <w:lang w:val="en-US"/>
        </w:rPr>
      </w:pPr>
      <w:r w:rsidRPr="001111F6">
        <w:rPr>
          <w:rFonts w:ascii="Consolas" w:hAnsi="Consolas"/>
          <w:lang w:val="en-US"/>
        </w:rPr>
        <w:tab/>
        <w:t>ustavka1_</w:t>
      </w:r>
      <w:proofErr w:type="gramStart"/>
      <w:r w:rsidRPr="001111F6">
        <w:rPr>
          <w:rFonts w:ascii="Consolas" w:hAnsi="Consolas"/>
          <w:lang w:val="en-US"/>
        </w:rPr>
        <w:t>temperature:=</w:t>
      </w:r>
      <w:proofErr w:type="gramEnd"/>
      <w:r w:rsidRPr="001111F6">
        <w:rPr>
          <w:rFonts w:ascii="Consolas" w:hAnsi="Consolas"/>
          <w:lang w:val="en-US"/>
        </w:rPr>
        <w:t xml:space="preserve"> g2.ustavka1_temperature, </w:t>
      </w:r>
    </w:p>
    <w:p w14:paraId="7E9CFD14" w14:textId="77777777" w:rsidR="001111F6" w:rsidRPr="001111F6" w:rsidRDefault="001111F6" w:rsidP="001111F6">
      <w:pPr>
        <w:rPr>
          <w:rFonts w:ascii="Consolas" w:hAnsi="Consolas"/>
          <w:lang w:val="en-US"/>
        </w:rPr>
      </w:pPr>
      <w:r w:rsidRPr="001111F6">
        <w:rPr>
          <w:rFonts w:ascii="Consolas" w:hAnsi="Consolas"/>
          <w:lang w:val="en-US"/>
        </w:rPr>
        <w:tab/>
        <w:t>ustavka2_</w:t>
      </w:r>
      <w:proofErr w:type="gramStart"/>
      <w:r w:rsidRPr="001111F6">
        <w:rPr>
          <w:rFonts w:ascii="Consolas" w:hAnsi="Consolas"/>
          <w:lang w:val="en-US"/>
        </w:rPr>
        <w:t>temperature:=</w:t>
      </w:r>
      <w:proofErr w:type="gramEnd"/>
      <w:r w:rsidRPr="001111F6">
        <w:rPr>
          <w:rFonts w:ascii="Consolas" w:hAnsi="Consolas"/>
          <w:lang w:val="en-US"/>
        </w:rPr>
        <w:t xml:space="preserve"> g2.ustavka2_temperature, </w:t>
      </w:r>
    </w:p>
    <w:p w14:paraId="67A5D7C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ustavka_</w:t>
      </w:r>
      <w:proofErr w:type="gramStart"/>
      <w:r w:rsidRPr="001111F6">
        <w:rPr>
          <w:rFonts w:ascii="Consolas" w:hAnsi="Consolas"/>
          <w:lang w:val="en-US"/>
        </w:rPr>
        <w:t>time</w:t>
      </w:r>
      <w:proofErr w:type="spellEnd"/>
      <w:r w:rsidRPr="001111F6">
        <w:rPr>
          <w:rFonts w:ascii="Consolas" w:hAnsi="Consolas"/>
          <w:lang w:val="en-US"/>
        </w:rPr>
        <w:t>:=</w:t>
      </w:r>
      <w:proofErr w:type="gramEnd"/>
      <w:r w:rsidRPr="001111F6">
        <w:rPr>
          <w:rFonts w:ascii="Consolas" w:hAnsi="Consolas"/>
          <w:lang w:val="en-US"/>
        </w:rPr>
        <w:t xml:space="preserve"> g2.ustavka2_time, </w:t>
      </w:r>
    </w:p>
    <w:p w14:paraId="6053121B"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back_stage_</w:t>
      </w:r>
      <w:proofErr w:type="gramStart"/>
      <w:r w:rsidRPr="001111F6">
        <w:rPr>
          <w:rFonts w:ascii="Consolas" w:hAnsi="Consolas"/>
          <w:lang w:val="en-US"/>
        </w:rPr>
        <w:t>temperature</w:t>
      </w:r>
      <w:proofErr w:type="spellEnd"/>
      <w:r w:rsidRPr="001111F6">
        <w:rPr>
          <w:rFonts w:ascii="Consolas" w:hAnsi="Consolas"/>
          <w:lang w:val="en-US"/>
        </w:rPr>
        <w:t>:=</w:t>
      </w:r>
      <w:proofErr w:type="gramEnd"/>
      <w:r w:rsidRPr="001111F6">
        <w:rPr>
          <w:rFonts w:ascii="Consolas" w:hAnsi="Consolas"/>
          <w:lang w:val="en-US"/>
        </w:rPr>
        <w:t xml:space="preserve"> g2.ustavka1_temperature, </w:t>
      </w:r>
    </w:p>
    <w:p w14:paraId="6DEA6D79"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actual_temperature</w:t>
      </w:r>
      <w:proofErr w:type="spellEnd"/>
      <w:r w:rsidRPr="001111F6">
        <w:rPr>
          <w:rFonts w:ascii="Consolas" w:hAnsi="Consolas"/>
          <w:lang w:val="en-US"/>
        </w:rPr>
        <w:t>=&gt; g</w:t>
      </w:r>
      <w:proofErr w:type="gramStart"/>
      <w:r w:rsidRPr="001111F6">
        <w:rPr>
          <w:rFonts w:ascii="Consolas" w:hAnsi="Consolas"/>
          <w:lang w:val="en-US"/>
        </w:rPr>
        <w:t>2.ustavka</w:t>
      </w:r>
      <w:proofErr w:type="gramEnd"/>
      <w:r w:rsidRPr="001111F6">
        <w:rPr>
          <w:rFonts w:ascii="Consolas" w:hAnsi="Consolas"/>
          <w:lang w:val="en-US"/>
        </w:rPr>
        <w:t xml:space="preserve">2_actual_temperature, </w:t>
      </w:r>
    </w:p>
    <w:p w14:paraId="5576A8BA"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time_stage_min</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4433C575"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time_stage_sec</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112AE3D6"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stage_up</w:t>
      </w:r>
      <w:proofErr w:type="spellEnd"/>
      <w:r w:rsidRPr="001111F6">
        <w:rPr>
          <w:rFonts w:ascii="Consolas" w:hAnsi="Consolas"/>
          <w:lang w:val="en-US"/>
        </w:rPr>
        <w:t xml:space="preserve">=&gt; HeatingControl_stage3_start, </w:t>
      </w:r>
    </w:p>
    <w:p w14:paraId="35734369" w14:textId="77777777" w:rsidR="001111F6" w:rsidRPr="001111F6" w:rsidRDefault="001111F6" w:rsidP="001111F6">
      <w:pPr>
        <w:rPr>
          <w:rFonts w:ascii="Consolas" w:hAnsi="Consolas"/>
          <w:lang w:val="en-US"/>
        </w:rPr>
      </w:pPr>
      <w:r w:rsidRPr="001111F6">
        <w:rPr>
          <w:rFonts w:ascii="Consolas" w:hAnsi="Consolas"/>
          <w:lang w:val="en-US"/>
        </w:rPr>
        <w:tab/>
        <w:t>stage=&gt; g</w:t>
      </w:r>
      <w:proofErr w:type="gramStart"/>
      <w:r w:rsidRPr="001111F6">
        <w:rPr>
          <w:rFonts w:ascii="Consolas" w:hAnsi="Consolas"/>
          <w:lang w:val="en-US"/>
        </w:rPr>
        <w:t>2.stage</w:t>
      </w:r>
      <w:proofErr w:type="gramEnd"/>
      <w:r w:rsidRPr="001111F6">
        <w:rPr>
          <w:rFonts w:ascii="Consolas" w:hAnsi="Consolas"/>
          <w:lang w:val="en-US"/>
        </w:rPr>
        <w:t xml:space="preserve">2_heat, </w:t>
      </w:r>
    </w:p>
    <w:p w14:paraId="21EDF59A"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current_ustavka_temperature</w:t>
      </w:r>
      <w:proofErr w:type="spellEnd"/>
      <w:r w:rsidRPr="001111F6">
        <w:rPr>
          <w:rFonts w:ascii="Consolas" w:hAnsi="Consolas"/>
          <w:lang w:val="en-US"/>
        </w:rPr>
        <w:t>=&gt; g</w:t>
      </w:r>
      <w:proofErr w:type="gramStart"/>
      <w:r w:rsidRPr="001111F6">
        <w:rPr>
          <w:rFonts w:ascii="Consolas" w:hAnsi="Consolas"/>
          <w:lang w:val="en-US"/>
        </w:rPr>
        <w:t>2.current</w:t>
      </w:r>
      <w:proofErr w:type="gramEnd"/>
      <w:r w:rsidRPr="001111F6">
        <w:rPr>
          <w:rFonts w:ascii="Consolas" w:hAnsi="Consolas"/>
          <w:lang w:val="en-US"/>
        </w:rPr>
        <w:t>_ustavka_temperature);</w:t>
      </w:r>
    </w:p>
    <w:p w14:paraId="40F3E259" w14:textId="77777777" w:rsidR="001111F6" w:rsidRPr="001111F6" w:rsidRDefault="001111F6" w:rsidP="001111F6">
      <w:pPr>
        <w:rPr>
          <w:rFonts w:ascii="Consolas" w:hAnsi="Consolas"/>
          <w:lang w:val="en-US"/>
        </w:rPr>
      </w:pPr>
      <w:r w:rsidRPr="001111F6">
        <w:rPr>
          <w:rFonts w:ascii="Consolas" w:hAnsi="Consolas"/>
          <w:lang w:val="en-US"/>
        </w:rPr>
        <w:tab/>
      </w:r>
    </w:p>
    <w:p w14:paraId="673F3C28" w14:textId="77777777" w:rsidR="001111F6" w:rsidRPr="001111F6" w:rsidRDefault="001111F6" w:rsidP="001111F6">
      <w:pPr>
        <w:rPr>
          <w:rFonts w:ascii="Consolas" w:hAnsi="Consolas"/>
          <w:lang w:val="en-US"/>
        </w:rPr>
      </w:pPr>
      <w:r w:rsidRPr="001111F6">
        <w:rPr>
          <w:rFonts w:ascii="Consolas" w:hAnsi="Consolas"/>
          <w:lang w:val="en-US"/>
        </w:rPr>
        <w:tab/>
        <w:t>HeatingControl_stage3(</w:t>
      </w:r>
    </w:p>
    <w:p w14:paraId="7FF3C3D6"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start:=</w:t>
      </w:r>
      <w:proofErr w:type="gramEnd"/>
      <w:r w:rsidRPr="001111F6">
        <w:rPr>
          <w:rFonts w:ascii="Consolas" w:hAnsi="Consolas"/>
          <w:lang w:val="en-US"/>
        </w:rPr>
        <w:t xml:space="preserve"> HeatingControl_stage3_start, </w:t>
      </w:r>
    </w:p>
    <w:p w14:paraId="45ACEBDE" w14:textId="77777777" w:rsidR="001111F6" w:rsidRPr="001111F6" w:rsidRDefault="001111F6" w:rsidP="001111F6">
      <w:pPr>
        <w:rPr>
          <w:rFonts w:ascii="Consolas" w:hAnsi="Consolas"/>
          <w:lang w:val="en-US"/>
        </w:rPr>
      </w:pPr>
      <w:r w:rsidRPr="001111F6">
        <w:rPr>
          <w:rFonts w:ascii="Consolas" w:hAnsi="Consolas"/>
          <w:lang w:val="en-US"/>
        </w:rPr>
        <w:lastRenderedPageBreak/>
        <w:tab/>
      </w:r>
      <w:proofErr w:type="gramStart"/>
      <w:r w:rsidRPr="001111F6">
        <w:rPr>
          <w:rFonts w:ascii="Consolas" w:hAnsi="Consolas"/>
          <w:lang w:val="en-US"/>
        </w:rPr>
        <w:t>stop:=</w:t>
      </w:r>
      <w:proofErr w:type="gramEnd"/>
      <w:r w:rsidRPr="001111F6">
        <w:rPr>
          <w:rFonts w:ascii="Consolas" w:hAnsi="Consolas"/>
          <w:lang w:val="en-US"/>
        </w:rPr>
        <w:t xml:space="preserve"> g2.stop, </w:t>
      </w:r>
    </w:p>
    <w:p w14:paraId="15E178B2" w14:textId="77777777" w:rsidR="001111F6" w:rsidRPr="001111F6" w:rsidRDefault="001111F6" w:rsidP="001111F6">
      <w:pPr>
        <w:rPr>
          <w:rFonts w:ascii="Consolas" w:hAnsi="Consolas"/>
          <w:lang w:val="en-US"/>
        </w:rPr>
      </w:pPr>
      <w:r w:rsidRPr="001111F6">
        <w:rPr>
          <w:rFonts w:ascii="Consolas" w:hAnsi="Consolas"/>
          <w:lang w:val="en-US"/>
        </w:rPr>
        <w:tab/>
        <w:t>ustavka1_</w:t>
      </w:r>
      <w:proofErr w:type="gramStart"/>
      <w:r w:rsidRPr="001111F6">
        <w:rPr>
          <w:rFonts w:ascii="Consolas" w:hAnsi="Consolas"/>
          <w:lang w:val="en-US"/>
        </w:rPr>
        <w:t>temperature:=</w:t>
      </w:r>
      <w:proofErr w:type="gramEnd"/>
      <w:r w:rsidRPr="001111F6">
        <w:rPr>
          <w:rFonts w:ascii="Consolas" w:hAnsi="Consolas"/>
          <w:lang w:val="en-US"/>
        </w:rPr>
        <w:t xml:space="preserve"> g2.ustavka2_temperature, </w:t>
      </w:r>
    </w:p>
    <w:p w14:paraId="05DFFE5D" w14:textId="77777777" w:rsidR="001111F6" w:rsidRPr="001111F6" w:rsidRDefault="001111F6" w:rsidP="001111F6">
      <w:pPr>
        <w:rPr>
          <w:rFonts w:ascii="Consolas" w:hAnsi="Consolas"/>
          <w:lang w:val="en-US"/>
        </w:rPr>
      </w:pPr>
      <w:r w:rsidRPr="001111F6">
        <w:rPr>
          <w:rFonts w:ascii="Consolas" w:hAnsi="Consolas"/>
          <w:lang w:val="en-US"/>
        </w:rPr>
        <w:tab/>
        <w:t>ustavka2_</w:t>
      </w:r>
      <w:proofErr w:type="gramStart"/>
      <w:r w:rsidRPr="001111F6">
        <w:rPr>
          <w:rFonts w:ascii="Consolas" w:hAnsi="Consolas"/>
          <w:lang w:val="en-US"/>
        </w:rPr>
        <w:t>temperature:=</w:t>
      </w:r>
      <w:proofErr w:type="gramEnd"/>
      <w:r w:rsidRPr="001111F6">
        <w:rPr>
          <w:rFonts w:ascii="Consolas" w:hAnsi="Consolas"/>
          <w:lang w:val="en-US"/>
        </w:rPr>
        <w:t xml:space="preserve"> g2.ustavka3_temperature, </w:t>
      </w:r>
    </w:p>
    <w:p w14:paraId="7D2DE403"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ustavka_</w:t>
      </w:r>
      <w:proofErr w:type="gramStart"/>
      <w:r w:rsidRPr="001111F6">
        <w:rPr>
          <w:rFonts w:ascii="Consolas" w:hAnsi="Consolas"/>
          <w:lang w:val="en-US"/>
        </w:rPr>
        <w:t>time</w:t>
      </w:r>
      <w:proofErr w:type="spellEnd"/>
      <w:r w:rsidRPr="001111F6">
        <w:rPr>
          <w:rFonts w:ascii="Consolas" w:hAnsi="Consolas"/>
          <w:lang w:val="en-US"/>
        </w:rPr>
        <w:t>:=</w:t>
      </w:r>
      <w:proofErr w:type="gramEnd"/>
      <w:r w:rsidRPr="001111F6">
        <w:rPr>
          <w:rFonts w:ascii="Consolas" w:hAnsi="Consolas"/>
          <w:lang w:val="en-US"/>
        </w:rPr>
        <w:t xml:space="preserve"> g2.ustavka3_time, </w:t>
      </w:r>
    </w:p>
    <w:p w14:paraId="64914A10"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back_stage_</w:t>
      </w:r>
      <w:proofErr w:type="gramStart"/>
      <w:r w:rsidRPr="001111F6">
        <w:rPr>
          <w:rFonts w:ascii="Consolas" w:hAnsi="Consolas"/>
          <w:lang w:val="en-US"/>
        </w:rPr>
        <w:t>temperature</w:t>
      </w:r>
      <w:proofErr w:type="spellEnd"/>
      <w:r w:rsidRPr="001111F6">
        <w:rPr>
          <w:rFonts w:ascii="Consolas" w:hAnsi="Consolas"/>
          <w:lang w:val="en-US"/>
        </w:rPr>
        <w:t>:=</w:t>
      </w:r>
      <w:proofErr w:type="gramEnd"/>
      <w:r w:rsidRPr="001111F6">
        <w:rPr>
          <w:rFonts w:ascii="Consolas" w:hAnsi="Consolas"/>
          <w:lang w:val="en-US"/>
        </w:rPr>
        <w:t xml:space="preserve"> g2.ustavka2_temperature, </w:t>
      </w:r>
    </w:p>
    <w:p w14:paraId="34D3352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actual_temperature</w:t>
      </w:r>
      <w:proofErr w:type="spellEnd"/>
      <w:r w:rsidRPr="001111F6">
        <w:rPr>
          <w:rFonts w:ascii="Consolas" w:hAnsi="Consolas"/>
          <w:lang w:val="en-US"/>
        </w:rPr>
        <w:t>=&gt; g</w:t>
      </w:r>
      <w:proofErr w:type="gramStart"/>
      <w:r w:rsidRPr="001111F6">
        <w:rPr>
          <w:rFonts w:ascii="Consolas" w:hAnsi="Consolas"/>
          <w:lang w:val="en-US"/>
        </w:rPr>
        <w:t>2.ustavka</w:t>
      </w:r>
      <w:proofErr w:type="gramEnd"/>
      <w:r w:rsidRPr="001111F6">
        <w:rPr>
          <w:rFonts w:ascii="Consolas" w:hAnsi="Consolas"/>
          <w:lang w:val="en-US"/>
        </w:rPr>
        <w:t xml:space="preserve">3_actual_temperature, </w:t>
      </w:r>
    </w:p>
    <w:p w14:paraId="25AA33B8"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time_stage_min</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0D8ECF9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time_stage_sec</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3ABDD095"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stage_up</w:t>
      </w:r>
      <w:proofErr w:type="spellEnd"/>
      <w:r w:rsidRPr="001111F6">
        <w:rPr>
          <w:rFonts w:ascii="Consolas" w:hAnsi="Consolas"/>
          <w:lang w:val="en-US"/>
        </w:rPr>
        <w:t xml:space="preserve">=&gt; HeatingControl_stage4_start, </w:t>
      </w:r>
    </w:p>
    <w:p w14:paraId="1EF7B4FB" w14:textId="77777777" w:rsidR="001111F6" w:rsidRPr="001111F6" w:rsidRDefault="001111F6" w:rsidP="001111F6">
      <w:pPr>
        <w:rPr>
          <w:rFonts w:ascii="Consolas" w:hAnsi="Consolas"/>
          <w:lang w:val="en-US"/>
        </w:rPr>
      </w:pPr>
      <w:r w:rsidRPr="001111F6">
        <w:rPr>
          <w:rFonts w:ascii="Consolas" w:hAnsi="Consolas"/>
          <w:lang w:val="en-US"/>
        </w:rPr>
        <w:tab/>
        <w:t>stage=&gt; g</w:t>
      </w:r>
      <w:proofErr w:type="gramStart"/>
      <w:r w:rsidRPr="001111F6">
        <w:rPr>
          <w:rFonts w:ascii="Consolas" w:hAnsi="Consolas"/>
          <w:lang w:val="en-US"/>
        </w:rPr>
        <w:t>2.stage</w:t>
      </w:r>
      <w:proofErr w:type="gramEnd"/>
      <w:r w:rsidRPr="001111F6">
        <w:rPr>
          <w:rFonts w:ascii="Consolas" w:hAnsi="Consolas"/>
          <w:lang w:val="en-US"/>
        </w:rPr>
        <w:t xml:space="preserve">3_heat, </w:t>
      </w:r>
    </w:p>
    <w:p w14:paraId="1FE6B449"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current_ustavka_temperature</w:t>
      </w:r>
      <w:proofErr w:type="spellEnd"/>
      <w:r w:rsidRPr="001111F6">
        <w:rPr>
          <w:rFonts w:ascii="Consolas" w:hAnsi="Consolas"/>
          <w:lang w:val="en-US"/>
        </w:rPr>
        <w:t>=&gt; g</w:t>
      </w:r>
      <w:proofErr w:type="gramStart"/>
      <w:r w:rsidRPr="001111F6">
        <w:rPr>
          <w:rFonts w:ascii="Consolas" w:hAnsi="Consolas"/>
          <w:lang w:val="en-US"/>
        </w:rPr>
        <w:t>2.current</w:t>
      </w:r>
      <w:proofErr w:type="gramEnd"/>
      <w:r w:rsidRPr="001111F6">
        <w:rPr>
          <w:rFonts w:ascii="Consolas" w:hAnsi="Consolas"/>
          <w:lang w:val="en-US"/>
        </w:rPr>
        <w:t>_ustavka_temperature);</w:t>
      </w:r>
    </w:p>
    <w:p w14:paraId="709F29B6" w14:textId="77777777" w:rsidR="001111F6" w:rsidRPr="001111F6" w:rsidRDefault="001111F6" w:rsidP="001111F6">
      <w:pPr>
        <w:rPr>
          <w:rFonts w:ascii="Consolas" w:hAnsi="Consolas"/>
          <w:lang w:val="en-US"/>
        </w:rPr>
      </w:pPr>
      <w:r w:rsidRPr="001111F6">
        <w:rPr>
          <w:rFonts w:ascii="Consolas" w:hAnsi="Consolas"/>
          <w:lang w:val="en-US"/>
        </w:rPr>
        <w:tab/>
      </w:r>
    </w:p>
    <w:p w14:paraId="2510191D" w14:textId="77777777" w:rsidR="001111F6" w:rsidRPr="001111F6" w:rsidRDefault="001111F6" w:rsidP="001111F6">
      <w:pPr>
        <w:rPr>
          <w:rFonts w:ascii="Consolas" w:hAnsi="Consolas"/>
          <w:lang w:val="en-US"/>
        </w:rPr>
      </w:pPr>
      <w:r w:rsidRPr="001111F6">
        <w:rPr>
          <w:rFonts w:ascii="Consolas" w:hAnsi="Consolas"/>
          <w:lang w:val="en-US"/>
        </w:rPr>
        <w:tab/>
        <w:t>HeatingControl_stage4(</w:t>
      </w:r>
    </w:p>
    <w:p w14:paraId="75A039E2"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start:=</w:t>
      </w:r>
      <w:proofErr w:type="gramEnd"/>
      <w:r w:rsidRPr="001111F6">
        <w:rPr>
          <w:rFonts w:ascii="Consolas" w:hAnsi="Consolas"/>
          <w:lang w:val="en-US"/>
        </w:rPr>
        <w:t xml:space="preserve"> HeatingControl_stage4_start, </w:t>
      </w:r>
    </w:p>
    <w:p w14:paraId="1ED996D4"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stop:=</w:t>
      </w:r>
      <w:proofErr w:type="gramEnd"/>
      <w:r w:rsidRPr="001111F6">
        <w:rPr>
          <w:rFonts w:ascii="Consolas" w:hAnsi="Consolas"/>
          <w:lang w:val="en-US"/>
        </w:rPr>
        <w:t xml:space="preserve"> g2.stop, </w:t>
      </w:r>
    </w:p>
    <w:p w14:paraId="1C7C0315" w14:textId="77777777" w:rsidR="001111F6" w:rsidRPr="001111F6" w:rsidRDefault="001111F6" w:rsidP="001111F6">
      <w:pPr>
        <w:rPr>
          <w:rFonts w:ascii="Consolas" w:hAnsi="Consolas"/>
          <w:lang w:val="en-US"/>
        </w:rPr>
      </w:pPr>
      <w:r w:rsidRPr="001111F6">
        <w:rPr>
          <w:rFonts w:ascii="Consolas" w:hAnsi="Consolas"/>
          <w:lang w:val="en-US"/>
        </w:rPr>
        <w:tab/>
        <w:t>ustavka1_</w:t>
      </w:r>
      <w:proofErr w:type="gramStart"/>
      <w:r w:rsidRPr="001111F6">
        <w:rPr>
          <w:rFonts w:ascii="Consolas" w:hAnsi="Consolas"/>
          <w:lang w:val="en-US"/>
        </w:rPr>
        <w:t>temperature:=</w:t>
      </w:r>
      <w:proofErr w:type="gramEnd"/>
      <w:r w:rsidRPr="001111F6">
        <w:rPr>
          <w:rFonts w:ascii="Consolas" w:hAnsi="Consolas"/>
          <w:lang w:val="en-US"/>
        </w:rPr>
        <w:t xml:space="preserve"> g2.ustavka3_temperature, </w:t>
      </w:r>
    </w:p>
    <w:p w14:paraId="5C8EFBB8" w14:textId="77777777" w:rsidR="001111F6" w:rsidRPr="001111F6" w:rsidRDefault="001111F6" w:rsidP="001111F6">
      <w:pPr>
        <w:rPr>
          <w:rFonts w:ascii="Consolas" w:hAnsi="Consolas"/>
          <w:lang w:val="en-US"/>
        </w:rPr>
      </w:pPr>
      <w:r w:rsidRPr="001111F6">
        <w:rPr>
          <w:rFonts w:ascii="Consolas" w:hAnsi="Consolas"/>
          <w:lang w:val="en-US"/>
        </w:rPr>
        <w:tab/>
        <w:t>ustavka2_</w:t>
      </w:r>
      <w:proofErr w:type="gramStart"/>
      <w:r w:rsidRPr="001111F6">
        <w:rPr>
          <w:rFonts w:ascii="Consolas" w:hAnsi="Consolas"/>
          <w:lang w:val="en-US"/>
        </w:rPr>
        <w:t>temperature:=</w:t>
      </w:r>
      <w:proofErr w:type="gramEnd"/>
      <w:r w:rsidRPr="001111F6">
        <w:rPr>
          <w:rFonts w:ascii="Consolas" w:hAnsi="Consolas"/>
          <w:lang w:val="en-US"/>
        </w:rPr>
        <w:t xml:space="preserve"> g2.ustavka4_temperature, </w:t>
      </w:r>
    </w:p>
    <w:p w14:paraId="745B996F"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ustavka_</w:t>
      </w:r>
      <w:proofErr w:type="gramStart"/>
      <w:r w:rsidRPr="001111F6">
        <w:rPr>
          <w:rFonts w:ascii="Consolas" w:hAnsi="Consolas"/>
          <w:lang w:val="en-US"/>
        </w:rPr>
        <w:t>time</w:t>
      </w:r>
      <w:proofErr w:type="spellEnd"/>
      <w:r w:rsidRPr="001111F6">
        <w:rPr>
          <w:rFonts w:ascii="Consolas" w:hAnsi="Consolas"/>
          <w:lang w:val="en-US"/>
        </w:rPr>
        <w:t>:=</w:t>
      </w:r>
      <w:proofErr w:type="gramEnd"/>
      <w:r w:rsidRPr="001111F6">
        <w:rPr>
          <w:rFonts w:ascii="Consolas" w:hAnsi="Consolas"/>
          <w:lang w:val="en-US"/>
        </w:rPr>
        <w:t xml:space="preserve"> g2.ustavka4_time, </w:t>
      </w:r>
    </w:p>
    <w:p w14:paraId="791A1E1F"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back_stage_</w:t>
      </w:r>
      <w:proofErr w:type="gramStart"/>
      <w:r w:rsidRPr="001111F6">
        <w:rPr>
          <w:rFonts w:ascii="Consolas" w:hAnsi="Consolas"/>
          <w:lang w:val="en-US"/>
        </w:rPr>
        <w:t>temperature</w:t>
      </w:r>
      <w:proofErr w:type="spellEnd"/>
      <w:r w:rsidRPr="001111F6">
        <w:rPr>
          <w:rFonts w:ascii="Consolas" w:hAnsi="Consolas"/>
          <w:lang w:val="en-US"/>
        </w:rPr>
        <w:t>:=</w:t>
      </w:r>
      <w:proofErr w:type="gramEnd"/>
      <w:r w:rsidRPr="001111F6">
        <w:rPr>
          <w:rFonts w:ascii="Consolas" w:hAnsi="Consolas"/>
          <w:lang w:val="en-US"/>
        </w:rPr>
        <w:t xml:space="preserve"> g2.ustavka3_temperature, </w:t>
      </w:r>
    </w:p>
    <w:p w14:paraId="7A02938E"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actual_temperature</w:t>
      </w:r>
      <w:proofErr w:type="spellEnd"/>
      <w:r w:rsidRPr="001111F6">
        <w:rPr>
          <w:rFonts w:ascii="Consolas" w:hAnsi="Consolas"/>
          <w:lang w:val="en-US"/>
        </w:rPr>
        <w:t>=&gt; g</w:t>
      </w:r>
      <w:proofErr w:type="gramStart"/>
      <w:r w:rsidRPr="001111F6">
        <w:rPr>
          <w:rFonts w:ascii="Consolas" w:hAnsi="Consolas"/>
          <w:lang w:val="en-US"/>
        </w:rPr>
        <w:t>2.ustavka</w:t>
      </w:r>
      <w:proofErr w:type="gramEnd"/>
      <w:r w:rsidRPr="001111F6">
        <w:rPr>
          <w:rFonts w:ascii="Consolas" w:hAnsi="Consolas"/>
          <w:lang w:val="en-US"/>
        </w:rPr>
        <w:t xml:space="preserve">4_actual_temperature, </w:t>
      </w:r>
    </w:p>
    <w:p w14:paraId="4FE3980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time_stage_min</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694B7471"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time_stage_sec</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0EBF0C96"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stage_up</w:t>
      </w:r>
      <w:proofErr w:type="spellEnd"/>
      <w:r w:rsidRPr="001111F6">
        <w:rPr>
          <w:rFonts w:ascii="Consolas" w:hAnsi="Consolas"/>
          <w:lang w:val="en-US"/>
        </w:rPr>
        <w:t xml:space="preserve">=&gt; HeatingControl_stage5_start, </w:t>
      </w:r>
    </w:p>
    <w:p w14:paraId="5252A1CB" w14:textId="77777777" w:rsidR="001111F6" w:rsidRPr="001111F6" w:rsidRDefault="001111F6" w:rsidP="001111F6">
      <w:pPr>
        <w:rPr>
          <w:rFonts w:ascii="Consolas" w:hAnsi="Consolas"/>
          <w:lang w:val="en-US"/>
        </w:rPr>
      </w:pPr>
      <w:r w:rsidRPr="001111F6">
        <w:rPr>
          <w:rFonts w:ascii="Consolas" w:hAnsi="Consolas"/>
          <w:lang w:val="en-US"/>
        </w:rPr>
        <w:tab/>
        <w:t>stage=&gt; g</w:t>
      </w:r>
      <w:proofErr w:type="gramStart"/>
      <w:r w:rsidRPr="001111F6">
        <w:rPr>
          <w:rFonts w:ascii="Consolas" w:hAnsi="Consolas"/>
          <w:lang w:val="en-US"/>
        </w:rPr>
        <w:t>2.stage</w:t>
      </w:r>
      <w:proofErr w:type="gramEnd"/>
      <w:r w:rsidRPr="001111F6">
        <w:rPr>
          <w:rFonts w:ascii="Consolas" w:hAnsi="Consolas"/>
          <w:lang w:val="en-US"/>
        </w:rPr>
        <w:t xml:space="preserve">4_heat, </w:t>
      </w:r>
    </w:p>
    <w:p w14:paraId="4715D7A4"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current_ustavka_temperature</w:t>
      </w:r>
      <w:proofErr w:type="spellEnd"/>
      <w:r w:rsidRPr="001111F6">
        <w:rPr>
          <w:rFonts w:ascii="Consolas" w:hAnsi="Consolas"/>
          <w:lang w:val="en-US"/>
        </w:rPr>
        <w:t>=&gt; g</w:t>
      </w:r>
      <w:proofErr w:type="gramStart"/>
      <w:r w:rsidRPr="001111F6">
        <w:rPr>
          <w:rFonts w:ascii="Consolas" w:hAnsi="Consolas"/>
          <w:lang w:val="en-US"/>
        </w:rPr>
        <w:t>2.current</w:t>
      </w:r>
      <w:proofErr w:type="gramEnd"/>
      <w:r w:rsidRPr="001111F6">
        <w:rPr>
          <w:rFonts w:ascii="Consolas" w:hAnsi="Consolas"/>
          <w:lang w:val="en-US"/>
        </w:rPr>
        <w:t>_ustavka_temperature);</w:t>
      </w:r>
    </w:p>
    <w:p w14:paraId="2BFE81D3" w14:textId="77777777" w:rsidR="001111F6" w:rsidRPr="001111F6" w:rsidRDefault="001111F6" w:rsidP="001111F6">
      <w:pPr>
        <w:rPr>
          <w:rFonts w:ascii="Consolas" w:hAnsi="Consolas"/>
          <w:lang w:val="en-US"/>
        </w:rPr>
      </w:pPr>
      <w:r w:rsidRPr="001111F6">
        <w:rPr>
          <w:rFonts w:ascii="Consolas" w:hAnsi="Consolas"/>
          <w:lang w:val="en-US"/>
        </w:rPr>
        <w:tab/>
      </w:r>
    </w:p>
    <w:p w14:paraId="5DC74DEC" w14:textId="77777777" w:rsidR="001111F6" w:rsidRPr="001111F6" w:rsidRDefault="001111F6" w:rsidP="001111F6">
      <w:pPr>
        <w:rPr>
          <w:rFonts w:ascii="Consolas" w:hAnsi="Consolas"/>
          <w:lang w:val="en-US"/>
        </w:rPr>
      </w:pPr>
      <w:r w:rsidRPr="001111F6">
        <w:rPr>
          <w:rFonts w:ascii="Consolas" w:hAnsi="Consolas"/>
          <w:lang w:val="en-US"/>
        </w:rPr>
        <w:tab/>
        <w:t>HeatingControl_stage5(</w:t>
      </w:r>
    </w:p>
    <w:p w14:paraId="42054182"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start:=</w:t>
      </w:r>
      <w:proofErr w:type="gramEnd"/>
      <w:r w:rsidRPr="001111F6">
        <w:rPr>
          <w:rFonts w:ascii="Consolas" w:hAnsi="Consolas"/>
          <w:lang w:val="en-US"/>
        </w:rPr>
        <w:t xml:space="preserve"> HeatingControl_stage5_start, </w:t>
      </w:r>
    </w:p>
    <w:p w14:paraId="5EAEEBD8" w14:textId="77777777" w:rsidR="001111F6" w:rsidRPr="001111F6" w:rsidRDefault="001111F6" w:rsidP="001111F6">
      <w:pPr>
        <w:rPr>
          <w:rFonts w:ascii="Consolas" w:hAnsi="Consolas"/>
          <w:lang w:val="en-US"/>
        </w:rPr>
      </w:pPr>
      <w:r w:rsidRPr="001111F6">
        <w:rPr>
          <w:rFonts w:ascii="Consolas" w:hAnsi="Consolas"/>
          <w:lang w:val="en-US"/>
        </w:rPr>
        <w:tab/>
      </w:r>
      <w:proofErr w:type="gramStart"/>
      <w:r w:rsidRPr="001111F6">
        <w:rPr>
          <w:rFonts w:ascii="Consolas" w:hAnsi="Consolas"/>
          <w:lang w:val="en-US"/>
        </w:rPr>
        <w:t>stop:=</w:t>
      </w:r>
      <w:proofErr w:type="gramEnd"/>
      <w:r w:rsidRPr="001111F6">
        <w:rPr>
          <w:rFonts w:ascii="Consolas" w:hAnsi="Consolas"/>
          <w:lang w:val="en-US"/>
        </w:rPr>
        <w:t xml:space="preserve"> g2.stop, </w:t>
      </w:r>
    </w:p>
    <w:p w14:paraId="779AB294" w14:textId="77777777" w:rsidR="001111F6" w:rsidRPr="001111F6" w:rsidRDefault="001111F6" w:rsidP="001111F6">
      <w:pPr>
        <w:rPr>
          <w:rFonts w:ascii="Consolas" w:hAnsi="Consolas"/>
          <w:lang w:val="en-US"/>
        </w:rPr>
      </w:pPr>
      <w:r w:rsidRPr="001111F6">
        <w:rPr>
          <w:rFonts w:ascii="Consolas" w:hAnsi="Consolas"/>
          <w:lang w:val="en-US"/>
        </w:rPr>
        <w:tab/>
        <w:t>ustavka1_</w:t>
      </w:r>
      <w:proofErr w:type="gramStart"/>
      <w:r w:rsidRPr="001111F6">
        <w:rPr>
          <w:rFonts w:ascii="Consolas" w:hAnsi="Consolas"/>
          <w:lang w:val="en-US"/>
        </w:rPr>
        <w:t>temperature:=</w:t>
      </w:r>
      <w:proofErr w:type="gramEnd"/>
      <w:r w:rsidRPr="001111F6">
        <w:rPr>
          <w:rFonts w:ascii="Consolas" w:hAnsi="Consolas"/>
          <w:lang w:val="en-US"/>
        </w:rPr>
        <w:t xml:space="preserve"> g2.ustavka4_temperature, </w:t>
      </w:r>
    </w:p>
    <w:p w14:paraId="04C1D44D" w14:textId="77777777" w:rsidR="001111F6" w:rsidRPr="001111F6" w:rsidRDefault="001111F6" w:rsidP="001111F6">
      <w:pPr>
        <w:rPr>
          <w:rFonts w:ascii="Consolas" w:hAnsi="Consolas"/>
          <w:lang w:val="en-US"/>
        </w:rPr>
      </w:pPr>
      <w:r w:rsidRPr="001111F6">
        <w:rPr>
          <w:rFonts w:ascii="Consolas" w:hAnsi="Consolas"/>
          <w:lang w:val="en-US"/>
        </w:rPr>
        <w:tab/>
        <w:t>ustavka2_</w:t>
      </w:r>
      <w:proofErr w:type="gramStart"/>
      <w:r w:rsidRPr="001111F6">
        <w:rPr>
          <w:rFonts w:ascii="Consolas" w:hAnsi="Consolas"/>
          <w:lang w:val="en-US"/>
        </w:rPr>
        <w:t>temperature:=</w:t>
      </w:r>
      <w:proofErr w:type="gramEnd"/>
      <w:r w:rsidRPr="001111F6">
        <w:rPr>
          <w:rFonts w:ascii="Consolas" w:hAnsi="Consolas"/>
          <w:lang w:val="en-US"/>
        </w:rPr>
        <w:t xml:space="preserve"> g2.ustavka5_temperature, </w:t>
      </w:r>
    </w:p>
    <w:p w14:paraId="1AFA3D41"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ustavka_</w:t>
      </w:r>
      <w:proofErr w:type="gramStart"/>
      <w:r w:rsidRPr="001111F6">
        <w:rPr>
          <w:rFonts w:ascii="Consolas" w:hAnsi="Consolas"/>
          <w:lang w:val="en-US"/>
        </w:rPr>
        <w:t>time</w:t>
      </w:r>
      <w:proofErr w:type="spellEnd"/>
      <w:r w:rsidRPr="001111F6">
        <w:rPr>
          <w:rFonts w:ascii="Consolas" w:hAnsi="Consolas"/>
          <w:lang w:val="en-US"/>
        </w:rPr>
        <w:t>:=</w:t>
      </w:r>
      <w:proofErr w:type="gramEnd"/>
      <w:r w:rsidRPr="001111F6">
        <w:rPr>
          <w:rFonts w:ascii="Consolas" w:hAnsi="Consolas"/>
          <w:lang w:val="en-US"/>
        </w:rPr>
        <w:t xml:space="preserve"> g2.ustavka5_time, </w:t>
      </w:r>
    </w:p>
    <w:p w14:paraId="0D0CB1B2"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back_stage_</w:t>
      </w:r>
      <w:proofErr w:type="gramStart"/>
      <w:r w:rsidRPr="001111F6">
        <w:rPr>
          <w:rFonts w:ascii="Consolas" w:hAnsi="Consolas"/>
          <w:lang w:val="en-US"/>
        </w:rPr>
        <w:t>temperature</w:t>
      </w:r>
      <w:proofErr w:type="spellEnd"/>
      <w:r w:rsidRPr="001111F6">
        <w:rPr>
          <w:rFonts w:ascii="Consolas" w:hAnsi="Consolas"/>
          <w:lang w:val="en-US"/>
        </w:rPr>
        <w:t>:=</w:t>
      </w:r>
      <w:proofErr w:type="gramEnd"/>
      <w:r w:rsidRPr="001111F6">
        <w:rPr>
          <w:rFonts w:ascii="Consolas" w:hAnsi="Consolas"/>
          <w:lang w:val="en-US"/>
        </w:rPr>
        <w:t xml:space="preserve"> g2.ustavka4_temperature, </w:t>
      </w:r>
    </w:p>
    <w:p w14:paraId="3B09AD4A"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actual_temperature</w:t>
      </w:r>
      <w:proofErr w:type="spellEnd"/>
      <w:r w:rsidRPr="001111F6">
        <w:rPr>
          <w:rFonts w:ascii="Consolas" w:hAnsi="Consolas"/>
          <w:lang w:val="en-US"/>
        </w:rPr>
        <w:t>=&gt; g</w:t>
      </w:r>
      <w:proofErr w:type="gramStart"/>
      <w:r w:rsidRPr="001111F6">
        <w:rPr>
          <w:rFonts w:ascii="Consolas" w:hAnsi="Consolas"/>
          <w:lang w:val="en-US"/>
        </w:rPr>
        <w:t>2.ustavka</w:t>
      </w:r>
      <w:proofErr w:type="gramEnd"/>
      <w:r w:rsidRPr="001111F6">
        <w:rPr>
          <w:rFonts w:ascii="Consolas" w:hAnsi="Consolas"/>
          <w:lang w:val="en-US"/>
        </w:rPr>
        <w:t xml:space="preserve">5_actual_temperature, </w:t>
      </w:r>
    </w:p>
    <w:p w14:paraId="7D49CF7D"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time_stage_min</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13A9E5EC"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time_stage_sec</w:t>
      </w:r>
      <w:proofErr w:type="spellEnd"/>
      <w:r w:rsidRPr="001111F6">
        <w:rPr>
          <w:rFonts w:ascii="Consolas" w:hAnsi="Consolas"/>
          <w:lang w:val="en-US"/>
        </w:rPr>
        <w:t>=</w:t>
      </w:r>
      <w:proofErr w:type="gramStart"/>
      <w:r w:rsidRPr="001111F6">
        <w:rPr>
          <w:rFonts w:ascii="Consolas" w:hAnsi="Consolas"/>
          <w:lang w:val="en-US"/>
        </w:rPr>
        <w:t>&gt; ,</w:t>
      </w:r>
      <w:proofErr w:type="gramEnd"/>
      <w:r w:rsidRPr="001111F6">
        <w:rPr>
          <w:rFonts w:ascii="Consolas" w:hAnsi="Consolas"/>
          <w:lang w:val="en-US"/>
        </w:rPr>
        <w:t xml:space="preserve"> </w:t>
      </w:r>
    </w:p>
    <w:p w14:paraId="77E65DC8"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stage_up</w:t>
      </w:r>
      <w:proofErr w:type="spellEnd"/>
      <w:r w:rsidRPr="001111F6">
        <w:rPr>
          <w:rFonts w:ascii="Consolas" w:hAnsi="Consolas"/>
          <w:lang w:val="en-US"/>
        </w:rPr>
        <w:t>=&gt; g</w:t>
      </w:r>
      <w:proofErr w:type="gramStart"/>
      <w:r w:rsidRPr="001111F6">
        <w:rPr>
          <w:rFonts w:ascii="Consolas" w:hAnsi="Consolas"/>
          <w:lang w:val="en-US"/>
        </w:rPr>
        <w:t>2.heat</w:t>
      </w:r>
      <w:proofErr w:type="gramEnd"/>
      <w:r w:rsidRPr="001111F6">
        <w:rPr>
          <w:rFonts w:ascii="Consolas" w:hAnsi="Consolas"/>
          <w:lang w:val="en-US"/>
        </w:rPr>
        <w:t xml:space="preserve">_over, </w:t>
      </w:r>
    </w:p>
    <w:p w14:paraId="5BA8B3B2" w14:textId="77777777" w:rsidR="001111F6" w:rsidRPr="001111F6" w:rsidRDefault="001111F6" w:rsidP="001111F6">
      <w:pPr>
        <w:rPr>
          <w:rFonts w:ascii="Consolas" w:hAnsi="Consolas"/>
          <w:lang w:val="en-US"/>
        </w:rPr>
      </w:pPr>
      <w:r w:rsidRPr="001111F6">
        <w:rPr>
          <w:rFonts w:ascii="Consolas" w:hAnsi="Consolas"/>
          <w:lang w:val="en-US"/>
        </w:rPr>
        <w:tab/>
        <w:t>stage=&gt; g</w:t>
      </w:r>
      <w:proofErr w:type="gramStart"/>
      <w:r w:rsidRPr="001111F6">
        <w:rPr>
          <w:rFonts w:ascii="Consolas" w:hAnsi="Consolas"/>
          <w:lang w:val="en-US"/>
        </w:rPr>
        <w:t>2.stage</w:t>
      </w:r>
      <w:proofErr w:type="gramEnd"/>
      <w:r w:rsidRPr="001111F6">
        <w:rPr>
          <w:rFonts w:ascii="Consolas" w:hAnsi="Consolas"/>
          <w:lang w:val="en-US"/>
        </w:rPr>
        <w:t xml:space="preserve">5_heat, </w:t>
      </w:r>
    </w:p>
    <w:p w14:paraId="72029F2F" w14:textId="77777777" w:rsidR="001111F6" w:rsidRPr="001111F6" w:rsidRDefault="001111F6" w:rsidP="001111F6">
      <w:pPr>
        <w:rPr>
          <w:rFonts w:ascii="Consolas" w:hAnsi="Consolas"/>
          <w:lang w:val="en-US"/>
        </w:rPr>
      </w:pPr>
      <w:r w:rsidRPr="001111F6">
        <w:rPr>
          <w:rFonts w:ascii="Consolas" w:hAnsi="Consolas"/>
          <w:lang w:val="en-US"/>
        </w:rPr>
        <w:tab/>
      </w:r>
      <w:proofErr w:type="spellStart"/>
      <w:r w:rsidRPr="001111F6">
        <w:rPr>
          <w:rFonts w:ascii="Consolas" w:hAnsi="Consolas"/>
          <w:lang w:val="en-US"/>
        </w:rPr>
        <w:t>current_ustavka_temperature</w:t>
      </w:r>
      <w:proofErr w:type="spellEnd"/>
      <w:r w:rsidRPr="001111F6">
        <w:rPr>
          <w:rFonts w:ascii="Consolas" w:hAnsi="Consolas"/>
          <w:lang w:val="en-US"/>
        </w:rPr>
        <w:t>=&gt; g</w:t>
      </w:r>
      <w:proofErr w:type="gramStart"/>
      <w:r w:rsidRPr="001111F6">
        <w:rPr>
          <w:rFonts w:ascii="Consolas" w:hAnsi="Consolas"/>
          <w:lang w:val="en-US"/>
        </w:rPr>
        <w:t>2.current</w:t>
      </w:r>
      <w:proofErr w:type="gramEnd"/>
      <w:r w:rsidRPr="001111F6">
        <w:rPr>
          <w:rFonts w:ascii="Consolas" w:hAnsi="Consolas"/>
          <w:lang w:val="en-US"/>
        </w:rPr>
        <w:t>_ustavka_temperature);</w:t>
      </w:r>
    </w:p>
    <w:p w14:paraId="69A1C103" w14:textId="77777777" w:rsidR="001111F6" w:rsidRPr="001111F6" w:rsidRDefault="001111F6" w:rsidP="001111F6">
      <w:pPr>
        <w:rPr>
          <w:rFonts w:ascii="Consolas" w:hAnsi="Consolas"/>
          <w:lang w:val="en-US"/>
        </w:rPr>
      </w:pPr>
      <w:r w:rsidRPr="001111F6">
        <w:rPr>
          <w:rFonts w:ascii="Consolas" w:hAnsi="Consolas"/>
          <w:lang w:val="en-US"/>
        </w:rPr>
        <w:tab/>
      </w:r>
    </w:p>
    <w:p w14:paraId="7D768280" w14:textId="77777777" w:rsidR="001111F6" w:rsidRPr="001111F6" w:rsidRDefault="001111F6" w:rsidP="001111F6">
      <w:pPr>
        <w:rPr>
          <w:rFonts w:ascii="Consolas" w:hAnsi="Consolas"/>
          <w:lang w:val="en-US"/>
        </w:rPr>
      </w:pPr>
      <w:r w:rsidRPr="001111F6">
        <w:rPr>
          <w:rFonts w:ascii="Consolas" w:hAnsi="Consolas"/>
          <w:lang w:val="en-US"/>
        </w:rPr>
        <w:tab/>
        <w:t>IF HeatingControl_stage5.stage_up = TRUE THEN</w:t>
      </w:r>
    </w:p>
    <w:p w14:paraId="467976B7" w14:textId="77777777" w:rsidR="001111F6" w:rsidRPr="001111F6" w:rsidRDefault="001111F6" w:rsidP="001111F6">
      <w:pPr>
        <w:rPr>
          <w:rFonts w:ascii="Consolas" w:hAnsi="Consolas"/>
          <w:lang w:val="en-US"/>
        </w:rPr>
      </w:pPr>
      <w:r w:rsidRPr="001111F6">
        <w:rPr>
          <w:rFonts w:ascii="Consolas" w:hAnsi="Consolas"/>
          <w:lang w:val="en-US"/>
        </w:rPr>
        <w:tab/>
      </w:r>
      <w:r w:rsidRPr="001111F6">
        <w:rPr>
          <w:rFonts w:ascii="Consolas" w:hAnsi="Consolas"/>
          <w:lang w:val="en-US"/>
        </w:rPr>
        <w:tab/>
        <w:t>HeatingControl_stage1_</w:t>
      </w:r>
      <w:proofErr w:type="gramStart"/>
      <w:r w:rsidRPr="001111F6">
        <w:rPr>
          <w:rFonts w:ascii="Consolas" w:hAnsi="Consolas"/>
          <w:lang w:val="en-US"/>
        </w:rPr>
        <w:t>start :</w:t>
      </w:r>
      <w:proofErr w:type="gramEnd"/>
      <w:r w:rsidRPr="001111F6">
        <w:rPr>
          <w:rFonts w:ascii="Consolas" w:hAnsi="Consolas"/>
          <w:lang w:val="en-US"/>
        </w:rPr>
        <w:t>= FALSE;</w:t>
      </w:r>
    </w:p>
    <w:p w14:paraId="3CCC1B07" w14:textId="77777777" w:rsidR="001111F6" w:rsidRPr="001111F6" w:rsidRDefault="001111F6" w:rsidP="001111F6">
      <w:pPr>
        <w:rPr>
          <w:rFonts w:ascii="Consolas" w:hAnsi="Consolas"/>
          <w:lang w:val="en-US"/>
        </w:rPr>
      </w:pPr>
      <w:r w:rsidRPr="001111F6">
        <w:rPr>
          <w:rFonts w:ascii="Consolas" w:hAnsi="Consolas"/>
          <w:lang w:val="en-US"/>
        </w:rPr>
        <w:tab/>
      </w:r>
      <w:r w:rsidRPr="001111F6">
        <w:rPr>
          <w:rFonts w:ascii="Consolas" w:hAnsi="Consolas"/>
          <w:lang w:val="en-US"/>
        </w:rPr>
        <w:tab/>
        <w:t>HeatingControl_stage2_</w:t>
      </w:r>
      <w:proofErr w:type="gramStart"/>
      <w:r w:rsidRPr="001111F6">
        <w:rPr>
          <w:rFonts w:ascii="Consolas" w:hAnsi="Consolas"/>
          <w:lang w:val="en-US"/>
        </w:rPr>
        <w:t>start :</w:t>
      </w:r>
      <w:proofErr w:type="gramEnd"/>
      <w:r w:rsidRPr="001111F6">
        <w:rPr>
          <w:rFonts w:ascii="Consolas" w:hAnsi="Consolas"/>
          <w:lang w:val="en-US"/>
        </w:rPr>
        <w:t>= FALSE;</w:t>
      </w:r>
    </w:p>
    <w:p w14:paraId="7D35BF7E" w14:textId="77777777" w:rsidR="001111F6" w:rsidRPr="001111F6" w:rsidRDefault="001111F6" w:rsidP="001111F6">
      <w:pPr>
        <w:rPr>
          <w:rFonts w:ascii="Consolas" w:hAnsi="Consolas"/>
          <w:lang w:val="en-US"/>
        </w:rPr>
      </w:pPr>
      <w:r w:rsidRPr="001111F6">
        <w:rPr>
          <w:rFonts w:ascii="Consolas" w:hAnsi="Consolas"/>
          <w:lang w:val="en-US"/>
        </w:rPr>
        <w:tab/>
        <w:t xml:space="preserve">    HeatingControl_stage3_</w:t>
      </w:r>
      <w:proofErr w:type="gramStart"/>
      <w:r w:rsidRPr="001111F6">
        <w:rPr>
          <w:rFonts w:ascii="Consolas" w:hAnsi="Consolas"/>
          <w:lang w:val="en-US"/>
        </w:rPr>
        <w:t>start :</w:t>
      </w:r>
      <w:proofErr w:type="gramEnd"/>
      <w:r w:rsidRPr="001111F6">
        <w:rPr>
          <w:rFonts w:ascii="Consolas" w:hAnsi="Consolas"/>
          <w:lang w:val="en-US"/>
        </w:rPr>
        <w:t>= FALSE;</w:t>
      </w:r>
    </w:p>
    <w:p w14:paraId="120050D1" w14:textId="77777777" w:rsidR="001111F6" w:rsidRPr="001111F6" w:rsidRDefault="001111F6" w:rsidP="001111F6">
      <w:pPr>
        <w:rPr>
          <w:rFonts w:ascii="Consolas" w:hAnsi="Consolas"/>
          <w:lang w:val="en-US"/>
        </w:rPr>
      </w:pPr>
      <w:r w:rsidRPr="001111F6">
        <w:rPr>
          <w:rFonts w:ascii="Consolas" w:hAnsi="Consolas"/>
          <w:lang w:val="en-US"/>
        </w:rPr>
        <w:tab/>
        <w:t xml:space="preserve">    HeatingControl_stage4_</w:t>
      </w:r>
      <w:proofErr w:type="gramStart"/>
      <w:r w:rsidRPr="001111F6">
        <w:rPr>
          <w:rFonts w:ascii="Consolas" w:hAnsi="Consolas"/>
          <w:lang w:val="en-US"/>
        </w:rPr>
        <w:t>start :</w:t>
      </w:r>
      <w:proofErr w:type="gramEnd"/>
      <w:r w:rsidRPr="001111F6">
        <w:rPr>
          <w:rFonts w:ascii="Consolas" w:hAnsi="Consolas"/>
          <w:lang w:val="en-US"/>
        </w:rPr>
        <w:t>= FALSE;</w:t>
      </w:r>
    </w:p>
    <w:p w14:paraId="31292823" w14:textId="77777777" w:rsidR="001111F6" w:rsidRPr="001111F6" w:rsidRDefault="001111F6" w:rsidP="001111F6">
      <w:pPr>
        <w:rPr>
          <w:rFonts w:ascii="Consolas" w:hAnsi="Consolas"/>
          <w:lang w:val="en-US"/>
        </w:rPr>
      </w:pPr>
      <w:r w:rsidRPr="001111F6">
        <w:rPr>
          <w:rFonts w:ascii="Consolas" w:hAnsi="Consolas"/>
          <w:lang w:val="en-US"/>
        </w:rPr>
        <w:tab/>
      </w:r>
      <w:r w:rsidRPr="001111F6">
        <w:rPr>
          <w:rFonts w:ascii="Consolas" w:hAnsi="Consolas"/>
          <w:lang w:val="en-US"/>
        </w:rPr>
        <w:tab/>
        <w:t>HeatingControl_stage5_</w:t>
      </w:r>
      <w:proofErr w:type="gramStart"/>
      <w:r w:rsidRPr="001111F6">
        <w:rPr>
          <w:rFonts w:ascii="Consolas" w:hAnsi="Consolas"/>
          <w:lang w:val="en-US"/>
        </w:rPr>
        <w:t>start :</w:t>
      </w:r>
      <w:proofErr w:type="gramEnd"/>
      <w:r w:rsidRPr="001111F6">
        <w:rPr>
          <w:rFonts w:ascii="Consolas" w:hAnsi="Consolas"/>
          <w:lang w:val="en-US"/>
        </w:rPr>
        <w:t>= FALSE;</w:t>
      </w:r>
    </w:p>
    <w:p w14:paraId="12F581C3" w14:textId="77777777" w:rsidR="001111F6" w:rsidRPr="001111F6" w:rsidRDefault="001111F6" w:rsidP="001111F6">
      <w:pPr>
        <w:rPr>
          <w:rFonts w:ascii="Consolas" w:hAnsi="Consolas"/>
          <w:lang w:val="en-US"/>
        </w:rPr>
      </w:pPr>
      <w:r w:rsidRPr="001111F6">
        <w:rPr>
          <w:rFonts w:ascii="Consolas" w:hAnsi="Consolas"/>
          <w:lang w:val="en-US"/>
        </w:rPr>
        <w:tab/>
        <w:t>END_IF;</w:t>
      </w:r>
    </w:p>
    <w:p w14:paraId="6F7FCE68" w14:textId="77777777" w:rsidR="001111F6" w:rsidRPr="001111F6" w:rsidRDefault="001111F6" w:rsidP="001111F6">
      <w:pPr>
        <w:rPr>
          <w:rFonts w:ascii="Consolas" w:hAnsi="Consolas"/>
          <w:lang w:val="en-US"/>
        </w:rPr>
      </w:pPr>
      <w:r w:rsidRPr="001111F6">
        <w:rPr>
          <w:rFonts w:ascii="Consolas" w:hAnsi="Consolas"/>
          <w:lang w:val="en-US"/>
        </w:rPr>
        <w:tab/>
      </w:r>
    </w:p>
    <w:p w14:paraId="151E714E" w14:textId="77777777" w:rsidR="001111F6" w:rsidRPr="001111F6" w:rsidRDefault="001111F6" w:rsidP="001111F6">
      <w:pPr>
        <w:rPr>
          <w:rFonts w:ascii="Consolas" w:hAnsi="Consolas"/>
          <w:lang w:val="en-US"/>
        </w:rPr>
      </w:pPr>
      <w:r w:rsidRPr="001111F6">
        <w:rPr>
          <w:rFonts w:ascii="Consolas" w:hAnsi="Consolas"/>
          <w:lang w:val="en-US"/>
        </w:rPr>
        <w:tab/>
        <w:t>IF HeatingControl_stage1_start = TRUE THEN g</w:t>
      </w:r>
      <w:proofErr w:type="gramStart"/>
      <w:r w:rsidRPr="001111F6">
        <w:rPr>
          <w:rFonts w:ascii="Consolas" w:hAnsi="Consolas"/>
          <w:lang w:val="en-US"/>
        </w:rPr>
        <w:t>2.current</w:t>
      </w:r>
      <w:proofErr w:type="gramEnd"/>
      <w:r w:rsidRPr="001111F6">
        <w:rPr>
          <w:rFonts w:ascii="Consolas" w:hAnsi="Consolas"/>
          <w:lang w:val="en-US"/>
        </w:rPr>
        <w:t>_ustavka_temperature := HeatingControl_stage1.current_ustavka_temperature; END_IF;</w:t>
      </w:r>
    </w:p>
    <w:p w14:paraId="4BED8B30" w14:textId="77777777" w:rsidR="001111F6" w:rsidRPr="001111F6" w:rsidRDefault="001111F6" w:rsidP="001111F6">
      <w:pPr>
        <w:rPr>
          <w:rFonts w:ascii="Consolas" w:hAnsi="Consolas"/>
          <w:lang w:val="en-US"/>
        </w:rPr>
      </w:pPr>
      <w:r w:rsidRPr="001111F6">
        <w:rPr>
          <w:rFonts w:ascii="Consolas" w:hAnsi="Consolas"/>
          <w:lang w:val="en-US"/>
        </w:rPr>
        <w:tab/>
        <w:t>IF HeatingControl_stage2_start = TRUE THEN g</w:t>
      </w:r>
      <w:proofErr w:type="gramStart"/>
      <w:r w:rsidRPr="001111F6">
        <w:rPr>
          <w:rFonts w:ascii="Consolas" w:hAnsi="Consolas"/>
          <w:lang w:val="en-US"/>
        </w:rPr>
        <w:t>2.current</w:t>
      </w:r>
      <w:proofErr w:type="gramEnd"/>
      <w:r w:rsidRPr="001111F6">
        <w:rPr>
          <w:rFonts w:ascii="Consolas" w:hAnsi="Consolas"/>
          <w:lang w:val="en-US"/>
        </w:rPr>
        <w:t>_ustavka_temperature := HeatingControl_stage2.current_ustavka_temperature; END_IF;</w:t>
      </w:r>
    </w:p>
    <w:p w14:paraId="73017FB5" w14:textId="77777777" w:rsidR="001111F6" w:rsidRPr="001111F6" w:rsidRDefault="001111F6" w:rsidP="001111F6">
      <w:pPr>
        <w:rPr>
          <w:rFonts w:ascii="Consolas" w:hAnsi="Consolas"/>
          <w:lang w:val="en-US"/>
        </w:rPr>
      </w:pPr>
      <w:r w:rsidRPr="001111F6">
        <w:rPr>
          <w:rFonts w:ascii="Consolas" w:hAnsi="Consolas"/>
          <w:lang w:val="en-US"/>
        </w:rPr>
        <w:lastRenderedPageBreak/>
        <w:tab/>
        <w:t>IF HeatingControl_stage3_start = TRUE THEN g</w:t>
      </w:r>
      <w:proofErr w:type="gramStart"/>
      <w:r w:rsidRPr="001111F6">
        <w:rPr>
          <w:rFonts w:ascii="Consolas" w:hAnsi="Consolas"/>
          <w:lang w:val="en-US"/>
        </w:rPr>
        <w:t>2.current</w:t>
      </w:r>
      <w:proofErr w:type="gramEnd"/>
      <w:r w:rsidRPr="001111F6">
        <w:rPr>
          <w:rFonts w:ascii="Consolas" w:hAnsi="Consolas"/>
          <w:lang w:val="en-US"/>
        </w:rPr>
        <w:t>_ustavka_temperature := HeatingControl_stage3.current_ustavka_temperature; END_IF;</w:t>
      </w:r>
    </w:p>
    <w:p w14:paraId="1B8D49B4" w14:textId="77777777" w:rsidR="001111F6" w:rsidRPr="001111F6" w:rsidRDefault="001111F6" w:rsidP="001111F6">
      <w:pPr>
        <w:rPr>
          <w:rFonts w:ascii="Consolas" w:hAnsi="Consolas"/>
          <w:lang w:val="en-US"/>
        </w:rPr>
      </w:pPr>
      <w:r w:rsidRPr="001111F6">
        <w:rPr>
          <w:rFonts w:ascii="Consolas" w:hAnsi="Consolas"/>
          <w:lang w:val="en-US"/>
        </w:rPr>
        <w:tab/>
        <w:t>IF HeatingControl_stage4_start = TRUE THEN g</w:t>
      </w:r>
      <w:proofErr w:type="gramStart"/>
      <w:r w:rsidRPr="001111F6">
        <w:rPr>
          <w:rFonts w:ascii="Consolas" w:hAnsi="Consolas"/>
          <w:lang w:val="en-US"/>
        </w:rPr>
        <w:t>2.current</w:t>
      </w:r>
      <w:proofErr w:type="gramEnd"/>
      <w:r w:rsidRPr="001111F6">
        <w:rPr>
          <w:rFonts w:ascii="Consolas" w:hAnsi="Consolas"/>
          <w:lang w:val="en-US"/>
        </w:rPr>
        <w:t>_ustavka_temperature := HeatingControl_stage4.current_ustavka_temperature; END_IF;</w:t>
      </w:r>
    </w:p>
    <w:p w14:paraId="1651371D" w14:textId="5E0F1F62" w:rsidR="007B5918" w:rsidRDefault="001111F6" w:rsidP="001111F6">
      <w:pPr>
        <w:rPr>
          <w:rFonts w:ascii="Consolas" w:hAnsi="Consolas"/>
          <w:lang w:val="en-US"/>
        </w:rPr>
      </w:pPr>
      <w:r w:rsidRPr="001111F6">
        <w:rPr>
          <w:rFonts w:ascii="Consolas" w:hAnsi="Consolas"/>
          <w:lang w:val="en-US"/>
        </w:rPr>
        <w:tab/>
        <w:t>IF HeatingControl_stage5_start = TRUE THEN g</w:t>
      </w:r>
      <w:proofErr w:type="gramStart"/>
      <w:r w:rsidRPr="001111F6">
        <w:rPr>
          <w:rFonts w:ascii="Consolas" w:hAnsi="Consolas"/>
          <w:lang w:val="en-US"/>
        </w:rPr>
        <w:t>2.current</w:t>
      </w:r>
      <w:proofErr w:type="gramEnd"/>
      <w:r w:rsidRPr="001111F6">
        <w:rPr>
          <w:rFonts w:ascii="Consolas" w:hAnsi="Consolas"/>
          <w:lang w:val="en-US"/>
        </w:rPr>
        <w:t>_ustavka_temperature := HeatingControl_stage5.current_ustavka_temperature; END_IF;</w:t>
      </w:r>
    </w:p>
    <w:p w14:paraId="34BC45DF" w14:textId="2055D427" w:rsidR="00F503FD" w:rsidRPr="00B34B89" w:rsidRDefault="00F503FD" w:rsidP="0012191B">
      <w:pPr>
        <w:pStyle w:val="aff"/>
        <w:spacing w:before="240" w:after="240"/>
        <w:ind w:firstLine="0"/>
        <w:contextualSpacing w:val="0"/>
      </w:pPr>
      <w:r>
        <w:t>Листинг</w:t>
      </w:r>
      <w:r w:rsidRPr="00B34B89">
        <w:t xml:space="preserve"> </w:t>
      </w:r>
      <w:r w:rsidR="00053493">
        <w:t>Б</w:t>
      </w:r>
      <w:r w:rsidRPr="00B34B89">
        <w:t>.</w:t>
      </w:r>
      <w:r w:rsidR="008E63D1">
        <w:t>2</w:t>
      </w:r>
      <w:r w:rsidRPr="00B34B89">
        <w:t xml:space="preserve"> </w:t>
      </w:r>
      <w:r w:rsidR="008E63D1">
        <w:t xml:space="preserve">– </w:t>
      </w:r>
      <w:r w:rsidR="003A2C5B">
        <w:t>С</w:t>
      </w:r>
      <w:r w:rsidR="008E63D1">
        <w:t xml:space="preserve">одержание </w:t>
      </w:r>
      <w:r>
        <w:t>файла</w:t>
      </w:r>
      <w:r w:rsidRPr="00B34B89">
        <w:t xml:space="preserve"> </w:t>
      </w:r>
      <w:proofErr w:type="spellStart"/>
      <w:r>
        <w:rPr>
          <w:lang w:val="en-US"/>
        </w:rPr>
        <w:t>HeatingControl</w:t>
      </w:r>
      <w:proofErr w:type="spellEnd"/>
      <w:r w:rsidRPr="00B34B89">
        <w:t>.</w:t>
      </w:r>
      <w:proofErr w:type="spellStart"/>
      <w:r>
        <w:rPr>
          <w:lang w:val="en-US"/>
        </w:rPr>
        <w:t>st</w:t>
      </w:r>
      <w:proofErr w:type="spellEnd"/>
      <w:r w:rsidRPr="00B34B89">
        <w:t xml:space="preserve"> </w:t>
      </w:r>
    </w:p>
    <w:p w14:paraId="7C8BF21B" w14:textId="226FC3EE" w:rsidR="00D15B79" w:rsidRPr="00D15B79" w:rsidRDefault="00D15B79" w:rsidP="00D15B79">
      <w:pPr>
        <w:rPr>
          <w:rFonts w:ascii="Consolas" w:hAnsi="Consolas"/>
          <w:lang w:val="en-US"/>
        </w:rPr>
      </w:pPr>
      <w:r w:rsidRPr="00D15B79">
        <w:rPr>
          <w:rFonts w:ascii="Consolas" w:hAnsi="Consolas"/>
          <w:lang w:val="en-US" w:eastAsia="en-US"/>
        </w:rPr>
        <w:t xml:space="preserve">FUNCTION_BLOCK </w:t>
      </w:r>
      <w:proofErr w:type="spellStart"/>
      <w:r w:rsidRPr="00D15B79">
        <w:rPr>
          <w:rFonts w:ascii="Consolas" w:hAnsi="Consolas"/>
          <w:lang w:val="en-US" w:eastAsia="en-US"/>
        </w:rPr>
        <w:t>HeatingControl</w:t>
      </w:r>
      <w:proofErr w:type="spellEnd"/>
    </w:p>
    <w:p w14:paraId="1FD3DDEC" w14:textId="77777777" w:rsidR="00D15B79" w:rsidRPr="00D15B79" w:rsidRDefault="00D15B79" w:rsidP="00D15B79">
      <w:pPr>
        <w:rPr>
          <w:rFonts w:ascii="Consolas" w:hAnsi="Consolas"/>
          <w:lang w:val="en-US" w:eastAsia="en-US"/>
        </w:rPr>
      </w:pPr>
      <w:r w:rsidRPr="00D15B79">
        <w:rPr>
          <w:rFonts w:ascii="Consolas" w:hAnsi="Consolas"/>
          <w:lang w:val="en-US" w:eastAsia="en-US"/>
        </w:rPr>
        <w:t>VAR_INPUT</w:t>
      </w:r>
    </w:p>
    <w:p w14:paraId="1DF57C61" w14:textId="77A81627" w:rsidR="00D15B79" w:rsidRPr="00D15B79" w:rsidRDefault="00D15B79" w:rsidP="00D15B79">
      <w:pPr>
        <w:rPr>
          <w:rFonts w:ascii="Consolas" w:hAnsi="Consolas"/>
          <w:lang w:val="en-US" w:eastAsia="en-US"/>
        </w:rPr>
      </w:pPr>
      <w:r w:rsidRPr="00D15B79">
        <w:rPr>
          <w:rFonts w:ascii="Consolas" w:hAnsi="Consolas"/>
          <w:lang w:val="en-US" w:eastAsia="en-US"/>
        </w:rPr>
        <w:tab/>
        <w:t>start: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BOOL;</w:t>
      </w:r>
    </w:p>
    <w:p w14:paraId="6DB16050" w14:textId="77777777" w:rsidR="00D15B79" w:rsidRPr="00D15B79" w:rsidRDefault="00D15B79" w:rsidP="00D15B79">
      <w:pPr>
        <w:rPr>
          <w:rFonts w:ascii="Consolas" w:hAnsi="Consolas"/>
          <w:lang w:val="en-US" w:eastAsia="en-US"/>
        </w:rPr>
      </w:pPr>
      <w:r w:rsidRPr="00D15B79">
        <w:rPr>
          <w:rFonts w:ascii="Consolas" w:hAnsi="Consolas"/>
          <w:lang w:val="en-US" w:eastAsia="en-US"/>
        </w:rPr>
        <w:tab/>
        <w:t>stop:</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BOOL;</w:t>
      </w:r>
    </w:p>
    <w:p w14:paraId="48C8DD6A"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
    <w:p w14:paraId="5CE30B31" w14:textId="52252FD0" w:rsidR="00D15B79" w:rsidRPr="00D15B79" w:rsidRDefault="00D15B79" w:rsidP="00D15B79">
      <w:pPr>
        <w:rPr>
          <w:rFonts w:ascii="Consolas" w:hAnsi="Consolas"/>
          <w:lang w:val="en-US" w:eastAsia="en-US"/>
        </w:rPr>
      </w:pPr>
      <w:r w:rsidRPr="00D15B79">
        <w:rPr>
          <w:rFonts w:ascii="Consolas" w:hAnsi="Consolas"/>
          <w:lang w:val="en-US" w:eastAsia="en-US"/>
        </w:rPr>
        <w:tab/>
        <w:t>ustavka1_temperature:</w:t>
      </w:r>
      <w:r w:rsidRPr="00D15B79">
        <w:rPr>
          <w:rFonts w:ascii="Consolas" w:hAnsi="Consolas"/>
          <w:lang w:val="en-US" w:eastAsia="en-US"/>
        </w:rPr>
        <w:tab/>
      </w:r>
      <w:r w:rsidRPr="00D15B79">
        <w:rPr>
          <w:rFonts w:ascii="Consolas" w:hAnsi="Consolas"/>
          <w:lang w:val="en-US" w:eastAsia="en-US"/>
        </w:rPr>
        <w:tab/>
      </w:r>
      <w:r>
        <w:rPr>
          <w:rFonts w:ascii="Consolas" w:hAnsi="Consolas"/>
          <w:lang w:val="en-US" w:eastAsia="en-US"/>
        </w:rPr>
        <w:tab/>
      </w:r>
      <w:r w:rsidRPr="00D15B79">
        <w:rPr>
          <w:rFonts w:ascii="Consolas" w:hAnsi="Consolas"/>
          <w:lang w:val="en-US" w:eastAsia="en-US"/>
        </w:rPr>
        <w:t>REAL;</w:t>
      </w:r>
    </w:p>
    <w:p w14:paraId="0D312EEB" w14:textId="614C960C" w:rsidR="00D15B79" w:rsidRPr="00D15B79" w:rsidRDefault="00D15B79" w:rsidP="00D15B79">
      <w:pPr>
        <w:rPr>
          <w:rFonts w:ascii="Consolas" w:hAnsi="Consolas"/>
          <w:lang w:val="en-US" w:eastAsia="en-US"/>
        </w:rPr>
      </w:pPr>
      <w:r w:rsidRPr="00D15B79">
        <w:rPr>
          <w:rFonts w:ascii="Consolas" w:hAnsi="Consolas"/>
          <w:lang w:val="en-US" w:eastAsia="en-US"/>
        </w:rPr>
        <w:tab/>
        <w:t>ustavka2_temperature:</w:t>
      </w:r>
      <w:r w:rsidRPr="00D15B79">
        <w:rPr>
          <w:rFonts w:ascii="Consolas" w:hAnsi="Consolas"/>
          <w:lang w:val="en-US" w:eastAsia="en-US"/>
        </w:rPr>
        <w:tab/>
      </w:r>
      <w:r w:rsidRPr="00D15B79">
        <w:rPr>
          <w:rFonts w:ascii="Consolas" w:hAnsi="Consolas"/>
          <w:lang w:val="en-US" w:eastAsia="en-US"/>
        </w:rPr>
        <w:tab/>
      </w:r>
      <w:r>
        <w:rPr>
          <w:rFonts w:ascii="Consolas" w:hAnsi="Consolas"/>
          <w:lang w:val="en-US" w:eastAsia="en-US"/>
        </w:rPr>
        <w:tab/>
      </w:r>
      <w:r w:rsidRPr="00D15B79">
        <w:rPr>
          <w:rFonts w:ascii="Consolas" w:hAnsi="Consolas"/>
          <w:lang w:val="en-US" w:eastAsia="en-US"/>
        </w:rPr>
        <w:t>REAL;</w:t>
      </w:r>
    </w:p>
    <w:p w14:paraId="32E1B83A"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ustavka_time</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18654E28"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
    <w:p w14:paraId="01741A25"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back_stage_temperature</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t>REAL;</w:t>
      </w:r>
    </w:p>
    <w:p w14:paraId="5E1BA71A" w14:textId="77777777" w:rsidR="00D15B79" w:rsidRPr="00D15B79" w:rsidRDefault="00D15B79" w:rsidP="00D15B79">
      <w:pPr>
        <w:rPr>
          <w:rFonts w:ascii="Consolas" w:hAnsi="Consolas"/>
          <w:lang w:val="en-US" w:eastAsia="en-US"/>
        </w:rPr>
      </w:pPr>
      <w:r w:rsidRPr="00D15B79">
        <w:rPr>
          <w:rFonts w:ascii="Consolas" w:hAnsi="Consolas"/>
          <w:lang w:val="en-US" w:eastAsia="en-US"/>
        </w:rPr>
        <w:t>END_VAR</w:t>
      </w:r>
    </w:p>
    <w:p w14:paraId="65E669FC" w14:textId="77777777" w:rsidR="00D15B79" w:rsidRPr="00D15B79" w:rsidRDefault="00D15B79" w:rsidP="00D15B79">
      <w:pPr>
        <w:rPr>
          <w:rFonts w:ascii="Consolas" w:hAnsi="Consolas"/>
          <w:lang w:val="en-US" w:eastAsia="en-US"/>
        </w:rPr>
      </w:pPr>
      <w:r w:rsidRPr="00D15B79">
        <w:rPr>
          <w:rFonts w:ascii="Consolas" w:hAnsi="Consolas"/>
          <w:lang w:val="en-US" w:eastAsia="en-US"/>
        </w:rPr>
        <w:t>VAR_OUTPUT</w:t>
      </w:r>
    </w:p>
    <w:p w14:paraId="537CD02C"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actual_temperature</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764B09D6"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time_stage_min</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37C55F7D"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time_stage_sec</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29ED04EB"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stage_up</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BOOL;</w:t>
      </w:r>
    </w:p>
    <w:p w14:paraId="04E2824B" w14:textId="78E2511A" w:rsidR="00D15B79" w:rsidRPr="00D15B79" w:rsidRDefault="00D15B79" w:rsidP="00D15B79">
      <w:pPr>
        <w:rPr>
          <w:rFonts w:ascii="Consolas" w:hAnsi="Consolas"/>
          <w:lang w:val="en-US" w:eastAsia="en-US"/>
        </w:rPr>
      </w:pPr>
      <w:r w:rsidRPr="00D15B79">
        <w:rPr>
          <w:rFonts w:ascii="Consolas" w:hAnsi="Consolas"/>
          <w:lang w:val="en-US" w:eastAsia="en-US"/>
        </w:rPr>
        <w:tab/>
        <w:t>stage:</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BOOL;</w:t>
      </w:r>
    </w:p>
    <w:p w14:paraId="00AD1F56" w14:textId="1D4E562C"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current_ustavka_temperature</w:t>
      </w:r>
      <w:proofErr w:type="spellEnd"/>
      <w:r w:rsidRPr="00D15B79">
        <w:rPr>
          <w:rFonts w:ascii="Consolas" w:hAnsi="Consolas"/>
          <w:lang w:val="en-US" w:eastAsia="en-US"/>
        </w:rPr>
        <w:t>:</w:t>
      </w:r>
      <w:r w:rsidRPr="00D15B79">
        <w:rPr>
          <w:rFonts w:ascii="Consolas" w:hAnsi="Consolas"/>
          <w:lang w:val="en-US" w:eastAsia="en-US"/>
        </w:rPr>
        <w:tab/>
        <w:t>REAL;</w:t>
      </w:r>
    </w:p>
    <w:p w14:paraId="0C97E08A" w14:textId="77777777" w:rsidR="00D15B79" w:rsidRPr="00D15B79" w:rsidRDefault="00D15B79" w:rsidP="00D15B79">
      <w:pPr>
        <w:rPr>
          <w:rFonts w:ascii="Consolas" w:hAnsi="Consolas"/>
          <w:lang w:val="en-US" w:eastAsia="en-US"/>
        </w:rPr>
      </w:pPr>
      <w:r w:rsidRPr="00D15B79">
        <w:rPr>
          <w:rFonts w:ascii="Consolas" w:hAnsi="Consolas"/>
          <w:lang w:val="en-US" w:eastAsia="en-US"/>
        </w:rPr>
        <w:t>END_VAR</w:t>
      </w:r>
    </w:p>
    <w:p w14:paraId="398DCDC0" w14:textId="77777777" w:rsidR="00D15B79" w:rsidRPr="00D15B79" w:rsidRDefault="00D15B79" w:rsidP="00D15B79">
      <w:pPr>
        <w:rPr>
          <w:rFonts w:ascii="Consolas" w:hAnsi="Consolas"/>
          <w:lang w:val="en-US" w:eastAsia="en-US"/>
        </w:rPr>
      </w:pPr>
      <w:r w:rsidRPr="00D15B79">
        <w:rPr>
          <w:rFonts w:ascii="Consolas" w:hAnsi="Consolas"/>
          <w:lang w:val="en-US" w:eastAsia="en-US"/>
        </w:rPr>
        <w:t>VAR</w:t>
      </w:r>
    </w:p>
    <w:p w14:paraId="101B05E6"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delta_temperature</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77BDFAC1"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debugging_time_divider</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proofErr w:type="gramStart"/>
      <w:r w:rsidRPr="00D15B79">
        <w:rPr>
          <w:rFonts w:ascii="Consolas" w:hAnsi="Consolas"/>
          <w:lang w:val="en-US" w:eastAsia="en-US"/>
        </w:rPr>
        <w:t>REAL :</w:t>
      </w:r>
      <w:proofErr w:type="gramEnd"/>
      <w:r w:rsidRPr="00D15B79">
        <w:rPr>
          <w:rFonts w:ascii="Consolas" w:hAnsi="Consolas"/>
          <w:lang w:val="en-US" w:eastAsia="en-US"/>
        </w:rPr>
        <w:t>= 1;</w:t>
      </w:r>
    </w:p>
    <w:p w14:paraId="4E49B2C7"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gramStart"/>
      <w:r w:rsidRPr="00D15B79">
        <w:rPr>
          <w:rFonts w:ascii="Consolas" w:hAnsi="Consolas"/>
          <w:lang w:val="en-US" w:eastAsia="en-US"/>
        </w:rPr>
        <w:t>blink:</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proofErr w:type="spellStart"/>
      <w:r w:rsidRPr="00D15B79">
        <w:rPr>
          <w:rFonts w:ascii="Consolas" w:hAnsi="Consolas"/>
          <w:lang w:val="en-US" w:eastAsia="en-US"/>
        </w:rPr>
        <w:t>Util.BLINK</w:t>
      </w:r>
      <w:proofErr w:type="spellEnd"/>
      <w:proofErr w:type="gramEnd"/>
      <w:r w:rsidRPr="00D15B79">
        <w:rPr>
          <w:rFonts w:ascii="Consolas" w:hAnsi="Consolas"/>
          <w:lang w:val="en-US" w:eastAsia="en-US"/>
        </w:rPr>
        <w:t>;</w:t>
      </w:r>
    </w:p>
    <w:p w14:paraId="7C5C4F16"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ustavka_time_temp</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7C52F42D"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flag_set_temperature</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proofErr w:type="gramStart"/>
      <w:r w:rsidRPr="00D15B79">
        <w:rPr>
          <w:rFonts w:ascii="Consolas" w:hAnsi="Consolas"/>
          <w:lang w:val="en-US" w:eastAsia="en-US"/>
        </w:rPr>
        <w:t>BOOL :</w:t>
      </w:r>
      <w:proofErr w:type="gramEnd"/>
      <w:r w:rsidRPr="00D15B79">
        <w:rPr>
          <w:rFonts w:ascii="Consolas" w:hAnsi="Consolas"/>
          <w:lang w:val="en-US" w:eastAsia="en-US"/>
        </w:rPr>
        <w:t>= TRUE;</w:t>
      </w:r>
    </w:p>
    <w:p w14:paraId="156E65DA"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time_elapsed</w:t>
      </w:r>
      <w:proofErr w:type="spellEnd"/>
      <w:r w:rsidRPr="00D15B79">
        <w:rPr>
          <w:rFonts w:ascii="Consolas" w:hAnsi="Consolas"/>
          <w:lang w:val="en-US" w:eastAsia="en-US"/>
        </w:rPr>
        <w:t xml:space="preserve">: </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REAL;</w:t>
      </w:r>
    </w:p>
    <w:p w14:paraId="47460747" w14:textId="77777777" w:rsidR="00D15B79" w:rsidRPr="00D15B79" w:rsidRDefault="00D15B79" w:rsidP="00D15B79">
      <w:pPr>
        <w:rPr>
          <w:rFonts w:ascii="Consolas" w:hAnsi="Consolas"/>
          <w:lang w:val="en-US" w:eastAsia="en-US"/>
        </w:rPr>
      </w:pPr>
      <w:r w:rsidRPr="00D15B79">
        <w:rPr>
          <w:rFonts w:ascii="Consolas" w:hAnsi="Consolas"/>
          <w:lang w:val="en-US" w:eastAsia="en-US"/>
        </w:rPr>
        <w:tab/>
      </w:r>
      <w:proofErr w:type="spellStart"/>
      <w:r w:rsidRPr="00D15B79">
        <w:rPr>
          <w:rFonts w:ascii="Consolas" w:hAnsi="Consolas"/>
          <w:lang w:val="en-US" w:eastAsia="en-US"/>
        </w:rPr>
        <w:t>tp</w:t>
      </w:r>
      <w:proofErr w:type="spellEnd"/>
      <w:r w:rsidRPr="00D15B79">
        <w:rPr>
          <w:rFonts w:ascii="Consolas" w:hAnsi="Consolas"/>
          <w:lang w:val="en-US" w:eastAsia="en-US"/>
        </w:rPr>
        <w:t>:</w:t>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r>
      <w:r w:rsidRPr="00D15B79">
        <w:rPr>
          <w:rFonts w:ascii="Consolas" w:hAnsi="Consolas"/>
          <w:lang w:val="en-US" w:eastAsia="en-US"/>
        </w:rPr>
        <w:tab/>
        <w:t>Standard.TP;</w:t>
      </w:r>
    </w:p>
    <w:p w14:paraId="649219A4" w14:textId="77777777" w:rsidR="00D15B79" w:rsidRPr="00D15B79" w:rsidRDefault="00D15B79" w:rsidP="00D15B79">
      <w:pPr>
        <w:rPr>
          <w:rFonts w:ascii="Consolas" w:hAnsi="Consolas"/>
          <w:lang w:eastAsia="en-US"/>
        </w:rPr>
      </w:pPr>
      <w:r w:rsidRPr="00D15B79">
        <w:rPr>
          <w:rFonts w:ascii="Consolas" w:hAnsi="Consolas"/>
          <w:lang w:val="en-US" w:eastAsia="en-US"/>
        </w:rPr>
        <w:tab/>
        <w:t xml:space="preserve">    </w:t>
      </w:r>
      <w:proofErr w:type="spellStart"/>
      <w:r w:rsidRPr="00D15B79">
        <w:rPr>
          <w:rFonts w:ascii="Consolas" w:hAnsi="Consolas"/>
          <w:lang w:eastAsia="en-US"/>
        </w:rPr>
        <w:t>blink_timer_</w:t>
      </w:r>
      <w:proofErr w:type="gramStart"/>
      <w:r w:rsidRPr="00D15B79">
        <w:rPr>
          <w:rFonts w:ascii="Consolas" w:hAnsi="Consolas"/>
          <w:lang w:eastAsia="en-US"/>
        </w:rPr>
        <w:t>low</w:t>
      </w:r>
      <w:proofErr w:type="spellEnd"/>
      <w:r w:rsidRPr="00D15B79">
        <w:rPr>
          <w:rFonts w:ascii="Consolas" w:hAnsi="Consolas"/>
          <w:lang w:eastAsia="en-US"/>
        </w:rPr>
        <w:t xml:space="preserve"> :</w:t>
      </w:r>
      <w:proofErr w:type="gramEnd"/>
      <w:r w:rsidRPr="00D15B79">
        <w:rPr>
          <w:rFonts w:ascii="Consolas" w:hAnsi="Consolas"/>
          <w:lang w:eastAsia="en-US"/>
        </w:rPr>
        <w:t xml:space="preserve"> TON; // Таймер для низкого состояния</w:t>
      </w:r>
    </w:p>
    <w:p w14:paraId="53EE832A" w14:textId="77777777" w:rsidR="00D15B79" w:rsidRPr="00D15B79" w:rsidRDefault="00D15B79" w:rsidP="00D15B79">
      <w:pPr>
        <w:rPr>
          <w:rFonts w:ascii="Consolas" w:hAnsi="Consolas"/>
          <w:lang w:eastAsia="en-US"/>
        </w:rPr>
      </w:pPr>
      <w:r w:rsidRPr="00D15B79">
        <w:rPr>
          <w:rFonts w:ascii="Consolas" w:hAnsi="Consolas"/>
          <w:lang w:eastAsia="en-US"/>
        </w:rPr>
        <w:t xml:space="preserve">    </w:t>
      </w:r>
      <w:proofErr w:type="spellStart"/>
      <w:r w:rsidRPr="00D15B79">
        <w:rPr>
          <w:rFonts w:ascii="Consolas" w:hAnsi="Consolas"/>
          <w:lang w:eastAsia="en-US"/>
        </w:rPr>
        <w:t>blink_timer_</w:t>
      </w:r>
      <w:proofErr w:type="gramStart"/>
      <w:r w:rsidRPr="00D15B79">
        <w:rPr>
          <w:rFonts w:ascii="Consolas" w:hAnsi="Consolas"/>
          <w:lang w:eastAsia="en-US"/>
        </w:rPr>
        <w:t>high</w:t>
      </w:r>
      <w:proofErr w:type="spellEnd"/>
      <w:r w:rsidRPr="00D15B79">
        <w:rPr>
          <w:rFonts w:ascii="Consolas" w:hAnsi="Consolas"/>
          <w:lang w:eastAsia="en-US"/>
        </w:rPr>
        <w:t xml:space="preserve"> :</w:t>
      </w:r>
      <w:proofErr w:type="gramEnd"/>
      <w:r w:rsidRPr="00D15B79">
        <w:rPr>
          <w:rFonts w:ascii="Consolas" w:hAnsi="Consolas"/>
          <w:lang w:eastAsia="en-US"/>
        </w:rPr>
        <w:t xml:space="preserve"> TON; // Таймер для высокого состояния</w:t>
      </w:r>
    </w:p>
    <w:p w14:paraId="002AD341" w14:textId="77777777" w:rsidR="00D15B79" w:rsidRPr="00D15B79" w:rsidRDefault="00D15B79" w:rsidP="00D15B79">
      <w:pPr>
        <w:rPr>
          <w:rFonts w:ascii="Consolas" w:hAnsi="Consolas"/>
          <w:lang w:eastAsia="en-US"/>
        </w:rPr>
      </w:pPr>
      <w:r w:rsidRPr="00D15B79">
        <w:rPr>
          <w:rFonts w:ascii="Consolas" w:hAnsi="Consolas"/>
          <w:lang w:eastAsia="en-US"/>
        </w:rPr>
        <w:t xml:space="preserve">    </w:t>
      </w:r>
      <w:proofErr w:type="spellStart"/>
      <w:r w:rsidRPr="00D15B79">
        <w:rPr>
          <w:rFonts w:ascii="Consolas" w:hAnsi="Consolas"/>
          <w:lang w:eastAsia="en-US"/>
        </w:rPr>
        <w:t>blink_</w:t>
      </w:r>
      <w:proofErr w:type="gramStart"/>
      <w:r w:rsidRPr="00D15B79">
        <w:rPr>
          <w:rFonts w:ascii="Consolas" w:hAnsi="Consolas"/>
          <w:lang w:eastAsia="en-US"/>
        </w:rPr>
        <w:t>state</w:t>
      </w:r>
      <w:proofErr w:type="spellEnd"/>
      <w:r w:rsidRPr="00D15B79">
        <w:rPr>
          <w:rFonts w:ascii="Consolas" w:hAnsi="Consolas"/>
          <w:lang w:eastAsia="en-US"/>
        </w:rPr>
        <w:t xml:space="preserve"> :</w:t>
      </w:r>
      <w:proofErr w:type="gramEnd"/>
      <w:r w:rsidRPr="00D15B79">
        <w:rPr>
          <w:rFonts w:ascii="Consolas" w:hAnsi="Consolas"/>
          <w:lang w:eastAsia="en-US"/>
        </w:rPr>
        <w:t xml:space="preserve"> BOOL := FALSE; // Состояние мигания</w:t>
      </w:r>
    </w:p>
    <w:p w14:paraId="05F714CC" w14:textId="77777777" w:rsidR="00D15B79" w:rsidRPr="00D15B79" w:rsidRDefault="00D15B79" w:rsidP="00D15B79">
      <w:pPr>
        <w:rPr>
          <w:rFonts w:ascii="Consolas" w:hAnsi="Consolas"/>
          <w:lang w:eastAsia="en-US"/>
        </w:rPr>
      </w:pPr>
      <w:r w:rsidRPr="00D15B79">
        <w:rPr>
          <w:rFonts w:ascii="Consolas" w:hAnsi="Consolas"/>
          <w:lang w:eastAsia="en-US"/>
        </w:rPr>
        <w:t xml:space="preserve">    </w:t>
      </w:r>
      <w:proofErr w:type="spellStart"/>
      <w:r w:rsidRPr="00D15B79">
        <w:rPr>
          <w:rFonts w:ascii="Consolas" w:hAnsi="Consolas"/>
          <w:lang w:eastAsia="en-US"/>
        </w:rPr>
        <w:t>time_</w:t>
      </w:r>
      <w:proofErr w:type="gramStart"/>
      <w:r w:rsidRPr="00D15B79">
        <w:rPr>
          <w:rFonts w:ascii="Consolas" w:hAnsi="Consolas"/>
          <w:lang w:eastAsia="en-US"/>
        </w:rPr>
        <w:t>low</w:t>
      </w:r>
      <w:proofErr w:type="spellEnd"/>
      <w:r w:rsidRPr="00D15B79">
        <w:rPr>
          <w:rFonts w:ascii="Consolas" w:hAnsi="Consolas"/>
          <w:lang w:eastAsia="en-US"/>
        </w:rPr>
        <w:t xml:space="preserve"> :</w:t>
      </w:r>
      <w:proofErr w:type="gramEnd"/>
      <w:r w:rsidRPr="00D15B79">
        <w:rPr>
          <w:rFonts w:ascii="Consolas" w:hAnsi="Consolas"/>
          <w:lang w:eastAsia="en-US"/>
        </w:rPr>
        <w:t xml:space="preserve"> TIME := T#1S; // Время низкого состояния</w:t>
      </w:r>
    </w:p>
    <w:p w14:paraId="72E581B7" w14:textId="77777777" w:rsidR="00D15B79" w:rsidRPr="00D15B79" w:rsidRDefault="00D15B79" w:rsidP="00D15B79">
      <w:pPr>
        <w:rPr>
          <w:rFonts w:ascii="Consolas" w:hAnsi="Consolas"/>
          <w:lang w:eastAsia="en-US"/>
        </w:rPr>
      </w:pPr>
      <w:r w:rsidRPr="00D15B79">
        <w:rPr>
          <w:rFonts w:ascii="Consolas" w:hAnsi="Consolas"/>
          <w:lang w:eastAsia="en-US"/>
        </w:rPr>
        <w:t xml:space="preserve">    </w:t>
      </w:r>
      <w:proofErr w:type="spellStart"/>
      <w:r w:rsidRPr="00D15B79">
        <w:rPr>
          <w:rFonts w:ascii="Consolas" w:hAnsi="Consolas"/>
          <w:lang w:eastAsia="en-US"/>
        </w:rPr>
        <w:t>time_</w:t>
      </w:r>
      <w:proofErr w:type="gramStart"/>
      <w:r w:rsidRPr="00D15B79">
        <w:rPr>
          <w:rFonts w:ascii="Consolas" w:hAnsi="Consolas"/>
          <w:lang w:eastAsia="en-US"/>
        </w:rPr>
        <w:t>high</w:t>
      </w:r>
      <w:proofErr w:type="spellEnd"/>
      <w:r w:rsidRPr="00D15B79">
        <w:rPr>
          <w:rFonts w:ascii="Consolas" w:hAnsi="Consolas"/>
          <w:lang w:eastAsia="en-US"/>
        </w:rPr>
        <w:t xml:space="preserve"> :</w:t>
      </w:r>
      <w:proofErr w:type="gramEnd"/>
      <w:r w:rsidRPr="00D15B79">
        <w:rPr>
          <w:rFonts w:ascii="Consolas" w:hAnsi="Consolas"/>
          <w:lang w:eastAsia="en-US"/>
        </w:rPr>
        <w:t xml:space="preserve"> TIME := T#1MS; // Время высокого состояния</w:t>
      </w:r>
    </w:p>
    <w:p w14:paraId="03CAFA6A" w14:textId="69AE4D1D" w:rsidR="00D15B79" w:rsidRPr="00D15B79" w:rsidRDefault="00D15B79" w:rsidP="00D15B79">
      <w:pPr>
        <w:rPr>
          <w:rFonts w:ascii="Consolas" w:hAnsi="Consolas"/>
          <w:lang w:val="en-US" w:eastAsia="en-US"/>
        </w:rPr>
      </w:pPr>
      <w:r w:rsidRPr="00D15B79">
        <w:rPr>
          <w:rFonts w:ascii="Consolas" w:hAnsi="Consolas"/>
          <w:lang w:val="en-US" w:eastAsia="en-US"/>
        </w:rPr>
        <w:t>END_VAR</w:t>
      </w:r>
    </w:p>
    <w:p w14:paraId="77C0CD0B" w14:textId="77777777" w:rsidR="00D15B79" w:rsidRPr="00D15B79" w:rsidRDefault="00D15B79" w:rsidP="00D15B79">
      <w:pPr>
        <w:rPr>
          <w:rFonts w:ascii="Consolas" w:hAnsi="Consolas"/>
          <w:lang w:val="en-US"/>
        </w:rPr>
      </w:pPr>
      <w:r w:rsidRPr="00D15B79">
        <w:rPr>
          <w:rFonts w:ascii="Consolas" w:hAnsi="Consolas"/>
          <w:lang w:val="en-US"/>
        </w:rPr>
        <w:t>IF NOT start THEN</w:t>
      </w:r>
    </w:p>
    <w:p w14:paraId="3A871C5A" w14:textId="77777777" w:rsidR="00D15B79" w:rsidRPr="00D15B79" w:rsidRDefault="00D15B79" w:rsidP="00D15B79">
      <w:pPr>
        <w:rPr>
          <w:rFonts w:ascii="Consolas" w:hAnsi="Consolas"/>
          <w:lang w:val="en-US"/>
        </w:rPr>
      </w:pPr>
      <w:r w:rsidRPr="00D15B79">
        <w:rPr>
          <w:rFonts w:ascii="Consolas" w:hAnsi="Consolas"/>
          <w:lang w:val="en-US"/>
        </w:rPr>
        <w:tab/>
      </w:r>
      <w:proofErr w:type="spellStart"/>
      <w:r w:rsidRPr="00D15B79">
        <w:rPr>
          <w:rFonts w:ascii="Consolas" w:hAnsi="Consolas"/>
          <w:lang w:val="en-US"/>
        </w:rPr>
        <w:t>stage_</w:t>
      </w:r>
      <w:proofErr w:type="gramStart"/>
      <w:r w:rsidRPr="00D15B79">
        <w:rPr>
          <w:rFonts w:ascii="Consolas" w:hAnsi="Consolas"/>
          <w:lang w:val="en-US"/>
        </w:rPr>
        <w:t>up</w:t>
      </w:r>
      <w:proofErr w:type="spellEnd"/>
      <w:r w:rsidRPr="00D15B79">
        <w:rPr>
          <w:rFonts w:ascii="Consolas" w:hAnsi="Consolas"/>
          <w:lang w:val="en-US"/>
        </w:rPr>
        <w:t xml:space="preserve"> :</w:t>
      </w:r>
      <w:proofErr w:type="gramEnd"/>
      <w:r w:rsidRPr="00D15B79">
        <w:rPr>
          <w:rFonts w:ascii="Consolas" w:hAnsi="Consolas"/>
          <w:lang w:val="en-US"/>
        </w:rPr>
        <w:t>= FALSE;</w:t>
      </w:r>
    </w:p>
    <w:p w14:paraId="6C577E30"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gramStart"/>
      <w:r w:rsidRPr="00D15B79">
        <w:rPr>
          <w:rFonts w:ascii="Consolas" w:hAnsi="Consolas"/>
          <w:lang w:val="en-US"/>
        </w:rPr>
        <w:t>stage :</w:t>
      </w:r>
      <w:proofErr w:type="gramEnd"/>
      <w:r w:rsidRPr="00D15B79">
        <w:rPr>
          <w:rFonts w:ascii="Consolas" w:hAnsi="Consolas"/>
          <w:lang w:val="en-US"/>
        </w:rPr>
        <w:t>= FALSE;</w:t>
      </w:r>
    </w:p>
    <w:p w14:paraId="7390DAF0"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current_ustavka_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172C31C9"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delta_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157EA498"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ustavka_time_</w:t>
      </w:r>
      <w:proofErr w:type="gramStart"/>
      <w:r w:rsidRPr="00D15B79">
        <w:rPr>
          <w:rFonts w:ascii="Consolas" w:hAnsi="Consolas"/>
          <w:lang w:val="en-US"/>
        </w:rPr>
        <w:t>temp</w:t>
      </w:r>
      <w:proofErr w:type="spellEnd"/>
      <w:r w:rsidRPr="00D15B79">
        <w:rPr>
          <w:rFonts w:ascii="Consolas" w:hAnsi="Consolas"/>
          <w:lang w:val="en-US"/>
        </w:rPr>
        <w:t xml:space="preserve"> :</w:t>
      </w:r>
      <w:proofErr w:type="gramEnd"/>
      <w:r w:rsidRPr="00D15B79">
        <w:rPr>
          <w:rFonts w:ascii="Consolas" w:hAnsi="Consolas"/>
          <w:lang w:val="en-US"/>
        </w:rPr>
        <w:t>= 0.0;</w:t>
      </w:r>
    </w:p>
    <w:p w14:paraId="367D1404"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actual_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7775AB27"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time_stage_</w:t>
      </w:r>
      <w:proofErr w:type="gramStart"/>
      <w:r w:rsidRPr="00D15B79">
        <w:rPr>
          <w:rFonts w:ascii="Consolas" w:hAnsi="Consolas"/>
          <w:lang w:val="en-US"/>
        </w:rPr>
        <w:t>min</w:t>
      </w:r>
      <w:proofErr w:type="spellEnd"/>
      <w:r w:rsidRPr="00D15B79">
        <w:rPr>
          <w:rFonts w:ascii="Consolas" w:hAnsi="Consolas"/>
          <w:lang w:val="en-US"/>
        </w:rPr>
        <w:t xml:space="preserve"> :</w:t>
      </w:r>
      <w:proofErr w:type="gramEnd"/>
      <w:r w:rsidRPr="00D15B79">
        <w:rPr>
          <w:rFonts w:ascii="Consolas" w:hAnsi="Consolas"/>
          <w:lang w:val="en-US"/>
        </w:rPr>
        <w:t>= 0.0;</w:t>
      </w:r>
    </w:p>
    <w:p w14:paraId="7833DEDE"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time_stage_</w:t>
      </w:r>
      <w:proofErr w:type="gramStart"/>
      <w:r w:rsidRPr="00D15B79">
        <w:rPr>
          <w:rFonts w:ascii="Consolas" w:hAnsi="Consolas"/>
          <w:lang w:val="en-US"/>
        </w:rPr>
        <w:t>sec</w:t>
      </w:r>
      <w:proofErr w:type="spellEnd"/>
      <w:r w:rsidRPr="00D15B79">
        <w:rPr>
          <w:rFonts w:ascii="Consolas" w:hAnsi="Consolas"/>
          <w:lang w:val="en-US"/>
        </w:rPr>
        <w:t xml:space="preserve"> :</w:t>
      </w:r>
      <w:proofErr w:type="gramEnd"/>
      <w:r w:rsidRPr="00D15B79">
        <w:rPr>
          <w:rFonts w:ascii="Consolas" w:hAnsi="Consolas"/>
          <w:lang w:val="en-US"/>
        </w:rPr>
        <w:t>= 0.0;</w:t>
      </w:r>
    </w:p>
    <w:p w14:paraId="78F9D378"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flag_set_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TRUE;</w:t>
      </w:r>
    </w:p>
    <w:p w14:paraId="2332A74B" w14:textId="77777777" w:rsidR="00D15B79" w:rsidRPr="00D15B79" w:rsidRDefault="00D15B79" w:rsidP="00D15B79">
      <w:pPr>
        <w:rPr>
          <w:rFonts w:ascii="Consolas" w:hAnsi="Consolas"/>
          <w:lang w:val="en-US"/>
        </w:rPr>
      </w:pPr>
      <w:r w:rsidRPr="00D15B79">
        <w:rPr>
          <w:rFonts w:ascii="Consolas" w:hAnsi="Consolas"/>
          <w:lang w:val="en-US"/>
        </w:rPr>
        <w:lastRenderedPageBreak/>
        <w:t xml:space="preserve">    </w:t>
      </w:r>
    </w:p>
    <w:p w14:paraId="6948B618"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proofErr w:type="gramStart"/>
      <w:r w:rsidRPr="00D15B79">
        <w:rPr>
          <w:rFonts w:ascii="Consolas" w:hAnsi="Consolas"/>
          <w:lang w:val="en-US"/>
        </w:rPr>
        <w:t>blink.ENABLE</w:t>
      </w:r>
      <w:proofErr w:type="spellEnd"/>
      <w:proofErr w:type="gramEnd"/>
      <w:r w:rsidRPr="00D15B79">
        <w:rPr>
          <w:rFonts w:ascii="Consolas" w:hAnsi="Consolas"/>
          <w:lang w:val="en-US"/>
        </w:rPr>
        <w:t xml:space="preserve"> := FALSE;</w:t>
      </w:r>
    </w:p>
    <w:p w14:paraId="257EAC5C" w14:textId="77777777" w:rsidR="00D15B79" w:rsidRPr="00D15B79" w:rsidRDefault="00D15B79" w:rsidP="00D15B79">
      <w:pPr>
        <w:rPr>
          <w:rFonts w:ascii="Consolas" w:hAnsi="Consolas"/>
          <w:lang w:val="en-US"/>
        </w:rPr>
      </w:pPr>
      <w:r w:rsidRPr="00D15B79">
        <w:rPr>
          <w:rFonts w:ascii="Consolas" w:hAnsi="Consolas"/>
          <w:lang w:val="en-US"/>
        </w:rPr>
        <w:tab/>
      </w:r>
      <w:proofErr w:type="gramStart"/>
      <w:r w:rsidRPr="00D15B79">
        <w:rPr>
          <w:rFonts w:ascii="Consolas" w:hAnsi="Consolas"/>
          <w:lang w:val="en-US"/>
        </w:rPr>
        <w:t>blink_timer_low.IN :</w:t>
      </w:r>
      <w:proofErr w:type="gramEnd"/>
      <w:r w:rsidRPr="00D15B79">
        <w:rPr>
          <w:rFonts w:ascii="Consolas" w:hAnsi="Consolas"/>
          <w:lang w:val="en-US"/>
        </w:rPr>
        <w:t>= FALSE;</w:t>
      </w:r>
    </w:p>
    <w:p w14:paraId="07A6FFA5"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gramStart"/>
      <w:r w:rsidRPr="00D15B79">
        <w:rPr>
          <w:rFonts w:ascii="Consolas" w:hAnsi="Consolas"/>
          <w:lang w:val="en-US"/>
        </w:rPr>
        <w:t>blink_timer_high.IN :</w:t>
      </w:r>
      <w:proofErr w:type="gramEnd"/>
      <w:r w:rsidRPr="00D15B79">
        <w:rPr>
          <w:rFonts w:ascii="Consolas" w:hAnsi="Consolas"/>
          <w:lang w:val="en-US"/>
        </w:rPr>
        <w:t>= FALSE;</w:t>
      </w:r>
    </w:p>
    <w:p w14:paraId="2CAA1597" w14:textId="77777777" w:rsidR="00D15B79" w:rsidRPr="00D15B79" w:rsidRDefault="00D15B79" w:rsidP="00D15B79">
      <w:pPr>
        <w:rPr>
          <w:rFonts w:ascii="Consolas" w:hAnsi="Consolas"/>
          <w:lang w:val="en-US"/>
        </w:rPr>
      </w:pPr>
      <w:r w:rsidRPr="00D15B79">
        <w:rPr>
          <w:rFonts w:ascii="Consolas" w:hAnsi="Consolas"/>
          <w:lang w:val="en-US"/>
        </w:rPr>
        <w:t xml:space="preserve">    </w:t>
      </w:r>
      <w:proofErr w:type="spellStart"/>
      <w:r w:rsidRPr="00D15B79">
        <w:rPr>
          <w:rFonts w:ascii="Consolas" w:hAnsi="Consolas"/>
          <w:lang w:val="en-US"/>
        </w:rPr>
        <w:t>blink_</w:t>
      </w:r>
      <w:proofErr w:type="gramStart"/>
      <w:r w:rsidRPr="00D15B79">
        <w:rPr>
          <w:rFonts w:ascii="Consolas" w:hAnsi="Consolas"/>
          <w:lang w:val="en-US"/>
        </w:rPr>
        <w:t>state</w:t>
      </w:r>
      <w:proofErr w:type="spellEnd"/>
      <w:r w:rsidRPr="00D15B79">
        <w:rPr>
          <w:rFonts w:ascii="Consolas" w:hAnsi="Consolas"/>
          <w:lang w:val="en-US"/>
        </w:rPr>
        <w:t xml:space="preserve"> :</w:t>
      </w:r>
      <w:proofErr w:type="gramEnd"/>
      <w:r w:rsidRPr="00D15B79">
        <w:rPr>
          <w:rFonts w:ascii="Consolas" w:hAnsi="Consolas"/>
          <w:lang w:val="en-US"/>
        </w:rPr>
        <w:t>= FALSE;</w:t>
      </w:r>
    </w:p>
    <w:p w14:paraId="140B019F" w14:textId="77777777" w:rsidR="00D15B79" w:rsidRPr="00D15B79" w:rsidRDefault="00D15B79" w:rsidP="00D15B79">
      <w:pPr>
        <w:rPr>
          <w:rFonts w:ascii="Consolas" w:hAnsi="Consolas"/>
          <w:lang w:val="en-US"/>
        </w:rPr>
      </w:pPr>
    </w:p>
    <w:p w14:paraId="0549FA58" w14:textId="77777777" w:rsidR="00D15B79" w:rsidRPr="00D15B79" w:rsidRDefault="00D15B79" w:rsidP="00D15B79">
      <w:pPr>
        <w:rPr>
          <w:rFonts w:ascii="Consolas" w:hAnsi="Consolas"/>
          <w:lang w:val="en-US"/>
        </w:rPr>
      </w:pPr>
      <w:r w:rsidRPr="00D15B79">
        <w:rPr>
          <w:rFonts w:ascii="Consolas" w:hAnsi="Consolas"/>
          <w:lang w:val="en-US"/>
        </w:rPr>
        <w:t>ELSIF start = TRUE THEN</w:t>
      </w:r>
    </w:p>
    <w:p w14:paraId="0215C3AF"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t xml:space="preserve">IF </w:t>
      </w:r>
      <w:proofErr w:type="spellStart"/>
      <w:r w:rsidRPr="00D15B79">
        <w:rPr>
          <w:rFonts w:ascii="Consolas" w:hAnsi="Consolas"/>
          <w:lang w:val="en-US"/>
        </w:rPr>
        <w:t>flag_set_temperature</w:t>
      </w:r>
      <w:proofErr w:type="spellEnd"/>
      <w:r w:rsidRPr="00D15B79">
        <w:rPr>
          <w:rFonts w:ascii="Consolas" w:hAnsi="Consolas"/>
          <w:lang w:val="en-US"/>
        </w:rPr>
        <w:t xml:space="preserve"> = TRUE THEN </w:t>
      </w:r>
      <w:proofErr w:type="spellStart"/>
      <w:r w:rsidRPr="00D15B79">
        <w:rPr>
          <w:rFonts w:ascii="Consolas" w:hAnsi="Consolas"/>
          <w:lang w:val="en-US"/>
        </w:rPr>
        <w:t>actual_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back_stage_temperature</w:t>
      </w:r>
      <w:proofErr w:type="spellEnd"/>
      <w:r w:rsidRPr="00D15B79">
        <w:rPr>
          <w:rFonts w:ascii="Consolas" w:hAnsi="Consolas"/>
          <w:lang w:val="en-US"/>
        </w:rPr>
        <w:t xml:space="preserve">; </w:t>
      </w:r>
      <w:proofErr w:type="spellStart"/>
      <w:r w:rsidRPr="00D15B79">
        <w:rPr>
          <w:rFonts w:ascii="Consolas" w:hAnsi="Consolas"/>
          <w:lang w:val="en-US"/>
        </w:rPr>
        <w:t>flag_set_temperature</w:t>
      </w:r>
      <w:proofErr w:type="spellEnd"/>
      <w:r w:rsidRPr="00D15B79">
        <w:rPr>
          <w:rFonts w:ascii="Consolas" w:hAnsi="Consolas"/>
          <w:lang w:val="en-US"/>
        </w:rPr>
        <w:t xml:space="preserve"> := FALSE; END_IF;</w:t>
      </w:r>
    </w:p>
    <w:p w14:paraId="1800CF84"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t xml:space="preserve">IF </w:t>
      </w:r>
      <w:proofErr w:type="spellStart"/>
      <w:r w:rsidRPr="00D15B79">
        <w:rPr>
          <w:rFonts w:ascii="Consolas" w:hAnsi="Consolas"/>
          <w:lang w:val="en-US"/>
        </w:rPr>
        <w:t>ustavka_time_temp</w:t>
      </w:r>
      <w:proofErr w:type="spellEnd"/>
      <w:r w:rsidRPr="00D15B79">
        <w:rPr>
          <w:rFonts w:ascii="Consolas" w:hAnsi="Consolas"/>
          <w:lang w:val="en-US"/>
        </w:rPr>
        <w:t xml:space="preserve"> &lt;&gt; (</w:t>
      </w:r>
      <w:proofErr w:type="spellStart"/>
      <w:r w:rsidRPr="00D15B79">
        <w:rPr>
          <w:rFonts w:ascii="Consolas" w:hAnsi="Consolas"/>
          <w:lang w:val="en-US"/>
        </w:rPr>
        <w:t>ustavka_time</w:t>
      </w:r>
      <w:proofErr w:type="spellEnd"/>
      <w:r w:rsidRPr="00D15B79">
        <w:rPr>
          <w:rFonts w:ascii="Consolas" w:hAnsi="Consolas"/>
          <w:lang w:val="en-US"/>
        </w:rPr>
        <w:t xml:space="preserve"> * </w:t>
      </w:r>
      <w:proofErr w:type="spellStart"/>
      <w:r w:rsidRPr="00D15B79">
        <w:rPr>
          <w:rFonts w:ascii="Consolas" w:hAnsi="Consolas"/>
          <w:lang w:val="en-US"/>
        </w:rPr>
        <w:t>debugging_time_divider</w:t>
      </w:r>
      <w:proofErr w:type="spellEnd"/>
      <w:r w:rsidRPr="00D15B79">
        <w:rPr>
          <w:rFonts w:ascii="Consolas" w:hAnsi="Consolas"/>
          <w:lang w:val="en-US"/>
        </w:rPr>
        <w:t>) THEN</w:t>
      </w:r>
    </w:p>
    <w:p w14:paraId="7225C49B"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gramStart"/>
      <w:r w:rsidRPr="00D15B79">
        <w:rPr>
          <w:rFonts w:ascii="Consolas" w:hAnsi="Consolas"/>
          <w:lang w:val="en-US"/>
        </w:rPr>
        <w:t>stage :</w:t>
      </w:r>
      <w:proofErr w:type="gramEnd"/>
      <w:r w:rsidRPr="00D15B79">
        <w:rPr>
          <w:rFonts w:ascii="Consolas" w:hAnsi="Consolas"/>
          <w:lang w:val="en-US"/>
        </w:rPr>
        <w:t>= TRUE;</w:t>
      </w:r>
    </w:p>
    <w:p w14:paraId="2DF4745B"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gramStart"/>
      <w:r w:rsidRPr="00D15B79">
        <w:rPr>
          <w:rFonts w:ascii="Consolas" w:hAnsi="Consolas"/>
          <w:lang w:val="en-US"/>
        </w:rPr>
        <w:t>blink(</w:t>
      </w:r>
      <w:proofErr w:type="gramEnd"/>
      <w:r w:rsidRPr="00D15B79">
        <w:rPr>
          <w:rFonts w:ascii="Consolas" w:hAnsi="Consolas"/>
          <w:lang w:val="en-US"/>
        </w:rPr>
        <w:t>ENABLE := TRUE, TIMELOW := T#1000MS, TIMEHIGH := T#1MS);</w:t>
      </w:r>
    </w:p>
    <w:p w14:paraId="16209F41"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delta_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(ustavka2_temperature - ustavka1_temperature) / (</w:t>
      </w:r>
      <w:proofErr w:type="spellStart"/>
      <w:r w:rsidRPr="00D15B79">
        <w:rPr>
          <w:rFonts w:ascii="Consolas" w:hAnsi="Consolas"/>
          <w:lang w:val="en-US"/>
        </w:rPr>
        <w:t>ustavka_time</w:t>
      </w:r>
      <w:proofErr w:type="spellEnd"/>
      <w:r w:rsidRPr="00D15B79">
        <w:rPr>
          <w:rFonts w:ascii="Consolas" w:hAnsi="Consolas"/>
          <w:lang w:val="en-US"/>
        </w:rPr>
        <w:t xml:space="preserve"> * </w:t>
      </w:r>
      <w:proofErr w:type="spellStart"/>
      <w:r w:rsidRPr="00D15B79">
        <w:rPr>
          <w:rFonts w:ascii="Consolas" w:hAnsi="Consolas"/>
          <w:lang w:val="en-US"/>
        </w:rPr>
        <w:t>debugging_time_divider</w:t>
      </w:r>
      <w:proofErr w:type="spellEnd"/>
      <w:r w:rsidRPr="00D15B79">
        <w:rPr>
          <w:rFonts w:ascii="Consolas" w:hAnsi="Consolas"/>
          <w:lang w:val="en-US"/>
        </w:rPr>
        <w:t>);</w:t>
      </w:r>
    </w:p>
    <w:p w14:paraId="7C8A2C11"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t xml:space="preserve">IF </w:t>
      </w:r>
      <w:proofErr w:type="spellStart"/>
      <w:r w:rsidRPr="00D15B79">
        <w:rPr>
          <w:rFonts w:ascii="Consolas" w:hAnsi="Consolas"/>
          <w:lang w:val="en-US"/>
        </w:rPr>
        <w:t>blink.OUT</w:t>
      </w:r>
      <w:proofErr w:type="spellEnd"/>
      <w:r w:rsidRPr="00D15B79">
        <w:rPr>
          <w:rFonts w:ascii="Consolas" w:hAnsi="Consolas"/>
          <w:lang w:val="en-US"/>
        </w:rPr>
        <w:t xml:space="preserve"> = TRUE THEN</w:t>
      </w:r>
    </w:p>
    <w:p w14:paraId="5BC995DD"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actual_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actual_temperature</w:t>
      </w:r>
      <w:proofErr w:type="spellEnd"/>
      <w:r w:rsidRPr="00D15B79">
        <w:rPr>
          <w:rFonts w:ascii="Consolas" w:hAnsi="Consolas"/>
          <w:lang w:val="en-US"/>
        </w:rPr>
        <w:t xml:space="preserve"> + </w:t>
      </w:r>
      <w:proofErr w:type="spellStart"/>
      <w:r w:rsidRPr="00D15B79">
        <w:rPr>
          <w:rFonts w:ascii="Consolas" w:hAnsi="Consolas"/>
          <w:lang w:val="en-US"/>
        </w:rPr>
        <w:t>delta_temperature</w:t>
      </w:r>
      <w:proofErr w:type="spellEnd"/>
      <w:r w:rsidRPr="00D15B79">
        <w:rPr>
          <w:rFonts w:ascii="Consolas" w:hAnsi="Consolas"/>
          <w:lang w:val="en-US"/>
        </w:rPr>
        <w:t>;</w:t>
      </w:r>
    </w:p>
    <w:p w14:paraId="5F872BB4"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time_stage_</w:t>
      </w:r>
      <w:proofErr w:type="gramStart"/>
      <w:r w:rsidRPr="00D15B79">
        <w:rPr>
          <w:rFonts w:ascii="Consolas" w:hAnsi="Consolas"/>
          <w:lang w:val="en-US"/>
        </w:rPr>
        <w:t>sec</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time_stage_sec</w:t>
      </w:r>
      <w:proofErr w:type="spellEnd"/>
      <w:r w:rsidRPr="00D15B79">
        <w:rPr>
          <w:rFonts w:ascii="Consolas" w:hAnsi="Consolas"/>
          <w:lang w:val="en-US"/>
        </w:rPr>
        <w:t xml:space="preserve"> + 1;</w:t>
      </w:r>
    </w:p>
    <w:p w14:paraId="5FA49239"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time_stage_</w:t>
      </w:r>
      <w:proofErr w:type="gramStart"/>
      <w:r w:rsidRPr="00D15B79">
        <w:rPr>
          <w:rFonts w:ascii="Consolas" w:hAnsi="Consolas"/>
          <w:lang w:val="en-US"/>
        </w:rPr>
        <w:t>min</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time_stage_min</w:t>
      </w:r>
      <w:proofErr w:type="spellEnd"/>
      <w:r w:rsidRPr="00D15B79">
        <w:rPr>
          <w:rFonts w:ascii="Consolas" w:hAnsi="Consolas"/>
          <w:lang w:val="en-US"/>
        </w:rPr>
        <w:t xml:space="preserve"> - 1;</w:t>
      </w:r>
    </w:p>
    <w:p w14:paraId="478A7BE2"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ustavka_time_</w:t>
      </w:r>
      <w:proofErr w:type="gramStart"/>
      <w:r w:rsidRPr="00D15B79">
        <w:rPr>
          <w:rFonts w:ascii="Consolas" w:hAnsi="Consolas"/>
          <w:lang w:val="en-US"/>
        </w:rPr>
        <w:t>temp</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ustavka_time_temp</w:t>
      </w:r>
      <w:proofErr w:type="spellEnd"/>
      <w:r w:rsidRPr="00D15B79">
        <w:rPr>
          <w:rFonts w:ascii="Consolas" w:hAnsi="Consolas"/>
          <w:lang w:val="en-US"/>
        </w:rPr>
        <w:t xml:space="preserve"> + 1;</w:t>
      </w:r>
    </w:p>
    <w:p w14:paraId="26BF6B83"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t>END_IF;</w:t>
      </w:r>
    </w:p>
    <w:p w14:paraId="188C5556"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current_ustavka_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xml:space="preserve">= </w:t>
      </w:r>
      <w:proofErr w:type="spellStart"/>
      <w:r w:rsidRPr="00D15B79">
        <w:rPr>
          <w:rFonts w:ascii="Consolas" w:hAnsi="Consolas"/>
          <w:lang w:val="en-US"/>
        </w:rPr>
        <w:t>actual_temperature</w:t>
      </w:r>
      <w:proofErr w:type="spellEnd"/>
      <w:r w:rsidRPr="00D15B79">
        <w:rPr>
          <w:rFonts w:ascii="Consolas" w:hAnsi="Consolas"/>
          <w:lang w:val="en-US"/>
        </w:rPr>
        <w:t>;</w:t>
      </w:r>
    </w:p>
    <w:p w14:paraId="5AB2886D"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t xml:space="preserve">ELSE </w:t>
      </w:r>
      <w:r w:rsidRPr="00D15B79">
        <w:rPr>
          <w:rFonts w:ascii="Consolas" w:hAnsi="Consolas"/>
          <w:lang w:val="en-US"/>
        </w:rPr>
        <w:tab/>
      </w:r>
    </w:p>
    <w:p w14:paraId="0E28A2AE"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stage_</w:t>
      </w:r>
      <w:proofErr w:type="gramStart"/>
      <w:r w:rsidRPr="00D15B79">
        <w:rPr>
          <w:rFonts w:ascii="Consolas" w:hAnsi="Consolas"/>
          <w:lang w:val="en-US"/>
        </w:rPr>
        <w:t>up</w:t>
      </w:r>
      <w:proofErr w:type="spellEnd"/>
      <w:r w:rsidRPr="00D15B79">
        <w:rPr>
          <w:rFonts w:ascii="Consolas" w:hAnsi="Consolas"/>
          <w:lang w:val="en-US"/>
        </w:rPr>
        <w:t xml:space="preserve"> :</w:t>
      </w:r>
      <w:proofErr w:type="gramEnd"/>
      <w:r w:rsidRPr="00D15B79">
        <w:rPr>
          <w:rFonts w:ascii="Consolas" w:hAnsi="Consolas"/>
          <w:lang w:val="en-US"/>
        </w:rPr>
        <w:t>= TRUE;</w:t>
      </w:r>
    </w:p>
    <w:p w14:paraId="47F5A1F6"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gramStart"/>
      <w:r w:rsidRPr="00D15B79">
        <w:rPr>
          <w:rFonts w:ascii="Consolas" w:hAnsi="Consolas"/>
          <w:lang w:val="en-US"/>
        </w:rPr>
        <w:t>stage :</w:t>
      </w:r>
      <w:proofErr w:type="gramEnd"/>
      <w:r w:rsidRPr="00D15B79">
        <w:rPr>
          <w:rFonts w:ascii="Consolas" w:hAnsi="Consolas"/>
          <w:lang w:val="en-US"/>
        </w:rPr>
        <w:t>= FALSE;</w:t>
      </w:r>
    </w:p>
    <w:p w14:paraId="35532F69"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proofErr w:type="gramStart"/>
      <w:r w:rsidRPr="00D15B79">
        <w:rPr>
          <w:rFonts w:ascii="Consolas" w:hAnsi="Consolas"/>
          <w:lang w:val="en-US"/>
        </w:rPr>
        <w:t>blink.ENABLE</w:t>
      </w:r>
      <w:proofErr w:type="spellEnd"/>
      <w:proofErr w:type="gramEnd"/>
      <w:r w:rsidRPr="00D15B79">
        <w:rPr>
          <w:rFonts w:ascii="Consolas" w:hAnsi="Consolas"/>
          <w:lang w:val="en-US"/>
        </w:rPr>
        <w:t xml:space="preserve"> := FALSE;</w:t>
      </w:r>
    </w:p>
    <w:p w14:paraId="534EAF34" w14:textId="77777777" w:rsidR="00D15B79" w:rsidRPr="000E665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gramStart"/>
      <w:r w:rsidRPr="00D15B79">
        <w:rPr>
          <w:rFonts w:ascii="Consolas" w:hAnsi="Consolas"/>
          <w:lang w:val="en-US"/>
        </w:rPr>
        <w:t>start :</w:t>
      </w:r>
      <w:proofErr w:type="gramEnd"/>
      <w:r w:rsidRPr="00D15B79">
        <w:rPr>
          <w:rFonts w:ascii="Consolas" w:hAnsi="Consolas"/>
          <w:lang w:val="en-US"/>
        </w:rPr>
        <w:t>= FALSE;</w:t>
      </w:r>
    </w:p>
    <w:p w14:paraId="0CA4327D"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current_ustavka_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12319BA9"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delta_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142D695B"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t>//</w:t>
      </w:r>
      <w:proofErr w:type="spellStart"/>
      <w:r w:rsidRPr="00D15B79">
        <w:rPr>
          <w:rFonts w:ascii="Consolas" w:hAnsi="Consolas"/>
          <w:lang w:val="en-US"/>
        </w:rPr>
        <w:t>ustavka_time_</w:t>
      </w:r>
      <w:proofErr w:type="gramStart"/>
      <w:r w:rsidRPr="00D15B79">
        <w:rPr>
          <w:rFonts w:ascii="Consolas" w:hAnsi="Consolas"/>
          <w:lang w:val="en-US"/>
        </w:rPr>
        <w:t>temp</w:t>
      </w:r>
      <w:proofErr w:type="spellEnd"/>
      <w:r w:rsidRPr="00D15B79">
        <w:rPr>
          <w:rFonts w:ascii="Consolas" w:hAnsi="Consolas"/>
          <w:lang w:val="en-US"/>
        </w:rPr>
        <w:t xml:space="preserve"> :</w:t>
      </w:r>
      <w:proofErr w:type="gramEnd"/>
      <w:r w:rsidRPr="00D15B79">
        <w:rPr>
          <w:rFonts w:ascii="Consolas" w:hAnsi="Consolas"/>
          <w:lang w:val="en-US"/>
        </w:rPr>
        <w:t>= 0.0;</w:t>
      </w:r>
    </w:p>
    <w:p w14:paraId="2D2F7C0F"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actual_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0.0;</w:t>
      </w:r>
    </w:p>
    <w:p w14:paraId="11B7278A"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time_stage_</w:t>
      </w:r>
      <w:proofErr w:type="gramStart"/>
      <w:r w:rsidRPr="00D15B79">
        <w:rPr>
          <w:rFonts w:ascii="Consolas" w:hAnsi="Consolas"/>
          <w:lang w:val="en-US"/>
        </w:rPr>
        <w:t>min</w:t>
      </w:r>
      <w:proofErr w:type="spellEnd"/>
      <w:r w:rsidRPr="00D15B79">
        <w:rPr>
          <w:rFonts w:ascii="Consolas" w:hAnsi="Consolas"/>
          <w:lang w:val="en-US"/>
        </w:rPr>
        <w:t xml:space="preserve"> :</w:t>
      </w:r>
      <w:proofErr w:type="gramEnd"/>
      <w:r w:rsidRPr="00D15B79">
        <w:rPr>
          <w:rFonts w:ascii="Consolas" w:hAnsi="Consolas"/>
          <w:lang w:val="en-US"/>
        </w:rPr>
        <w:t>= 0.0;</w:t>
      </w:r>
    </w:p>
    <w:p w14:paraId="3A7495AD"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time_stage_</w:t>
      </w:r>
      <w:proofErr w:type="gramStart"/>
      <w:r w:rsidRPr="00D15B79">
        <w:rPr>
          <w:rFonts w:ascii="Consolas" w:hAnsi="Consolas"/>
          <w:lang w:val="en-US"/>
        </w:rPr>
        <w:t>sec</w:t>
      </w:r>
      <w:proofErr w:type="spellEnd"/>
      <w:r w:rsidRPr="00D15B79">
        <w:rPr>
          <w:rFonts w:ascii="Consolas" w:hAnsi="Consolas"/>
          <w:lang w:val="en-US"/>
        </w:rPr>
        <w:t xml:space="preserve"> :</w:t>
      </w:r>
      <w:proofErr w:type="gramEnd"/>
      <w:r w:rsidRPr="00D15B79">
        <w:rPr>
          <w:rFonts w:ascii="Consolas" w:hAnsi="Consolas"/>
          <w:lang w:val="en-US"/>
        </w:rPr>
        <w:t>= 0.0;</w:t>
      </w:r>
    </w:p>
    <w:p w14:paraId="259EDEB2"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r w:rsidRPr="00D15B79">
        <w:rPr>
          <w:rFonts w:ascii="Consolas" w:hAnsi="Consolas"/>
          <w:lang w:val="en-US"/>
        </w:rPr>
        <w:t>flag_set_</w:t>
      </w:r>
      <w:proofErr w:type="gramStart"/>
      <w:r w:rsidRPr="00D15B79">
        <w:rPr>
          <w:rFonts w:ascii="Consolas" w:hAnsi="Consolas"/>
          <w:lang w:val="en-US"/>
        </w:rPr>
        <w:t>temperature</w:t>
      </w:r>
      <w:proofErr w:type="spellEnd"/>
      <w:r w:rsidRPr="00D15B79">
        <w:rPr>
          <w:rFonts w:ascii="Consolas" w:hAnsi="Consolas"/>
          <w:lang w:val="en-US"/>
        </w:rPr>
        <w:t xml:space="preserve"> :</w:t>
      </w:r>
      <w:proofErr w:type="gramEnd"/>
      <w:r w:rsidRPr="00D15B79">
        <w:rPr>
          <w:rFonts w:ascii="Consolas" w:hAnsi="Consolas"/>
          <w:lang w:val="en-US"/>
        </w:rPr>
        <w:t>= TRUE;</w:t>
      </w:r>
    </w:p>
    <w:p w14:paraId="5AD22C21" w14:textId="77777777" w:rsidR="00D15B79" w:rsidRPr="00D15B79" w:rsidRDefault="00D15B79" w:rsidP="00D15B79">
      <w:pPr>
        <w:rPr>
          <w:rFonts w:ascii="Consolas" w:hAnsi="Consolas"/>
          <w:lang w:val="en-US"/>
        </w:rPr>
      </w:pPr>
      <w:r w:rsidRPr="00D15B79">
        <w:rPr>
          <w:rFonts w:ascii="Consolas" w:hAnsi="Consolas"/>
          <w:lang w:val="en-US"/>
        </w:rPr>
        <w:tab/>
      </w:r>
      <w:r w:rsidRPr="00D15B79">
        <w:rPr>
          <w:rFonts w:ascii="Consolas" w:hAnsi="Consolas"/>
          <w:lang w:val="en-US"/>
        </w:rPr>
        <w:tab/>
      </w:r>
      <w:r w:rsidRPr="00D15B79">
        <w:rPr>
          <w:rFonts w:ascii="Consolas" w:hAnsi="Consolas"/>
          <w:lang w:val="en-US"/>
        </w:rPr>
        <w:tab/>
      </w:r>
      <w:proofErr w:type="spellStart"/>
      <w:proofErr w:type="gramStart"/>
      <w:r w:rsidRPr="00D15B79">
        <w:rPr>
          <w:rFonts w:ascii="Consolas" w:hAnsi="Consolas"/>
          <w:lang w:val="en-US"/>
        </w:rPr>
        <w:t>blink.ENABLE</w:t>
      </w:r>
      <w:proofErr w:type="spellEnd"/>
      <w:proofErr w:type="gramEnd"/>
      <w:r w:rsidRPr="00D15B79">
        <w:rPr>
          <w:rFonts w:ascii="Consolas" w:hAnsi="Consolas"/>
          <w:lang w:val="en-US"/>
        </w:rPr>
        <w:t xml:space="preserve"> := FALSE;</w:t>
      </w:r>
    </w:p>
    <w:p w14:paraId="4BF3C32E" w14:textId="77777777" w:rsidR="00D15B79" w:rsidRPr="00D15B79" w:rsidRDefault="00D15B79" w:rsidP="00D15B79">
      <w:pPr>
        <w:rPr>
          <w:rFonts w:ascii="Consolas" w:hAnsi="Consolas"/>
        </w:rPr>
      </w:pPr>
      <w:r w:rsidRPr="00D15B79">
        <w:rPr>
          <w:rFonts w:ascii="Consolas" w:hAnsi="Consolas"/>
          <w:lang w:val="en-US"/>
        </w:rPr>
        <w:tab/>
      </w:r>
      <w:r w:rsidRPr="00D15B79">
        <w:rPr>
          <w:rFonts w:ascii="Consolas" w:hAnsi="Consolas"/>
          <w:lang w:val="en-US"/>
        </w:rPr>
        <w:tab/>
      </w:r>
      <w:r w:rsidRPr="00D15B79">
        <w:rPr>
          <w:rFonts w:ascii="Consolas" w:hAnsi="Consolas"/>
        </w:rPr>
        <w:t>END_IF;</w:t>
      </w:r>
    </w:p>
    <w:p w14:paraId="44BC1A44" w14:textId="6193A9B4" w:rsidR="001111F6" w:rsidRPr="00D15B79" w:rsidRDefault="00D15B79" w:rsidP="00D15B79">
      <w:pPr>
        <w:rPr>
          <w:rFonts w:ascii="Consolas" w:hAnsi="Consolas"/>
        </w:rPr>
      </w:pPr>
      <w:r w:rsidRPr="00D15B79">
        <w:rPr>
          <w:rFonts w:ascii="Consolas" w:hAnsi="Consolas"/>
        </w:rPr>
        <w:tab/>
        <w:t>END_IF;</w:t>
      </w:r>
    </w:p>
    <w:p w14:paraId="26BE8136" w14:textId="77777777" w:rsidR="001111F6" w:rsidRPr="007B5918" w:rsidRDefault="001111F6" w:rsidP="001111F6"/>
    <w:p w14:paraId="7F488E85" w14:textId="77777777" w:rsidR="001111F6" w:rsidRPr="007B5918" w:rsidRDefault="001111F6" w:rsidP="001111F6"/>
    <w:p w14:paraId="11AF781D" w14:textId="77777777" w:rsidR="001111F6" w:rsidRPr="007B5918" w:rsidRDefault="001111F6" w:rsidP="001111F6"/>
    <w:p w14:paraId="54134199" w14:textId="2A247576" w:rsidR="0006328F" w:rsidRPr="007B5918" w:rsidRDefault="0006328F">
      <w:pPr>
        <w:rPr>
          <w:sz w:val="28"/>
          <w:szCs w:val="28"/>
        </w:rPr>
      </w:pPr>
    </w:p>
    <w:p w14:paraId="55CB0AE6" w14:textId="1CC73613" w:rsidR="0006328F" w:rsidRPr="0006328F" w:rsidRDefault="0006328F" w:rsidP="00830B34">
      <w:pPr>
        <w:pStyle w:val="1"/>
        <w:spacing w:after="240" w:afterAutospacing="0"/>
        <w:ind w:firstLine="0"/>
        <w:jc w:val="center"/>
      </w:pPr>
      <w:bookmarkStart w:id="92" w:name="_Toc170474363"/>
      <w:r>
        <w:lastRenderedPageBreak/>
        <w:t>Приложение</w:t>
      </w:r>
      <w:r w:rsidR="000667C7" w:rsidRPr="000667C7">
        <w:t xml:space="preserve"> </w:t>
      </w:r>
      <w:r w:rsidR="009655F1">
        <w:t>В</w:t>
      </w:r>
      <w:r>
        <w:br/>
      </w:r>
      <w:r w:rsidRPr="001D7C9F">
        <w:rPr>
          <w:b w:val="0"/>
          <w:bCs w:val="0"/>
        </w:rPr>
        <w:t>(обязательное)</w:t>
      </w:r>
      <w:r>
        <w:br/>
      </w:r>
      <w:r w:rsidR="001844D9">
        <w:t>Программа</w:t>
      </w:r>
      <w:r>
        <w:t xml:space="preserve"> </w:t>
      </w:r>
      <w:r w:rsidR="001E20EB">
        <w:rPr>
          <w:lang w:val="en-US"/>
        </w:rPr>
        <w:t>PWM</w:t>
      </w:r>
      <w:r w:rsidRPr="004E063A">
        <w:t>.</w:t>
      </w:r>
      <w:proofErr w:type="spellStart"/>
      <w:r w:rsidR="006B5FC9">
        <w:rPr>
          <w:lang w:val="en-US"/>
        </w:rPr>
        <w:t>st</w:t>
      </w:r>
      <w:bookmarkEnd w:id="92"/>
      <w:proofErr w:type="spellEnd"/>
    </w:p>
    <w:p w14:paraId="75056F6A" w14:textId="77777777" w:rsidR="009E4D12" w:rsidRPr="00266406" w:rsidRDefault="009E4D12" w:rsidP="009E4D12">
      <w:pPr>
        <w:keepNext/>
        <w:rPr>
          <w:rFonts w:ascii="Consolas" w:hAnsi="Consolas"/>
          <w:lang w:val="en-US"/>
        </w:rPr>
      </w:pPr>
      <w:r w:rsidRPr="00266406">
        <w:rPr>
          <w:rFonts w:ascii="Consolas" w:hAnsi="Consolas"/>
          <w:lang w:val="en-US"/>
        </w:rPr>
        <w:t>FUNCTION_BLOCK PWM</w:t>
      </w:r>
    </w:p>
    <w:p w14:paraId="6C902E71" w14:textId="77777777" w:rsidR="009E4D12" w:rsidRPr="00266406" w:rsidRDefault="009E4D12" w:rsidP="009E4D12">
      <w:pPr>
        <w:keepNext/>
        <w:rPr>
          <w:rFonts w:ascii="Consolas" w:hAnsi="Consolas"/>
          <w:lang w:val="en-US"/>
        </w:rPr>
      </w:pPr>
      <w:r w:rsidRPr="00266406">
        <w:rPr>
          <w:rFonts w:ascii="Consolas" w:hAnsi="Consolas"/>
          <w:lang w:val="en-US"/>
        </w:rPr>
        <w:t>VAR_INPUT</w:t>
      </w:r>
    </w:p>
    <w:p w14:paraId="7252857B" w14:textId="77777777"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y_out_</w:t>
      </w:r>
      <w:proofErr w:type="gramStart"/>
      <w:r w:rsidRPr="00266406">
        <w:rPr>
          <w:rFonts w:ascii="Consolas" w:hAnsi="Consolas"/>
          <w:lang w:val="en-US"/>
        </w:rPr>
        <w:t>pid</w:t>
      </w:r>
      <w:proofErr w:type="spellEnd"/>
      <w:r w:rsidRPr="00266406">
        <w:rPr>
          <w:rFonts w:ascii="Consolas" w:hAnsi="Consolas"/>
          <w:lang w:val="en-US"/>
        </w:rPr>
        <w:t xml:space="preserve"> :</w:t>
      </w:r>
      <w:proofErr w:type="gramEnd"/>
      <w:r w:rsidRPr="00266406">
        <w:rPr>
          <w:rFonts w:ascii="Consolas" w:hAnsi="Consolas"/>
          <w:lang w:val="en-US"/>
        </w:rPr>
        <w:t xml:space="preserve"> </w:t>
      </w:r>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t>REAL;</w:t>
      </w:r>
    </w:p>
    <w:p w14:paraId="62D7B731" w14:textId="727B9595"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total_working_time_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t>REAL;</w:t>
      </w:r>
    </w:p>
    <w:p w14:paraId="089BC838" w14:textId="77777777"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min_working_time_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t>REAL;</w:t>
      </w:r>
    </w:p>
    <w:p w14:paraId="5B5CB1A8" w14:textId="77777777" w:rsidR="009E4D12" w:rsidRPr="00266406" w:rsidRDefault="009E4D12" w:rsidP="009E4D12">
      <w:pPr>
        <w:keepNext/>
        <w:rPr>
          <w:rFonts w:ascii="Consolas" w:hAnsi="Consolas"/>
          <w:lang w:val="en-US"/>
        </w:rPr>
      </w:pPr>
      <w:r w:rsidRPr="00266406">
        <w:rPr>
          <w:rFonts w:ascii="Consolas" w:hAnsi="Consolas"/>
          <w:lang w:val="en-US"/>
        </w:rPr>
        <w:t>END_VAR</w:t>
      </w:r>
    </w:p>
    <w:p w14:paraId="0E186568" w14:textId="77777777" w:rsidR="009E4D12" w:rsidRPr="00266406" w:rsidRDefault="009E4D12" w:rsidP="009E4D12">
      <w:pPr>
        <w:keepNext/>
        <w:rPr>
          <w:rFonts w:ascii="Consolas" w:hAnsi="Consolas"/>
          <w:lang w:val="en-US"/>
        </w:rPr>
      </w:pPr>
      <w:r w:rsidRPr="00266406">
        <w:rPr>
          <w:rFonts w:ascii="Consolas" w:hAnsi="Consolas"/>
          <w:lang w:val="en-US"/>
        </w:rPr>
        <w:t>VAR_OUTPUT</w:t>
      </w:r>
    </w:p>
    <w:p w14:paraId="58F7056C" w14:textId="096CB831"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pwm_out_to_</w:t>
      </w:r>
      <w:proofErr w:type="gramStart"/>
      <w:r w:rsidRPr="00266406">
        <w:rPr>
          <w:rFonts w:ascii="Consolas" w:hAnsi="Consolas"/>
          <w:lang w:val="en-US"/>
        </w:rPr>
        <w:t>km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009E3B93">
        <w:rPr>
          <w:rFonts w:ascii="Consolas" w:hAnsi="Consolas"/>
          <w:lang w:val="en-US"/>
        </w:rPr>
        <w:tab/>
      </w:r>
      <w:r w:rsidRPr="00266406">
        <w:rPr>
          <w:rFonts w:ascii="Consolas" w:hAnsi="Consolas"/>
          <w:lang w:val="en-US"/>
        </w:rPr>
        <w:t>BOOL;</w:t>
      </w:r>
    </w:p>
    <w:p w14:paraId="1797D462" w14:textId="77777777" w:rsidR="009E4D12" w:rsidRPr="00266406" w:rsidRDefault="009E4D12" w:rsidP="009E4D12">
      <w:pPr>
        <w:keepNext/>
        <w:rPr>
          <w:rFonts w:ascii="Consolas" w:hAnsi="Consolas"/>
          <w:lang w:val="en-US"/>
        </w:rPr>
      </w:pPr>
      <w:r w:rsidRPr="00266406">
        <w:rPr>
          <w:rFonts w:ascii="Consolas" w:hAnsi="Consolas"/>
          <w:lang w:val="en-US"/>
        </w:rPr>
        <w:t>END_VAR</w:t>
      </w:r>
    </w:p>
    <w:p w14:paraId="36BB6667" w14:textId="77777777" w:rsidR="009E4D12" w:rsidRPr="00266406" w:rsidRDefault="009E4D12" w:rsidP="009E4D12">
      <w:pPr>
        <w:keepNext/>
        <w:rPr>
          <w:rFonts w:ascii="Consolas" w:hAnsi="Consolas"/>
          <w:lang w:val="en-US"/>
        </w:rPr>
      </w:pPr>
      <w:r w:rsidRPr="00266406">
        <w:rPr>
          <w:rFonts w:ascii="Consolas" w:hAnsi="Consolas"/>
          <w:lang w:val="en-US"/>
        </w:rPr>
        <w:t>VAR</w:t>
      </w:r>
    </w:p>
    <w:p w14:paraId="15848690" w14:textId="14665EAB"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current_temperature_</w:t>
      </w:r>
      <w:proofErr w:type="gramStart"/>
      <w:r w:rsidRPr="00266406">
        <w:rPr>
          <w:rFonts w:ascii="Consolas" w:hAnsi="Consolas"/>
          <w:lang w:val="en-US"/>
        </w:rPr>
        <w:t>percent</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t>REAL;</w:t>
      </w:r>
    </w:p>
    <w:p w14:paraId="182B0D2B" w14:textId="77777777"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working_time_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t>REAL;</w:t>
      </w:r>
    </w:p>
    <w:p w14:paraId="46A4EFB4" w14:textId="77777777"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time_low_working_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t>TIME;</w:t>
      </w:r>
    </w:p>
    <w:p w14:paraId="718997CE" w14:textId="6108412F"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time_high_working_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t>TIME;</w:t>
      </w:r>
    </w:p>
    <w:p w14:paraId="4691B9BD" w14:textId="75E9DF65"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r>
      <w:proofErr w:type="spellStart"/>
      <w:r w:rsidRPr="00266406">
        <w:rPr>
          <w:rFonts w:ascii="Consolas" w:hAnsi="Consolas"/>
          <w:lang w:val="en-US"/>
        </w:rPr>
        <w:t>Util.BLINK</w:t>
      </w:r>
      <w:proofErr w:type="spellEnd"/>
      <w:r w:rsidRPr="00266406">
        <w:rPr>
          <w:rFonts w:ascii="Consolas" w:hAnsi="Consolas"/>
          <w:lang w:val="en-US"/>
        </w:rPr>
        <w:t>();</w:t>
      </w:r>
    </w:p>
    <w:p w14:paraId="5F8F63E5" w14:textId="77777777" w:rsidR="009E4D12" w:rsidRPr="00266406" w:rsidRDefault="009E4D12" w:rsidP="009E4D12">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blink_delay_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ab/>
      </w:r>
      <w:r w:rsidRPr="00266406">
        <w:rPr>
          <w:rFonts w:ascii="Consolas" w:hAnsi="Consolas"/>
          <w:lang w:val="en-US"/>
        </w:rPr>
        <w:tab/>
      </w:r>
      <w:r w:rsidRPr="00266406">
        <w:rPr>
          <w:rFonts w:ascii="Consolas" w:hAnsi="Consolas"/>
          <w:lang w:val="en-US"/>
        </w:rPr>
        <w:tab/>
      </w:r>
      <w:r w:rsidRPr="00266406">
        <w:rPr>
          <w:rFonts w:ascii="Consolas" w:hAnsi="Consolas"/>
          <w:lang w:val="en-US"/>
        </w:rPr>
        <w:tab/>
      </w:r>
      <w:proofErr w:type="spellStart"/>
      <w:r w:rsidRPr="00266406">
        <w:rPr>
          <w:rFonts w:ascii="Consolas" w:hAnsi="Consolas"/>
          <w:lang w:val="en-US"/>
        </w:rPr>
        <w:t>Util.BLINK</w:t>
      </w:r>
      <w:proofErr w:type="spellEnd"/>
      <w:r w:rsidRPr="00266406">
        <w:rPr>
          <w:rFonts w:ascii="Consolas" w:hAnsi="Consolas"/>
          <w:lang w:val="en-US"/>
        </w:rPr>
        <w:t>();</w:t>
      </w:r>
    </w:p>
    <w:p w14:paraId="3AA918CC" w14:textId="76184D7E" w:rsidR="00266406" w:rsidRPr="00266406" w:rsidRDefault="009E4D12" w:rsidP="009E4D12">
      <w:pPr>
        <w:keepNext/>
        <w:rPr>
          <w:rFonts w:ascii="Consolas" w:hAnsi="Consolas"/>
          <w:lang w:val="en-US"/>
        </w:rPr>
      </w:pPr>
      <w:r w:rsidRPr="00266406">
        <w:rPr>
          <w:rFonts w:ascii="Consolas" w:hAnsi="Consolas"/>
          <w:lang w:val="en-US"/>
        </w:rPr>
        <w:t>END_VAR</w:t>
      </w:r>
    </w:p>
    <w:p w14:paraId="32D32D01" w14:textId="77777777" w:rsidR="00266406" w:rsidRPr="00266406" w:rsidRDefault="00266406" w:rsidP="00266406">
      <w:pPr>
        <w:keepNext/>
        <w:rPr>
          <w:rFonts w:ascii="Consolas" w:hAnsi="Consolas"/>
          <w:lang w:val="en-US"/>
        </w:rPr>
      </w:pPr>
      <w:r w:rsidRPr="00266406">
        <w:rPr>
          <w:rFonts w:ascii="Consolas" w:hAnsi="Consolas"/>
          <w:lang w:val="en-US"/>
        </w:rPr>
        <w:t>IF g</w:t>
      </w:r>
      <w:proofErr w:type="gramStart"/>
      <w:r w:rsidRPr="00266406">
        <w:rPr>
          <w:rFonts w:ascii="Consolas" w:hAnsi="Consolas"/>
          <w:lang w:val="en-US"/>
        </w:rPr>
        <w:t>2.start</w:t>
      </w:r>
      <w:proofErr w:type="gramEnd"/>
      <w:r w:rsidRPr="00266406">
        <w:rPr>
          <w:rFonts w:ascii="Consolas" w:hAnsi="Consolas"/>
          <w:lang w:val="en-US"/>
        </w:rPr>
        <w:t xml:space="preserve"> = TRUE THEN</w:t>
      </w:r>
    </w:p>
    <w:p w14:paraId="6A7258FA"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current_temperature_</w:t>
      </w:r>
      <w:proofErr w:type="gramStart"/>
      <w:r w:rsidRPr="00266406">
        <w:rPr>
          <w:rFonts w:ascii="Consolas" w:hAnsi="Consolas"/>
          <w:lang w:val="en-US"/>
        </w:rPr>
        <w:t>percent</w:t>
      </w:r>
      <w:proofErr w:type="spellEnd"/>
      <w:r w:rsidRPr="00266406">
        <w:rPr>
          <w:rFonts w:ascii="Consolas" w:hAnsi="Consolas"/>
          <w:lang w:val="en-US"/>
        </w:rPr>
        <w:t xml:space="preserve"> :</w:t>
      </w:r>
      <w:proofErr w:type="gramEnd"/>
      <w:r w:rsidRPr="00266406">
        <w:rPr>
          <w:rFonts w:ascii="Consolas" w:hAnsi="Consolas"/>
          <w:lang w:val="en-US"/>
        </w:rPr>
        <w:t xml:space="preserve">= </w:t>
      </w:r>
      <w:proofErr w:type="spellStart"/>
      <w:r w:rsidRPr="00266406">
        <w:rPr>
          <w:rFonts w:ascii="Consolas" w:hAnsi="Consolas"/>
          <w:lang w:val="en-US"/>
        </w:rPr>
        <w:t>y_out_pid</w:t>
      </w:r>
      <w:proofErr w:type="spellEnd"/>
      <w:r w:rsidRPr="00266406">
        <w:rPr>
          <w:rFonts w:ascii="Consolas" w:hAnsi="Consolas"/>
          <w:lang w:val="en-US"/>
        </w:rPr>
        <w:t>;</w:t>
      </w:r>
    </w:p>
    <w:p w14:paraId="3FCC51F3" w14:textId="77777777" w:rsidR="00266406" w:rsidRPr="00266406" w:rsidRDefault="00266406" w:rsidP="00266406">
      <w:pPr>
        <w:keepNext/>
        <w:rPr>
          <w:rFonts w:ascii="Consolas" w:hAnsi="Consolas"/>
          <w:lang w:val="en-US"/>
        </w:rPr>
      </w:pPr>
      <w:r w:rsidRPr="00266406">
        <w:rPr>
          <w:rFonts w:ascii="Consolas" w:hAnsi="Consolas"/>
          <w:lang w:val="en-US"/>
        </w:rPr>
        <w:tab/>
      </w:r>
    </w:p>
    <w:p w14:paraId="1C70BD08" w14:textId="77777777" w:rsidR="00266406" w:rsidRPr="00266406" w:rsidRDefault="00266406" w:rsidP="00266406">
      <w:pPr>
        <w:keepNext/>
        <w:rPr>
          <w:rFonts w:ascii="Consolas" w:hAnsi="Consolas"/>
          <w:lang w:val="en-US"/>
        </w:rPr>
      </w:pPr>
      <w:r w:rsidRPr="00266406">
        <w:rPr>
          <w:rFonts w:ascii="Consolas" w:hAnsi="Consolas"/>
          <w:lang w:val="en-US"/>
        </w:rPr>
        <w:tab/>
        <w:t xml:space="preserve">IF </w:t>
      </w:r>
      <w:proofErr w:type="spellStart"/>
      <w:r w:rsidRPr="00266406">
        <w:rPr>
          <w:rFonts w:ascii="Consolas" w:hAnsi="Consolas"/>
          <w:lang w:val="en-US"/>
        </w:rPr>
        <w:t>total_working_time_pwm</w:t>
      </w:r>
      <w:proofErr w:type="spellEnd"/>
      <w:r w:rsidRPr="00266406">
        <w:rPr>
          <w:rFonts w:ascii="Consolas" w:hAnsi="Consolas"/>
          <w:lang w:val="en-US"/>
        </w:rPr>
        <w:t xml:space="preserve"> &lt;= </w:t>
      </w:r>
      <w:proofErr w:type="spellStart"/>
      <w:r w:rsidRPr="00266406">
        <w:rPr>
          <w:rFonts w:ascii="Consolas" w:hAnsi="Consolas"/>
          <w:lang w:val="en-US"/>
        </w:rPr>
        <w:t>min_working_time_pwm</w:t>
      </w:r>
      <w:proofErr w:type="spellEnd"/>
      <w:r w:rsidRPr="00266406">
        <w:rPr>
          <w:rFonts w:ascii="Consolas" w:hAnsi="Consolas"/>
          <w:lang w:val="en-US"/>
        </w:rPr>
        <w:t xml:space="preserve"> THEN</w:t>
      </w:r>
    </w:p>
    <w:p w14:paraId="2C10A902" w14:textId="77777777" w:rsidR="00266406" w:rsidRPr="00266406" w:rsidRDefault="00266406" w:rsidP="00266406">
      <w:pPr>
        <w:keepNext/>
        <w:rPr>
          <w:rFonts w:ascii="Consolas" w:hAnsi="Consolas"/>
          <w:lang w:val="en-US"/>
        </w:rPr>
      </w:pPr>
      <w:r w:rsidRPr="00266406">
        <w:rPr>
          <w:rFonts w:ascii="Consolas" w:hAnsi="Consolas"/>
          <w:lang w:val="en-US"/>
        </w:rPr>
        <w:tab/>
      </w:r>
      <w:r w:rsidRPr="00266406">
        <w:rPr>
          <w:rFonts w:ascii="Consolas" w:hAnsi="Consolas"/>
          <w:lang w:val="en-US"/>
        </w:rPr>
        <w:tab/>
      </w:r>
      <w:proofErr w:type="spellStart"/>
      <w:r w:rsidRPr="00266406">
        <w:rPr>
          <w:rFonts w:ascii="Consolas" w:hAnsi="Consolas"/>
          <w:lang w:val="en-US"/>
        </w:rPr>
        <w:t>total_working_time_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 10000;</w:t>
      </w:r>
    </w:p>
    <w:p w14:paraId="1630880C" w14:textId="77777777" w:rsidR="00266406" w:rsidRPr="00266406" w:rsidRDefault="00266406" w:rsidP="00266406">
      <w:pPr>
        <w:keepNext/>
        <w:rPr>
          <w:rFonts w:ascii="Consolas" w:hAnsi="Consolas"/>
          <w:lang w:val="en-US"/>
        </w:rPr>
      </w:pPr>
      <w:r w:rsidRPr="00266406">
        <w:rPr>
          <w:rFonts w:ascii="Consolas" w:hAnsi="Consolas"/>
          <w:lang w:val="en-US"/>
        </w:rPr>
        <w:tab/>
        <w:t>END_IF</w:t>
      </w:r>
    </w:p>
    <w:p w14:paraId="5EDFF16D" w14:textId="77777777" w:rsidR="00266406" w:rsidRPr="00266406" w:rsidRDefault="00266406" w:rsidP="00266406">
      <w:pPr>
        <w:keepNext/>
        <w:rPr>
          <w:rFonts w:ascii="Consolas" w:hAnsi="Consolas"/>
          <w:lang w:val="en-US"/>
        </w:rPr>
      </w:pPr>
      <w:r w:rsidRPr="00266406">
        <w:rPr>
          <w:rFonts w:ascii="Consolas" w:hAnsi="Consolas"/>
          <w:lang w:val="en-US"/>
        </w:rPr>
        <w:tab/>
      </w:r>
    </w:p>
    <w:p w14:paraId="503DBDDC"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working_time_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 (</w:t>
      </w:r>
      <w:proofErr w:type="spellStart"/>
      <w:r w:rsidRPr="00266406">
        <w:rPr>
          <w:rFonts w:ascii="Consolas" w:hAnsi="Consolas"/>
          <w:lang w:val="en-US"/>
        </w:rPr>
        <w:t>current_temperature_percent</w:t>
      </w:r>
      <w:proofErr w:type="spellEnd"/>
      <w:r w:rsidRPr="00266406">
        <w:rPr>
          <w:rFonts w:ascii="Consolas" w:hAnsi="Consolas"/>
          <w:lang w:val="en-US"/>
        </w:rPr>
        <w:t xml:space="preserve"> / 100) * </w:t>
      </w:r>
      <w:proofErr w:type="spellStart"/>
      <w:r w:rsidRPr="00266406">
        <w:rPr>
          <w:rFonts w:ascii="Consolas" w:hAnsi="Consolas"/>
          <w:lang w:val="en-US"/>
        </w:rPr>
        <w:t>total_working_time_pwm</w:t>
      </w:r>
      <w:proofErr w:type="spellEnd"/>
      <w:r w:rsidRPr="00266406">
        <w:rPr>
          <w:rFonts w:ascii="Consolas" w:hAnsi="Consolas"/>
          <w:lang w:val="en-US"/>
        </w:rPr>
        <w:t>;</w:t>
      </w:r>
    </w:p>
    <w:p w14:paraId="6BA983E6" w14:textId="77777777" w:rsidR="00266406" w:rsidRPr="00266406" w:rsidRDefault="00266406" w:rsidP="00266406">
      <w:pPr>
        <w:keepNext/>
        <w:rPr>
          <w:rFonts w:ascii="Consolas" w:hAnsi="Consolas"/>
          <w:lang w:val="en-US"/>
        </w:rPr>
      </w:pPr>
      <w:r w:rsidRPr="00266406">
        <w:rPr>
          <w:rFonts w:ascii="Consolas" w:hAnsi="Consolas"/>
          <w:lang w:val="en-US"/>
        </w:rPr>
        <w:tab/>
      </w:r>
    </w:p>
    <w:p w14:paraId="61360CBB"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blink_delay_</w:t>
      </w:r>
      <w:proofErr w:type="gramStart"/>
      <w:r w:rsidRPr="00266406">
        <w:rPr>
          <w:rFonts w:ascii="Consolas" w:hAnsi="Consolas"/>
          <w:lang w:val="en-US"/>
        </w:rPr>
        <w:t>pwm</w:t>
      </w:r>
      <w:proofErr w:type="spellEnd"/>
      <w:r w:rsidRPr="00266406">
        <w:rPr>
          <w:rFonts w:ascii="Consolas" w:hAnsi="Consolas"/>
          <w:lang w:val="en-US"/>
        </w:rPr>
        <w:t>(</w:t>
      </w:r>
      <w:proofErr w:type="gramEnd"/>
      <w:r w:rsidRPr="00266406">
        <w:rPr>
          <w:rFonts w:ascii="Consolas" w:hAnsi="Consolas"/>
          <w:lang w:val="en-US"/>
        </w:rPr>
        <w:t>ENABLE := TRUE, TIMELOW := T#1000MS, TIMEHIGH := T#1MS);</w:t>
      </w:r>
    </w:p>
    <w:p w14:paraId="71935DA3" w14:textId="77777777" w:rsidR="00266406" w:rsidRPr="00266406" w:rsidRDefault="00266406" w:rsidP="00266406">
      <w:pPr>
        <w:keepNext/>
        <w:rPr>
          <w:rFonts w:ascii="Consolas" w:hAnsi="Consolas"/>
          <w:lang w:val="en-US"/>
        </w:rPr>
      </w:pPr>
      <w:r w:rsidRPr="00266406">
        <w:rPr>
          <w:rFonts w:ascii="Consolas" w:hAnsi="Consolas"/>
          <w:lang w:val="en-US"/>
        </w:rPr>
        <w:tab/>
      </w:r>
    </w:p>
    <w:p w14:paraId="3D7C3226" w14:textId="77777777" w:rsidR="00266406" w:rsidRPr="00266406" w:rsidRDefault="00266406" w:rsidP="00266406">
      <w:pPr>
        <w:keepNext/>
        <w:rPr>
          <w:rFonts w:ascii="Consolas" w:hAnsi="Consolas"/>
          <w:lang w:val="en-US"/>
        </w:rPr>
      </w:pPr>
      <w:r w:rsidRPr="00266406">
        <w:rPr>
          <w:rFonts w:ascii="Consolas" w:hAnsi="Consolas"/>
          <w:lang w:val="en-US"/>
        </w:rPr>
        <w:tab/>
        <w:t xml:space="preserve">IF </w:t>
      </w:r>
      <w:proofErr w:type="spellStart"/>
      <w:r w:rsidRPr="00266406">
        <w:rPr>
          <w:rFonts w:ascii="Consolas" w:hAnsi="Consolas"/>
          <w:lang w:val="en-US"/>
        </w:rPr>
        <w:t>blink_delay_pwm.OUT</w:t>
      </w:r>
      <w:proofErr w:type="spellEnd"/>
      <w:r w:rsidRPr="00266406">
        <w:rPr>
          <w:rFonts w:ascii="Consolas" w:hAnsi="Consolas"/>
          <w:lang w:val="en-US"/>
        </w:rPr>
        <w:t xml:space="preserve"> = TRUE THEN </w:t>
      </w:r>
    </w:p>
    <w:p w14:paraId="609CA010" w14:textId="77777777" w:rsidR="00266406" w:rsidRPr="00266406" w:rsidRDefault="00266406" w:rsidP="00266406">
      <w:pPr>
        <w:keepNext/>
        <w:rPr>
          <w:rFonts w:ascii="Consolas" w:hAnsi="Consolas"/>
          <w:lang w:val="en-US"/>
        </w:rPr>
      </w:pPr>
      <w:r w:rsidRPr="00266406">
        <w:rPr>
          <w:rFonts w:ascii="Consolas" w:hAnsi="Consolas"/>
          <w:lang w:val="en-US"/>
        </w:rPr>
        <w:tab/>
      </w:r>
      <w:r w:rsidRPr="00266406">
        <w:rPr>
          <w:rFonts w:ascii="Consolas" w:hAnsi="Consolas"/>
          <w:lang w:val="en-US"/>
        </w:rPr>
        <w:tab/>
      </w:r>
      <w:proofErr w:type="spellStart"/>
      <w:r w:rsidRPr="00266406">
        <w:rPr>
          <w:rFonts w:ascii="Consolas" w:hAnsi="Consolas"/>
          <w:lang w:val="en-US"/>
        </w:rPr>
        <w:t>time_low_working_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 REAL_TO_TIME(</w:t>
      </w:r>
      <w:proofErr w:type="spellStart"/>
      <w:r w:rsidRPr="00266406">
        <w:rPr>
          <w:rFonts w:ascii="Consolas" w:hAnsi="Consolas"/>
          <w:lang w:val="en-US"/>
        </w:rPr>
        <w:t>total_working_time_pwm</w:t>
      </w:r>
      <w:proofErr w:type="spellEnd"/>
      <w:r w:rsidRPr="00266406">
        <w:rPr>
          <w:rFonts w:ascii="Consolas" w:hAnsi="Consolas"/>
          <w:lang w:val="en-US"/>
        </w:rPr>
        <w:t xml:space="preserve"> - </w:t>
      </w:r>
      <w:proofErr w:type="spellStart"/>
      <w:r w:rsidRPr="00266406">
        <w:rPr>
          <w:rFonts w:ascii="Consolas" w:hAnsi="Consolas"/>
          <w:lang w:val="en-US"/>
        </w:rPr>
        <w:t>working_time_pwm</w:t>
      </w:r>
      <w:proofErr w:type="spellEnd"/>
      <w:r w:rsidRPr="00266406">
        <w:rPr>
          <w:rFonts w:ascii="Consolas" w:hAnsi="Consolas"/>
          <w:lang w:val="en-US"/>
        </w:rPr>
        <w:t>);</w:t>
      </w:r>
    </w:p>
    <w:p w14:paraId="73B571DB" w14:textId="77777777" w:rsidR="00266406" w:rsidRPr="00266406" w:rsidRDefault="00266406" w:rsidP="00266406">
      <w:pPr>
        <w:keepNext/>
        <w:rPr>
          <w:rFonts w:ascii="Consolas" w:hAnsi="Consolas"/>
          <w:lang w:val="en-US"/>
        </w:rPr>
      </w:pPr>
      <w:r w:rsidRPr="00266406">
        <w:rPr>
          <w:rFonts w:ascii="Consolas" w:hAnsi="Consolas"/>
          <w:lang w:val="en-US"/>
        </w:rPr>
        <w:tab/>
      </w:r>
      <w:r w:rsidRPr="00266406">
        <w:rPr>
          <w:rFonts w:ascii="Consolas" w:hAnsi="Consolas"/>
          <w:lang w:val="en-US"/>
        </w:rPr>
        <w:tab/>
      </w:r>
      <w:proofErr w:type="spellStart"/>
      <w:r w:rsidRPr="00266406">
        <w:rPr>
          <w:rFonts w:ascii="Consolas" w:hAnsi="Consolas"/>
          <w:lang w:val="en-US"/>
        </w:rPr>
        <w:t>time_high_working_</w:t>
      </w:r>
      <w:proofErr w:type="gramStart"/>
      <w:r w:rsidRPr="00266406">
        <w:rPr>
          <w:rFonts w:ascii="Consolas" w:hAnsi="Consolas"/>
          <w:lang w:val="en-US"/>
        </w:rPr>
        <w:t>pwm</w:t>
      </w:r>
      <w:proofErr w:type="spellEnd"/>
      <w:r w:rsidRPr="00266406">
        <w:rPr>
          <w:rFonts w:ascii="Consolas" w:hAnsi="Consolas"/>
          <w:lang w:val="en-US"/>
        </w:rPr>
        <w:t xml:space="preserve"> :</w:t>
      </w:r>
      <w:proofErr w:type="gramEnd"/>
      <w:r w:rsidRPr="00266406">
        <w:rPr>
          <w:rFonts w:ascii="Consolas" w:hAnsi="Consolas"/>
          <w:lang w:val="en-US"/>
        </w:rPr>
        <w:t>= REAL_TO_TIME(</w:t>
      </w:r>
      <w:proofErr w:type="spellStart"/>
      <w:r w:rsidRPr="00266406">
        <w:rPr>
          <w:rFonts w:ascii="Consolas" w:hAnsi="Consolas"/>
          <w:lang w:val="en-US"/>
        </w:rPr>
        <w:t>working_time_pwm</w:t>
      </w:r>
      <w:proofErr w:type="spellEnd"/>
      <w:r w:rsidRPr="00266406">
        <w:rPr>
          <w:rFonts w:ascii="Consolas" w:hAnsi="Consolas"/>
          <w:lang w:val="en-US"/>
        </w:rPr>
        <w:t>);</w:t>
      </w:r>
    </w:p>
    <w:p w14:paraId="12DDDBEB" w14:textId="77777777" w:rsidR="00266406" w:rsidRPr="00266406" w:rsidRDefault="00266406" w:rsidP="00266406">
      <w:pPr>
        <w:keepNext/>
        <w:rPr>
          <w:rFonts w:ascii="Consolas" w:hAnsi="Consolas"/>
          <w:lang w:val="en-US"/>
        </w:rPr>
      </w:pPr>
      <w:r w:rsidRPr="00266406">
        <w:rPr>
          <w:rFonts w:ascii="Consolas" w:hAnsi="Consolas"/>
          <w:lang w:val="en-US"/>
        </w:rPr>
        <w:tab/>
        <w:t xml:space="preserve">END_IF  </w:t>
      </w:r>
    </w:p>
    <w:p w14:paraId="644A7580" w14:textId="77777777" w:rsidR="00266406" w:rsidRPr="00266406" w:rsidRDefault="00266406" w:rsidP="00266406">
      <w:pPr>
        <w:keepNext/>
        <w:rPr>
          <w:rFonts w:ascii="Consolas" w:hAnsi="Consolas"/>
          <w:lang w:val="en-US"/>
        </w:rPr>
      </w:pPr>
      <w:r w:rsidRPr="00266406">
        <w:rPr>
          <w:rFonts w:ascii="Consolas" w:hAnsi="Consolas"/>
          <w:lang w:val="en-US"/>
        </w:rPr>
        <w:tab/>
      </w:r>
    </w:p>
    <w:p w14:paraId="178A9302"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w:t>
      </w:r>
      <w:proofErr w:type="gramStart"/>
      <w:r w:rsidRPr="00266406">
        <w:rPr>
          <w:rFonts w:ascii="Consolas" w:hAnsi="Consolas"/>
          <w:lang w:val="en-US"/>
        </w:rPr>
        <w:t>pwm</w:t>
      </w:r>
      <w:proofErr w:type="spellEnd"/>
      <w:r w:rsidRPr="00266406">
        <w:rPr>
          <w:rFonts w:ascii="Consolas" w:hAnsi="Consolas"/>
          <w:lang w:val="en-US"/>
        </w:rPr>
        <w:t>(</w:t>
      </w:r>
      <w:proofErr w:type="gramEnd"/>
      <w:r w:rsidRPr="00266406">
        <w:rPr>
          <w:rFonts w:ascii="Consolas" w:hAnsi="Consolas"/>
          <w:lang w:val="en-US"/>
        </w:rPr>
        <w:t xml:space="preserve">ENABLE := TRUE, TIMELOW := </w:t>
      </w:r>
      <w:proofErr w:type="spellStart"/>
      <w:r w:rsidRPr="00266406">
        <w:rPr>
          <w:rFonts w:ascii="Consolas" w:hAnsi="Consolas"/>
          <w:lang w:val="en-US"/>
        </w:rPr>
        <w:t>time_low_working_pwm</w:t>
      </w:r>
      <w:proofErr w:type="spellEnd"/>
      <w:r w:rsidRPr="00266406">
        <w:rPr>
          <w:rFonts w:ascii="Consolas" w:hAnsi="Consolas"/>
          <w:lang w:val="en-US"/>
        </w:rPr>
        <w:t xml:space="preserve">, TIMEHIGH := </w:t>
      </w:r>
      <w:proofErr w:type="spellStart"/>
      <w:r w:rsidRPr="00266406">
        <w:rPr>
          <w:rFonts w:ascii="Consolas" w:hAnsi="Consolas"/>
          <w:lang w:val="en-US"/>
        </w:rPr>
        <w:t>time_high_working_pwm</w:t>
      </w:r>
      <w:proofErr w:type="spellEnd"/>
      <w:r w:rsidRPr="00266406">
        <w:rPr>
          <w:rFonts w:ascii="Consolas" w:hAnsi="Consolas"/>
          <w:lang w:val="en-US"/>
        </w:rPr>
        <w:t xml:space="preserve">, OUT =&gt; </w:t>
      </w:r>
      <w:proofErr w:type="spellStart"/>
      <w:r w:rsidRPr="00266406">
        <w:rPr>
          <w:rFonts w:ascii="Consolas" w:hAnsi="Consolas"/>
          <w:lang w:val="en-US"/>
        </w:rPr>
        <w:t>pwm_out_to_km</w:t>
      </w:r>
      <w:proofErr w:type="spellEnd"/>
      <w:r w:rsidRPr="00266406">
        <w:rPr>
          <w:rFonts w:ascii="Consolas" w:hAnsi="Consolas"/>
          <w:lang w:val="en-US"/>
        </w:rPr>
        <w:t>);</w:t>
      </w:r>
    </w:p>
    <w:p w14:paraId="3A366F98" w14:textId="77777777" w:rsidR="00266406" w:rsidRPr="00266406" w:rsidRDefault="00266406" w:rsidP="00266406">
      <w:pPr>
        <w:keepNext/>
        <w:rPr>
          <w:rFonts w:ascii="Consolas" w:hAnsi="Consolas"/>
          <w:lang w:val="en-US"/>
        </w:rPr>
      </w:pPr>
      <w:r w:rsidRPr="00266406">
        <w:rPr>
          <w:rFonts w:ascii="Consolas" w:hAnsi="Consolas"/>
          <w:lang w:val="en-US"/>
        </w:rPr>
        <w:t>ELSE</w:t>
      </w:r>
    </w:p>
    <w:p w14:paraId="5563F914"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w:t>
      </w:r>
      <w:proofErr w:type="gramStart"/>
      <w:r w:rsidRPr="00266406">
        <w:rPr>
          <w:rFonts w:ascii="Consolas" w:hAnsi="Consolas"/>
          <w:lang w:val="en-US"/>
        </w:rPr>
        <w:t>pwm.ENABLE</w:t>
      </w:r>
      <w:proofErr w:type="spellEnd"/>
      <w:proofErr w:type="gramEnd"/>
      <w:r w:rsidRPr="00266406">
        <w:rPr>
          <w:rFonts w:ascii="Consolas" w:hAnsi="Consolas"/>
          <w:lang w:val="en-US"/>
        </w:rPr>
        <w:t xml:space="preserve"> := FALSE;</w:t>
      </w:r>
    </w:p>
    <w:p w14:paraId="77574C74"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blink_delay_</w:t>
      </w:r>
      <w:proofErr w:type="gramStart"/>
      <w:r w:rsidRPr="00266406">
        <w:rPr>
          <w:rFonts w:ascii="Consolas" w:hAnsi="Consolas"/>
          <w:lang w:val="en-US"/>
        </w:rPr>
        <w:t>pwm.ENABLE</w:t>
      </w:r>
      <w:proofErr w:type="spellEnd"/>
      <w:proofErr w:type="gramEnd"/>
      <w:r w:rsidRPr="00266406">
        <w:rPr>
          <w:rFonts w:ascii="Consolas" w:hAnsi="Consolas"/>
          <w:lang w:val="en-US"/>
        </w:rPr>
        <w:t xml:space="preserve"> := FALSE;</w:t>
      </w:r>
    </w:p>
    <w:p w14:paraId="6B1CF653"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pwm_out_to_</w:t>
      </w:r>
      <w:proofErr w:type="gramStart"/>
      <w:r w:rsidRPr="00266406">
        <w:rPr>
          <w:rFonts w:ascii="Consolas" w:hAnsi="Consolas"/>
          <w:lang w:val="en-US"/>
        </w:rPr>
        <w:t>km</w:t>
      </w:r>
      <w:proofErr w:type="spellEnd"/>
      <w:r w:rsidRPr="00266406">
        <w:rPr>
          <w:rFonts w:ascii="Consolas" w:hAnsi="Consolas"/>
          <w:lang w:val="en-US"/>
        </w:rPr>
        <w:t xml:space="preserve"> :</w:t>
      </w:r>
      <w:proofErr w:type="gramEnd"/>
      <w:r w:rsidRPr="00266406">
        <w:rPr>
          <w:rFonts w:ascii="Consolas" w:hAnsi="Consolas"/>
          <w:lang w:val="en-US"/>
        </w:rPr>
        <w:t>= FALSE;</w:t>
      </w:r>
    </w:p>
    <w:p w14:paraId="5122B57A" w14:textId="77777777" w:rsidR="00266406" w:rsidRPr="00266406" w:rsidRDefault="00266406" w:rsidP="00266406">
      <w:pPr>
        <w:keepNext/>
        <w:rPr>
          <w:rFonts w:ascii="Consolas" w:hAnsi="Consolas"/>
          <w:lang w:val="en-US"/>
        </w:rPr>
      </w:pPr>
      <w:r w:rsidRPr="00266406">
        <w:rPr>
          <w:rFonts w:ascii="Consolas" w:hAnsi="Consolas"/>
          <w:lang w:val="en-US"/>
        </w:rPr>
        <w:tab/>
      </w:r>
      <w:proofErr w:type="spellStart"/>
      <w:r w:rsidRPr="00266406">
        <w:rPr>
          <w:rFonts w:ascii="Consolas" w:hAnsi="Consolas"/>
          <w:lang w:val="en-US"/>
        </w:rPr>
        <w:t>current_temperature_</w:t>
      </w:r>
      <w:proofErr w:type="gramStart"/>
      <w:r w:rsidRPr="00266406">
        <w:rPr>
          <w:rFonts w:ascii="Consolas" w:hAnsi="Consolas"/>
          <w:lang w:val="en-US"/>
        </w:rPr>
        <w:t>percent</w:t>
      </w:r>
      <w:proofErr w:type="spellEnd"/>
      <w:r w:rsidRPr="00266406">
        <w:rPr>
          <w:rFonts w:ascii="Consolas" w:hAnsi="Consolas"/>
          <w:lang w:val="en-US"/>
        </w:rPr>
        <w:t xml:space="preserve"> :</w:t>
      </w:r>
      <w:proofErr w:type="gramEnd"/>
      <w:r w:rsidRPr="00266406">
        <w:rPr>
          <w:rFonts w:ascii="Consolas" w:hAnsi="Consolas"/>
          <w:lang w:val="en-US"/>
        </w:rPr>
        <w:t>= 0;</w:t>
      </w:r>
    </w:p>
    <w:p w14:paraId="3A9CA435" w14:textId="3B98F5BE" w:rsidR="00266406" w:rsidRPr="00266406" w:rsidRDefault="00266406" w:rsidP="00266406">
      <w:pPr>
        <w:keepNext/>
        <w:rPr>
          <w:rFonts w:ascii="Consolas" w:hAnsi="Consolas"/>
          <w:lang w:val="en-US"/>
        </w:rPr>
      </w:pPr>
      <w:r w:rsidRPr="00266406">
        <w:rPr>
          <w:rFonts w:ascii="Consolas" w:hAnsi="Consolas"/>
          <w:lang w:val="en-US"/>
        </w:rPr>
        <w:t>END_IF;</w:t>
      </w:r>
    </w:p>
    <w:p w14:paraId="0695CD7C" w14:textId="77777777" w:rsidR="0006328F" w:rsidRDefault="0006328F" w:rsidP="0006328F">
      <w:pPr>
        <w:pStyle w:val="aff1"/>
        <w:jc w:val="center"/>
        <w:rPr>
          <w:i w:val="0"/>
          <w:iCs w:val="0"/>
          <w:color w:val="auto"/>
          <w:sz w:val="28"/>
          <w:szCs w:val="28"/>
          <w:lang w:val="en-US"/>
        </w:rPr>
      </w:pPr>
    </w:p>
    <w:p w14:paraId="3B4CE47D" w14:textId="4AAC47AA" w:rsidR="0073644C" w:rsidRPr="00EA1CCD" w:rsidRDefault="0073644C" w:rsidP="00830B34">
      <w:pPr>
        <w:pStyle w:val="1"/>
        <w:spacing w:after="240" w:afterAutospacing="0"/>
        <w:ind w:firstLine="0"/>
        <w:jc w:val="center"/>
        <w:rPr>
          <w:sz w:val="28"/>
          <w:szCs w:val="28"/>
        </w:rPr>
      </w:pPr>
      <w:bookmarkStart w:id="93" w:name="_Toc170474364"/>
      <w:r w:rsidRPr="00EA1CCD">
        <w:rPr>
          <w:sz w:val="28"/>
          <w:szCs w:val="28"/>
        </w:rPr>
        <w:lastRenderedPageBreak/>
        <w:t>Приложение</w:t>
      </w:r>
      <w:r w:rsidR="00E935E6" w:rsidRPr="00EA1CCD">
        <w:rPr>
          <w:sz w:val="28"/>
          <w:szCs w:val="28"/>
        </w:rPr>
        <w:t xml:space="preserve"> </w:t>
      </w:r>
      <w:r w:rsidR="009655F1" w:rsidRPr="00EA1CCD">
        <w:rPr>
          <w:sz w:val="28"/>
          <w:szCs w:val="28"/>
        </w:rPr>
        <w:t>Г</w:t>
      </w:r>
      <w:r w:rsidRPr="00EA1CCD">
        <w:rPr>
          <w:sz w:val="28"/>
          <w:szCs w:val="28"/>
        </w:rPr>
        <w:br/>
      </w:r>
      <w:r w:rsidRPr="00EA1CCD">
        <w:rPr>
          <w:b w:val="0"/>
          <w:bCs w:val="0"/>
          <w:sz w:val="28"/>
          <w:szCs w:val="28"/>
        </w:rPr>
        <w:t>(обязательное)</w:t>
      </w:r>
      <w:r w:rsidRPr="00EA1CCD">
        <w:rPr>
          <w:sz w:val="28"/>
          <w:szCs w:val="28"/>
        </w:rPr>
        <w:br/>
      </w:r>
      <w:r w:rsidR="00793D01">
        <w:rPr>
          <w:sz w:val="28"/>
          <w:szCs w:val="28"/>
        </w:rPr>
        <w:t>Программа</w:t>
      </w:r>
      <w:r w:rsidR="00EA1CCD" w:rsidRPr="00EA1CCD">
        <w:rPr>
          <w:sz w:val="28"/>
          <w:szCs w:val="28"/>
        </w:rPr>
        <w:t xml:space="preserve"> </w:t>
      </w:r>
      <w:r w:rsidR="006D6353" w:rsidRPr="00EA1CCD">
        <w:rPr>
          <w:sz w:val="28"/>
          <w:szCs w:val="28"/>
        </w:rPr>
        <w:t>посредник</w:t>
      </w:r>
      <w:r w:rsidR="00793D01">
        <w:rPr>
          <w:sz w:val="28"/>
          <w:szCs w:val="28"/>
        </w:rPr>
        <w:t xml:space="preserve"> </w:t>
      </w:r>
      <w:r w:rsidR="006D6353" w:rsidRPr="00EA1CCD">
        <w:rPr>
          <w:sz w:val="28"/>
          <w:szCs w:val="28"/>
        </w:rPr>
        <w:t>между ПЛК и БД</w:t>
      </w:r>
      <w:bookmarkEnd w:id="93"/>
    </w:p>
    <w:p w14:paraId="7E2CC904" w14:textId="67FB206F" w:rsidR="000E6659" w:rsidRPr="00EA1CCD" w:rsidRDefault="000E6659" w:rsidP="00A71E51">
      <w:pPr>
        <w:pStyle w:val="aff"/>
        <w:spacing w:before="240" w:after="240"/>
        <w:contextualSpacing w:val="0"/>
        <w:rPr>
          <w:color w:val="FF0000"/>
          <w:lang w:eastAsia="en-US"/>
        </w:rPr>
      </w:pPr>
      <w:r>
        <w:rPr>
          <w:lang w:eastAsia="en-US"/>
        </w:rPr>
        <w:t>Листинг</w:t>
      </w:r>
      <w:r w:rsidRPr="00EA1CCD">
        <w:rPr>
          <w:lang w:eastAsia="en-US"/>
        </w:rPr>
        <w:t xml:space="preserve"> </w:t>
      </w:r>
      <w:r w:rsidR="00F4444C">
        <w:rPr>
          <w:lang w:eastAsia="en-US"/>
        </w:rPr>
        <w:t>Г</w:t>
      </w:r>
      <w:r w:rsidR="00D129A5" w:rsidRPr="00EA1CCD">
        <w:rPr>
          <w:lang w:eastAsia="en-US"/>
        </w:rPr>
        <w:t>.</w:t>
      </w:r>
      <w:r w:rsidR="00F4444C" w:rsidRPr="00EA1CCD">
        <w:rPr>
          <w:lang w:eastAsia="en-US"/>
        </w:rPr>
        <w:t>1</w:t>
      </w:r>
      <w:r w:rsidR="000F160D" w:rsidRPr="00EA1CCD">
        <w:rPr>
          <w:lang w:eastAsia="en-US"/>
        </w:rPr>
        <w:t xml:space="preserve"> –</w:t>
      </w:r>
      <w:r w:rsidR="00F4444C" w:rsidRPr="00EA1CCD">
        <w:rPr>
          <w:lang w:eastAsia="en-US"/>
        </w:rPr>
        <w:t xml:space="preserve"> </w:t>
      </w:r>
      <w:r w:rsidR="00EA1CCD">
        <w:rPr>
          <w:lang w:eastAsia="en-US"/>
        </w:rPr>
        <w:t xml:space="preserve">содержимое </w:t>
      </w:r>
      <w:r w:rsidRPr="00EA1CCD">
        <w:rPr>
          <w:lang w:eastAsia="en-US"/>
        </w:rPr>
        <w:t xml:space="preserve">файла </w:t>
      </w:r>
      <w:r w:rsidRPr="00EA1CCD">
        <w:rPr>
          <w:lang w:val="en-US" w:eastAsia="en-US"/>
        </w:rPr>
        <w:t>main</w:t>
      </w:r>
      <w:r w:rsidRPr="00EA1CCD">
        <w:rPr>
          <w:lang w:eastAsia="en-US"/>
        </w:rPr>
        <w:t>.</w:t>
      </w:r>
      <w:proofErr w:type="spellStart"/>
      <w:r w:rsidRPr="00EA1CCD">
        <w:rPr>
          <w:lang w:val="en-US" w:eastAsia="en-US"/>
        </w:rPr>
        <w:t>py</w:t>
      </w:r>
      <w:proofErr w:type="spellEnd"/>
    </w:p>
    <w:p w14:paraId="2D50D467"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opcua_</w:t>
      </w:r>
      <w:proofErr w:type="gramStart"/>
      <w:r w:rsidRPr="007D4488">
        <w:rPr>
          <w:rFonts w:ascii="Consolas" w:hAnsi="Consolas"/>
          <w:lang w:val="en-US" w:eastAsia="en-US"/>
        </w:rPr>
        <w:t>client.opcua</w:t>
      </w:r>
      <w:proofErr w:type="gramEnd"/>
      <w:r w:rsidRPr="007D4488">
        <w:rPr>
          <w:rFonts w:ascii="Consolas" w:hAnsi="Consolas"/>
          <w:lang w:val="en-US" w:eastAsia="en-US"/>
        </w:rPr>
        <w:t>_client_driver</w:t>
      </w:r>
      <w:proofErr w:type="spellEnd"/>
      <w:r w:rsidRPr="007D4488">
        <w:rPr>
          <w:rFonts w:ascii="Consolas" w:hAnsi="Consolas"/>
          <w:lang w:val="en-US" w:eastAsia="en-US"/>
        </w:rPr>
        <w:t xml:space="preserve"> import client, </w:t>
      </w:r>
      <w:proofErr w:type="spellStart"/>
      <w:r w:rsidRPr="007D4488">
        <w:rPr>
          <w:rFonts w:ascii="Consolas" w:hAnsi="Consolas"/>
          <w:lang w:val="en-US" w:eastAsia="en-US"/>
        </w:rPr>
        <w:t>node_path</w:t>
      </w:r>
      <w:proofErr w:type="spellEnd"/>
    </w:p>
    <w:p w14:paraId="10F13F01"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opcua_client.get_recipe_name</w:t>
      </w:r>
      <w:proofErr w:type="spellEnd"/>
      <w:r w:rsidRPr="007D4488">
        <w:rPr>
          <w:rFonts w:ascii="Consolas" w:hAnsi="Consolas"/>
          <w:lang w:val="en-US" w:eastAsia="en-US"/>
        </w:rPr>
        <w:t xml:space="preserve"> import </w:t>
      </w:r>
      <w:proofErr w:type="spellStart"/>
      <w:proofErr w:type="gramStart"/>
      <w:r w:rsidRPr="007D4488">
        <w:rPr>
          <w:rFonts w:ascii="Consolas" w:hAnsi="Consolas"/>
          <w:lang w:val="en-US" w:eastAsia="en-US"/>
        </w:rPr>
        <w:t>get</w:t>
      </w:r>
      <w:proofErr w:type="gramEnd"/>
      <w:r w:rsidRPr="007D4488">
        <w:rPr>
          <w:rFonts w:ascii="Consolas" w:hAnsi="Consolas"/>
          <w:lang w:val="en-US" w:eastAsia="en-US"/>
        </w:rPr>
        <w:t>_recipe_name</w:t>
      </w:r>
      <w:proofErr w:type="spellEnd"/>
    </w:p>
    <w:p w14:paraId="120ACF46"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opcua_</w:t>
      </w:r>
      <w:proofErr w:type="gramStart"/>
      <w:r w:rsidRPr="007D4488">
        <w:rPr>
          <w:rFonts w:ascii="Consolas" w:hAnsi="Consolas"/>
          <w:lang w:val="en-US" w:eastAsia="en-US"/>
        </w:rPr>
        <w:t>client.send</w:t>
      </w:r>
      <w:proofErr w:type="gramEnd"/>
      <w:r w:rsidRPr="007D4488">
        <w:rPr>
          <w:rFonts w:ascii="Consolas" w:hAnsi="Consolas"/>
          <w:lang w:val="en-US" w:eastAsia="en-US"/>
        </w:rPr>
        <w:t>_recipe</w:t>
      </w:r>
      <w:proofErr w:type="spellEnd"/>
      <w:r w:rsidRPr="007D4488">
        <w:rPr>
          <w:rFonts w:ascii="Consolas" w:hAnsi="Consolas"/>
          <w:lang w:val="en-US" w:eastAsia="en-US"/>
        </w:rPr>
        <w:t xml:space="preserve"> import </w:t>
      </w:r>
      <w:proofErr w:type="spellStart"/>
      <w:r w:rsidRPr="007D4488">
        <w:rPr>
          <w:rFonts w:ascii="Consolas" w:hAnsi="Consolas"/>
          <w:lang w:val="en-US" w:eastAsia="en-US"/>
        </w:rPr>
        <w:t>send_recipe</w:t>
      </w:r>
      <w:proofErr w:type="spellEnd"/>
    </w:p>
    <w:p w14:paraId="43BE75F7" w14:textId="77777777" w:rsidR="007D4488" w:rsidRPr="007D4488" w:rsidRDefault="007D4488" w:rsidP="007D4488">
      <w:pPr>
        <w:rPr>
          <w:rFonts w:ascii="Consolas" w:hAnsi="Consolas"/>
          <w:lang w:val="en-US" w:eastAsia="en-US"/>
        </w:rPr>
      </w:pPr>
      <w:r w:rsidRPr="007D4488">
        <w:rPr>
          <w:rFonts w:ascii="Consolas" w:hAnsi="Consolas"/>
          <w:lang w:val="en-US" w:eastAsia="en-US"/>
        </w:rPr>
        <w:t>from time import sleep</w:t>
      </w:r>
    </w:p>
    <w:p w14:paraId="7CC04DC8"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repository.get_recipe_object</w:t>
      </w:r>
      <w:proofErr w:type="spellEnd"/>
      <w:r w:rsidRPr="007D4488">
        <w:rPr>
          <w:rFonts w:ascii="Consolas" w:hAnsi="Consolas"/>
          <w:lang w:val="en-US" w:eastAsia="en-US"/>
        </w:rPr>
        <w:t xml:space="preserve"> import </w:t>
      </w:r>
      <w:proofErr w:type="spellStart"/>
      <w:proofErr w:type="gramStart"/>
      <w:r w:rsidRPr="007D4488">
        <w:rPr>
          <w:rFonts w:ascii="Consolas" w:hAnsi="Consolas"/>
          <w:lang w:val="en-US" w:eastAsia="en-US"/>
        </w:rPr>
        <w:t>get</w:t>
      </w:r>
      <w:proofErr w:type="gramEnd"/>
      <w:r w:rsidRPr="007D4488">
        <w:rPr>
          <w:rFonts w:ascii="Consolas" w:hAnsi="Consolas"/>
          <w:lang w:val="en-US" w:eastAsia="en-US"/>
        </w:rPr>
        <w:t>_recipe_object</w:t>
      </w:r>
      <w:proofErr w:type="spellEnd"/>
    </w:p>
    <w:p w14:paraId="7874F5AD"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proofErr w:type="gramStart"/>
      <w:r w:rsidRPr="007D4488">
        <w:rPr>
          <w:rFonts w:ascii="Consolas" w:hAnsi="Consolas"/>
          <w:lang w:val="en-US" w:eastAsia="en-US"/>
        </w:rPr>
        <w:t>repository.select</w:t>
      </w:r>
      <w:proofErr w:type="gramEnd"/>
      <w:r w:rsidRPr="007D4488">
        <w:rPr>
          <w:rFonts w:ascii="Consolas" w:hAnsi="Consolas"/>
          <w:lang w:val="en-US" w:eastAsia="en-US"/>
        </w:rPr>
        <w:t>_recipe</w:t>
      </w:r>
      <w:proofErr w:type="spellEnd"/>
      <w:r w:rsidRPr="007D4488">
        <w:rPr>
          <w:rFonts w:ascii="Consolas" w:hAnsi="Consolas"/>
          <w:lang w:val="en-US" w:eastAsia="en-US"/>
        </w:rPr>
        <w:t xml:space="preserve"> import </w:t>
      </w:r>
      <w:proofErr w:type="spellStart"/>
      <w:r w:rsidRPr="007D4488">
        <w:rPr>
          <w:rFonts w:ascii="Consolas" w:hAnsi="Consolas"/>
          <w:lang w:val="en-US" w:eastAsia="en-US"/>
        </w:rPr>
        <w:t>select_recipe</w:t>
      </w:r>
      <w:proofErr w:type="spellEnd"/>
    </w:p>
    <w:p w14:paraId="3A01F026" w14:textId="77777777" w:rsidR="007D4488" w:rsidRPr="007D4488" w:rsidRDefault="007D4488" w:rsidP="007D4488">
      <w:pPr>
        <w:rPr>
          <w:rFonts w:ascii="Consolas" w:hAnsi="Consolas"/>
          <w:lang w:val="en-US" w:eastAsia="en-US"/>
        </w:rPr>
      </w:pPr>
    </w:p>
    <w:p w14:paraId="7766B6D8" w14:textId="77777777" w:rsidR="007D4488" w:rsidRPr="007D4488" w:rsidRDefault="007D4488" w:rsidP="007D4488">
      <w:pPr>
        <w:rPr>
          <w:rFonts w:ascii="Consolas" w:hAnsi="Consolas"/>
          <w:lang w:val="en-US" w:eastAsia="en-US"/>
        </w:rPr>
      </w:pPr>
      <w:r w:rsidRPr="007D4488">
        <w:rPr>
          <w:rFonts w:ascii="Consolas" w:hAnsi="Consolas"/>
          <w:lang w:val="en-US" w:eastAsia="en-US"/>
        </w:rPr>
        <w:t>if __name__ == "__main__":</w:t>
      </w:r>
    </w:p>
    <w:p w14:paraId="3A8182E4"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while True:</w:t>
      </w:r>
    </w:p>
    <w:p w14:paraId="15873993"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try:</w:t>
      </w:r>
    </w:p>
    <w:p w14:paraId="7FB88095"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w:t>
      </w:r>
      <w:proofErr w:type="spellStart"/>
      <w:proofErr w:type="gramStart"/>
      <w:r w:rsidRPr="007D4488">
        <w:rPr>
          <w:rFonts w:ascii="Consolas" w:hAnsi="Consolas"/>
          <w:lang w:val="en-US" w:eastAsia="en-US"/>
        </w:rPr>
        <w:t>client.connect</w:t>
      </w:r>
      <w:proofErr w:type="spellEnd"/>
      <w:proofErr w:type="gramEnd"/>
      <w:r w:rsidRPr="007D4488">
        <w:rPr>
          <w:rFonts w:ascii="Consolas" w:hAnsi="Consolas"/>
          <w:lang w:val="en-US" w:eastAsia="en-US"/>
        </w:rPr>
        <w:t>()</w:t>
      </w:r>
    </w:p>
    <w:p w14:paraId="6429DF92"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w:t>
      </w:r>
      <w:proofErr w:type="spellStart"/>
      <w:r w:rsidRPr="007D4488">
        <w:rPr>
          <w:rFonts w:ascii="Consolas" w:hAnsi="Consolas"/>
          <w:lang w:val="en-US" w:eastAsia="en-US"/>
        </w:rPr>
        <w:t>recipe_name</w:t>
      </w:r>
      <w:proofErr w:type="spellEnd"/>
      <w:r w:rsidRPr="007D4488">
        <w:rPr>
          <w:rFonts w:ascii="Consolas" w:hAnsi="Consolas"/>
          <w:lang w:val="en-US" w:eastAsia="en-US"/>
        </w:rPr>
        <w:t xml:space="preserve"> = </w:t>
      </w:r>
      <w:proofErr w:type="spellStart"/>
      <w:r w:rsidRPr="007D4488">
        <w:rPr>
          <w:rFonts w:ascii="Consolas" w:hAnsi="Consolas"/>
          <w:lang w:val="en-US" w:eastAsia="en-US"/>
        </w:rPr>
        <w:t>get_recipe_</w:t>
      </w:r>
      <w:proofErr w:type="gramStart"/>
      <w:r w:rsidRPr="007D4488">
        <w:rPr>
          <w:rFonts w:ascii="Consolas" w:hAnsi="Consolas"/>
          <w:lang w:val="en-US" w:eastAsia="en-US"/>
        </w:rPr>
        <w:t>name</w:t>
      </w:r>
      <w:proofErr w:type="spellEnd"/>
      <w:r w:rsidRPr="007D4488">
        <w:rPr>
          <w:rFonts w:ascii="Consolas" w:hAnsi="Consolas"/>
          <w:lang w:val="en-US" w:eastAsia="en-US"/>
        </w:rPr>
        <w:t>(</w:t>
      </w:r>
      <w:proofErr w:type="gramEnd"/>
      <w:r w:rsidRPr="007D4488">
        <w:rPr>
          <w:rFonts w:ascii="Consolas" w:hAnsi="Consolas"/>
          <w:lang w:val="en-US" w:eastAsia="en-US"/>
        </w:rPr>
        <w:t xml:space="preserve">client, </w:t>
      </w:r>
      <w:proofErr w:type="spellStart"/>
      <w:r w:rsidRPr="007D4488">
        <w:rPr>
          <w:rFonts w:ascii="Consolas" w:hAnsi="Consolas"/>
          <w:lang w:val="en-US" w:eastAsia="en-US"/>
        </w:rPr>
        <w:t>node_path</w:t>
      </w:r>
      <w:proofErr w:type="spellEnd"/>
      <w:r w:rsidRPr="007D4488">
        <w:rPr>
          <w:rFonts w:ascii="Consolas" w:hAnsi="Consolas"/>
          <w:lang w:val="en-US" w:eastAsia="en-US"/>
        </w:rPr>
        <w:t>)</w:t>
      </w:r>
    </w:p>
    <w:p w14:paraId="3572BF3A"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if </w:t>
      </w:r>
      <w:proofErr w:type="spellStart"/>
      <w:r w:rsidRPr="007D4488">
        <w:rPr>
          <w:rFonts w:ascii="Consolas" w:hAnsi="Consolas"/>
          <w:lang w:val="en-US" w:eastAsia="en-US"/>
        </w:rPr>
        <w:t>recipe_</w:t>
      </w:r>
      <w:proofErr w:type="gramStart"/>
      <w:r w:rsidRPr="007D4488">
        <w:rPr>
          <w:rFonts w:ascii="Consolas" w:hAnsi="Consolas"/>
          <w:lang w:val="en-US" w:eastAsia="en-US"/>
        </w:rPr>
        <w:t>name</w:t>
      </w:r>
      <w:proofErr w:type="spellEnd"/>
      <w:r w:rsidRPr="007D4488">
        <w:rPr>
          <w:rFonts w:ascii="Consolas" w:hAnsi="Consolas"/>
          <w:lang w:val="en-US" w:eastAsia="en-US"/>
        </w:rPr>
        <w:t xml:space="preserve"> !</w:t>
      </w:r>
      <w:proofErr w:type="gramEnd"/>
      <w:r w:rsidRPr="007D4488">
        <w:rPr>
          <w:rFonts w:ascii="Consolas" w:hAnsi="Consolas"/>
          <w:lang w:val="en-US" w:eastAsia="en-US"/>
        </w:rPr>
        <w:t xml:space="preserve">= 0 and </w:t>
      </w:r>
      <w:proofErr w:type="spellStart"/>
      <w:r w:rsidRPr="007D4488">
        <w:rPr>
          <w:rFonts w:ascii="Consolas" w:hAnsi="Consolas"/>
          <w:lang w:val="en-US" w:eastAsia="en-US"/>
        </w:rPr>
        <w:t>recipe_name</w:t>
      </w:r>
      <w:proofErr w:type="spellEnd"/>
      <w:r w:rsidRPr="007D4488">
        <w:rPr>
          <w:rFonts w:ascii="Consolas" w:hAnsi="Consolas"/>
          <w:lang w:val="en-US" w:eastAsia="en-US"/>
        </w:rPr>
        <w:t>!= None:</w:t>
      </w:r>
    </w:p>
    <w:p w14:paraId="0E1EF016"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recipe = </w:t>
      </w:r>
      <w:proofErr w:type="spellStart"/>
      <w:r w:rsidRPr="007D4488">
        <w:rPr>
          <w:rFonts w:ascii="Consolas" w:hAnsi="Consolas"/>
          <w:lang w:val="en-US" w:eastAsia="en-US"/>
        </w:rPr>
        <w:t>select_recipe</w:t>
      </w:r>
      <w:proofErr w:type="spellEnd"/>
      <w:r w:rsidRPr="007D4488">
        <w:rPr>
          <w:rFonts w:ascii="Consolas" w:hAnsi="Consolas"/>
          <w:lang w:val="en-US" w:eastAsia="en-US"/>
        </w:rPr>
        <w:t>(</w:t>
      </w:r>
      <w:proofErr w:type="spellStart"/>
      <w:r w:rsidRPr="007D4488">
        <w:rPr>
          <w:rFonts w:ascii="Consolas" w:hAnsi="Consolas"/>
          <w:lang w:val="en-US" w:eastAsia="en-US"/>
        </w:rPr>
        <w:t>recipe_name</w:t>
      </w:r>
      <w:proofErr w:type="spellEnd"/>
      <w:r w:rsidRPr="007D4488">
        <w:rPr>
          <w:rFonts w:ascii="Consolas" w:hAnsi="Consolas"/>
          <w:lang w:val="en-US" w:eastAsia="en-US"/>
        </w:rPr>
        <w:t xml:space="preserve">)           </w:t>
      </w:r>
    </w:p>
    <w:p w14:paraId="53ED3191"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obj = </w:t>
      </w:r>
      <w:proofErr w:type="spellStart"/>
      <w:r w:rsidRPr="007D4488">
        <w:rPr>
          <w:rFonts w:ascii="Consolas" w:hAnsi="Consolas"/>
          <w:lang w:val="en-US" w:eastAsia="en-US"/>
        </w:rPr>
        <w:t>get_recipe_object</w:t>
      </w:r>
      <w:proofErr w:type="spellEnd"/>
      <w:r w:rsidRPr="007D4488">
        <w:rPr>
          <w:rFonts w:ascii="Consolas" w:hAnsi="Consolas"/>
          <w:lang w:val="en-US" w:eastAsia="en-US"/>
        </w:rPr>
        <w:t>(recipe)</w:t>
      </w:r>
    </w:p>
    <w:p w14:paraId="4D935CA5"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w:t>
      </w:r>
      <w:proofErr w:type="spellStart"/>
      <w:r w:rsidRPr="007D4488">
        <w:rPr>
          <w:rFonts w:ascii="Consolas" w:hAnsi="Consolas"/>
          <w:lang w:val="en-US" w:eastAsia="en-US"/>
        </w:rPr>
        <w:t>send_recipe</w:t>
      </w:r>
      <w:proofErr w:type="spellEnd"/>
      <w:r w:rsidRPr="007D4488">
        <w:rPr>
          <w:rFonts w:ascii="Consolas" w:hAnsi="Consolas"/>
          <w:lang w:val="en-US" w:eastAsia="en-US"/>
        </w:rPr>
        <w:t>(obj)</w:t>
      </w:r>
    </w:p>
    <w:p w14:paraId="2955FF08"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finally:</w:t>
      </w:r>
    </w:p>
    <w:p w14:paraId="6325AE9F"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w:t>
      </w:r>
      <w:proofErr w:type="spellStart"/>
      <w:proofErr w:type="gramStart"/>
      <w:r w:rsidRPr="007D4488">
        <w:rPr>
          <w:rFonts w:ascii="Consolas" w:hAnsi="Consolas"/>
          <w:lang w:val="en-US" w:eastAsia="en-US"/>
        </w:rPr>
        <w:t>client.disconnect</w:t>
      </w:r>
      <w:proofErr w:type="spellEnd"/>
      <w:proofErr w:type="gramEnd"/>
      <w:r w:rsidRPr="007D4488">
        <w:rPr>
          <w:rFonts w:ascii="Consolas" w:hAnsi="Consolas"/>
          <w:lang w:val="en-US" w:eastAsia="en-US"/>
        </w:rPr>
        <w:t>()</w:t>
      </w:r>
    </w:p>
    <w:p w14:paraId="2F5343F8" w14:textId="542B2F4A" w:rsidR="007D4488" w:rsidRPr="00596A96" w:rsidRDefault="007D4488" w:rsidP="007D4488">
      <w:pPr>
        <w:rPr>
          <w:rFonts w:ascii="Consolas" w:hAnsi="Consolas"/>
          <w:lang w:val="en-US" w:eastAsia="en-US"/>
        </w:rPr>
      </w:pPr>
      <w:r w:rsidRPr="007D4488">
        <w:rPr>
          <w:rFonts w:ascii="Consolas" w:hAnsi="Consolas"/>
          <w:lang w:val="en-US" w:eastAsia="en-US"/>
        </w:rPr>
        <w:t xml:space="preserve">        </w:t>
      </w:r>
      <w:proofErr w:type="gramStart"/>
      <w:r w:rsidRPr="007D4488">
        <w:rPr>
          <w:rFonts w:ascii="Consolas" w:hAnsi="Consolas"/>
          <w:lang w:val="en-US" w:eastAsia="en-US"/>
        </w:rPr>
        <w:t>sleep</w:t>
      </w:r>
      <w:r w:rsidRPr="00596A96">
        <w:rPr>
          <w:rFonts w:ascii="Consolas" w:hAnsi="Consolas"/>
          <w:lang w:val="en-US" w:eastAsia="en-US"/>
        </w:rPr>
        <w:t>(</w:t>
      </w:r>
      <w:proofErr w:type="gramEnd"/>
      <w:r w:rsidRPr="00596A96">
        <w:rPr>
          <w:rFonts w:ascii="Consolas" w:hAnsi="Consolas"/>
          <w:lang w:val="en-US" w:eastAsia="en-US"/>
        </w:rPr>
        <w:t>1)</w:t>
      </w:r>
    </w:p>
    <w:p w14:paraId="74609C41" w14:textId="6A3C9BBD" w:rsidR="00437F46" w:rsidRPr="00333C0C" w:rsidRDefault="00437F46" w:rsidP="000F310B">
      <w:pPr>
        <w:pStyle w:val="aff"/>
        <w:spacing w:before="240" w:after="240"/>
        <w:contextualSpacing w:val="0"/>
        <w:rPr>
          <w:lang w:val="en-US" w:eastAsia="en-US"/>
        </w:rPr>
      </w:pPr>
      <w:r>
        <w:rPr>
          <w:lang w:eastAsia="en-US"/>
        </w:rPr>
        <w:t>Листинг</w:t>
      </w:r>
      <w:r w:rsidRPr="00333C0C">
        <w:rPr>
          <w:lang w:val="en-US" w:eastAsia="en-US"/>
        </w:rPr>
        <w:t xml:space="preserve"> </w:t>
      </w:r>
      <w:r w:rsidR="00053493">
        <w:rPr>
          <w:lang w:eastAsia="en-US"/>
        </w:rPr>
        <w:t>Г</w:t>
      </w:r>
      <w:r w:rsidR="00053493" w:rsidRPr="00333C0C">
        <w:rPr>
          <w:lang w:val="en-US" w:eastAsia="en-US"/>
        </w:rPr>
        <w:t>.</w:t>
      </w:r>
      <w:r w:rsidR="00D129A5" w:rsidRPr="00333C0C">
        <w:rPr>
          <w:lang w:val="en-US" w:eastAsia="en-US"/>
        </w:rPr>
        <w:t>2</w:t>
      </w:r>
      <w:r w:rsidR="00053493" w:rsidRPr="00333C0C">
        <w:rPr>
          <w:lang w:val="en-US" w:eastAsia="en-US"/>
        </w:rPr>
        <w:t xml:space="preserve"> </w:t>
      </w:r>
      <w:r w:rsidR="000F160D" w:rsidRPr="00333C0C">
        <w:rPr>
          <w:lang w:val="en-US" w:eastAsia="en-US"/>
        </w:rPr>
        <w:t xml:space="preserve">– </w:t>
      </w:r>
      <w:r w:rsidR="00EA1CCD">
        <w:rPr>
          <w:lang w:eastAsia="en-US"/>
        </w:rPr>
        <w:t>содержимое</w:t>
      </w:r>
      <w:r w:rsidR="00EA1CCD" w:rsidRPr="00333C0C">
        <w:rPr>
          <w:lang w:val="en-US" w:eastAsia="en-US"/>
        </w:rPr>
        <w:t xml:space="preserve"> </w:t>
      </w:r>
      <w:r>
        <w:rPr>
          <w:lang w:eastAsia="en-US"/>
        </w:rPr>
        <w:t>файла</w:t>
      </w:r>
      <w:r w:rsidRPr="00333C0C">
        <w:rPr>
          <w:lang w:val="en-US" w:eastAsia="en-US"/>
        </w:rPr>
        <w:t xml:space="preserve"> </w:t>
      </w:r>
      <w:r>
        <w:rPr>
          <w:lang w:val="en-US" w:eastAsia="en-US"/>
        </w:rPr>
        <w:t>db</w:t>
      </w:r>
      <w:r w:rsidRPr="00333C0C">
        <w:rPr>
          <w:lang w:val="en-US" w:eastAsia="en-US"/>
        </w:rPr>
        <w:t>_</w:t>
      </w:r>
      <w:r>
        <w:rPr>
          <w:lang w:val="en-US" w:eastAsia="en-US"/>
        </w:rPr>
        <w:t>driver</w:t>
      </w:r>
      <w:r w:rsidRPr="00333C0C">
        <w:rPr>
          <w:lang w:val="en-US" w:eastAsia="en-US"/>
        </w:rPr>
        <w:t>.</w:t>
      </w:r>
      <w:r>
        <w:rPr>
          <w:lang w:val="en-US" w:eastAsia="en-US"/>
        </w:rPr>
        <w:t>py</w:t>
      </w:r>
    </w:p>
    <w:p w14:paraId="7D24B941"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sqlalchemy</w:t>
      </w:r>
      <w:proofErr w:type="spellEnd"/>
      <w:r w:rsidRPr="007D4488">
        <w:rPr>
          <w:rFonts w:ascii="Consolas" w:hAnsi="Consolas"/>
          <w:lang w:val="en-US" w:eastAsia="en-US"/>
        </w:rPr>
        <w:t xml:space="preserve"> import </w:t>
      </w:r>
      <w:proofErr w:type="spellStart"/>
      <w:r w:rsidRPr="007D4488">
        <w:rPr>
          <w:rFonts w:ascii="Consolas" w:hAnsi="Consolas"/>
          <w:lang w:val="en-US" w:eastAsia="en-US"/>
        </w:rPr>
        <w:t>create_engine</w:t>
      </w:r>
      <w:proofErr w:type="spellEnd"/>
    </w:p>
    <w:p w14:paraId="04E3EAA7"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proofErr w:type="gramStart"/>
      <w:r w:rsidRPr="007D4488">
        <w:rPr>
          <w:rFonts w:ascii="Consolas" w:hAnsi="Consolas"/>
          <w:lang w:val="en-US" w:eastAsia="en-US"/>
        </w:rPr>
        <w:t>sqlalchemy.ext.declarative</w:t>
      </w:r>
      <w:proofErr w:type="spellEnd"/>
      <w:proofErr w:type="gramEnd"/>
      <w:r w:rsidRPr="007D4488">
        <w:rPr>
          <w:rFonts w:ascii="Consolas" w:hAnsi="Consolas"/>
          <w:lang w:val="en-US" w:eastAsia="en-US"/>
        </w:rPr>
        <w:t xml:space="preserve"> import </w:t>
      </w:r>
      <w:proofErr w:type="spellStart"/>
      <w:r w:rsidRPr="007D4488">
        <w:rPr>
          <w:rFonts w:ascii="Consolas" w:hAnsi="Consolas"/>
          <w:lang w:val="en-US" w:eastAsia="en-US"/>
        </w:rPr>
        <w:t>declarative_base</w:t>
      </w:r>
      <w:proofErr w:type="spellEnd"/>
    </w:p>
    <w:p w14:paraId="36ADBBD8"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sqlalchemy.orm</w:t>
      </w:r>
      <w:proofErr w:type="spellEnd"/>
      <w:r w:rsidRPr="007D4488">
        <w:rPr>
          <w:rFonts w:ascii="Consolas" w:hAnsi="Consolas"/>
          <w:lang w:val="en-US" w:eastAsia="en-US"/>
        </w:rPr>
        <w:t xml:space="preserve"> import </w:t>
      </w:r>
      <w:proofErr w:type="spellStart"/>
      <w:r w:rsidRPr="007D4488">
        <w:rPr>
          <w:rFonts w:ascii="Consolas" w:hAnsi="Consolas"/>
          <w:lang w:val="en-US" w:eastAsia="en-US"/>
        </w:rPr>
        <w:t>sessionmaker</w:t>
      </w:r>
      <w:proofErr w:type="spellEnd"/>
    </w:p>
    <w:p w14:paraId="420C29A1"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import </w:t>
      </w:r>
      <w:proofErr w:type="spellStart"/>
      <w:r w:rsidRPr="007D4488">
        <w:rPr>
          <w:rFonts w:ascii="Consolas" w:hAnsi="Consolas"/>
          <w:lang w:val="en-US" w:eastAsia="en-US"/>
        </w:rPr>
        <w:t>configparser</w:t>
      </w:r>
      <w:proofErr w:type="spellEnd"/>
    </w:p>
    <w:p w14:paraId="63DC8F83" w14:textId="31C09E90" w:rsidR="007D4488" w:rsidRPr="007D4488" w:rsidRDefault="007D4488" w:rsidP="007D4488">
      <w:pPr>
        <w:rPr>
          <w:rFonts w:ascii="Consolas" w:hAnsi="Consolas"/>
          <w:lang w:val="en-US" w:eastAsia="en-US"/>
        </w:rPr>
      </w:pPr>
      <w:r w:rsidRPr="007D4488">
        <w:rPr>
          <w:rFonts w:ascii="Consolas" w:hAnsi="Consolas"/>
          <w:lang w:val="en-US" w:eastAsia="en-US"/>
        </w:rPr>
        <w:t xml:space="preserve">from </w:t>
      </w:r>
      <w:proofErr w:type="spellStart"/>
      <w:r w:rsidRPr="007D4488">
        <w:rPr>
          <w:rFonts w:ascii="Consolas" w:hAnsi="Consolas"/>
          <w:lang w:val="en-US" w:eastAsia="en-US"/>
        </w:rPr>
        <w:t>sqlalchemy.exc</w:t>
      </w:r>
      <w:proofErr w:type="spellEnd"/>
      <w:r w:rsidRPr="007D4488">
        <w:rPr>
          <w:rFonts w:ascii="Consolas" w:hAnsi="Consolas"/>
          <w:lang w:val="en-US" w:eastAsia="en-US"/>
        </w:rPr>
        <w:t xml:space="preserve"> import </w:t>
      </w:r>
      <w:proofErr w:type="spellStart"/>
      <w:r w:rsidRPr="007D4488">
        <w:rPr>
          <w:rFonts w:ascii="Consolas" w:hAnsi="Consolas"/>
          <w:lang w:val="en-US" w:eastAsia="en-US"/>
        </w:rPr>
        <w:t>OperationalError</w:t>
      </w:r>
      <w:proofErr w:type="spellEnd"/>
    </w:p>
    <w:p w14:paraId="1F7A6E6E" w14:textId="77777777" w:rsidR="007D4488" w:rsidRPr="007D4488" w:rsidRDefault="007D4488" w:rsidP="007D4488">
      <w:pPr>
        <w:rPr>
          <w:rFonts w:ascii="Consolas" w:hAnsi="Consolas"/>
          <w:lang w:val="en-US" w:eastAsia="en-US"/>
        </w:rPr>
      </w:pPr>
    </w:p>
    <w:p w14:paraId="36EB43A2"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config = </w:t>
      </w:r>
      <w:proofErr w:type="spellStart"/>
      <w:proofErr w:type="gramStart"/>
      <w:r w:rsidRPr="007D4488">
        <w:rPr>
          <w:rFonts w:ascii="Consolas" w:hAnsi="Consolas"/>
          <w:lang w:val="en-US" w:eastAsia="en-US"/>
        </w:rPr>
        <w:t>configparser.ConfigParser</w:t>
      </w:r>
      <w:proofErr w:type="spellEnd"/>
      <w:proofErr w:type="gramEnd"/>
      <w:r w:rsidRPr="007D4488">
        <w:rPr>
          <w:rFonts w:ascii="Consolas" w:hAnsi="Consolas"/>
          <w:lang w:val="en-US" w:eastAsia="en-US"/>
        </w:rPr>
        <w:t>()</w:t>
      </w:r>
    </w:p>
    <w:p w14:paraId="7A8E773D" w14:textId="1C09B0BF" w:rsidR="007D4488" w:rsidRPr="007D4488" w:rsidRDefault="007D4488" w:rsidP="007D4488">
      <w:pPr>
        <w:rPr>
          <w:rFonts w:ascii="Consolas" w:hAnsi="Consolas"/>
          <w:lang w:val="en-US" w:eastAsia="en-US"/>
        </w:rPr>
      </w:pPr>
      <w:proofErr w:type="gramStart"/>
      <w:r w:rsidRPr="007D4488">
        <w:rPr>
          <w:rFonts w:ascii="Consolas" w:hAnsi="Consolas"/>
          <w:lang w:val="en-US" w:eastAsia="en-US"/>
        </w:rPr>
        <w:t>config.read</w:t>
      </w:r>
      <w:proofErr w:type="gramEnd"/>
      <w:r w:rsidRPr="007D4488">
        <w:rPr>
          <w:rFonts w:ascii="Consolas" w:hAnsi="Consolas"/>
          <w:lang w:val="en-US" w:eastAsia="en-US"/>
        </w:rPr>
        <w:t>('C:\\University\\DIPLOM\\metal-annealing-furnace\\opcua-client\\controller\\db_config.ini')</w:t>
      </w:r>
    </w:p>
    <w:p w14:paraId="468153C0" w14:textId="77777777" w:rsidR="007D4488" w:rsidRPr="007D4488" w:rsidRDefault="007D4488" w:rsidP="007D4488">
      <w:pPr>
        <w:rPr>
          <w:rFonts w:ascii="Consolas" w:hAnsi="Consolas"/>
          <w:lang w:val="en-US" w:eastAsia="en-US"/>
        </w:rPr>
      </w:pPr>
      <w:proofErr w:type="spellStart"/>
      <w:proofErr w:type="gramStart"/>
      <w:r w:rsidRPr="007D4488">
        <w:rPr>
          <w:rFonts w:ascii="Consolas" w:hAnsi="Consolas"/>
          <w:lang w:val="en-US" w:eastAsia="en-US"/>
        </w:rPr>
        <w:t>config.sections</w:t>
      </w:r>
      <w:proofErr w:type="spellEnd"/>
      <w:proofErr w:type="gramEnd"/>
      <w:r w:rsidRPr="007D4488">
        <w:rPr>
          <w:rFonts w:ascii="Consolas" w:hAnsi="Consolas"/>
          <w:lang w:val="en-US" w:eastAsia="en-US"/>
        </w:rPr>
        <w:t>()</w:t>
      </w:r>
    </w:p>
    <w:p w14:paraId="6A76B880"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DATABASE_USER = </w:t>
      </w:r>
      <w:proofErr w:type="spellStart"/>
      <w:proofErr w:type="gramStart"/>
      <w:r w:rsidRPr="007D4488">
        <w:rPr>
          <w:rFonts w:ascii="Consolas" w:hAnsi="Consolas"/>
          <w:lang w:val="en-US" w:eastAsia="en-US"/>
        </w:rPr>
        <w:t>config.get</w:t>
      </w:r>
      <w:proofErr w:type="spellEnd"/>
      <w:r w:rsidRPr="007D4488">
        <w:rPr>
          <w:rFonts w:ascii="Consolas" w:hAnsi="Consolas"/>
          <w:lang w:val="en-US" w:eastAsia="en-US"/>
        </w:rPr>
        <w:t>(</w:t>
      </w:r>
      <w:proofErr w:type="gramEnd"/>
      <w:r w:rsidRPr="007D4488">
        <w:rPr>
          <w:rFonts w:ascii="Consolas" w:hAnsi="Consolas"/>
          <w:lang w:val="en-US" w:eastAsia="en-US"/>
        </w:rPr>
        <w:t>'database', 'user')</w:t>
      </w:r>
    </w:p>
    <w:p w14:paraId="6790F8D7"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DATABASE_PASSWORD = </w:t>
      </w:r>
      <w:proofErr w:type="spellStart"/>
      <w:proofErr w:type="gramStart"/>
      <w:r w:rsidRPr="007D4488">
        <w:rPr>
          <w:rFonts w:ascii="Consolas" w:hAnsi="Consolas"/>
          <w:lang w:val="en-US" w:eastAsia="en-US"/>
        </w:rPr>
        <w:t>config.get</w:t>
      </w:r>
      <w:proofErr w:type="spellEnd"/>
      <w:r w:rsidRPr="007D4488">
        <w:rPr>
          <w:rFonts w:ascii="Consolas" w:hAnsi="Consolas"/>
          <w:lang w:val="en-US" w:eastAsia="en-US"/>
        </w:rPr>
        <w:t>(</w:t>
      </w:r>
      <w:proofErr w:type="gramEnd"/>
      <w:r w:rsidRPr="007D4488">
        <w:rPr>
          <w:rFonts w:ascii="Consolas" w:hAnsi="Consolas"/>
          <w:lang w:val="en-US" w:eastAsia="en-US"/>
        </w:rPr>
        <w:t>'database', 'password')</w:t>
      </w:r>
    </w:p>
    <w:p w14:paraId="3FA730FD"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DATABASE_HOST = </w:t>
      </w:r>
      <w:proofErr w:type="spellStart"/>
      <w:proofErr w:type="gramStart"/>
      <w:r w:rsidRPr="007D4488">
        <w:rPr>
          <w:rFonts w:ascii="Consolas" w:hAnsi="Consolas"/>
          <w:lang w:val="en-US" w:eastAsia="en-US"/>
        </w:rPr>
        <w:t>config.get</w:t>
      </w:r>
      <w:proofErr w:type="spellEnd"/>
      <w:r w:rsidRPr="007D4488">
        <w:rPr>
          <w:rFonts w:ascii="Consolas" w:hAnsi="Consolas"/>
          <w:lang w:val="en-US" w:eastAsia="en-US"/>
        </w:rPr>
        <w:t>(</w:t>
      </w:r>
      <w:proofErr w:type="gramEnd"/>
      <w:r w:rsidRPr="007D4488">
        <w:rPr>
          <w:rFonts w:ascii="Consolas" w:hAnsi="Consolas"/>
          <w:lang w:val="en-US" w:eastAsia="en-US"/>
        </w:rPr>
        <w:t>'database', 'host')</w:t>
      </w:r>
    </w:p>
    <w:p w14:paraId="0C0F2E6F"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DATABASE_PORT = </w:t>
      </w:r>
      <w:proofErr w:type="spellStart"/>
      <w:proofErr w:type="gramStart"/>
      <w:r w:rsidRPr="007D4488">
        <w:rPr>
          <w:rFonts w:ascii="Consolas" w:hAnsi="Consolas"/>
          <w:lang w:val="en-US" w:eastAsia="en-US"/>
        </w:rPr>
        <w:t>config.get</w:t>
      </w:r>
      <w:proofErr w:type="spellEnd"/>
      <w:r w:rsidRPr="007D4488">
        <w:rPr>
          <w:rFonts w:ascii="Consolas" w:hAnsi="Consolas"/>
          <w:lang w:val="en-US" w:eastAsia="en-US"/>
        </w:rPr>
        <w:t>(</w:t>
      </w:r>
      <w:proofErr w:type="gramEnd"/>
      <w:r w:rsidRPr="007D4488">
        <w:rPr>
          <w:rFonts w:ascii="Consolas" w:hAnsi="Consolas"/>
          <w:lang w:val="en-US" w:eastAsia="en-US"/>
        </w:rPr>
        <w:t>'database', 'port')</w:t>
      </w:r>
    </w:p>
    <w:p w14:paraId="3D75079B"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DATABASE_NAME = </w:t>
      </w:r>
      <w:proofErr w:type="spellStart"/>
      <w:proofErr w:type="gramStart"/>
      <w:r w:rsidRPr="007D4488">
        <w:rPr>
          <w:rFonts w:ascii="Consolas" w:hAnsi="Consolas"/>
          <w:lang w:val="en-US" w:eastAsia="en-US"/>
        </w:rPr>
        <w:t>config.get</w:t>
      </w:r>
      <w:proofErr w:type="spellEnd"/>
      <w:r w:rsidRPr="007D4488">
        <w:rPr>
          <w:rFonts w:ascii="Consolas" w:hAnsi="Consolas"/>
          <w:lang w:val="en-US" w:eastAsia="en-US"/>
        </w:rPr>
        <w:t>(</w:t>
      </w:r>
      <w:proofErr w:type="gramEnd"/>
      <w:r w:rsidRPr="007D4488">
        <w:rPr>
          <w:rFonts w:ascii="Consolas" w:hAnsi="Consolas"/>
          <w:lang w:val="en-US" w:eastAsia="en-US"/>
        </w:rPr>
        <w:t>'database', '</w:t>
      </w:r>
      <w:proofErr w:type="spellStart"/>
      <w:r w:rsidRPr="007D4488">
        <w:rPr>
          <w:rFonts w:ascii="Consolas" w:hAnsi="Consolas"/>
          <w:lang w:val="en-US" w:eastAsia="en-US"/>
        </w:rPr>
        <w:t>dbname</w:t>
      </w:r>
      <w:proofErr w:type="spellEnd"/>
      <w:r w:rsidRPr="007D4488">
        <w:rPr>
          <w:rFonts w:ascii="Consolas" w:hAnsi="Consolas"/>
          <w:lang w:val="en-US" w:eastAsia="en-US"/>
        </w:rPr>
        <w:t>')</w:t>
      </w:r>
    </w:p>
    <w:p w14:paraId="4DB19063" w14:textId="77777777" w:rsidR="007D4488" w:rsidRPr="007D4488" w:rsidRDefault="007D4488" w:rsidP="007D4488">
      <w:pPr>
        <w:rPr>
          <w:rFonts w:ascii="Consolas" w:hAnsi="Consolas"/>
          <w:lang w:val="en-US" w:eastAsia="en-US"/>
        </w:rPr>
      </w:pPr>
    </w:p>
    <w:p w14:paraId="2FFCFFF4" w14:textId="77777777" w:rsidR="007D4488" w:rsidRPr="007D4488" w:rsidRDefault="007D4488" w:rsidP="007D4488">
      <w:pPr>
        <w:rPr>
          <w:rFonts w:ascii="Consolas" w:hAnsi="Consolas"/>
          <w:lang w:val="en-US" w:eastAsia="en-US"/>
        </w:rPr>
      </w:pPr>
      <w:r w:rsidRPr="007D4488">
        <w:rPr>
          <w:rFonts w:ascii="Consolas" w:hAnsi="Consolas"/>
          <w:lang w:val="en-US" w:eastAsia="en-US"/>
        </w:rPr>
        <w:t>DATABASE_URL = f'postgresql://{DATABASE_USER</w:t>
      </w:r>
      <w:proofErr w:type="gramStart"/>
      <w:r w:rsidRPr="007D4488">
        <w:rPr>
          <w:rFonts w:ascii="Consolas" w:hAnsi="Consolas"/>
          <w:lang w:val="en-US" w:eastAsia="en-US"/>
        </w:rPr>
        <w:t>}:{</w:t>
      </w:r>
      <w:proofErr w:type="gramEnd"/>
      <w:r w:rsidRPr="007D4488">
        <w:rPr>
          <w:rFonts w:ascii="Consolas" w:hAnsi="Consolas"/>
          <w:lang w:val="en-US" w:eastAsia="en-US"/>
        </w:rPr>
        <w:t>DATABASE_PASSWORD}@{DATABASE_HOST}:{DATABASE_PORT}/{DATABASE_NAME}'</w:t>
      </w:r>
    </w:p>
    <w:p w14:paraId="17F41340" w14:textId="77777777" w:rsidR="007D4488" w:rsidRPr="007D4488" w:rsidRDefault="007D4488" w:rsidP="007D4488">
      <w:pPr>
        <w:rPr>
          <w:rFonts w:ascii="Consolas" w:hAnsi="Consolas"/>
          <w:lang w:val="en-US" w:eastAsia="en-US"/>
        </w:rPr>
      </w:pPr>
    </w:p>
    <w:p w14:paraId="09934F67" w14:textId="77777777" w:rsidR="007D4488" w:rsidRPr="007D4488" w:rsidRDefault="007D4488" w:rsidP="007D4488">
      <w:pPr>
        <w:rPr>
          <w:rFonts w:ascii="Consolas" w:hAnsi="Consolas"/>
          <w:lang w:val="en-US" w:eastAsia="en-US"/>
        </w:rPr>
      </w:pPr>
      <w:r w:rsidRPr="007D4488">
        <w:rPr>
          <w:rFonts w:ascii="Consolas" w:hAnsi="Consolas"/>
          <w:lang w:val="en-US" w:eastAsia="en-US"/>
        </w:rPr>
        <w:t>try:</w:t>
      </w:r>
    </w:p>
    <w:p w14:paraId="7359CB07"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engine = </w:t>
      </w:r>
      <w:proofErr w:type="spellStart"/>
      <w:r w:rsidRPr="007D4488">
        <w:rPr>
          <w:rFonts w:ascii="Consolas" w:hAnsi="Consolas"/>
          <w:lang w:val="en-US" w:eastAsia="en-US"/>
        </w:rPr>
        <w:t>create_</w:t>
      </w:r>
      <w:proofErr w:type="gramStart"/>
      <w:r w:rsidRPr="007D4488">
        <w:rPr>
          <w:rFonts w:ascii="Consolas" w:hAnsi="Consolas"/>
          <w:lang w:val="en-US" w:eastAsia="en-US"/>
        </w:rPr>
        <w:t>engine</w:t>
      </w:r>
      <w:proofErr w:type="spellEnd"/>
      <w:r w:rsidRPr="007D4488">
        <w:rPr>
          <w:rFonts w:ascii="Consolas" w:hAnsi="Consolas"/>
          <w:lang w:val="en-US" w:eastAsia="en-US"/>
        </w:rPr>
        <w:t>(</w:t>
      </w:r>
      <w:proofErr w:type="gramEnd"/>
      <w:r w:rsidRPr="007D4488">
        <w:rPr>
          <w:rFonts w:ascii="Consolas" w:hAnsi="Consolas"/>
          <w:lang w:val="en-US" w:eastAsia="en-US"/>
        </w:rPr>
        <w:t>DATABASE_URL)</w:t>
      </w:r>
    </w:p>
    <w:p w14:paraId="56CEB69D" w14:textId="77777777" w:rsidR="007D4488" w:rsidRPr="007D4488" w:rsidRDefault="007D4488" w:rsidP="007D4488">
      <w:pPr>
        <w:rPr>
          <w:rFonts w:ascii="Consolas" w:hAnsi="Consolas"/>
          <w:lang w:val="en-US" w:eastAsia="en-US"/>
        </w:rPr>
      </w:pPr>
      <w:r w:rsidRPr="007D4488">
        <w:rPr>
          <w:rFonts w:ascii="Consolas" w:hAnsi="Consolas"/>
          <w:lang w:val="en-US" w:eastAsia="en-US"/>
        </w:rPr>
        <w:lastRenderedPageBreak/>
        <w:t xml:space="preserve">    Base = </w:t>
      </w:r>
      <w:proofErr w:type="spellStart"/>
      <w:r w:rsidRPr="007D4488">
        <w:rPr>
          <w:rFonts w:ascii="Consolas" w:hAnsi="Consolas"/>
          <w:lang w:val="en-US" w:eastAsia="en-US"/>
        </w:rPr>
        <w:t>declarative_</w:t>
      </w:r>
      <w:proofErr w:type="gramStart"/>
      <w:r w:rsidRPr="007D4488">
        <w:rPr>
          <w:rFonts w:ascii="Consolas" w:hAnsi="Consolas"/>
          <w:lang w:val="en-US" w:eastAsia="en-US"/>
        </w:rPr>
        <w:t>base</w:t>
      </w:r>
      <w:proofErr w:type="spellEnd"/>
      <w:r w:rsidRPr="007D4488">
        <w:rPr>
          <w:rFonts w:ascii="Consolas" w:hAnsi="Consolas"/>
          <w:lang w:val="en-US" w:eastAsia="en-US"/>
        </w:rPr>
        <w:t>(</w:t>
      </w:r>
      <w:proofErr w:type="gramEnd"/>
      <w:r w:rsidRPr="007D4488">
        <w:rPr>
          <w:rFonts w:ascii="Consolas" w:hAnsi="Consolas"/>
          <w:lang w:val="en-US" w:eastAsia="en-US"/>
        </w:rPr>
        <w:t>)</w:t>
      </w:r>
    </w:p>
    <w:p w14:paraId="5340949A"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    Session = </w:t>
      </w:r>
      <w:proofErr w:type="spellStart"/>
      <w:r w:rsidRPr="007D4488">
        <w:rPr>
          <w:rFonts w:ascii="Consolas" w:hAnsi="Consolas"/>
          <w:lang w:val="en-US" w:eastAsia="en-US"/>
        </w:rPr>
        <w:t>sessionmaker</w:t>
      </w:r>
      <w:proofErr w:type="spellEnd"/>
      <w:r w:rsidRPr="007D4488">
        <w:rPr>
          <w:rFonts w:ascii="Consolas" w:hAnsi="Consolas"/>
          <w:lang w:val="en-US" w:eastAsia="en-US"/>
        </w:rPr>
        <w:t>(bind=engine)</w:t>
      </w:r>
    </w:p>
    <w:p w14:paraId="6F91C38A" w14:textId="77777777" w:rsidR="007D4488" w:rsidRPr="007D4488" w:rsidRDefault="007D4488" w:rsidP="007D4488">
      <w:pPr>
        <w:rPr>
          <w:rFonts w:ascii="Consolas" w:hAnsi="Consolas"/>
          <w:lang w:eastAsia="en-US"/>
        </w:rPr>
      </w:pPr>
      <w:r w:rsidRPr="007D4488">
        <w:rPr>
          <w:rFonts w:ascii="Consolas" w:hAnsi="Consolas"/>
          <w:lang w:val="en-US" w:eastAsia="en-US"/>
        </w:rPr>
        <w:t xml:space="preserve">    </w:t>
      </w:r>
      <w:proofErr w:type="spellStart"/>
      <w:r w:rsidRPr="007D4488">
        <w:rPr>
          <w:rFonts w:ascii="Consolas" w:hAnsi="Consolas"/>
          <w:lang w:eastAsia="en-US"/>
        </w:rPr>
        <w:t>session</w:t>
      </w:r>
      <w:proofErr w:type="spellEnd"/>
      <w:r w:rsidRPr="007D4488">
        <w:rPr>
          <w:rFonts w:ascii="Consolas" w:hAnsi="Consolas"/>
          <w:lang w:eastAsia="en-US"/>
        </w:rPr>
        <w:t xml:space="preserve"> = </w:t>
      </w:r>
      <w:proofErr w:type="spellStart"/>
      <w:proofErr w:type="gramStart"/>
      <w:r w:rsidRPr="007D4488">
        <w:rPr>
          <w:rFonts w:ascii="Consolas" w:hAnsi="Consolas"/>
          <w:lang w:eastAsia="en-US"/>
        </w:rPr>
        <w:t>Session</w:t>
      </w:r>
      <w:proofErr w:type="spellEnd"/>
      <w:r w:rsidRPr="007D4488">
        <w:rPr>
          <w:rFonts w:ascii="Consolas" w:hAnsi="Consolas"/>
          <w:lang w:eastAsia="en-US"/>
        </w:rPr>
        <w:t>(</w:t>
      </w:r>
      <w:proofErr w:type="gramEnd"/>
      <w:r w:rsidRPr="007D4488">
        <w:rPr>
          <w:rFonts w:ascii="Consolas" w:hAnsi="Consolas"/>
          <w:lang w:eastAsia="en-US"/>
        </w:rPr>
        <w:t>)</w:t>
      </w:r>
    </w:p>
    <w:p w14:paraId="46077F0B" w14:textId="77777777" w:rsidR="007D4488" w:rsidRPr="007D4488" w:rsidRDefault="007D4488" w:rsidP="007D4488">
      <w:pPr>
        <w:rPr>
          <w:rFonts w:ascii="Consolas" w:hAnsi="Consolas"/>
          <w:lang w:eastAsia="en-US"/>
        </w:rPr>
      </w:pPr>
      <w:r w:rsidRPr="007D4488">
        <w:rPr>
          <w:rFonts w:ascii="Consolas" w:hAnsi="Consolas"/>
          <w:lang w:eastAsia="en-US"/>
        </w:rPr>
        <w:t xml:space="preserve">    </w:t>
      </w:r>
      <w:proofErr w:type="spellStart"/>
      <w:proofErr w:type="gramStart"/>
      <w:r w:rsidRPr="007D4488">
        <w:rPr>
          <w:rFonts w:ascii="Consolas" w:hAnsi="Consolas"/>
          <w:lang w:eastAsia="en-US"/>
        </w:rPr>
        <w:t>print</w:t>
      </w:r>
      <w:proofErr w:type="spellEnd"/>
      <w:r w:rsidRPr="007D4488">
        <w:rPr>
          <w:rFonts w:ascii="Consolas" w:hAnsi="Consolas"/>
          <w:lang w:eastAsia="en-US"/>
        </w:rPr>
        <w:t>(</w:t>
      </w:r>
      <w:proofErr w:type="gramEnd"/>
      <w:r w:rsidRPr="007D4488">
        <w:rPr>
          <w:rFonts w:ascii="Consolas" w:hAnsi="Consolas"/>
          <w:lang w:eastAsia="en-US"/>
        </w:rPr>
        <w:t>"Подключение к базе данных успешно!")</w:t>
      </w:r>
    </w:p>
    <w:p w14:paraId="28A190DB" w14:textId="77777777" w:rsidR="007D4488" w:rsidRPr="007D4488" w:rsidRDefault="007D4488" w:rsidP="007D4488">
      <w:pPr>
        <w:rPr>
          <w:rFonts w:ascii="Consolas" w:hAnsi="Consolas"/>
          <w:lang w:val="en-US" w:eastAsia="en-US"/>
        </w:rPr>
      </w:pPr>
      <w:r w:rsidRPr="007D4488">
        <w:rPr>
          <w:rFonts w:ascii="Consolas" w:hAnsi="Consolas"/>
          <w:lang w:val="en-US" w:eastAsia="en-US"/>
        </w:rPr>
        <w:t xml:space="preserve">except </w:t>
      </w:r>
      <w:proofErr w:type="spellStart"/>
      <w:r w:rsidRPr="007D4488">
        <w:rPr>
          <w:rFonts w:ascii="Consolas" w:hAnsi="Consolas"/>
          <w:lang w:val="en-US" w:eastAsia="en-US"/>
        </w:rPr>
        <w:t>OperationalError</w:t>
      </w:r>
      <w:proofErr w:type="spellEnd"/>
      <w:r w:rsidRPr="007D4488">
        <w:rPr>
          <w:rFonts w:ascii="Consolas" w:hAnsi="Consolas"/>
          <w:lang w:val="en-US" w:eastAsia="en-US"/>
        </w:rPr>
        <w:t xml:space="preserve"> as e:</w:t>
      </w:r>
    </w:p>
    <w:p w14:paraId="17C20419" w14:textId="2282A212" w:rsidR="007D4488" w:rsidRPr="00A27B49" w:rsidRDefault="007D4488" w:rsidP="007D4488">
      <w:pPr>
        <w:rPr>
          <w:rFonts w:ascii="Consolas" w:hAnsi="Consolas"/>
          <w:lang w:val="en-US" w:eastAsia="en-US"/>
        </w:rPr>
      </w:pPr>
      <w:r w:rsidRPr="007D4488">
        <w:rPr>
          <w:rFonts w:ascii="Consolas" w:hAnsi="Consolas"/>
          <w:lang w:val="en-US" w:eastAsia="en-US"/>
        </w:rPr>
        <w:t xml:space="preserve">    </w:t>
      </w:r>
      <w:proofErr w:type="gramStart"/>
      <w:r w:rsidRPr="007D4488">
        <w:rPr>
          <w:rFonts w:ascii="Consolas" w:hAnsi="Consolas"/>
          <w:lang w:val="en-US" w:eastAsia="en-US"/>
        </w:rPr>
        <w:t>print</w:t>
      </w:r>
      <w:r w:rsidRPr="00A27B49">
        <w:rPr>
          <w:rFonts w:ascii="Consolas" w:hAnsi="Consolas"/>
          <w:lang w:val="en-US" w:eastAsia="en-US"/>
        </w:rPr>
        <w:t>(</w:t>
      </w:r>
      <w:proofErr w:type="gramEnd"/>
      <w:r w:rsidRPr="007D4488">
        <w:rPr>
          <w:rFonts w:ascii="Consolas" w:hAnsi="Consolas"/>
          <w:lang w:val="en-US" w:eastAsia="en-US"/>
        </w:rPr>
        <w:t>f</w:t>
      </w:r>
      <w:r w:rsidRPr="00A27B49">
        <w:rPr>
          <w:rFonts w:ascii="Consolas" w:hAnsi="Consolas"/>
          <w:lang w:val="en-US" w:eastAsia="en-US"/>
        </w:rPr>
        <w:t>"</w:t>
      </w:r>
      <w:r w:rsidRPr="007D4488">
        <w:rPr>
          <w:rFonts w:ascii="Consolas" w:hAnsi="Consolas"/>
          <w:lang w:eastAsia="en-US"/>
        </w:rPr>
        <w:t>Ошибка</w:t>
      </w:r>
      <w:r w:rsidRPr="00A27B49">
        <w:rPr>
          <w:rFonts w:ascii="Consolas" w:hAnsi="Consolas"/>
          <w:lang w:val="en-US" w:eastAsia="en-US"/>
        </w:rPr>
        <w:t xml:space="preserve"> </w:t>
      </w:r>
      <w:r w:rsidRPr="007D4488">
        <w:rPr>
          <w:rFonts w:ascii="Consolas" w:hAnsi="Consolas"/>
          <w:lang w:eastAsia="en-US"/>
        </w:rPr>
        <w:t>подключения</w:t>
      </w:r>
      <w:r w:rsidRPr="00A27B49">
        <w:rPr>
          <w:rFonts w:ascii="Consolas" w:hAnsi="Consolas"/>
          <w:lang w:val="en-US" w:eastAsia="en-US"/>
        </w:rPr>
        <w:t xml:space="preserve"> </w:t>
      </w:r>
      <w:r w:rsidRPr="007D4488">
        <w:rPr>
          <w:rFonts w:ascii="Consolas" w:hAnsi="Consolas"/>
          <w:lang w:eastAsia="en-US"/>
        </w:rPr>
        <w:t>к</w:t>
      </w:r>
      <w:r w:rsidRPr="00A27B49">
        <w:rPr>
          <w:rFonts w:ascii="Consolas" w:hAnsi="Consolas"/>
          <w:lang w:val="en-US" w:eastAsia="en-US"/>
        </w:rPr>
        <w:t xml:space="preserve"> </w:t>
      </w:r>
      <w:r w:rsidRPr="007D4488">
        <w:rPr>
          <w:rFonts w:ascii="Consolas" w:hAnsi="Consolas"/>
          <w:lang w:eastAsia="en-US"/>
        </w:rPr>
        <w:t>базе</w:t>
      </w:r>
      <w:r w:rsidRPr="00A27B49">
        <w:rPr>
          <w:rFonts w:ascii="Consolas" w:hAnsi="Consolas"/>
          <w:lang w:val="en-US" w:eastAsia="en-US"/>
        </w:rPr>
        <w:t xml:space="preserve"> </w:t>
      </w:r>
      <w:r w:rsidRPr="007D4488">
        <w:rPr>
          <w:rFonts w:ascii="Consolas" w:hAnsi="Consolas"/>
          <w:lang w:eastAsia="en-US"/>
        </w:rPr>
        <w:t>данных</w:t>
      </w:r>
      <w:r w:rsidRPr="00A27B49">
        <w:rPr>
          <w:rFonts w:ascii="Consolas" w:hAnsi="Consolas"/>
          <w:lang w:val="en-US" w:eastAsia="en-US"/>
        </w:rPr>
        <w:t>: {</w:t>
      </w:r>
      <w:r w:rsidRPr="007D4488">
        <w:rPr>
          <w:rFonts w:ascii="Consolas" w:hAnsi="Consolas"/>
          <w:lang w:val="en-US" w:eastAsia="en-US"/>
        </w:rPr>
        <w:t>e</w:t>
      </w:r>
      <w:r w:rsidRPr="00A27B49">
        <w:rPr>
          <w:rFonts w:ascii="Consolas" w:hAnsi="Consolas"/>
          <w:lang w:val="en-US" w:eastAsia="en-US"/>
        </w:rPr>
        <w:t>}")</w:t>
      </w:r>
    </w:p>
    <w:p w14:paraId="5C95AE98" w14:textId="65CB1BA0" w:rsidR="00757ECD" w:rsidRPr="00757ECD" w:rsidRDefault="00757ECD" w:rsidP="00757ECD">
      <w:pPr>
        <w:pStyle w:val="aff"/>
        <w:spacing w:before="240" w:after="240"/>
        <w:contextualSpacing w:val="0"/>
        <w:rPr>
          <w:lang w:val="en-US" w:eastAsia="en-US"/>
        </w:rPr>
      </w:pPr>
      <w:r>
        <w:rPr>
          <w:lang w:eastAsia="en-US"/>
        </w:rPr>
        <w:t>Листинг</w:t>
      </w:r>
      <w:r w:rsidR="006D7B2A" w:rsidRPr="00F4444C">
        <w:rPr>
          <w:lang w:val="en-US" w:eastAsia="en-US"/>
        </w:rPr>
        <w:t xml:space="preserve"> </w:t>
      </w:r>
      <w:r w:rsidR="006D7B2A">
        <w:rPr>
          <w:lang w:eastAsia="en-US"/>
        </w:rPr>
        <w:t>Г</w:t>
      </w:r>
      <w:r w:rsidR="006D7B2A" w:rsidRPr="00F4444C">
        <w:rPr>
          <w:lang w:val="en-US" w:eastAsia="en-US"/>
        </w:rPr>
        <w:t>.</w:t>
      </w:r>
      <w:r w:rsidR="00D129A5" w:rsidRPr="00D129A5">
        <w:rPr>
          <w:lang w:val="en-US" w:eastAsia="en-US"/>
        </w:rPr>
        <w:t>3</w:t>
      </w:r>
      <w:r w:rsidRPr="006B6097">
        <w:rPr>
          <w:lang w:val="en-US" w:eastAsia="en-US"/>
        </w:rPr>
        <w:t xml:space="preserve"> </w:t>
      </w:r>
      <w:r w:rsidR="000F160D" w:rsidRPr="000F160D">
        <w:rPr>
          <w:lang w:val="en-US" w:eastAsia="en-US"/>
        </w:rPr>
        <w:t xml:space="preserve">– </w:t>
      </w:r>
      <w:r w:rsidR="00EA1CCD">
        <w:rPr>
          <w:lang w:eastAsia="en-US"/>
        </w:rPr>
        <w:t>содержимое</w:t>
      </w:r>
      <w:r w:rsidR="00EA1CCD" w:rsidRPr="00EA1CCD">
        <w:rPr>
          <w:lang w:val="en-US" w:eastAsia="en-US"/>
        </w:rPr>
        <w:t xml:space="preserve"> </w:t>
      </w:r>
      <w:r>
        <w:rPr>
          <w:lang w:eastAsia="en-US"/>
        </w:rPr>
        <w:t>файла</w:t>
      </w:r>
      <w:r w:rsidRPr="006B6097">
        <w:rPr>
          <w:lang w:val="en-US" w:eastAsia="en-US"/>
        </w:rPr>
        <w:t xml:space="preserve"> </w:t>
      </w:r>
      <w:r>
        <w:rPr>
          <w:lang w:val="en-US" w:eastAsia="en-US"/>
        </w:rPr>
        <w:t>recipe_model.py</w:t>
      </w:r>
    </w:p>
    <w:p w14:paraId="4981C3C2"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from </w:t>
      </w:r>
      <w:proofErr w:type="spellStart"/>
      <w:r w:rsidRPr="00AA69DE">
        <w:rPr>
          <w:rFonts w:ascii="Consolas" w:hAnsi="Consolas"/>
          <w:lang w:val="en-US" w:eastAsia="en-US"/>
        </w:rPr>
        <w:t>sqlalchemy</w:t>
      </w:r>
      <w:proofErr w:type="spellEnd"/>
      <w:r w:rsidRPr="00AA69DE">
        <w:rPr>
          <w:rFonts w:ascii="Consolas" w:hAnsi="Consolas"/>
          <w:lang w:val="en-US" w:eastAsia="en-US"/>
        </w:rPr>
        <w:t xml:space="preserve"> import Column, Integer, String, </w:t>
      </w:r>
      <w:proofErr w:type="spellStart"/>
      <w:r w:rsidRPr="00AA69DE">
        <w:rPr>
          <w:rFonts w:ascii="Consolas" w:hAnsi="Consolas"/>
          <w:lang w:val="en-US" w:eastAsia="en-US"/>
        </w:rPr>
        <w:t>ForeignKey</w:t>
      </w:r>
      <w:proofErr w:type="spellEnd"/>
      <w:r w:rsidRPr="00AA69DE">
        <w:rPr>
          <w:rFonts w:ascii="Consolas" w:hAnsi="Consolas"/>
          <w:lang w:val="en-US" w:eastAsia="en-US"/>
        </w:rPr>
        <w:t>, Float</w:t>
      </w:r>
    </w:p>
    <w:p w14:paraId="123FD6BA"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from </w:t>
      </w:r>
      <w:proofErr w:type="spellStart"/>
      <w:r w:rsidRPr="00AA69DE">
        <w:rPr>
          <w:rFonts w:ascii="Consolas" w:hAnsi="Consolas"/>
          <w:lang w:val="en-US" w:eastAsia="en-US"/>
        </w:rPr>
        <w:t>sqlalchemy.orm</w:t>
      </w:r>
      <w:proofErr w:type="spellEnd"/>
      <w:r w:rsidRPr="00AA69DE">
        <w:rPr>
          <w:rFonts w:ascii="Consolas" w:hAnsi="Consolas"/>
          <w:lang w:val="en-US" w:eastAsia="en-US"/>
        </w:rPr>
        <w:t xml:space="preserve"> import relationship</w:t>
      </w:r>
    </w:p>
    <w:p w14:paraId="361D4A9A"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from </w:t>
      </w:r>
      <w:proofErr w:type="spellStart"/>
      <w:r w:rsidRPr="00AA69DE">
        <w:rPr>
          <w:rFonts w:ascii="Consolas" w:hAnsi="Consolas"/>
          <w:lang w:val="en-US" w:eastAsia="en-US"/>
        </w:rPr>
        <w:t>controller.db_driver</w:t>
      </w:r>
      <w:proofErr w:type="spellEnd"/>
      <w:r w:rsidRPr="00AA69DE">
        <w:rPr>
          <w:rFonts w:ascii="Consolas" w:hAnsi="Consolas"/>
          <w:lang w:val="en-US" w:eastAsia="en-US"/>
        </w:rPr>
        <w:t xml:space="preserve"> import Base</w:t>
      </w:r>
    </w:p>
    <w:p w14:paraId="1CC3D628" w14:textId="77777777" w:rsidR="00AA69DE" w:rsidRPr="00AA69DE" w:rsidRDefault="00AA69DE" w:rsidP="00AA69DE">
      <w:pPr>
        <w:rPr>
          <w:rFonts w:ascii="Consolas" w:hAnsi="Consolas"/>
          <w:lang w:val="en-US" w:eastAsia="en-US"/>
        </w:rPr>
      </w:pPr>
    </w:p>
    <w:p w14:paraId="1FFB78B3"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class </w:t>
      </w:r>
      <w:proofErr w:type="gramStart"/>
      <w:r w:rsidRPr="00AA69DE">
        <w:rPr>
          <w:rFonts w:ascii="Consolas" w:hAnsi="Consolas"/>
          <w:lang w:val="en-US" w:eastAsia="en-US"/>
        </w:rPr>
        <w:t>Stage(</w:t>
      </w:r>
      <w:proofErr w:type="gramEnd"/>
      <w:r w:rsidRPr="00AA69DE">
        <w:rPr>
          <w:rFonts w:ascii="Consolas" w:hAnsi="Consolas"/>
          <w:lang w:val="en-US" w:eastAsia="en-US"/>
        </w:rPr>
        <w:t>Base):</w:t>
      </w:r>
    </w:p>
    <w:p w14:paraId="0D523F66"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__</w:t>
      </w:r>
      <w:proofErr w:type="spellStart"/>
      <w:r w:rsidRPr="00AA69DE">
        <w:rPr>
          <w:rFonts w:ascii="Consolas" w:hAnsi="Consolas"/>
          <w:lang w:val="en-US" w:eastAsia="en-US"/>
        </w:rPr>
        <w:t>tablename</w:t>
      </w:r>
      <w:proofErr w:type="spellEnd"/>
      <w:r w:rsidRPr="00AA69DE">
        <w:rPr>
          <w:rFonts w:ascii="Consolas" w:hAnsi="Consolas"/>
          <w:lang w:val="en-US" w:eastAsia="en-US"/>
        </w:rPr>
        <w:t>__ = 'stage'</w:t>
      </w:r>
    </w:p>
    <w:p w14:paraId="2756F3C3"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primary_key</w:t>
      </w:r>
      <w:proofErr w:type="spellEnd"/>
      <w:r w:rsidRPr="00AA69DE">
        <w:rPr>
          <w:rFonts w:ascii="Consolas" w:hAnsi="Consolas"/>
          <w:lang w:val="en-US" w:eastAsia="en-US"/>
        </w:rPr>
        <w:t>=True)</w:t>
      </w:r>
    </w:p>
    <w:p w14:paraId="4DD25329"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w:t>
      </w:r>
      <w:proofErr w:type="spellStart"/>
      <w:r w:rsidRPr="00AA69DE">
        <w:rPr>
          <w:rFonts w:ascii="Consolas" w:hAnsi="Consolas"/>
          <w:lang w:val="en-US" w:eastAsia="en-US"/>
        </w:rPr>
        <w:t>time_ustavka</w:t>
      </w:r>
      <w:proofErr w:type="spellEnd"/>
      <w:r w:rsidRPr="00AA69DE">
        <w:rPr>
          <w:rFonts w:ascii="Consolas" w:hAnsi="Consolas"/>
          <w:lang w:val="en-US" w:eastAsia="en-US"/>
        </w:rPr>
        <w:t xml:space="preserve"> = </w:t>
      </w:r>
      <w:proofErr w:type="gramStart"/>
      <w:r w:rsidRPr="00AA69DE">
        <w:rPr>
          <w:rFonts w:ascii="Consolas" w:hAnsi="Consolas"/>
          <w:lang w:val="en-US" w:eastAsia="en-US"/>
        </w:rPr>
        <w:t>Column(</w:t>
      </w:r>
      <w:proofErr w:type="gramEnd"/>
      <w:r w:rsidRPr="00AA69DE">
        <w:rPr>
          <w:rFonts w:ascii="Consolas" w:hAnsi="Consolas"/>
          <w:lang w:val="en-US" w:eastAsia="en-US"/>
        </w:rPr>
        <w:t>Float, nullable=False)</w:t>
      </w:r>
    </w:p>
    <w:p w14:paraId="18CD2523"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w:t>
      </w:r>
      <w:proofErr w:type="spellStart"/>
      <w:r w:rsidRPr="00AA69DE">
        <w:rPr>
          <w:rFonts w:ascii="Consolas" w:hAnsi="Consolas"/>
          <w:lang w:val="en-US" w:eastAsia="en-US"/>
        </w:rPr>
        <w:t>temperature_ustavka</w:t>
      </w:r>
      <w:proofErr w:type="spellEnd"/>
      <w:r w:rsidRPr="00AA69DE">
        <w:rPr>
          <w:rFonts w:ascii="Consolas" w:hAnsi="Consolas"/>
          <w:lang w:val="en-US" w:eastAsia="en-US"/>
        </w:rPr>
        <w:t xml:space="preserve"> = </w:t>
      </w:r>
      <w:proofErr w:type="gramStart"/>
      <w:r w:rsidRPr="00AA69DE">
        <w:rPr>
          <w:rFonts w:ascii="Consolas" w:hAnsi="Consolas"/>
          <w:lang w:val="en-US" w:eastAsia="en-US"/>
        </w:rPr>
        <w:t>Column(</w:t>
      </w:r>
      <w:proofErr w:type="gramEnd"/>
      <w:r w:rsidRPr="00AA69DE">
        <w:rPr>
          <w:rFonts w:ascii="Consolas" w:hAnsi="Consolas"/>
          <w:lang w:val="en-US" w:eastAsia="en-US"/>
        </w:rPr>
        <w:t>Float, nullable=False)</w:t>
      </w:r>
    </w:p>
    <w:p w14:paraId="11167002"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gas = </w:t>
      </w:r>
      <w:proofErr w:type="gramStart"/>
      <w:r w:rsidRPr="00AA69DE">
        <w:rPr>
          <w:rFonts w:ascii="Consolas" w:hAnsi="Consolas"/>
          <w:lang w:val="en-US" w:eastAsia="en-US"/>
        </w:rPr>
        <w:t>Column(</w:t>
      </w:r>
      <w:proofErr w:type="gramEnd"/>
      <w:r w:rsidRPr="00AA69DE">
        <w:rPr>
          <w:rFonts w:ascii="Consolas" w:hAnsi="Consolas"/>
          <w:lang w:val="en-US" w:eastAsia="en-US"/>
        </w:rPr>
        <w:t>Float, nullable=False)</w:t>
      </w:r>
    </w:p>
    <w:p w14:paraId="24D3AA5C"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pressure = </w:t>
      </w:r>
      <w:proofErr w:type="gramStart"/>
      <w:r w:rsidRPr="00AA69DE">
        <w:rPr>
          <w:rFonts w:ascii="Consolas" w:hAnsi="Consolas"/>
          <w:lang w:val="en-US" w:eastAsia="en-US"/>
        </w:rPr>
        <w:t>Column(</w:t>
      </w:r>
      <w:proofErr w:type="gramEnd"/>
      <w:r w:rsidRPr="00AA69DE">
        <w:rPr>
          <w:rFonts w:ascii="Consolas" w:hAnsi="Consolas"/>
          <w:lang w:val="en-US" w:eastAsia="en-US"/>
        </w:rPr>
        <w:t>Float, nullable=False)</w:t>
      </w:r>
    </w:p>
    <w:p w14:paraId="673B56A6" w14:textId="77777777" w:rsidR="00AA69DE" w:rsidRPr="00AA69DE" w:rsidRDefault="00AA69DE" w:rsidP="00AA69DE">
      <w:pPr>
        <w:rPr>
          <w:rFonts w:ascii="Consolas" w:hAnsi="Consolas"/>
          <w:lang w:val="en-US" w:eastAsia="en-US"/>
        </w:rPr>
      </w:pPr>
    </w:p>
    <w:p w14:paraId="6A78063A"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class </w:t>
      </w:r>
      <w:proofErr w:type="gramStart"/>
      <w:r w:rsidRPr="00AA69DE">
        <w:rPr>
          <w:rFonts w:ascii="Consolas" w:hAnsi="Consolas"/>
          <w:lang w:val="en-US" w:eastAsia="en-US"/>
        </w:rPr>
        <w:t>Recipe(</w:t>
      </w:r>
      <w:proofErr w:type="gramEnd"/>
      <w:r w:rsidRPr="00AA69DE">
        <w:rPr>
          <w:rFonts w:ascii="Consolas" w:hAnsi="Consolas"/>
          <w:lang w:val="en-US" w:eastAsia="en-US"/>
        </w:rPr>
        <w:t>Base):</w:t>
      </w:r>
    </w:p>
    <w:p w14:paraId="1993DCCD"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__</w:t>
      </w:r>
      <w:proofErr w:type="spellStart"/>
      <w:r w:rsidRPr="00AA69DE">
        <w:rPr>
          <w:rFonts w:ascii="Consolas" w:hAnsi="Consolas"/>
          <w:lang w:val="en-US" w:eastAsia="en-US"/>
        </w:rPr>
        <w:t>tablename</w:t>
      </w:r>
      <w:proofErr w:type="spellEnd"/>
      <w:r w:rsidRPr="00AA69DE">
        <w:rPr>
          <w:rFonts w:ascii="Consolas" w:hAnsi="Consolas"/>
          <w:lang w:val="en-US" w:eastAsia="en-US"/>
        </w:rPr>
        <w:t>__ = 'recipe'</w:t>
      </w:r>
    </w:p>
    <w:p w14:paraId="588A765E"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primary_key</w:t>
      </w:r>
      <w:proofErr w:type="spellEnd"/>
      <w:r w:rsidRPr="00AA69DE">
        <w:rPr>
          <w:rFonts w:ascii="Consolas" w:hAnsi="Consolas"/>
          <w:lang w:val="en-US" w:eastAsia="en-US"/>
        </w:rPr>
        <w:t>=True)</w:t>
      </w:r>
    </w:p>
    <w:p w14:paraId="52EBE271"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w:t>
      </w:r>
      <w:proofErr w:type="spellStart"/>
      <w:r w:rsidRPr="00AA69DE">
        <w:rPr>
          <w:rFonts w:ascii="Consolas" w:hAnsi="Consolas"/>
          <w:lang w:val="en-US" w:eastAsia="en-US"/>
        </w:rPr>
        <w:t>name_recipe</w:t>
      </w:r>
      <w:proofErr w:type="spellEnd"/>
      <w:r w:rsidRPr="00AA69DE">
        <w:rPr>
          <w:rFonts w:ascii="Consolas" w:hAnsi="Consolas"/>
          <w:lang w:val="en-US" w:eastAsia="en-US"/>
        </w:rPr>
        <w:t xml:space="preserve"> = </w:t>
      </w:r>
      <w:proofErr w:type="gramStart"/>
      <w:r w:rsidRPr="00AA69DE">
        <w:rPr>
          <w:rFonts w:ascii="Consolas" w:hAnsi="Consolas"/>
          <w:lang w:val="en-US" w:eastAsia="en-US"/>
        </w:rPr>
        <w:t>Column(</w:t>
      </w:r>
      <w:proofErr w:type="gramEnd"/>
      <w:r w:rsidRPr="00AA69DE">
        <w:rPr>
          <w:rFonts w:ascii="Consolas" w:hAnsi="Consolas"/>
          <w:lang w:val="en-US" w:eastAsia="en-US"/>
        </w:rPr>
        <w:t>String(30), nullable=False)</w:t>
      </w:r>
    </w:p>
    <w:p w14:paraId="3E5AF147"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stage_1_id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ForeignKey</w:t>
      </w:r>
      <w:proofErr w:type="spellEnd"/>
      <w:r w:rsidRPr="00AA69DE">
        <w:rPr>
          <w:rFonts w:ascii="Consolas" w:hAnsi="Consolas"/>
          <w:lang w:val="en-US" w:eastAsia="en-US"/>
        </w:rPr>
        <w:t>('stage.id'), nullable=False)</w:t>
      </w:r>
    </w:p>
    <w:p w14:paraId="41E6FDAB"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stage_2_id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ForeignKey</w:t>
      </w:r>
      <w:proofErr w:type="spellEnd"/>
      <w:r w:rsidRPr="00AA69DE">
        <w:rPr>
          <w:rFonts w:ascii="Consolas" w:hAnsi="Consolas"/>
          <w:lang w:val="en-US" w:eastAsia="en-US"/>
        </w:rPr>
        <w:t>('stage.id'), nullable=False)</w:t>
      </w:r>
    </w:p>
    <w:p w14:paraId="559E70E5"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stage_3_id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ForeignKey</w:t>
      </w:r>
      <w:proofErr w:type="spellEnd"/>
      <w:r w:rsidRPr="00AA69DE">
        <w:rPr>
          <w:rFonts w:ascii="Consolas" w:hAnsi="Consolas"/>
          <w:lang w:val="en-US" w:eastAsia="en-US"/>
        </w:rPr>
        <w:t>('stage.id'), nullable=False)</w:t>
      </w:r>
    </w:p>
    <w:p w14:paraId="3A5DF0FC"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stage_4_id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ForeignKey</w:t>
      </w:r>
      <w:proofErr w:type="spellEnd"/>
      <w:r w:rsidRPr="00AA69DE">
        <w:rPr>
          <w:rFonts w:ascii="Consolas" w:hAnsi="Consolas"/>
          <w:lang w:val="en-US" w:eastAsia="en-US"/>
        </w:rPr>
        <w:t>('stage.id'), nullable=False)</w:t>
      </w:r>
    </w:p>
    <w:p w14:paraId="40F2CDB0"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stage_5_id = </w:t>
      </w:r>
      <w:proofErr w:type="gramStart"/>
      <w:r w:rsidRPr="00AA69DE">
        <w:rPr>
          <w:rFonts w:ascii="Consolas" w:hAnsi="Consolas"/>
          <w:lang w:val="en-US" w:eastAsia="en-US"/>
        </w:rPr>
        <w:t>Column(</w:t>
      </w:r>
      <w:proofErr w:type="gramEnd"/>
      <w:r w:rsidRPr="00AA69DE">
        <w:rPr>
          <w:rFonts w:ascii="Consolas" w:hAnsi="Consolas"/>
          <w:lang w:val="en-US" w:eastAsia="en-US"/>
        </w:rPr>
        <w:t xml:space="preserve">Integer, </w:t>
      </w:r>
      <w:proofErr w:type="spellStart"/>
      <w:r w:rsidRPr="00AA69DE">
        <w:rPr>
          <w:rFonts w:ascii="Consolas" w:hAnsi="Consolas"/>
          <w:lang w:val="en-US" w:eastAsia="en-US"/>
        </w:rPr>
        <w:t>ForeignKey</w:t>
      </w:r>
      <w:proofErr w:type="spellEnd"/>
      <w:r w:rsidRPr="00AA69DE">
        <w:rPr>
          <w:rFonts w:ascii="Consolas" w:hAnsi="Consolas"/>
          <w:lang w:val="en-US" w:eastAsia="en-US"/>
        </w:rPr>
        <w:t>('stage.id'), nullable=False)</w:t>
      </w:r>
    </w:p>
    <w:p w14:paraId="3DC9A01F" w14:textId="77777777" w:rsidR="00AA69DE" w:rsidRPr="00AA69DE" w:rsidRDefault="00AA69DE" w:rsidP="00AA69DE">
      <w:pPr>
        <w:rPr>
          <w:rFonts w:ascii="Consolas" w:hAnsi="Consolas"/>
          <w:lang w:val="en-US" w:eastAsia="en-US"/>
        </w:rPr>
      </w:pPr>
    </w:p>
    <w:p w14:paraId="7B108E2A"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stage_1 = </w:t>
      </w:r>
      <w:proofErr w:type="gramStart"/>
      <w:r w:rsidRPr="00AA69DE">
        <w:rPr>
          <w:rFonts w:ascii="Consolas" w:hAnsi="Consolas"/>
          <w:lang w:val="en-US" w:eastAsia="en-US"/>
        </w:rPr>
        <w:t>relationship(</w:t>
      </w:r>
      <w:proofErr w:type="gramEnd"/>
      <w:r w:rsidRPr="00AA69DE">
        <w:rPr>
          <w:rFonts w:ascii="Consolas" w:hAnsi="Consolas"/>
          <w:lang w:val="en-US" w:eastAsia="en-US"/>
        </w:rPr>
        <w:t xml:space="preserve">"Stage", </w:t>
      </w:r>
      <w:proofErr w:type="spellStart"/>
      <w:r w:rsidRPr="00AA69DE">
        <w:rPr>
          <w:rFonts w:ascii="Consolas" w:hAnsi="Consolas"/>
          <w:lang w:val="en-US" w:eastAsia="en-US"/>
        </w:rPr>
        <w:t>foreign_keys</w:t>
      </w:r>
      <w:proofErr w:type="spellEnd"/>
      <w:r w:rsidRPr="00AA69DE">
        <w:rPr>
          <w:rFonts w:ascii="Consolas" w:hAnsi="Consolas"/>
          <w:lang w:val="en-US" w:eastAsia="en-US"/>
        </w:rPr>
        <w:t>=[stage_1_id])</w:t>
      </w:r>
    </w:p>
    <w:p w14:paraId="452AD758"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stage_2 = </w:t>
      </w:r>
      <w:proofErr w:type="gramStart"/>
      <w:r w:rsidRPr="00AA69DE">
        <w:rPr>
          <w:rFonts w:ascii="Consolas" w:hAnsi="Consolas"/>
          <w:lang w:val="en-US" w:eastAsia="en-US"/>
        </w:rPr>
        <w:t>relationship(</w:t>
      </w:r>
      <w:proofErr w:type="gramEnd"/>
      <w:r w:rsidRPr="00AA69DE">
        <w:rPr>
          <w:rFonts w:ascii="Consolas" w:hAnsi="Consolas"/>
          <w:lang w:val="en-US" w:eastAsia="en-US"/>
        </w:rPr>
        <w:t xml:space="preserve">"Stage", </w:t>
      </w:r>
      <w:proofErr w:type="spellStart"/>
      <w:r w:rsidRPr="00AA69DE">
        <w:rPr>
          <w:rFonts w:ascii="Consolas" w:hAnsi="Consolas"/>
          <w:lang w:val="en-US" w:eastAsia="en-US"/>
        </w:rPr>
        <w:t>foreign_keys</w:t>
      </w:r>
      <w:proofErr w:type="spellEnd"/>
      <w:r w:rsidRPr="00AA69DE">
        <w:rPr>
          <w:rFonts w:ascii="Consolas" w:hAnsi="Consolas"/>
          <w:lang w:val="en-US" w:eastAsia="en-US"/>
        </w:rPr>
        <w:t>=[stage_2_id])</w:t>
      </w:r>
    </w:p>
    <w:p w14:paraId="17942F00"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stage_3 = </w:t>
      </w:r>
      <w:proofErr w:type="gramStart"/>
      <w:r w:rsidRPr="00AA69DE">
        <w:rPr>
          <w:rFonts w:ascii="Consolas" w:hAnsi="Consolas"/>
          <w:lang w:val="en-US" w:eastAsia="en-US"/>
        </w:rPr>
        <w:t>relationship(</w:t>
      </w:r>
      <w:proofErr w:type="gramEnd"/>
      <w:r w:rsidRPr="00AA69DE">
        <w:rPr>
          <w:rFonts w:ascii="Consolas" w:hAnsi="Consolas"/>
          <w:lang w:val="en-US" w:eastAsia="en-US"/>
        </w:rPr>
        <w:t xml:space="preserve">"Stage", </w:t>
      </w:r>
      <w:proofErr w:type="spellStart"/>
      <w:r w:rsidRPr="00AA69DE">
        <w:rPr>
          <w:rFonts w:ascii="Consolas" w:hAnsi="Consolas"/>
          <w:lang w:val="en-US" w:eastAsia="en-US"/>
        </w:rPr>
        <w:t>foreign_keys</w:t>
      </w:r>
      <w:proofErr w:type="spellEnd"/>
      <w:r w:rsidRPr="00AA69DE">
        <w:rPr>
          <w:rFonts w:ascii="Consolas" w:hAnsi="Consolas"/>
          <w:lang w:val="en-US" w:eastAsia="en-US"/>
        </w:rPr>
        <w:t>=[stage_3_id])</w:t>
      </w:r>
    </w:p>
    <w:p w14:paraId="2ADBD949" w14:textId="77777777" w:rsidR="00AA69DE" w:rsidRPr="00AA69DE" w:rsidRDefault="00AA69DE" w:rsidP="00AA69DE">
      <w:pPr>
        <w:rPr>
          <w:rFonts w:ascii="Consolas" w:hAnsi="Consolas"/>
          <w:lang w:val="en-US" w:eastAsia="en-US"/>
        </w:rPr>
      </w:pPr>
      <w:r w:rsidRPr="00AA69DE">
        <w:rPr>
          <w:rFonts w:ascii="Consolas" w:hAnsi="Consolas"/>
          <w:lang w:val="en-US" w:eastAsia="en-US"/>
        </w:rPr>
        <w:t xml:space="preserve">    stage_4 = </w:t>
      </w:r>
      <w:proofErr w:type="gramStart"/>
      <w:r w:rsidRPr="00AA69DE">
        <w:rPr>
          <w:rFonts w:ascii="Consolas" w:hAnsi="Consolas"/>
          <w:lang w:val="en-US" w:eastAsia="en-US"/>
        </w:rPr>
        <w:t>relationship(</w:t>
      </w:r>
      <w:proofErr w:type="gramEnd"/>
      <w:r w:rsidRPr="00AA69DE">
        <w:rPr>
          <w:rFonts w:ascii="Consolas" w:hAnsi="Consolas"/>
          <w:lang w:val="en-US" w:eastAsia="en-US"/>
        </w:rPr>
        <w:t xml:space="preserve">"Stage", </w:t>
      </w:r>
      <w:proofErr w:type="spellStart"/>
      <w:r w:rsidRPr="00AA69DE">
        <w:rPr>
          <w:rFonts w:ascii="Consolas" w:hAnsi="Consolas"/>
          <w:lang w:val="en-US" w:eastAsia="en-US"/>
        </w:rPr>
        <w:t>foreign_keys</w:t>
      </w:r>
      <w:proofErr w:type="spellEnd"/>
      <w:r w:rsidRPr="00AA69DE">
        <w:rPr>
          <w:rFonts w:ascii="Consolas" w:hAnsi="Consolas"/>
          <w:lang w:val="en-US" w:eastAsia="en-US"/>
        </w:rPr>
        <w:t>=[stage_4_id])</w:t>
      </w:r>
    </w:p>
    <w:p w14:paraId="5E225EFC" w14:textId="25FA52B1" w:rsidR="0073644C" w:rsidRDefault="00AA69DE" w:rsidP="00AA69DE">
      <w:pPr>
        <w:rPr>
          <w:rFonts w:ascii="Consolas" w:hAnsi="Consolas"/>
          <w:lang w:val="en-US" w:eastAsia="en-US"/>
        </w:rPr>
      </w:pPr>
      <w:r w:rsidRPr="00AA69DE">
        <w:rPr>
          <w:rFonts w:ascii="Consolas" w:hAnsi="Consolas"/>
          <w:lang w:val="en-US" w:eastAsia="en-US"/>
        </w:rPr>
        <w:t xml:space="preserve">    stage_5 = </w:t>
      </w:r>
      <w:proofErr w:type="gramStart"/>
      <w:r w:rsidRPr="00AA69DE">
        <w:rPr>
          <w:rFonts w:ascii="Consolas" w:hAnsi="Consolas"/>
          <w:lang w:val="en-US" w:eastAsia="en-US"/>
        </w:rPr>
        <w:t>relationship(</w:t>
      </w:r>
      <w:proofErr w:type="gramEnd"/>
      <w:r w:rsidRPr="00AA69DE">
        <w:rPr>
          <w:rFonts w:ascii="Consolas" w:hAnsi="Consolas"/>
          <w:lang w:val="en-US" w:eastAsia="en-US"/>
        </w:rPr>
        <w:t xml:space="preserve">"Stage", </w:t>
      </w:r>
      <w:proofErr w:type="spellStart"/>
      <w:r w:rsidRPr="00AA69DE">
        <w:rPr>
          <w:rFonts w:ascii="Consolas" w:hAnsi="Consolas"/>
          <w:lang w:val="en-US" w:eastAsia="en-US"/>
        </w:rPr>
        <w:t>foreign_keys</w:t>
      </w:r>
      <w:proofErr w:type="spellEnd"/>
      <w:r w:rsidRPr="00AA69DE">
        <w:rPr>
          <w:rFonts w:ascii="Consolas" w:hAnsi="Consolas"/>
          <w:lang w:val="en-US" w:eastAsia="en-US"/>
        </w:rPr>
        <w:t>=[stage_5_id])</w:t>
      </w:r>
    </w:p>
    <w:p w14:paraId="54498737" w14:textId="42F83305" w:rsidR="00756F2F" w:rsidRPr="00756F2F" w:rsidRDefault="00756F2F" w:rsidP="00FA58CD">
      <w:pPr>
        <w:pStyle w:val="aff"/>
        <w:spacing w:before="240" w:after="240"/>
        <w:contextualSpacing w:val="0"/>
        <w:rPr>
          <w:lang w:val="en-US" w:eastAsia="en-US"/>
        </w:rPr>
      </w:pPr>
      <w:r>
        <w:rPr>
          <w:lang w:eastAsia="en-US"/>
        </w:rPr>
        <w:t>Листинг</w:t>
      </w:r>
      <w:r w:rsidRPr="006B6097">
        <w:rPr>
          <w:lang w:val="en-US" w:eastAsia="en-US"/>
        </w:rPr>
        <w:t xml:space="preserve"> </w:t>
      </w:r>
      <w:r w:rsidR="00F4444C">
        <w:rPr>
          <w:lang w:eastAsia="en-US"/>
        </w:rPr>
        <w:t>Г</w:t>
      </w:r>
      <w:r w:rsidR="00F4444C" w:rsidRPr="00F4444C">
        <w:rPr>
          <w:lang w:val="en-US" w:eastAsia="en-US"/>
        </w:rPr>
        <w:t>.</w:t>
      </w:r>
      <w:r w:rsidR="00D129A5" w:rsidRPr="00D129A5">
        <w:rPr>
          <w:lang w:val="en-US" w:eastAsia="en-US"/>
        </w:rPr>
        <w:t>4</w:t>
      </w:r>
      <w:r w:rsidR="000F160D" w:rsidRPr="000F160D">
        <w:rPr>
          <w:lang w:val="en-US" w:eastAsia="en-US"/>
        </w:rPr>
        <w:t xml:space="preserve"> –</w:t>
      </w:r>
      <w:r w:rsidR="00F4444C" w:rsidRPr="00F4444C">
        <w:rPr>
          <w:lang w:val="en-US" w:eastAsia="en-US"/>
        </w:rPr>
        <w:t xml:space="preserve"> </w:t>
      </w:r>
      <w:r w:rsidR="00EA1CCD">
        <w:rPr>
          <w:lang w:eastAsia="en-US"/>
        </w:rPr>
        <w:t>содержимое</w:t>
      </w:r>
      <w:r w:rsidR="00EA1CCD" w:rsidRPr="00EA1CCD">
        <w:rPr>
          <w:lang w:val="en-US" w:eastAsia="en-US"/>
        </w:rPr>
        <w:t xml:space="preserve"> </w:t>
      </w:r>
      <w:r>
        <w:rPr>
          <w:lang w:eastAsia="en-US"/>
        </w:rPr>
        <w:t>файла</w:t>
      </w:r>
      <w:r>
        <w:rPr>
          <w:lang w:val="en-US" w:eastAsia="en-US"/>
        </w:rPr>
        <w:t xml:space="preserve"> opc_client_driver.py</w:t>
      </w:r>
    </w:p>
    <w:p w14:paraId="4A37F39D" w14:textId="4A6BED63" w:rsidR="008D67BB" w:rsidRPr="008D67BB" w:rsidRDefault="008D67BB" w:rsidP="008D67BB">
      <w:pPr>
        <w:rPr>
          <w:rFonts w:ascii="Consolas" w:hAnsi="Consolas"/>
          <w:lang w:val="en-US" w:eastAsia="en-US"/>
        </w:rPr>
      </w:pPr>
      <w:r w:rsidRPr="008D67BB">
        <w:rPr>
          <w:rFonts w:ascii="Consolas" w:hAnsi="Consolas"/>
          <w:lang w:val="en-US" w:eastAsia="en-US"/>
        </w:rPr>
        <w:t xml:space="preserve">from </w:t>
      </w:r>
      <w:proofErr w:type="spellStart"/>
      <w:r w:rsidRPr="008D67BB">
        <w:rPr>
          <w:rFonts w:ascii="Consolas" w:hAnsi="Consolas"/>
          <w:lang w:val="en-US" w:eastAsia="en-US"/>
        </w:rPr>
        <w:t>opcua</w:t>
      </w:r>
      <w:proofErr w:type="spellEnd"/>
      <w:r w:rsidRPr="008D67BB">
        <w:rPr>
          <w:rFonts w:ascii="Consolas" w:hAnsi="Consolas"/>
          <w:lang w:val="en-US" w:eastAsia="en-US"/>
        </w:rPr>
        <w:t xml:space="preserve"> import Client, </w:t>
      </w:r>
      <w:proofErr w:type="spellStart"/>
      <w:r w:rsidRPr="008D67BB">
        <w:rPr>
          <w:rFonts w:ascii="Consolas" w:hAnsi="Consolas"/>
          <w:lang w:val="en-US" w:eastAsia="en-US"/>
        </w:rPr>
        <w:t>ua</w:t>
      </w:r>
      <w:proofErr w:type="spellEnd"/>
    </w:p>
    <w:p w14:paraId="5F89B715" w14:textId="77777777" w:rsidR="008D67BB" w:rsidRPr="008D67BB" w:rsidRDefault="008D67BB" w:rsidP="008D67BB">
      <w:pPr>
        <w:rPr>
          <w:rFonts w:ascii="Consolas" w:hAnsi="Consolas"/>
          <w:lang w:val="en-US" w:eastAsia="en-US"/>
        </w:rPr>
      </w:pPr>
    </w:p>
    <w:p w14:paraId="414193CB" w14:textId="77777777" w:rsidR="008D67BB" w:rsidRPr="008D67BB" w:rsidRDefault="008D67BB" w:rsidP="008D67BB">
      <w:pPr>
        <w:rPr>
          <w:rFonts w:ascii="Consolas" w:hAnsi="Consolas"/>
          <w:lang w:val="en-US" w:eastAsia="en-US"/>
        </w:rPr>
      </w:pPr>
      <w:proofErr w:type="spellStart"/>
      <w:r w:rsidRPr="008D67BB">
        <w:rPr>
          <w:rFonts w:ascii="Consolas" w:hAnsi="Consolas"/>
          <w:lang w:val="en-US" w:eastAsia="en-US"/>
        </w:rPr>
        <w:t>url</w:t>
      </w:r>
      <w:proofErr w:type="spellEnd"/>
      <w:r w:rsidRPr="008D67BB">
        <w:rPr>
          <w:rFonts w:ascii="Consolas" w:hAnsi="Consolas"/>
          <w:lang w:val="en-US" w:eastAsia="en-US"/>
        </w:rPr>
        <w:t xml:space="preserve"> = "</w:t>
      </w:r>
      <w:proofErr w:type="spellStart"/>
      <w:r w:rsidRPr="008D67BB">
        <w:rPr>
          <w:rFonts w:ascii="Consolas" w:hAnsi="Consolas"/>
          <w:lang w:val="en-US" w:eastAsia="en-US"/>
        </w:rPr>
        <w:t>opc.tcp</w:t>
      </w:r>
      <w:proofErr w:type="spellEnd"/>
      <w:r w:rsidRPr="008D67BB">
        <w:rPr>
          <w:rFonts w:ascii="Consolas" w:hAnsi="Consolas"/>
          <w:lang w:val="en-US" w:eastAsia="en-US"/>
        </w:rPr>
        <w:t>://127.0.0.1:4840" # end point</w:t>
      </w:r>
    </w:p>
    <w:p w14:paraId="0BCFB38F" w14:textId="77777777" w:rsidR="008D67BB" w:rsidRPr="008D67BB" w:rsidRDefault="008D67BB" w:rsidP="008D67BB">
      <w:pPr>
        <w:rPr>
          <w:rFonts w:ascii="Consolas" w:hAnsi="Consolas"/>
          <w:lang w:val="en-US" w:eastAsia="en-US"/>
        </w:rPr>
      </w:pPr>
      <w:proofErr w:type="spellStart"/>
      <w:r w:rsidRPr="008D67BB">
        <w:rPr>
          <w:rFonts w:ascii="Consolas" w:hAnsi="Consolas"/>
          <w:lang w:val="en-US" w:eastAsia="en-US"/>
        </w:rPr>
        <w:t>node_path</w:t>
      </w:r>
      <w:proofErr w:type="spellEnd"/>
      <w:r w:rsidRPr="008D67BB">
        <w:rPr>
          <w:rFonts w:ascii="Consolas" w:hAnsi="Consolas"/>
          <w:lang w:val="en-US" w:eastAsia="en-US"/>
        </w:rPr>
        <w:t xml:space="preserve"> = "ns=</w:t>
      </w:r>
      <w:proofErr w:type="gramStart"/>
      <w:r w:rsidRPr="008D67BB">
        <w:rPr>
          <w:rFonts w:ascii="Consolas" w:hAnsi="Consolas"/>
          <w:lang w:val="en-US" w:eastAsia="en-US"/>
        </w:rPr>
        <w:t>4;s</w:t>
      </w:r>
      <w:proofErr w:type="gramEnd"/>
      <w:r w:rsidRPr="008D67BB">
        <w:rPr>
          <w:rFonts w:ascii="Consolas" w:hAnsi="Consolas"/>
          <w:lang w:val="en-US" w:eastAsia="en-US"/>
        </w:rPr>
        <w:t>=|</w:t>
      </w:r>
      <w:proofErr w:type="spellStart"/>
      <w:r w:rsidRPr="008D67BB">
        <w:rPr>
          <w:rFonts w:ascii="Consolas" w:hAnsi="Consolas"/>
          <w:lang w:val="en-US" w:eastAsia="en-US"/>
        </w:rPr>
        <w:t>var|CODESYS</w:t>
      </w:r>
      <w:proofErr w:type="spellEnd"/>
      <w:r w:rsidRPr="008D67BB">
        <w:rPr>
          <w:rFonts w:ascii="Consolas" w:hAnsi="Consolas"/>
          <w:lang w:val="en-US" w:eastAsia="en-US"/>
        </w:rPr>
        <w:t xml:space="preserve"> Control Win V3 x64.Application.g2"</w:t>
      </w:r>
    </w:p>
    <w:p w14:paraId="3A281C23" w14:textId="77777777" w:rsidR="008D67BB" w:rsidRPr="008D67BB" w:rsidRDefault="008D67BB" w:rsidP="008D67BB">
      <w:pPr>
        <w:rPr>
          <w:rFonts w:ascii="Consolas" w:hAnsi="Consolas"/>
          <w:lang w:val="en-US" w:eastAsia="en-US"/>
        </w:rPr>
      </w:pPr>
    </w:p>
    <w:p w14:paraId="0F430AE6" w14:textId="2B8F9902" w:rsidR="008D67BB" w:rsidRPr="000E6659" w:rsidRDefault="008D67BB" w:rsidP="008D67BB">
      <w:pPr>
        <w:rPr>
          <w:rFonts w:ascii="Consolas" w:hAnsi="Consolas"/>
          <w:lang w:val="en-US" w:eastAsia="en-US"/>
        </w:rPr>
      </w:pPr>
      <w:r w:rsidRPr="000E6659">
        <w:rPr>
          <w:rFonts w:ascii="Consolas" w:hAnsi="Consolas"/>
          <w:lang w:val="en-US" w:eastAsia="en-US"/>
        </w:rPr>
        <w:t>client = Client(</w:t>
      </w:r>
      <w:proofErr w:type="spellStart"/>
      <w:r w:rsidRPr="000E6659">
        <w:rPr>
          <w:rFonts w:ascii="Consolas" w:hAnsi="Consolas"/>
          <w:lang w:val="en-US" w:eastAsia="en-US"/>
        </w:rPr>
        <w:t>url</w:t>
      </w:r>
      <w:proofErr w:type="spellEnd"/>
      <w:r w:rsidRPr="000E6659">
        <w:rPr>
          <w:rFonts w:ascii="Consolas" w:hAnsi="Consolas"/>
          <w:lang w:val="en-US" w:eastAsia="en-US"/>
        </w:rPr>
        <w:t>)</w:t>
      </w:r>
    </w:p>
    <w:p w14:paraId="2FB31CB1" w14:textId="346D09C4" w:rsidR="00FA58CD" w:rsidRPr="00756F2F" w:rsidRDefault="00FA58CD" w:rsidP="00FA58CD">
      <w:pPr>
        <w:pStyle w:val="aff"/>
        <w:spacing w:before="240" w:after="240"/>
        <w:contextualSpacing w:val="0"/>
        <w:rPr>
          <w:lang w:val="en-US" w:eastAsia="en-US"/>
        </w:rPr>
      </w:pPr>
      <w:r>
        <w:rPr>
          <w:lang w:eastAsia="en-US"/>
        </w:rPr>
        <w:t>Листинг</w:t>
      </w:r>
      <w:r w:rsidRPr="006B6097">
        <w:rPr>
          <w:lang w:val="en-US" w:eastAsia="en-US"/>
        </w:rPr>
        <w:t xml:space="preserve"> </w:t>
      </w:r>
      <w:r w:rsidR="00D129A5">
        <w:rPr>
          <w:lang w:eastAsia="en-US"/>
        </w:rPr>
        <w:t>Г</w:t>
      </w:r>
      <w:r w:rsidR="00D129A5" w:rsidRPr="00D129A5">
        <w:rPr>
          <w:lang w:val="en-US" w:eastAsia="en-US"/>
        </w:rPr>
        <w:t>.5</w:t>
      </w:r>
      <w:r w:rsidR="000F160D" w:rsidRPr="000F160D">
        <w:rPr>
          <w:lang w:val="en-US" w:eastAsia="en-US"/>
        </w:rPr>
        <w:t xml:space="preserve"> –</w:t>
      </w:r>
      <w:r w:rsidR="00D129A5" w:rsidRPr="00D129A5">
        <w:rPr>
          <w:lang w:val="en-US" w:eastAsia="en-US"/>
        </w:rPr>
        <w:t xml:space="preserve"> </w:t>
      </w:r>
      <w:r w:rsidR="000F310B">
        <w:rPr>
          <w:lang w:eastAsia="en-US"/>
        </w:rPr>
        <w:t>содержимое</w:t>
      </w:r>
      <w:r w:rsidR="000F310B" w:rsidRPr="000F310B">
        <w:rPr>
          <w:lang w:val="en-US" w:eastAsia="en-US"/>
        </w:rPr>
        <w:t xml:space="preserve"> </w:t>
      </w:r>
      <w:r>
        <w:rPr>
          <w:lang w:eastAsia="en-US"/>
        </w:rPr>
        <w:t>файла</w:t>
      </w:r>
      <w:r>
        <w:rPr>
          <w:lang w:val="en-US" w:eastAsia="en-US"/>
        </w:rPr>
        <w:t xml:space="preserve"> select_recipe.py</w:t>
      </w:r>
    </w:p>
    <w:p w14:paraId="5ED89CFA" w14:textId="77777777" w:rsidR="00DC47D8" w:rsidRPr="00DC47D8" w:rsidRDefault="00DC47D8" w:rsidP="00DC47D8">
      <w:pPr>
        <w:rPr>
          <w:rFonts w:ascii="Consolas" w:hAnsi="Consolas"/>
          <w:lang w:val="en-US" w:eastAsia="en-US"/>
        </w:rPr>
      </w:pPr>
      <w:r w:rsidRPr="00DC47D8">
        <w:rPr>
          <w:rFonts w:ascii="Consolas" w:hAnsi="Consolas"/>
          <w:lang w:val="en-US" w:eastAsia="en-US"/>
        </w:rPr>
        <w:t xml:space="preserve">from </w:t>
      </w:r>
      <w:proofErr w:type="spellStart"/>
      <w:r w:rsidRPr="00DC47D8">
        <w:rPr>
          <w:rFonts w:ascii="Consolas" w:hAnsi="Consolas"/>
          <w:lang w:val="en-US" w:eastAsia="en-US"/>
        </w:rPr>
        <w:t>controller.db_driver</w:t>
      </w:r>
      <w:proofErr w:type="spellEnd"/>
      <w:r w:rsidRPr="00DC47D8">
        <w:rPr>
          <w:rFonts w:ascii="Consolas" w:hAnsi="Consolas"/>
          <w:lang w:val="en-US" w:eastAsia="en-US"/>
        </w:rPr>
        <w:t xml:space="preserve"> import session</w:t>
      </w:r>
    </w:p>
    <w:p w14:paraId="370B086D" w14:textId="77777777" w:rsidR="00DC47D8" w:rsidRPr="00DC47D8" w:rsidRDefault="00DC47D8" w:rsidP="00DC47D8">
      <w:pPr>
        <w:rPr>
          <w:rFonts w:ascii="Consolas" w:hAnsi="Consolas"/>
          <w:lang w:val="en-US" w:eastAsia="en-US"/>
        </w:rPr>
      </w:pPr>
      <w:r w:rsidRPr="00DC47D8">
        <w:rPr>
          <w:rFonts w:ascii="Consolas" w:hAnsi="Consolas"/>
          <w:lang w:val="en-US" w:eastAsia="en-US"/>
        </w:rPr>
        <w:t xml:space="preserve">from </w:t>
      </w:r>
      <w:proofErr w:type="spellStart"/>
      <w:proofErr w:type="gramStart"/>
      <w:r w:rsidRPr="00DC47D8">
        <w:rPr>
          <w:rFonts w:ascii="Consolas" w:hAnsi="Consolas"/>
          <w:lang w:val="en-US" w:eastAsia="en-US"/>
        </w:rPr>
        <w:t>models.recipe</w:t>
      </w:r>
      <w:proofErr w:type="gramEnd"/>
      <w:r w:rsidRPr="00DC47D8">
        <w:rPr>
          <w:rFonts w:ascii="Consolas" w:hAnsi="Consolas"/>
          <w:lang w:val="en-US" w:eastAsia="en-US"/>
        </w:rPr>
        <w:t>_model</w:t>
      </w:r>
      <w:proofErr w:type="spellEnd"/>
      <w:r w:rsidRPr="00DC47D8">
        <w:rPr>
          <w:rFonts w:ascii="Consolas" w:hAnsi="Consolas"/>
          <w:lang w:val="en-US" w:eastAsia="en-US"/>
        </w:rPr>
        <w:t xml:space="preserve"> import Recipe, Stage</w:t>
      </w:r>
    </w:p>
    <w:p w14:paraId="3D4EFCC3" w14:textId="77777777" w:rsidR="00DC47D8" w:rsidRPr="00DC47D8" w:rsidRDefault="00DC47D8" w:rsidP="00DC47D8">
      <w:pPr>
        <w:rPr>
          <w:rFonts w:ascii="Consolas" w:hAnsi="Consolas"/>
          <w:lang w:val="en-US" w:eastAsia="en-US"/>
        </w:rPr>
      </w:pPr>
    </w:p>
    <w:p w14:paraId="1A43A367" w14:textId="77777777" w:rsidR="00DC47D8" w:rsidRPr="00DC47D8" w:rsidRDefault="00DC47D8" w:rsidP="00DC47D8">
      <w:pPr>
        <w:rPr>
          <w:rFonts w:ascii="Consolas" w:hAnsi="Consolas"/>
          <w:lang w:val="en-US" w:eastAsia="en-US"/>
        </w:rPr>
      </w:pPr>
      <w:r w:rsidRPr="00DC47D8">
        <w:rPr>
          <w:rFonts w:ascii="Consolas" w:hAnsi="Consolas"/>
          <w:lang w:val="en-US" w:eastAsia="en-US"/>
        </w:rPr>
        <w:lastRenderedPageBreak/>
        <w:t xml:space="preserve">def </w:t>
      </w:r>
      <w:proofErr w:type="spellStart"/>
      <w:r w:rsidRPr="00DC47D8">
        <w:rPr>
          <w:rFonts w:ascii="Consolas" w:hAnsi="Consolas"/>
          <w:lang w:val="en-US" w:eastAsia="en-US"/>
        </w:rPr>
        <w:t>select_recipe</w:t>
      </w:r>
      <w:proofErr w:type="spellEnd"/>
      <w:r w:rsidRPr="00DC47D8">
        <w:rPr>
          <w:rFonts w:ascii="Consolas" w:hAnsi="Consolas"/>
          <w:lang w:val="en-US" w:eastAsia="en-US"/>
        </w:rPr>
        <w:t>(</w:t>
      </w:r>
      <w:proofErr w:type="spellStart"/>
      <w:r w:rsidRPr="00DC47D8">
        <w:rPr>
          <w:rFonts w:ascii="Consolas" w:hAnsi="Consolas"/>
          <w:lang w:val="en-US" w:eastAsia="en-US"/>
        </w:rPr>
        <w:t>recipe_id</w:t>
      </w:r>
      <w:proofErr w:type="spellEnd"/>
      <w:r w:rsidRPr="00DC47D8">
        <w:rPr>
          <w:rFonts w:ascii="Consolas" w:hAnsi="Consolas"/>
          <w:lang w:val="en-US" w:eastAsia="en-US"/>
        </w:rPr>
        <w:t>):</w:t>
      </w:r>
    </w:p>
    <w:p w14:paraId="3EEDA89C" w14:textId="3F3C7E42" w:rsidR="00A64D39" w:rsidRDefault="00DC47D8" w:rsidP="00DC47D8">
      <w:pPr>
        <w:rPr>
          <w:rFonts w:ascii="Consolas" w:hAnsi="Consolas"/>
          <w:lang w:val="en-US" w:eastAsia="en-US"/>
        </w:rPr>
      </w:pPr>
      <w:r w:rsidRPr="00DC47D8">
        <w:rPr>
          <w:rFonts w:ascii="Consolas" w:hAnsi="Consolas"/>
          <w:lang w:val="en-US" w:eastAsia="en-US"/>
        </w:rPr>
        <w:t xml:space="preserve">    return </w:t>
      </w:r>
      <w:proofErr w:type="spellStart"/>
      <w:proofErr w:type="gramStart"/>
      <w:r w:rsidRPr="00DC47D8">
        <w:rPr>
          <w:rFonts w:ascii="Consolas" w:hAnsi="Consolas"/>
          <w:lang w:val="en-US" w:eastAsia="en-US"/>
        </w:rPr>
        <w:t>session.query</w:t>
      </w:r>
      <w:proofErr w:type="spellEnd"/>
      <w:proofErr w:type="gramEnd"/>
      <w:r w:rsidRPr="00DC47D8">
        <w:rPr>
          <w:rFonts w:ascii="Consolas" w:hAnsi="Consolas"/>
          <w:lang w:val="en-US" w:eastAsia="en-US"/>
        </w:rPr>
        <w:t xml:space="preserve">(Recipe).filter(Recipe.id == </w:t>
      </w:r>
      <w:proofErr w:type="spellStart"/>
      <w:r w:rsidRPr="00DC47D8">
        <w:rPr>
          <w:rFonts w:ascii="Consolas" w:hAnsi="Consolas"/>
          <w:lang w:val="en-US" w:eastAsia="en-US"/>
        </w:rPr>
        <w:t>recipe_id</w:t>
      </w:r>
      <w:proofErr w:type="spellEnd"/>
      <w:r w:rsidRPr="00DC47D8">
        <w:rPr>
          <w:rFonts w:ascii="Consolas" w:hAnsi="Consolas"/>
          <w:lang w:val="en-US" w:eastAsia="en-US"/>
        </w:rPr>
        <w:t>).all()</w:t>
      </w:r>
    </w:p>
    <w:p w14:paraId="3957846C" w14:textId="3B44C011" w:rsidR="002E379A" w:rsidRPr="002E379A" w:rsidRDefault="002E379A" w:rsidP="002E379A">
      <w:pPr>
        <w:pStyle w:val="aff"/>
        <w:spacing w:before="240" w:after="240"/>
        <w:contextualSpacing w:val="0"/>
        <w:rPr>
          <w:lang w:val="en-US" w:eastAsia="en-US"/>
        </w:rPr>
      </w:pPr>
      <w:r>
        <w:rPr>
          <w:lang w:eastAsia="en-US"/>
        </w:rPr>
        <w:t>Листинг</w:t>
      </w:r>
      <w:r w:rsidRPr="006B6097">
        <w:rPr>
          <w:lang w:val="en-US" w:eastAsia="en-US"/>
        </w:rPr>
        <w:t xml:space="preserve"> </w:t>
      </w:r>
      <w:r w:rsidR="00D129A5">
        <w:rPr>
          <w:lang w:eastAsia="en-US"/>
        </w:rPr>
        <w:t>Г</w:t>
      </w:r>
      <w:r w:rsidR="00D129A5" w:rsidRPr="00D129A5">
        <w:rPr>
          <w:lang w:val="en-US" w:eastAsia="en-US"/>
        </w:rPr>
        <w:t>.6</w:t>
      </w:r>
      <w:r w:rsidR="000F160D" w:rsidRPr="000F160D">
        <w:rPr>
          <w:lang w:val="en-US" w:eastAsia="en-US"/>
        </w:rPr>
        <w:t xml:space="preserve"> –</w:t>
      </w:r>
      <w:r w:rsidR="00D129A5" w:rsidRPr="00D129A5">
        <w:rPr>
          <w:lang w:val="en-US" w:eastAsia="en-US"/>
        </w:rPr>
        <w:t xml:space="preserve"> </w:t>
      </w:r>
      <w:r w:rsidR="00EA1CCD">
        <w:rPr>
          <w:lang w:eastAsia="en-US"/>
        </w:rPr>
        <w:t>содержимое</w:t>
      </w:r>
      <w:r w:rsidR="00EA1CCD" w:rsidRPr="00EA1CCD">
        <w:rPr>
          <w:lang w:val="en-US" w:eastAsia="en-US"/>
        </w:rPr>
        <w:t xml:space="preserve"> </w:t>
      </w:r>
      <w:r>
        <w:rPr>
          <w:lang w:eastAsia="en-US"/>
        </w:rPr>
        <w:t>файла</w:t>
      </w:r>
      <w:r>
        <w:rPr>
          <w:lang w:val="en-US" w:eastAsia="en-US"/>
        </w:rPr>
        <w:t xml:space="preserve"> get_recipe_name.py</w:t>
      </w:r>
    </w:p>
    <w:p w14:paraId="7F9C252E"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def </w:t>
      </w:r>
      <w:proofErr w:type="spellStart"/>
      <w:r w:rsidRPr="00981D44">
        <w:rPr>
          <w:rFonts w:ascii="Consolas" w:hAnsi="Consolas"/>
          <w:lang w:val="en-US" w:eastAsia="en-US"/>
        </w:rPr>
        <w:t>get_recipe_</w:t>
      </w:r>
      <w:proofErr w:type="gramStart"/>
      <w:r w:rsidRPr="00981D44">
        <w:rPr>
          <w:rFonts w:ascii="Consolas" w:hAnsi="Consolas"/>
          <w:lang w:val="en-US" w:eastAsia="en-US"/>
        </w:rPr>
        <w:t>name</w:t>
      </w:r>
      <w:proofErr w:type="spellEnd"/>
      <w:r w:rsidRPr="00981D44">
        <w:rPr>
          <w:rFonts w:ascii="Consolas" w:hAnsi="Consolas"/>
          <w:lang w:val="en-US" w:eastAsia="en-US"/>
        </w:rPr>
        <w:t>(</w:t>
      </w:r>
      <w:proofErr w:type="gramEnd"/>
      <w:r w:rsidRPr="00981D44">
        <w:rPr>
          <w:rFonts w:ascii="Consolas" w:hAnsi="Consolas"/>
          <w:lang w:val="en-US" w:eastAsia="en-US"/>
        </w:rPr>
        <w:t xml:space="preserve">client, </w:t>
      </w:r>
      <w:proofErr w:type="spellStart"/>
      <w:r w:rsidRPr="00981D44">
        <w:rPr>
          <w:rFonts w:ascii="Consolas" w:hAnsi="Consolas"/>
          <w:lang w:val="en-US" w:eastAsia="en-US"/>
        </w:rPr>
        <w:t>node_path</w:t>
      </w:r>
      <w:proofErr w:type="spellEnd"/>
      <w:r w:rsidRPr="00981D44">
        <w:rPr>
          <w:rFonts w:ascii="Consolas" w:hAnsi="Consolas"/>
          <w:lang w:val="en-US" w:eastAsia="en-US"/>
        </w:rPr>
        <w:t>):</w:t>
      </w:r>
    </w:p>
    <w:p w14:paraId="244B4548"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    g2_obj = </w:t>
      </w:r>
      <w:proofErr w:type="spellStart"/>
      <w:r w:rsidRPr="00981D44">
        <w:rPr>
          <w:rFonts w:ascii="Consolas" w:hAnsi="Consolas"/>
          <w:lang w:val="en-US" w:eastAsia="en-US"/>
        </w:rPr>
        <w:t>client.get_node</w:t>
      </w:r>
      <w:proofErr w:type="spellEnd"/>
      <w:r w:rsidRPr="00981D44">
        <w:rPr>
          <w:rFonts w:ascii="Consolas" w:hAnsi="Consolas"/>
          <w:lang w:val="en-US" w:eastAsia="en-US"/>
        </w:rPr>
        <w:t>(</w:t>
      </w:r>
      <w:proofErr w:type="spellStart"/>
      <w:r w:rsidRPr="00981D44">
        <w:rPr>
          <w:rFonts w:ascii="Consolas" w:hAnsi="Consolas"/>
          <w:lang w:val="en-US" w:eastAsia="en-US"/>
        </w:rPr>
        <w:t>node_path</w:t>
      </w:r>
      <w:proofErr w:type="spellEnd"/>
      <w:r w:rsidRPr="00981D44">
        <w:rPr>
          <w:rFonts w:ascii="Consolas" w:hAnsi="Consolas"/>
          <w:lang w:val="en-US" w:eastAsia="en-US"/>
        </w:rPr>
        <w:t>)</w:t>
      </w:r>
    </w:p>
    <w:p w14:paraId="76ADA076" w14:textId="77777777" w:rsidR="0019762A" w:rsidRPr="00981D44" w:rsidRDefault="0019762A" w:rsidP="0019762A">
      <w:pPr>
        <w:rPr>
          <w:rFonts w:ascii="Consolas" w:hAnsi="Consolas"/>
          <w:lang w:val="en-US" w:eastAsia="en-US"/>
        </w:rPr>
      </w:pPr>
    </w:p>
    <w:p w14:paraId="7DF1CFBE"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    children = g2_obj.get_</w:t>
      </w:r>
      <w:proofErr w:type="gramStart"/>
      <w:r w:rsidRPr="00981D44">
        <w:rPr>
          <w:rFonts w:ascii="Consolas" w:hAnsi="Consolas"/>
          <w:lang w:val="en-US" w:eastAsia="en-US"/>
        </w:rPr>
        <w:t>children(</w:t>
      </w:r>
      <w:proofErr w:type="gramEnd"/>
      <w:r w:rsidRPr="00981D44">
        <w:rPr>
          <w:rFonts w:ascii="Consolas" w:hAnsi="Consolas"/>
          <w:lang w:val="en-US" w:eastAsia="en-US"/>
        </w:rPr>
        <w:t>)</w:t>
      </w:r>
    </w:p>
    <w:p w14:paraId="40BB960C" w14:textId="77777777" w:rsidR="0019762A" w:rsidRPr="00981D44" w:rsidRDefault="0019762A" w:rsidP="0019762A">
      <w:pPr>
        <w:rPr>
          <w:rFonts w:ascii="Consolas" w:hAnsi="Consolas"/>
          <w:lang w:val="en-US" w:eastAsia="en-US"/>
        </w:rPr>
      </w:pPr>
    </w:p>
    <w:p w14:paraId="77782518"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    for child in children:</w:t>
      </w:r>
    </w:p>
    <w:p w14:paraId="573408A5"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        </w:t>
      </w:r>
      <w:proofErr w:type="spellStart"/>
      <w:r w:rsidRPr="00981D44">
        <w:rPr>
          <w:rFonts w:ascii="Consolas" w:hAnsi="Consolas"/>
          <w:lang w:val="en-US" w:eastAsia="en-US"/>
        </w:rPr>
        <w:t>child_name</w:t>
      </w:r>
      <w:proofErr w:type="spellEnd"/>
      <w:r w:rsidRPr="00981D44">
        <w:rPr>
          <w:rFonts w:ascii="Consolas" w:hAnsi="Consolas"/>
          <w:lang w:val="en-US" w:eastAsia="en-US"/>
        </w:rPr>
        <w:t xml:space="preserve"> = </w:t>
      </w:r>
      <w:proofErr w:type="spellStart"/>
      <w:r w:rsidRPr="00981D44">
        <w:rPr>
          <w:rFonts w:ascii="Consolas" w:hAnsi="Consolas"/>
          <w:lang w:val="en-US" w:eastAsia="en-US"/>
        </w:rPr>
        <w:t>child.get_browse_</w:t>
      </w:r>
      <w:proofErr w:type="gramStart"/>
      <w:r w:rsidRPr="00981D44">
        <w:rPr>
          <w:rFonts w:ascii="Consolas" w:hAnsi="Consolas"/>
          <w:lang w:val="en-US" w:eastAsia="en-US"/>
        </w:rPr>
        <w:t>name</w:t>
      </w:r>
      <w:proofErr w:type="spellEnd"/>
      <w:r w:rsidRPr="00981D44">
        <w:rPr>
          <w:rFonts w:ascii="Consolas" w:hAnsi="Consolas"/>
          <w:lang w:val="en-US" w:eastAsia="en-US"/>
        </w:rPr>
        <w:t>(</w:t>
      </w:r>
      <w:proofErr w:type="gramEnd"/>
      <w:r w:rsidRPr="00981D44">
        <w:rPr>
          <w:rFonts w:ascii="Consolas" w:hAnsi="Consolas"/>
          <w:lang w:val="en-US" w:eastAsia="en-US"/>
        </w:rPr>
        <w:t>).Name</w:t>
      </w:r>
    </w:p>
    <w:p w14:paraId="023C96C2" w14:textId="77777777" w:rsidR="0019762A" w:rsidRPr="00981D44" w:rsidRDefault="0019762A" w:rsidP="0019762A">
      <w:pPr>
        <w:rPr>
          <w:rFonts w:ascii="Consolas" w:hAnsi="Consolas"/>
          <w:lang w:val="en-US" w:eastAsia="en-US"/>
        </w:rPr>
      </w:pPr>
      <w:r w:rsidRPr="00981D44">
        <w:rPr>
          <w:rFonts w:ascii="Consolas" w:hAnsi="Consolas"/>
          <w:lang w:val="en-US" w:eastAsia="en-US"/>
        </w:rPr>
        <w:t xml:space="preserve">        if </w:t>
      </w:r>
      <w:proofErr w:type="spellStart"/>
      <w:r w:rsidRPr="00981D44">
        <w:rPr>
          <w:rFonts w:ascii="Consolas" w:hAnsi="Consolas"/>
          <w:lang w:val="en-US" w:eastAsia="en-US"/>
        </w:rPr>
        <w:t>child_name</w:t>
      </w:r>
      <w:proofErr w:type="spellEnd"/>
      <w:r w:rsidRPr="00981D44">
        <w:rPr>
          <w:rFonts w:ascii="Consolas" w:hAnsi="Consolas"/>
          <w:lang w:val="en-US" w:eastAsia="en-US"/>
        </w:rPr>
        <w:t xml:space="preserve"> == "recipe":</w:t>
      </w:r>
    </w:p>
    <w:p w14:paraId="2ADA365E" w14:textId="4CC1E07C" w:rsidR="0019762A" w:rsidRDefault="0019762A" w:rsidP="0019762A">
      <w:pPr>
        <w:rPr>
          <w:rFonts w:ascii="Consolas" w:hAnsi="Consolas"/>
          <w:lang w:val="en-US" w:eastAsia="en-US"/>
        </w:rPr>
      </w:pPr>
      <w:r w:rsidRPr="00981D44">
        <w:rPr>
          <w:rFonts w:ascii="Consolas" w:hAnsi="Consolas"/>
          <w:lang w:val="en-US" w:eastAsia="en-US"/>
        </w:rPr>
        <w:t xml:space="preserve">            return </w:t>
      </w:r>
      <w:proofErr w:type="spellStart"/>
      <w:r w:rsidRPr="00981D44">
        <w:rPr>
          <w:rFonts w:ascii="Consolas" w:hAnsi="Consolas"/>
          <w:lang w:val="en-US" w:eastAsia="en-US"/>
        </w:rPr>
        <w:t>child.get_</w:t>
      </w:r>
      <w:proofErr w:type="gramStart"/>
      <w:r w:rsidRPr="00981D44">
        <w:rPr>
          <w:rFonts w:ascii="Consolas" w:hAnsi="Consolas"/>
          <w:lang w:val="en-US" w:eastAsia="en-US"/>
        </w:rPr>
        <w:t>value</w:t>
      </w:r>
      <w:proofErr w:type="spellEnd"/>
      <w:r w:rsidRPr="00981D44">
        <w:rPr>
          <w:rFonts w:ascii="Consolas" w:hAnsi="Consolas"/>
          <w:lang w:val="en-US" w:eastAsia="en-US"/>
        </w:rPr>
        <w:t>(</w:t>
      </w:r>
      <w:proofErr w:type="gramEnd"/>
      <w:r w:rsidRPr="00981D44">
        <w:rPr>
          <w:rFonts w:ascii="Consolas" w:hAnsi="Consolas"/>
          <w:lang w:val="en-US" w:eastAsia="en-US"/>
        </w:rPr>
        <w:t>)</w:t>
      </w:r>
    </w:p>
    <w:p w14:paraId="1B9BE63F" w14:textId="428A2460" w:rsidR="0025385F" w:rsidRPr="0025385F" w:rsidRDefault="0025385F" w:rsidP="0025385F">
      <w:pPr>
        <w:pStyle w:val="aff"/>
        <w:spacing w:before="240" w:after="240"/>
        <w:contextualSpacing w:val="0"/>
        <w:rPr>
          <w:lang w:val="en-US" w:eastAsia="en-US"/>
        </w:rPr>
      </w:pPr>
      <w:r>
        <w:rPr>
          <w:lang w:eastAsia="en-US"/>
        </w:rPr>
        <w:t>Листинг</w:t>
      </w:r>
      <w:r w:rsidRPr="006B6097">
        <w:rPr>
          <w:lang w:val="en-US" w:eastAsia="en-US"/>
        </w:rPr>
        <w:t xml:space="preserve"> </w:t>
      </w:r>
      <w:r w:rsidR="00D129A5">
        <w:rPr>
          <w:lang w:eastAsia="en-US"/>
        </w:rPr>
        <w:t>Г</w:t>
      </w:r>
      <w:r w:rsidR="00D129A5" w:rsidRPr="00D129A5">
        <w:rPr>
          <w:lang w:val="en-US" w:eastAsia="en-US"/>
        </w:rPr>
        <w:t>.7</w:t>
      </w:r>
      <w:r w:rsidR="000F160D" w:rsidRPr="000F160D">
        <w:rPr>
          <w:lang w:val="en-US" w:eastAsia="en-US"/>
        </w:rPr>
        <w:t xml:space="preserve"> –</w:t>
      </w:r>
      <w:r w:rsidR="00EA1CCD" w:rsidRPr="00333C0C">
        <w:rPr>
          <w:lang w:val="en-US" w:eastAsia="en-US"/>
        </w:rPr>
        <w:t xml:space="preserve"> </w:t>
      </w:r>
      <w:r w:rsidR="00EA1CCD">
        <w:rPr>
          <w:lang w:eastAsia="en-US"/>
        </w:rPr>
        <w:t>содержимое</w:t>
      </w:r>
      <w:r w:rsidR="00D129A5" w:rsidRPr="00D129A5">
        <w:rPr>
          <w:lang w:val="en-US" w:eastAsia="en-US"/>
        </w:rPr>
        <w:t xml:space="preserve"> </w:t>
      </w:r>
      <w:r>
        <w:rPr>
          <w:lang w:eastAsia="en-US"/>
        </w:rPr>
        <w:t>файла</w:t>
      </w:r>
      <w:r>
        <w:rPr>
          <w:lang w:val="en-US" w:eastAsia="en-US"/>
        </w:rPr>
        <w:t xml:space="preserve"> get_recipe_object.py</w:t>
      </w:r>
    </w:p>
    <w:p w14:paraId="172BDA3D"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def </w:t>
      </w:r>
      <w:proofErr w:type="spellStart"/>
      <w:r w:rsidRPr="00D129A5">
        <w:rPr>
          <w:rFonts w:ascii="Consolas" w:hAnsi="Consolas"/>
          <w:lang w:val="en-US" w:eastAsia="en-US"/>
        </w:rPr>
        <w:t>get_recipe_object</w:t>
      </w:r>
      <w:proofErr w:type="spellEnd"/>
      <w:r w:rsidRPr="00D129A5">
        <w:rPr>
          <w:rFonts w:ascii="Consolas" w:hAnsi="Consolas"/>
          <w:lang w:val="en-US" w:eastAsia="en-US"/>
        </w:rPr>
        <w:t>(</w:t>
      </w:r>
      <w:proofErr w:type="spellStart"/>
      <w:r w:rsidRPr="00D129A5">
        <w:rPr>
          <w:rFonts w:ascii="Consolas" w:hAnsi="Consolas"/>
          <w:lang w:val="en-US" w:eastAsia="en-US"/>
        </w:rPr>
        <w:t>select_recipe</w:t>
      </w:r>
      <w:proofErr w:type="spellEnd"/>
      <w:r w:rsidRPr="00D129A5">
        <w:rPr>
          <w:rFonts w:ascii="Consolas" w:hAnsi="Consolas"/>
          <w:lang w:val="en-US" w:eastAsia="en-US"/>
        </w:rPr>
        <w:t>):</w:t>
      </w:r>
    </w:p>
    <w:p w14:paraId="08602045"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spellStart"/>
      <w:r w:rsidRPr="00D129A5">
        <w:rPr>
          <w:rFonts w:ascii="Consolas" w:hAnsi="Consolas"/>
          <w:lang w:val="en-US" w:eastAsia="en-US"/>
        </w:rPr>
        <w:t>recipe_info</w:t>
      </w:r>
      <w:proofErr w:type="spellEnd"/>
      <w:r w:rsidRPr="00D129A5">
        <w:rPr>
          <w:rFonts w:ascii="Consolas" w:hAnsi="Consolas"/>
          <w:lang w:val="en-US" w:eastAsia="en-US"/>
        </w:rPr>
        <w:t xml:space="preserve"> = []</w:t>
      </w:r>
    </w:p>
    <w:p w14:paraId="6AC29CD4"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for recipe in </w:t>
      </w:r>
      <w:proofErr w:type="spellStart"/>
      <w:r w:rsidRPr="00D129A5">
        <w:rPr>
          <w:rFonts w:ascii="Consolas" w:hAnsi="Consolas"/>
          <w:lang w:val="en-US" w:eastAsia="en-US"/>
        </w:rPr>
        <w:t>select_recipe</w:t>
      </w:r>
      <w:proofErr w:type="spellEnd"/>
      <w:r w:rsidRPr="00D129A5">
        <w:rPr>
          <w:rFonts w:ascii="Consolas" w:hAnsi="Consolas"/>
          <w:lang w:val="en-US" w:eastAsia="en-US"/>
        </w:rPr>
        <w:t>:</w:t>
      </w:r>
    </w:p>
    <w:p w14:paraId="47075FD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spellStart"/>
      <w:r w:rsidRPr="00D129A5">
        <w:rPr>
          <w:rFonts w:ascii="Consolas" w:hAnsi="Consolas"/>
          <w:lang w:val="en-US" w:eastAsia="en-US"/>
        </w:rPr>
        <w:t>recipe_data</w:t>
      </w:r>
      <w:proofErr w:type="spellEnd"/>
      <w:r w:rsidRPr="00D129A5">
        <w:rPr>
          <w:rFonts w:ascii="Consolas" w:hAnsi="Consolas"/>
          <w:lang w:val="en-US" w:eastAsia="en-US"/>
        </w:rPr>
        <w:t xml:space="preserve"> = {</w:t>
      </w:r>
    </w:p>
    <w:p w14:paraId="00F4610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"id": recipe.id,</w:t>
      </w:r>
    </w:p>
    <w:p w14:paraId="3A3AD33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"name": </w:t>
      </w:r>
      <w:proofErr w:type="spellStart"/>
      <w:r w:rsidRPr="00D129A5">
        <w:rPr>
          <w:rFonts w:ascii="Consolas" w:hAnsi="Consolas"/>
          <w:lang w:val="en-US" w:eastAsia="en-US"/>
        </w:rPr>
        <w:t>recipe.name_recipe</w:t>
      </w:r>
      <w:proofErr w:type="spellEnd"/>
      <w:r w:rsidRPr="00D129A5">
        <w:rPr>
          <w:rFonts w:ascii="Consolas" w:hAnsi="Consolas"/>
          <w:lang w:val="en-US" w:eastAsia="en-US"/>
        </w:rPr>
        <w:t>,</w:t>
      </w:r>
    </w:p>
    <w:p w14:paraId="7DC582A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"stages": []</w:t>
      </w:r>
    </w:p>
    <w:p w14:paraId="1D322347"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
    <w:p w14:paraId="27800FC5"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stages = [</w:t>
      </w:r>
    </w:p>
    <w:p w14:paraId="76E9BC2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gramStart"/>
      <w:r w:rsidRPr="00D129A5">
        <w:rPr>
          <w:rFonts w:ascii="Consolas" w:hAnsi="Consolas"/>
          <w:lang w:val="en-US" w:eastAsia="en-US"/>
        </w:rPr>
        <w:t>recipe.stage</w:t>
      </w:r>
      <w:proofErr w:type="gramEnd"/>
      <w:r w:rsidRPr="00D129A5">
        <w:rPr>
          <w:rFonts w:ascii="Consolas" w:hAnsi="Consolas"/>
          <w:lang w:val="en-US" w:eastAsia="en-US"/>
        </w:rPr>
        <w:t>_1,</w:t>
      </w:r>
    </w:p>
    <w:p w14:paraId="7FE3F7DC"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gramStart"/>
      <w:r w:rsidRPr="00D129A5">
        <w:rPr>
          <w:rFonts w:ascii="Consolas" w:hAnsi="Consolas"/>
          <w:lang w:val="en-US" w:eastAsia="en-US"/>
        </w:rPr>
        <w:t>recipe.stage</w:t>
      </w:r>
      <w:proofErr w:type="gramEnd"/>
      <w:r w:rsidRPr="00D129A5">
        <w:rPr>
          <w:rFonts w:ascii="Consolas" w:hAnsi="Consolas"/>
          <w:lang w:val="en-US" w:eastAsia="en-US"/>
        </w:rPr>
        <w:t>_2,</w:t>
      </w:r>
    </w:p>
    <w:p w14:paraId="67A8AF13"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gramStart"/>
      <w:r w:rsidRPr="00D129A5">
        <w:rPr>
          <w:rFonts w:ascii="Consolas" w:hAnsi="Consolas"/>
          <w:lang w:val="en-US" w:eastAsia="en-US"/>
        </w:rPr>
        <w:t>recipe.stage</w:t>
      </w:r>
      <w:proofErr w:type="gramEnd"/>
      <w:r w:rsidRPr="00D129A5">
        <w:rPr>
          <w:rFonts w:ascii="Consolas" w:hAnsi="Consolas"/>
          <w:lang w:val="en-US" w:eastAsia="en-US"/>
        </w:rPr>
        <w:t>_3,</w:t>
      </w:r>
    </w:p>
    <w:p w14:paraId="4D516B5B"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gramStart"/>
      <w:r w:rsidRPr="00D129A5">
        <w:rPr>
          <w:rFonts w:ascii="Consolas" w:hAnsi="Consolas"/>
          <w:lang w:val="en-US" w:eastAsia="en-US"/>
        </w:rPr>
        <w:t>recipe.stage</w:t>
      </w:r>
      <w:proofErr w:type="gramEnd"/>
      <w:r w:rsidRPr="00D129A5">
        <w:rPr>
          <w:rFonts w:ascii="Consolas" w:hAnsi="Consolas"/>
          <w:lang w:val="en-US" w:eastAsia="en-US"/>
        </w:rPr>
        <w:t>_4,</w:t>
      </w:r>
    </w:p>
    <w:p w14:paraId="47905AC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gramStart"/>
      <w:r w:rsidRPr="00D129A5">
        <w:rPr>
          <w:rFonts w:ascii="Consolas" w:hAnsi="Consolas"/>
          <w:lang w:val="en-US" w:eastAsia="en-US"/>
        </w:rPr>
        <w:t>recipe.stage</w:t>
      </w:r>
      <w:proofErr w:type="gramEnd"/>
      <w:r w:rsidRPr="00D129A5">
        <w:rPr>
          <w:rFonts w:ascii="Consolas" w:hAnsi="Consolas"/>
          <w:lang w:val="en-US" w:eastAsia="en-US"/>
        </w:rPr>
        <w:t>_5,</w:t>
      </w:r>
    </w:p>
    <w:p w14:paraId="07F73A2C"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
    <w:p w14:paraId="327F4E1A"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for </w:t>
      </w:r>
      <w:proofErr w:type="spellStart"/>
      <w:r w:rsidRPr="00D129A5">
        <w:rPr>
          <w:rFonts w:ascii="Consolas" w:hAnsi="Consolas"/>
          <w:lang w:val="en-US" w:eastAsia="en-US"/>
        </w:rPr>
        <w:t>i</w:t>
      </w:r>
      <w:proofErr w:type="spellEnd"/>
      <w:r w:rsidRPr="00D129A5">
        <w:rPr>
          <w:rFonts w:ascii="Consolas" w:hAnsi="Consolas"/>
          <w:lang w:val="en-US" w:eastAsia="en-US"/>
        </w:rPr>
        <w:t xml:space="preserve">, stage in </w:t>
      </w:r>
      <w:proofErr w:type="gramStart"/>
      <w:r w:rsidRPr="00D129A5">
        <w:rPr>
          <w:rFonts w:ascii="Consolas" w:hAnsi="Consolas"/>
          <w:lang w:val="en-US" w:eastAsia="en-US"/>
        </w:rPr>
        <w:t>enumerate(</w:t>
      </w:r>
      <w:proofErr w:type="gramEnd"/>
      <w:r w:rsidRPr="00D129A5">
        <w:rPr>
          <w:rFonts w:ascii="Consolas" w:hAnsi="Consolas"/>
          <w:lang w:val="en-US" w:eastAsia="en-US"/>
        </w:rPr>
        <w:t>stages, start=1):</w:t>
      </w:r>
    </w:p>
    <w:p w14:paraId="58E4040D"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spellStart"/>
      <w:r w:rsidRPr="00D129A5">
        <w:rPr>
          <w:rFonts w:ascii="Consolas" w:hAnsi="Consolas"/>
          <w:lang w:val="en-US" w:eastAsia="en-US"/>
        </w:rPr>
        <w:t>stage_info</w:t>
      </w:r>
      <w:proofErr w:type="spellEnd"/>
      <w:r w:rsidRPr="00D129A5">
        <w:rPr>
          <w:rFonts w:ascii="Consolas" w:hAnsi="Consolas"/>
          <w:lang w:val="en-US" w:eastAsia="en-US"/>
        </w:rPr>
        <w:t xml:space="preserve"> = {</w:t>
      </w:r>
    </w:p>
    <w:p w14:paraId="3E7C40F0"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"stage": </w:t>
      </w:r>
      <w:proofErr w:type="spellStart"/>
      <w:r w:rsidRPr="00D129A5">
        <w:rPr>
          <w:rFonts w:ascii="Consolas" w:hAnsi="Consolas"/>
          <w:lang w:val="en-US" w:eastAsia="en-US"/>
        </w:rPr>
        <w:t>i</w:t>
      </w:r>
      <w:proofErr w:type="spellEnd"/>
      <w:r w:rsidRPr="00D129A5">
        <w:rPr>
          <w:rFonts w:ascii="Consolas" w:hAnsi="Consolas"/>
          <w:lang w:val="en-US" w:eastAsia="en-US"/>
        </w:rPr>
        <w:t>,</w:t>
      </w:r>
    </w:p>
    <w:p w14:paraId="3FD40557"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"time": </w:t>
      </w:r>
      <w:proofErr w:type="spellStart"/>
      <w:proofErr w:type="gramStart"/>
      <w:r w:rsidRPr="00D129A5">
        <w:rPr>
          <w:rFonts w:ascii="Consolas" w:hAnsi="Consolas"/>
          <w:lang w:val="en-US" w:eastAsia="en-US"/>
        </w:rPr>
        <w:t>stage.time</w:t>
      </w:r>
      <w:proofErr w:type="gramEnd"/>
      <w:r w:rsidRPr="00D129A5">
        <w:rPr>
          <w:rFonts w:ascii="Consolas" w:hAnsi="Consolas"/>
          <w:lang w:val="en-US" w:eastAsia="en-US"/>
        </w:rPr>
        <w:t>_ustavka</w:t>
      </w:r>
      <w:proofErr w:type="spellEnd"/>
      <w:r w:rsidRPr="00D129A5">
        <w:rPr>
          <w:rFonts w:ascii="Consolas" w:hAnsi="Consolas"/>
          <w:lang w:val="en-US" w:eastAsia="en-US"/>
        </w:rPr>
        <w:t>,</w:t>
      </w:r>
    </w:p>
    <w:p w14:paraId="43DD9F64"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"temp": </w:t>
      </w:r>
      <w:proofErr w:type="spellStart"/>
      <w:proofErr w:type="gramStart"/>
      <w:r w:rsidRPr="00D129A5">
        <w:rPr>
          <w:rFonts w:ascii="Consolas" w:hAnsi="Consolas"/>
          <w:lang w:val="en-US" w:eastAsia="en-US"/>
        </w:rPr>
        <w:t>stage.temperature</w:t>
      </w:r>
      <w:proofErr w:type="gramEnd"/>
      <w:r w:rsidRPr="00D129A5">
        <w:rPr>
          <w:rFonts w:ascii="Consolas" w:hAnsi="Consolas"/>
          <w:lang w:val="en-US" w:eastAsia="en-US"/>
        </w:rPr>
        <w:t>_ustavka</w:t>
      </w:r>
      <w:proofErr w:type="spellEnd"/>
      <w:r w:rsidRPr="00D129A5">
        <w:rPr>
          <w:rFonts w:ascii="Consolas" w:hAnsi="Consolas"/>
          <w:lang w:val="en-US" w:eastAsia="en-US"/>
        </w:rPr>
        <w:t>,</w:t>
      </w:r>
    </w:p>
    <w:p w14:paraId="28388F6E"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"gas": </w:t>
      </w:r>
      <w:proofErr w:type="spellStart"/>
      <w:r w:rsidRPr="00D129A5">
        <w:rPr>
          <w:rFonts w:ascii="Consolas" w:hAnsi="Consolas"/>
          <w:lang w:val="en-US" w:eastAsia="en-US"/>
        </w:rPr>
        <w:t>stage.gas</w:t>
      </w:r>
      <w:proofErr w:type="spellEnd"/>
      <w:r w:rsidRPr="00D129A5">
        <w:rPr>
          <w:rFonts w:ascii="Consolas" w:hAnsi="Consolas"/>
          <w:lang w:val="en-US" w:eastAsia="en-US"/>
        </w:rPr>
        <w:t>,</w:t>
      </w:r>
    </w:p>
    <w:p w14:paraId="1CE3291C"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"pressure": </w:t>
      </w:r>
      <w:proofErr w:type="spellStart"/>
      <w:proofErr w:type="gramStart"/>
      <w:r w:rsidRPr="00D129A5">
        <w:rPr>
          <w:rFonts w:ascii="Consolas" w:hAnsi="Consolas"/>
          <w:lang w:val="en-US" w:eastAsia="en-US"/>
        </w:rPr>
        <w:t>stage.pressure</w:t>
      </w:r>
      <w:proofErr w:type="spellEnd"/>
      <w:proofErr w:type="gramEnd"/>
    </w:p>
    <w:p w14:paraId="51ACC8D9"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
    <w:p w14:paraId="6CA21714"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spellStart"/>
      <w:r w:rsidRPr="00D129A5">
        <w:rPr>
          <w:rFonts w:ascii="Consolas" w:hAnsi="Consolas"/>
          <w:lang w:val="en-US" w:eastAsia="en-US"/>
        </w:rPr>
        <w:t>recipe_data</w:t>
      </w:r>
      <w:proofErr w:type="spellEnd"/>
      <w:r w:rsidRPr="00D129A5">
        <w:rPr>
          <w:rFonts w:ascii="Consolas" w:hAnsi="Consolas"/>
          <w:lang w:val="en-US" w:eastAsia="en-US"/>
        </w:rPr>
        <w:t>["stages"</w:t>
      </w:r>
      <w:proofErr w:type="gramStart"/>
      <w:r w:rsidRPr="00D129A5">
        <w:rPr>
          <w:rFonts w:ascii="Consolas" w:hAnsi="Consolas"/>
          <w:lang w:val="en-US" w:eastAsia="en-US"/>
        </w:rPr>
        <w:t>].append</w:t>
      </w:r>
      <w:proofErr w:type="gramEnd"/>
      <w:r w:rsidRPr="00D129A5">
        <w:rPr>
          <w:rFonts w:ascii="Consolas" w:hAnsi="Consolas"/>
          <w:lang w:val="en-US" w:eastAsia="en-US"/>
        </w:rPr>
        <w:t>(</w:t>
      </w:r>
      <w:proofErr w:type="spellStart"/>
      <w:r w:rsidRPr="00D129A5">
        <w:rPr>
          <w:rFonts w:ascii="Consolas" w:hAnsi="Consolas"/>
          <w:lang w:val="en-US" w:eastAsia="en-US"/>
        </w:rPr>
        <w:t>stage_info</w:t>
      </w:r>
      <w:proofErr w:type="spellEnd"/>
      <w:r w:rsidRPr="00D129A5">
        <w:rPr>
          <w:rFonts w:ascii="Consolas" w:hAnsi="Consolas"/>
          <w:lang w:val="en-US" w:eastAsia="en-US"/>
        </w:rPr>
        <w:t>)</w:t>
      </w:r>
    </w:p>
    <w:p w14:paraId="215C49D6" w14:textId="77777777" w:rsidR="00C04C85" w:rsidRPr="00D129A5" w:rsidRDefault="00C04C85" w:rsidP="00C04C85">
      <w:pPr>
        <w:rPr>
          <w:rFonts w:ascii="Consolas" w:hAnsi="Consolas"/>
          <w:lang w:val="en-US" w:eastAsia="en-US"/>
        </w:rPr>
      </w:pPr>
      <w:r w:rsidRPr="00D129A5">
        <w:rPr>
          <w:rFonts w:ascii="Consolas" w:hAnsi="Consolas"/>
          <w:lang w:val="en-US" w:eastAsia="en-US"/>
        </w:rPr>
        <w:t xml:space="preserve">        </w:t>
      </w:r>
      <w:proofErr w:type="spellStart"/>
      <w:r w:rsidRPr="00D129A5">
        <w:rPr>
          <w:rFonts w:ascii="Consolas" w:hAnsi="Consolas"/>
          <w:lang w:val="en-US" w:eastAsia="en-US"/>
        </w:rPr>
        <w:t>recipe_</w:t>
      </w:r>
      <w:proofErr w:type="gramStart"/>
      <w:r w:rsidRPr="00D129A5">
        <w:rPr>
          <w:rFonts w:ascii="Consolas" w:hAnsi="Consolas"/>
          <w:lang w:val="en-US" w:eastAsia="en-US"/>
        </w:rPr>
        <w:t>info.append</w:t>
      </w:r>
      <w:proofErr w:type="spellEnd"/>
      <w:proofErr w:type="gramEnd"/>
      <w:r w:rsidRPr="00D129A5">
        <w:rPr>
          <w:rFonts w:ascii="Consolas" w:hAnsi="Consolas"/>
          <w:lang w:val="en-US" w:eastAsia="en-US"/>
        </w:rPr>
        <w:t>(</w:t>
      </w:r>
      <w:proofErr w:type="spellStart"/>
      <w:r w:rsidRPr="00D129A5">
        <w:rPr>
          <w:rFonts w:ascii="Consolas" w:hAnsi="Consolas"/>
          <w:lang w:val="en-US" w:eastAsia="en-US"/>
        </w:rPr>
        <w:t>recipe_data</w:t>
      </w:r>
      <w:proofErr w:type="spellEnd"/>
      <w:r w:rsidRPr="00D129A5">
        <w:rPr>
          <w:rFonts w:ascii="Consolas" w:hAnsi="Consolas"/>
          <w:lang w:val="en-US" w:eastAsia="en-US"/>
        </w:rPr>
        <w:t>)</w:t>
      </w:r>
    </w:p>
    <w:p w14:paraId="0EC48B63" w14:textId="61F838E9" w:rsidR="00DC47D8" w:rsidRPr="00D129A5" w:rsidRDefault="00C04C85" w:rsidP="00DC47D8">
      <w:pPr>
        <w:rPr>
          <w:rFonts w:ascii="Consolas" w:hAnsi="Consolas"/>
          <w:lang w:val="en-US" w:eastAsia="en-US"/>
        </w:rPr>
      </w:pPr>
      <w:r w:rsidRPr="00D129A5">
        <w:rPr>
          <w:rFonts w:ascii="Consolas" w:hAnsi="Consolas"/>
          <w:lang w:val="en-US" w:eastAsia="en-US"/>
        </w:rPr>
        <w:t xml:space="preserve">    return </w:t>
      </w:r>
      <w:proofErr w:type="spellStart"/>
      <w:r w:rsidRPr="00D129A5">
        <w:rPr>
          <w:rFonts w:ascii="Consolas" w:hAnsi="Consolas"/>
          <w:lang w:val="en-US" w:eastAsia="en-US"/>
        </w:rPr>
        <w:t>recipe_info</w:t>
      </w:r>
      <w:proofErr w:type="spellEnd"/>
    </w:p>
    <w:p w14:paraId="2FB4670D" w14:textId="276EC2DD" w:rsidR="009D00D9" w:rsidRPr="00333C0C" w:rsidRDefault="009D00D9" w:rsidP="009D00D9">
      <w:pPr>
        <w:pStyle w:val="aff"/>
        <w:spacing w:before="240" w:after="240"/>
        <w:contextualSpacing w:val="0"/>
        <w:rPr>
          <w:lang w:val="en-US" w:eastAsia="en-US"/>
        </w:rPr>
      </w:pPr>
      <w:r>
        <w:rPr>
          <w:lang w:eastAsia="en-US"/>
        </w:rPr>
        <w:t>Листинг</w:t>
      </w:r>
      <w:r w:rsidRPr="00333C0C">
        <w:rPr>
          <w:lang w:val="en-US" w:eastAsia="en-US"/>
        </w:rPr>
        <w:t xml:space="preserve"> </w:t>
      </w:r>
      <w:r w:rsidR="00D129A5">
        <w:rPr>
          <w:lang w:eastAsia="en-US"/>
        </w:rPr>
        <w:t>Г</w:t>
      </w:r>
      <w:r w:rsidR="00D129A5" w:rsidRPr="00333C0C">
        <w:rPr>
          <w:lang w:val="en-US" w:eastAsia="en-US"/>
        </w:rPr>
        <w:t>.8</w:t>
      </w:r>
      <w:r w:rsidR="000F160D" w:rsidRPr="00333C0C">
        <w:rPr>
          <w:lang w:val="en-US" w:eastAsia="en-US"/>
        </w:rPr>
        <w:t xml:space="preserve"> –</w:t>
      </w:r>
      <w:r w:rsidR="00D129A5" w:rsidRPr="00333C0C">
        <w:rPr>
          <w:lang w:val="en-US" w:eastAsia="en-US"/>
        </w:rPr>
        <w:t xml:space="preserve"> </w:t>
      </w:r>
      <w:r w:rsidR="00EA1CCD">
        <w:rPr>
          <w:lang w:eastAsia="en-US"/>
        </w:rPr>
        <w:t>содержимое</w:t>
      </w:r>
      <w:r w:rsidR="00EA1CCD" w:rsidRPr="00333C0C">
        <w:rPr>
          <w:lang w:val="en-US" w:eastAsia="en-US"/>
        </w:rPr>
        <w:t xml:space="preserve"> </w:t>
      </w:r>
      <w:r>
        <w:rPr>
          <w:lang w:eastAsia="en-US"/>
        </w:rPr>
        <w:t>файла</w:t>
      </w:r>
      <w:r w:rsidRPr="00333C0C">
        <w:rPr>
          <w:lang w:val="en-US" w:eastAsia="en-US"/>
        </w:rPr>
        <w:t xml:space="preserve"> </w:t>
      </w:r>
      <w:r>
        <w:rPr>
          <w:lang w:val="en-US" w:eastAsia="en-US"/>
        </w:rPr>
        <w:t>send</w:t>
      </w:r>
      <w:r w:rsidRPr="00333C0C">
        <w:rPr>
          <w:lang w:val="en-US" w:eastAsia="en-US"/>
        </w:rPr>
        <w:t>_</w:t>
      </w:r>
      <w:r>
        <w:rPr>
          <w:lang w:val="en-US" w:eastAsia="en-US"/>
        </w:rPr>
        <w:t>recipe</w:t>
      </w:r>
      <w:r w:rsidRPr="00333C0C">
        <w:rPr>
          <w:lang w:val="en-US" w:eastAsia="en-US"/>
        </w:rPr>
        <w:t>.</w:t>
      </w:r>
      <w:r>
        <w:rPr>
          <w:lang w:val="en-US" w:eastAsia="en-US"/>
        </w:rPr>
        <w:t>py</w:t>
      </w:r>
    </w:p>
    <w:p w14:paraId="1C852F49"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from </w:t>
      </w:r>
      <w:proofErr w:type="spellStart"/>
      <w:r w:rsidRPr="00A16D99">
        <w:rPr>
          <w:rFonts w:ascii="Consolas" w:hAnsi="Consolas"/>
          <w:lang w:val="en-US" w:eastAsia="en-US"/>
        </w:rPr>
        <w:t>opcua_</w:t>
      </w:r>
      <w:proofErr w:type="gramStart"/>
      <w:r w:rsidRPr="00A16D99">
        <w:rPr>
          <w:rFonts w:ascii="Consolas" w:hAnsi="Consolas"/>
          <w:lang w:val="en-US" w:eastAsia="en-US"/>
        </w:rPr>
        <w:t>client.opcua</w:t>
      </w:r>
      <w:proofErr w:type="gramEnd"/>
      <w:r w:rsidRPr="00A16D99">
        <w:rPr>
          <w:rFonts w:ascii="Consolas" w:hAnsi="Consolas"/>
          <w:lang w:val="en-US" w:eastAsia="en-US"/>
        </w:rPr>
        <w:t>_client_driver</w:t>
      </w:r>
      <w:proofErr w:type="spellEnd"/>
      <w:r w:rsidRPr="00A16D99">
        <w:rPr>
          <w:rFonts w:ascii="Consolas" w:hAnsi="Consolas"/>
          <w:lang w:val="en-US" w:eastAsia="en-US"/>
        </w:rPr>
        <w:t xml:space="preserve"> import client, </w:t>
      </w:r>
      <w:proofErr w:type="spellStart"/>
      <w:r w:rsidRPr="00A16D99">
        <w:rPr>
          <w:rFonts w:ascii="Consolas" w:hAnsi="Consolas"/>
          <w:lang w:val="en-US" w:eastAsia="en-US"/>
        </w:rPr>
        <w:t>node_path</w:t>
      </w:r>
      <w:proofErr w:type="spellEnd"/>
      <w:r w:rsidRPr="00A16D99">
        <w:rPr>
          <w:rFonts w:ascii="Consolas" w:hAnsi="Consolas"/>
          <w:lang w:val="en-US" w:eastAsia="en-US"/>
        </w:rPr>
        <w:t xml:space="preserve">, </w:t>
      </w:r>
      <w:proofErr w:type="spellStart"/>
      <w:r w:rsidRPr="00A16D99">
        <w:rPr>
          <w:rFonts w:ascii="Consolas" w:hAnsi="Consolas"/>
          <w:lang w:val="en-US" w:eastAsia="en-US"/>
        </w:rPr>
        <w:t>ua</w:t>
      </w:r>
      <w:proofErr w:type="spellEnd"/>
    </w:p>
    <w:p w14:paraId="3C73D784" w14:textId="77777777" w:rsidR="00A16D99" w:rsidRPr="00A16D99" w:rsidRDefault="00A16D99" w:rsidP="00A16D99">
      <w:pPr>
        <w:rPr>
          <w:rFonts w:ascii="Consolas" w:hAnsi="Consolas"/>
          <w:lang w:val="en-US" w:eastAsia="en-US"/>
        </w:rPr>
      </w:pPr>
    </w:p>
    <w:p w14:paraId="431FAE2E"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def </w:t>
      </w:r>
      <w:proofErr w:type="spellStart"/>
      <w:r w:rsidRPr="00A16D99">
        <w:rPr>
          <w:rFonts w:ascii="Consolas" w:hAnsi="Consolas"/>
          <w:lang w:val="en-US" w:eastAsia="en-US"/>
        </w:rPr>
        <w:t>send_recipe</w:t>
      </w:r>
      <w:proofErr w:type="spellEnd"/>
      <w:r w:rsidRPr="00A16D99">
        <w:rPr>
          <w:rFonts w:ascii="Consolas" w:hAnsi="Consolas"/>
          <w:lang w:val="en-US" w:eastAsia="en-US"/>
        </w:rPr>
        <w:t>(</w:t>
      </w:r>
      <w:proofErr w:type="spellStart"/>
      <w:r w:rsidRPr="00A16D99">
        <w:rPr>
          <w:rFonts w:ascii="Consolas" w:hAnsi="Consolas"/>
          <w:lang w:val="en-US" w:eastAsia="en-US"/>
        </w:rPr>
        <w:t>recipe_info</w:t>
      </w:r>
      <w:proofErr w:type="spellEnd"/>
      <w:r w:rsidRPr="00A16D99">
        <w:rPr>
          <w:rFonts w:ascii="Consolas" w:hAnsi="Consolas"/>
          <w:lang w:val="en-US" w:eastAsia="en-US"/>
        </w:rPr>
        <w:t>):</w:t>
      </w:r>
    </w:p>
    <w:p w14:paraId="316A02A3"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for </w:t>
      </w:r>
      <w:proofErr w:type="spellStart"/>
      <w:r w:rsidRPr="00A16D99">
        <w:rPr>
          <w:rFonts w:ascii="Consolas" w:hAnsi="Consolas"/>
          <w:lang w:val="en-US" w:eastAsia="en-US"/>
        </w:rPr>
        <w:t>i</w:t>
      </w:r>
      <w:proofErr w:type="spellEnd"/>
      <w:r w:rsidRPr="00A16D99">
        <w:rPr>
          <w:rFonts w:ascii="Consolas" w:hAnsi="Consolas"/>
          <w:lang w:val="en-US" w:eastAsia="en-US"/>
        </w:rPr>
        <w:t xml:space="preserve"> in </w:t>
      </w:r>
      <w:proofErr w:type="gramStart"/>
      <w:r w:rsidRPr="00A16D99">
        <w:rPr>
          <w:rFonts w:ascii="Consolas" w:hAnsi="Consolas"/>
          <w:lang w:val="en-US" w:eastAsia="en-US"/>
        </w:rPr>
        <w:t>range(</w:t>
      </w:r>
      <w:proofErr w:type="gramEnd"/>
      <w:r w:rsidRPr="00A16D99">
        <w:rPr>
          <w:rFonts w:ascii="Consolas" w:hAnsi="Consolas"/>
          <w:lang w:val="en-US" w:eastAsia="en-US"/>
        </w:rPr>
        <w:t>1,6):</w:t>
      </w:r>
    </w:p>
    <w:p w14:paraId="4AF3FE95"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node_ustavka_time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client.get_</w:t>
      </w:r>
      <w:proofErr w:type="gramStart"/>
      <w:r w:rsidRPr="00A16D99">
        <w:rPr>
          <w:rFonts w:ascii="Consolas" w:hAnsi="Consolas"/>
          <w:lang w:val="en-US" w:eastAsia="en-US"/>
        </w:rPr>
        <w:t>node</w:t>
      </w:r>
      <w:proofErr w:type="spellEnd"/>
      <w:r w:rsidRPr="00A16D99">
        <w:rPr>
          <w:rFonts w:ascii="Consolas" w:hAnsi="Consolas"/>
          <w:lang w:val="en-US" w:eastAsia="en-US"/>
        </w:rPr>
        <w:t>(</w:t>
      </w:r>
      <w:proofErr w:type="spellStart"/>
      <w:proofErr w:type="gramEnd"/>
      <w:r w:rsidRPr="00A16D99">
        <w:rPr>
          <w:rFonts w:ascii="Consolas" w:hAnsi="Consolas"/>
          <w:lang w:val="en-US" w:eastAsia="en-US"/>
        </w:rPr>
        <w:t>node_path</w:t>
      </w:r>
      <w:proofErr w:type="spellEnd"/>
      <w:r w:rsidRPr="00A16D99">
        <w:rPr>
          <w:rFonts w:ascii="Consolas" w:hAnsi="Consolas"/>
          <w:lang w:val="en-US" w:eastAsia="en-US"/>
        </w:rPr>
        <w:t xml:space="preserve"> + f".</w:t>
      </w:r>
      <w:proofErr w:type="spellStart"/>
      <w:r w:rsidRPr="00A16D99">
        <w:rPr>
          <w:rFonts w:ascii="Consolas" w:hAnsi="Consolas"/>
          <w:lang w:val="en-US" w:eastAsia="en-US"/>
        </w:rPr>
        <w:t>ustavka</w:t>
      </w:r>
      <w:proofErr w:type="spellEnd"/>
      <w:r w:rsidRPr="00A16D99">
        <w:rPr>
          <w:rFonts w:ascii="Consolas" w:hAnsi="Consolas"/>
          <w:lang w:val="en-US" w:eastAsia="en-US"/>
        </w:rPr>
        <w:t>{</w:t>
      </w:r>
      <w:proofErr w:type="spellStart"/>
      <w:r w:rsidRPr="00A16D99">
        <w:rPr>
          <w:rFonts w:ascii="Consolas" w:hAnsi="Consolas"/>
          <w:lang w:val="en-US" w:eastAsia="en-US"/>
        </w:rPr>
        <w:t>i</w:t>
      </w:r>
      <w:proofErr w:type="spellEnd"/>
      <w:r w:rsidRPr="00A16D99">
        <w:rPr>
          <w:rFonts w:ascii="Consolas" w:hAnsi="Consolas"/>
          <w:lang w:val="en-US" w:eastAsia="en-US"/>
        </w:rPr>
        <w:t>}_time")</w:t>
      </w:r>
    </w:p>
    <w:p w14:paraId="0D7A6C07" w14:textId="77777777" w:rsidR="00A16D99" w:rsidRPr="00A16D99" w:rsidRDefault="00A16D99" w:rsidP="00A16D99">
      <w:pPr>
        <w:rPr>
          <w:rFonts w:ascii="Consolas" w:hAnsi="Consolas"/>
          <w:lang w:val="en-US" w:eastAsia="en-US"/>
        </w:rPr>
      </w:pPr>
      <w:r w:rsidRPr="00A16D99">
        <w:rPr>
          <w:rFonts w:ascii="Consolas" w:hAnsi="Consolas"/>
          <w:lang w:val="en-US" w:eastAsia="en-US"/>
        </w:rPr>
        <w:lastRenderedPageBreak/>
        <w:t xml:space="preserve">        </w:t>
      </w:r>
      <w:proofErr w:type="spellStart"/>
      <w:r w:rsidRPr="00A16D99">
        <w:rPr>
          <w:rFonts w:ascii="Consolas" w:hAnsi="Consolas"/>
          <w:lang w:val="en-US" w:eastAsia="en-US"/>
        </w:rPr>
        <w:t>node_ustavka_temperature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client.get_</w:t>
      </w:r>
      <w:proofErr w:type="gramStart"/>
      <w:r w:rsidRPr="00A16D99">
        <w:rPr>
          <w:rFonts w:ascii="Consolas" w:hAnsi="Consolas"/>
          <w:lang w:val="en-US" w:eastAsia="en-US"/>
        </w:rPr>
        <w:t>node</w:t>
      </w:r>
      <w:proofErr w:type="spellEnd"/>
      <w:r w:rsidRPr="00A16D99">
        <w:rPr>
          <w:rFonts w:ascii="Consolas" w:hAnsi="Consolas"/>
          <w:lang w:val="en-US" w:eastAsia="en-US"/>
        </w:rPr>
        <w:t>(</w:t>
      </w:r>
      <w:proofErr w:type="spellStart"/>
      <w:proofErr w:type="gramEnd"/>
      <w:r w:rsidRPr="00A16D99">
        <w:rPr>
          <w:rFonts w:ascii="Consolas" w:hAnsi="Consolas"/>
          <w:lang w:val="en-US" w:eastAsia="en-US"/>
        </w:rPr>
        <w:t>node_path</w:t>
      </w:r>
      <w:proofErr w:type="spellEnd"/>
      <w:r w:rsidRPr="00A16D99">
        <w:rPr>
          <w:rFonts w:ascii="Consolas" w:hAnsi="Consolas"/>
          <w:lang w:val="en-US" w:eastAsia="en-US"/>
        </w:rPr>
        <w:t xml:space="preserve"> + f".</w:t>
      </w:r>
      <w:proofErr w:type="spellStart"/>
      <w:r w:rsidRPr="00A16D99">
        <w:rPr>
          <w:rFonts w:ascii="Consolas" w:hAnsi="Consolas"/>
          <w:lang w:val="en-US" w:eastAsia="en-US"/>
        </w:rPr>
        <w:t>ustavka</w:t>
      </w:r>
      <w:proofErr w:type="spellEnd"/>
      <w:r w:rsidRPr="00A16D99">
        <w:rPr>
          <w:rFonts w:ascii="Consolas" w:hAnsi="Consolas"/>
          <w:lang w:val="en-US" w:eastAsia="en-US"/>
        </w:rPr>
        <w:t>{</w:t>
      </w:r>
      <w:proofErr w:type="spellStart"/>
      <w:r w:rsidRPr="00A16D99">
        <w:rPr>
          <w:rFonts w:ascii="Consolas" w:hAnsi="Consolas"/>
          <w:lang w:val="en-US" w:eastAsia="en-US"/>
        </w:rPr>
        <w:t>i</w:t>
      </w:r>
      <w:proofErr w:type="spellEnd"/>
      <w:r w:rsidRPr="00A16D99">
        <w:rPr>
          <w:rFonts w:ascii="Consolas" w:hAnsi="Consolas"/>
          <w:lang w:val="en-US" w:eastAsia="en-US"/>
        </w:rPr>
        <w:t>}_temperature")</w:t>
      </w:r>
    </w:p>
    <w:p w14:paraId="2C8F107A"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node_ustavka_gas</w:t>
      </w:r>
      <w:proofErr w:type="spellEnd"/>
      <w:r w:rsidRPr="00A16D99">
        <w:rPr>
          <w:rFonts w:ascii="Consolas" w:hAnsi="Consolas"/>
          <w:lang w:val="en-US" w:eastAsia="en-US"/>
        </w:rPr>
        <w:t xml:space="preserve"> = </w:t>
      </w:r>
      <w:proofErr w:type="spellStart"/>
      <w:r w:rsidRPr="00A16D99">
        <w:rPr>
          <w:rFonts w:ascii="Consolas" w:hAnsi="Consolas"/>
          <w:lang w:val="en-US" w:eastAsia="en-US"/>
        </w:rPr>
        <w:t>client.get_</w:t>
      </w:r>
      <w:proofErr w:type="gramStart"/>
      <w:r w:rsidRPr="00A16D99">
        <w:rPr>
          <w:rFonts w:ascii="Consolas" w:hAnsi="Consolas"/>
          <w:lang w:val="en-US" w:eastAsia="en-US"/>
        </w:rPr>
        <w:t>node</w:t>
      </w:r>
      <w:proofErr w:type="spellEnd"/>
      <w:r w:rsidRPr="00A16D99">
        <w:rPr>
          <w:rFonts w:ascii="Consolas" w:hAnsi="Consolas"/>
          <w:lang w:val="en-US" w:eastAsia="en-US"/>
        </w:rPr>
        <w:t>(</w:t>
      </w:r>
      <w:proofErr w:type="spellStart"/>
      <w:proofErr w:type="gramEnd"/>
      <w:r w:rsidRPr="00A16D99">
        <w:rPr>
          <w:rFonts w:ascii="Consolas" w:hAnsi="Consolas"/>
          <w:lang w:val="en-US" w:eastAsia="en-US"/>
        </w:rPr>
        <w:t>node_path</w:t>
      </w:r>
      <w:proofErr w:type="spellEnd"/>
      <w:r w:rsidRPr="00A16D99">
        <w:rPr>
          <w:rFonts w:ascii="Consolas" w:hAnsi="Consolas"/>
          <w:lang w:val="en-US" w:eastAsia="en-US"/>
        </w:rPr>
        <w:t xml:space="preserve"> + f".</w:t>
      </w:r>
      <w:proofErr w:type="spellStart"/>
      <w:r w:rsidRPr="00A16D99">
        <w:rPr>
          <w:rFonts w:ascii="Consolas" w:hAnsi="Consolas"/>
          <w:lang w:val="en-US" w:eastAsia="en-US"/>
        </w:rPr>
        <w:t>ustavka</w:t>
      </w:r>
      <w:proofErr w:type="spellEnd"/>
      <w:r w:rsidRPr="00A16D99">
        <w:rPr>
          <w:rFonts w:ascii="Consolas" w:hAnsi="Consolas"/>
          <w:lang w:val="en-US" w:eastAsia="en-US"/>
        </w:rPr>
        <w:t>{</w:t>
      </w:r>
      <w:proofErr w:type="spellStart"/>
      <w:r w:rsidRPr="00A16D99">
        <w:rPr>
          <w:rFonts w:ascii="Consolas" w:hAnsi="Consolas"/>
          <w:lang w:val="en-US" w:eastAsia="en-US"/>
        </w:rPr>
        <w:t>i</w:t>
      </w:r>
      <w:proofErr w:type="spellEnd"/>
      <w:r w:rsidRPr="00A16D99">
        <w:rPr>
          <w:rFonts w:ascii="Consolas" w:hAnsi="Consolas"/>
          <w:lang w:val="en-US" w:eastAsia="en-US"/>
        </w:rPr>
        <w:t>}_gas")</w:t>
      </w:r>
    </w:p>
    <w:p w14:paraId="0777DA30"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node_ustavka_pressure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client.get_</w:t>
      </w:r>
      <w:proofErr w:type="gramStart"/>
      <w:r w:rsidRPr="00A16D99">
        <w:rPr>
          <w:rFonts w:ascii="Consolas" w:hAnsi="Consolas"/>
          <w:lang w:val="en-US" w:eastAsia="en-US"/>
        </w:rPr>
        <w:t>node</w:t>
      </w:r>
      <w:proofErr w:type="spellEnd"/>
      <w:r w:rsidRPr="00A16D99">
        <w:rPr>
          <w:rFonts w:ascii="Consolas" w:hAnsi="Consolas"/>
          <w:lang w:val="en-US" w:eastAsia="en-US"/>
        </w:rPr>
        <w:t>(</w:t>
      </w:r>
      <w:proofErr w:type="spellStart"/>
      <w:proofErr w:type="gramEnd"/>
      <w:r w:rsidRPr="00A16D99">
        <w:rPr>
          <w:rFonts w:ascii="Consolas" w:hAnsi="Consolas"/>
          <w:lang w:val="en-US" w:eastAsia="en-US"/>
        </w:rPr>
        <w:t>node_path</w:t>
      </w:r>
      <w:proofErr w:type="spellEnd"/>
      <w:r w:rsidRPr="00A16D99">
        <w:rPr>
          <w:rFonts w:ascii="Consolas" w:hAnsi="Consolas"/>
          <w:lang w:val="en-US" w:eastAsia="en-US"/>
        </w:rPr>
        <w:t xml:space="preserve"> + f".</w:t>
      </w:r>
      <w:proofErr w:type="spellStart"/>
      <w:r w:rsidRPr="00A16D99">
        <w:rPr>
          <w:rFonts w:ascii="Consolas" w:hAnsi="Consolas"/>
          <w:lang w:val="en-US" w:eastAsia="en-US"/>
        </w:rPr>
        <w:t>ustavka</w:t>
      </w:r>
      <w:proofErr w:type="spellEnd"/>
      <w:r w:rsidRPr="00A16D99">
        <w:rPr>
          <w:rFonts w:ascii="Consolas" w:hAnsi="Consolas"/>
          <w:lang w:val="en-US" w:eastAsia="en-US"/>
        </w:rPr>
        <w:t>{</w:t>
      </w:r>
      <w:proofErr w:type="spellStart"/>
      <w:r w:rsidRPr="00A16D99">
        <w:rPr>
          <w:rFonts w:ascii="Consolas" w:hAnsi="Consolas"/>
          <w:lang w:val="en-US" w:eastAsia="en-US"/>
        </w:rPr>
        <w:t>i</w:t>
      </w:r>
      <w:proofErr w:type="spellEnd"/>
      <w:r w:rsidRPr="00A16D99">
        <w:rPr>
          <w:rFonts w:ascii="Consolas" w:hAnsi="Consolas"/>
          <w:lang w:val="en-US" w:eastAsia="en-US"/>
        </w:rPr>
        <w:t xml:space="preserve">}_pressure")     </w:t>
      </w:r>
    </w:p>
    <w:p w14:paraId="1BFA09F4"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
    <w:p w14:paraId="625C970D"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stage_time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recipe_info</w:t>
      </w:r>
      <w:proofErr w:type="spellEnd"/>
      <w:r w:rsidRPr="00A16D99">
        <w:rPr>
          <w:rFonts w:ascii="Consolas" w:hAnsi="Consolas"/>
          <w:lang w:val="en-US" w:eastAsia="en-US"/>
        </w:rPr>
        <w:t>[</w:t>
      </w:r>
      <w:proofErr w:type="gramStart"/>
      <w:r w:rsidRPr="00A16D99">
        <w:rPr>
          <w:rFonts w:ascii="Consolas" w:hAnsi="Consolas"/>
          <w:lang w:val="en-US" w:eastAsia="en-US"/>
        </w:rPr>
        <w:t>0][</w:t>
      </w:r>
      <w:proofErr w:type="gramEnd"/>
      <w:r w:rsidRPr="00A16D99">
        <w:rPr>
          <w:rFonts w:ascii="Consolas" w:hAnsi="Consolas"/>
          <w:lang w:val="en-US" w:eastAsia="en-US"/>
        </w:rPr>
        <w:t>"stages"][</w:t>
      </w:r>
      <w:proofErr w:type="spellStart"/>
      <w:r w:rsidRPr="00A16D99">
        <w:rPr>
          <w:rFonts w:ascii="Consolas" w:hAnsi="Consolas"/>
          <w:lang w:val="en-US" w:eastAsia="en-US"/>
        </w:rPr>
        <w:t>i</w:t>
      </w:r>
      <w:proofErr w:type="spellEnd"/>
      <w:r w:rsidRPr="00A16D99">
        <w:rPr>
          <w:rFonts w:ascii="Consolas" w:hAnsi="Consolas"/>
          <w:lang w:val="en-US" w:eastAsia="en-US"/>
        </w:rPr>
        <w:t xml:space="preserve"> - 1]["time"]</w:t>
      </w:r>
    </w:p>
    <w:p w14:paraId="151BBD85"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variant_time</w:t>
      </w:r>
      <w:proofErr w:type="spellEnd"/>
      <w:r w:rsidRPr="00A16D99">
        <w:rPr>
          <w:rFonts w:ascii="Consolas" w:hAnsi="Consolas"/>
          <w:lang w:val="en-US" w:eastAsia="en-US"/>
        </w:rPr>
        <w:t xml:space="preserve"> = </w:t>
      </w:r>
      <w:proofErr w:type="spellStart"/>
      <w:proofErr w:type="gramStart"/>
      <w:r w:rsidRPr="00A16D99">
        <w:rPr>
          <w:rFonts w:ascii="Consolas" w:hAnsi="Consolas"/>
          <w:lang w:val="en-US" w:eastAsia="en-US"/>
        </w:rPr>
        <w:t>ua.Variant</w:t>
      </w:r>
      <w:proofErr w:type="spellEnd"/>
      <w:proofErr w:type="gramEnd"/>
      <w:r w:rsidRPr="00A16D99">
        <w:rPr>
          <w:rFonts w:ascii="Consolas" w:hAnsi="Consolas"/>
          <w:lang w:val="en-US" w:eastAsia="en-US"/>
        </w:rPr>
        <w:t>(</w:t>
      </w:r>
      <w:proofErr w:type="spellStart"/>
      <w:r w:rsidRPr="00A16D99">
        <w:rPr>
          <w:rFonts w:ascii="Consolas" w:hAnsi="Consolas"/>
          <w:lang w:val="en-US" w:eastAsia="en-US"/>
        </w:rPr>
        <w:t>stage_time</w:t>
      </w:r>
      <w:proofErr w:type="spellEnd"/>
      <w:r w:rsidRPr="00A16D99">
        <w:rPr>
          <w:rFonts w:ascii="Consolas" w:hAnsi="Consolas"/>
          <w:lang w:val="en-US" w:eastAsia="en-US"/>
        </w:rPr>
        <w:t xml:space="preserve">, </w:t>
      </w:r>
      <w:proofErr w:type="spellStart"/>
      <w:r w:rsidRPr="00A16D99">
        <w:rPr>
          <w:rFonts w:ascii="Consolas" w:hAnsi="Consolas"/>
          <w:lang w:val="en-US" w:eastAsia="en-US"/>
        </w:rPr>
        <w:t>ua.VariantType.Float</w:t>
      </w:r>
      <w:proofErr w:type="spellEnd"/>
      <w:r w:rsidRPr="00A16D99">
        <w:rPr>
          <w:rFonts w:ascii="Consolas" w:hAnsi="Consolas"/>
          <w:lang w:val="en-US" w:eastAsia="en-US"/>
        </w:rPr>
        <w:t>)</w:t>
      </w:r>
    </w:p>
    <w:p w14:paraId="64424B17"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node_ustavka_time.set_value</w:t>
      </w:r>
      <w:proofErr w:type="spellEnd"/>
      <w:r w:rsidRPr="00A16D99">
        <w:rPr>
          <w:rFonts w:ascii="Consolas" w:hAnsi="Consolas"/>
          <w:lang w:val="en-US" w:eastAsia="en-US"/>
        </w:rPr>
        <w:t>(</w:t>
      </w:r>
      <w:proofErr w:type="spellStart"/>
      <w:r w:rsidRPr="00A16D99">
        <w:rPr>
          <w:rFonts w:ascii="Consolas" w:hAnsi="Consolas"/>
          <w:lang w:val="en-US" w:eastAsia="en-US"/>
        </w:rPr>
        <w:t>variant_time</w:t>
      </w:r>
      <w:proofErr w:type="spellEnd"/>
      <w:r w:rsidRPr="00A16D99">
        <w:rPr>
          <w:rFonts w:ascii="Consolas" w:hAnsi="Consolas"/>
          <w:lang w:val="en-US" w:eastAsia="en-US"/>
        </w:rPr>
        <w:t>)</w:t>
      </w:r>
    </w:p>
    <w:p w14:paraId="5E479EE6" w14:textId="77777777" w:rsidR="00A16D99" w:rsidRPr="00A16D99" w:rsidRDefault="00A16D99" w:rsidP="00A16D99">
      <w:pPr>
        <w:rPr>
          <w:rFonts w:ascii="Consolas" w:hAnsi="Consolas"/>
          <w:lang w:val="en-US" w:eastAsia="en-US"/>
        </w:rPr>
      </w:pPr>
    </w:p>
    <w:p w14:paraId="7CA7CCD2"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stage_temperature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recipe_info</w:t>
      </w:r>
      <w:proofErr w:type="spellEnd"/>
      <w:r w:rsidRPr="00A16D99">
        <w:rPr>
          <w:rFonts w:ascii="Consolas" w:hAnsi="Consolas"/>
          <w:lang w:val="en-US" w:eastAsia="en-US"/>
        </w:rPr>
        <w:t>[</w:t>
      </w:r>
      <w:proofErr w:type="gramStart"/>
      <w:r w:rsidRPr="00A16D99">
        <w:rPr>
          <w:rFonts w:ascii="Consolas" w:hAnsi="Consolas"/>
          <w:lang w:val="en-US" w:eastAsia="en-US"/>
        </w:rPr>
        <w:t>0][</w:t>
      </w:r>
      <w:proofErr w:type="gramEnd"/>
      <w:r w:rsidRPr="00A16D99">
        <w:rPr>
          <w:rFonts w:ascii="Consolas" w:hAnsi="Consolas"/>
          <w:lang w:val="en-US" w:eastAsia="en-US"/>
        </w:rPr>
        <w:t>"stages"][</w:t>
      </w:r>
      <w:proofErr w:type="spellStart"/>
      <w:r w:rsidRPr="00A16D99">
        <w:rPr>
          <w:rFonts w:ascii="Consolas" w:hAnsi="Consolas"/>
          <w:lang w:val="en-US" w:eastAsia="en-US"/>
        </w:rPr>
        <w:t>i</w:t>
      </w:r>
      <w:proofErr w:type="spellEnd"/>
      <w:r w:rsidRPr="00A16D99">
        <w:rPr>
          <w:rFonts w:ascii="Consolas" w:hAnsi="Consolas"/>
          <w:lang w:val="en-US" w:eastAsia="en-US"/>
        </w:rPr>
        <w:t xml:space="preserve"> - 1]["temp"]</w:t>
      </w:r>
    </w:p>
    <w:p w14:paraId="4C698A60"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variant_temperature</w:t>
      </w:r>
      <w:proofErr w:type="spellEnd"/>
      <w:r w:rsidRPr="00A16D99">
        <w:rPr>
          <w:rFonts w:ascii="Consolas" w:hAnsi="Consolas"/>
          <w:lang w:val="en-US" w:eastAsia="en-US"/>
        </w:rPr>
        <w:t xml:space="preserve"> = </w:t>
      </w:r>
      <w:proofErr w:type="spellStart"/>
      <w:proofErr w:type="gramStart"/>
      <w:r w:rsidRPr="00A16D99">
        <w:rPr>
          <w:rFonts w:ascii="Consolas" w:hAnsi="Consolas"/>
          <w:lang w:val="en-US" w:eastAsia="en-US"/>
        </w:rPr>
        <w:t>ua.Variant</w:t>
      </w:r>
      <w:proofErr w:type="spellEnd"/>
      <w:proofErr w:type="gramEnd"/>
      <w:r w:rsidRPr="00A16D99">
        <w:rPr>
          <w:rFonts w:ascii="Consolas" w:hAnsi="Consolas"/>
          <w:lang w:val="en-US" w:eastAsia="en-US"/>
        </w:rPr>
        <w:t>(</w:t>
      </w:r>
      <w:proofErr w:type="spellStart"/>
      <w:r w:rsidRPr="00A16D99">
        <w:rPr>
          <w:rFonts w:ascii="Consolas" w:hAnsi="Consolas"/>
          <w:lang w:val="en-US" w:eastAsia="en-US"/>
        </w:rPr>
        <w:t>stage_temperature</w:t>
      </w:r>
      <w:proofErr w:type="spellEnd"/>
      <w:r w:rsidRPr="00A16D99">
        <w:rPr>
          <w:rFonts w:ascii="Consolas" w:hAnsi="Consolas"/>
          <w:lang w:val="en-US" w:eastAsia="en-US"/>
        </w:rPr>
        <w:t xml:space="preserve">, </w:t>
      </w:r>
      <w:proofErr w:type="spellStart"/>
      <w:r w:rsidRPr="00A16D99">
        <w:rPr>
          <w:rFonts w:ascii="Consolas" w:hAnsi="Consolas"/>
          <w:lang w:val="en-US" w:eastAsia="en-US"/>
        </w:rPr>
        <w:t>ua.VariantType.Float</w:t>
      </w:r>
      <w:proofErr w:type="spellEnd"/>
      <w:r w:rsidRPr="00A16D99">
        <w:rPr>
          <w:rFonts w:ascii="Consolas" w:hAnsi="Consolas"/>
          <w:lang w:val="en-US" w:eastAsia="en-US"/>
        </w:rPr>
        <w:t>)</w:t>
      </w:r>
    </w:p>
    <w:p w14:paraId="07EE68E8"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node_ustavka_temperature.set_value</w:t>
      </w:r>
      <w:proofErr w:type="spellEnd"/>
      <w:r w:rsidRPr="00A16D99">
        <w:rPr>
          <w:rFonts w:ascii="Consolas" w:hAnsi="Consolas"/>
          <w:lang w:val="en-US" w:eastAsia="en-US"/>
        </w:rPr>
        <w:t>(</w:t>
      </w:r>
      <w:proofErr w:type="spellStart"/>
      <w:r w:rsidRPr="00A16D99">
        <w:rPr>
          <w:rFonts w:ascii="Consolas" w:hAnsi="Consolas"/>
          <w:lang w:val="en-US" w:eastAsia="en-US"/>
        </w:rPr>
        <w:t>variant_temperature</w:t>
      </w:r>
      <w:proofErr w:type="spellEnd"/>
      <w:r w:rsidRPr="00A16D99">
        <w:rPr>
          <w:rFonts w:ascii="Consolas" w:hAnsi="Consolas"/>
          <w:lang w:val="en-US" w:eastAsia="en-US"/>
        </w:rPr>
        <w:t>)</w:t>
      </w:r>
    </w:p>
    <w:p w14:paraId="603B5290" w14:textId="77777777" w:rsidR="00A16D99" w:rsidRPr="00A16D99" w:rsidRDefault="00A16D99" w:rsidP="00A16D99">
      <w:pPr>
        <w:rPr>
          <w:rFonts w:ascii="Consolas" w:hAnsi="Consolas"/>
          <w:lang w:val="en-US" w:eastAsia="en-US"/>
        </w:rPr>
      </w:pPr>
    </w:p>
    <w:p w14:paraId="5EDB46B0"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stage_gas</w:t>
      </w:r>
      <w:proofErr w:type="spellEnd"/>
      <w:r w:rsidRPr="00A16D99">
        <w:rPr>
          <w:rFonts w:ascii="Consolas" w:hAnsi="Consolas"/>
          <w:lang w:val="en-US" w:eastAsia="en-US"/>
        </w:rPr>
        <w:t xml:space="preserve"> = </w:t>
      </w:r>
      <w:proofErr w:type="spellStart"/>
      <w:r w:rsidRPr="00A16D99">
        <w:rPr>
          <w:rFonts w:ascii="Consolas" w:hAnsi="Consolas"/>
          <w:lang w:val="en-US" w:eastAsia="en-US"/>
        </w:rPr>
        <w:t>recipe_info</w:t>
      </w:r>
      <w:proofErr w:type="spellEnd"/>
      <w:r w:rsidRPr="00A16D99">
        <w:rPr>
          <w:rFonts w:ascii="Consolas" w:hAnsi="Consolas"/>
          <w:lang w:val="en-US" w:eastAsia="en-US"/>
        </w:rPr>
        <w:t>[</w:t>
      </w:r>
      <w:proofErr w:type="gramStart"/>
      <w:r w:rsidRPr="00A16D99">
        <w:rPr>
          <w:rFonts w:ascii="Consolas" w:hAnsi="Consolas"/>
          <w:lang w:val="en-US" w:eastAsia="en-US"/>
        </w:rPr>
        <w:t>0][</w:t>
      </w:r>
      <w:proofErr w:type="gramEnd"/>
      <w:r w:rsidRPr="00A16D99">
        <w:rPr>
          <w:rFonts w:ascii="Consolas" w:hAnsi="Consolas"/>
          <w:lang w:val="en-US" w:eastAsia="en-US"/>
        </w:rPr>
        <w:t>"stages"][</w:t>
      </w:r>
      <w:proofErr w:type="spellStart"/>
      <w:r w:rsidRPr="00A16D99">
        <w:rPr>
          <w:rFonts w:ascii="Consolas" w:hAnsi="Consolas"/>
          <w:lang w:val="en-US" w:eastAsia="en-US"/>
        </w:rPr>
        <w:t>i</w:t>
      </w:r>
      <w:proofErr w:type="spellEnd"/>
      <w:r w:rsidRPr="00A16D99">
        <w:rPr>
          <w:rFonts w:ascii="Consolas" w:hAnsi="Consolas"/>
          <w:lang w:val="en-US" w:eastAsia="en-US"/>
        </w:rPr>
        <w:t xml:space="preserve"> - 1]["gas"]</w:t>
      </w:r>
    </w:p>
    <w:p w14:paraId="1D33A8C1"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variant_gas</w:t>
      </w:r>
      <w:proofErr w:type="spellEnd"/>
      <w:r w:rsidRPr="00A16D99">
        <w:rPr>
          <w:rFonts w:ascii="Consolas" w:hAnsi="Consolas"/>
          <w:lang w:val="en-US" w:eastAsia="en-US"/>
        </w:rPr>
        <w:t xml:space="preserve"> = </w:t>
      </w:r>
      <w:proofErr w:type="spellStart"/>
      <w:proofErr w:type="gramStart"/>
      <w:r w:rsidRPr="00A16D99">
        <w:rPr>
          <w:rFonts w:ascii="Consolas" w:hAnsi="Consolas"/>
          <w:lang w:val="en-US" w:eastAsia="en-US"/>
        </w:rPr>
        <w:t>ua.Variant</w:t>
      </w:r>
      <w:proofErr w:type="spellEnd"/>
      <w:proofErr w:type="gramEnd"/>
      <w:r w:rsidRPr="00A16D99">
        <w:rPr>
          <w:rFonts w:ascii="Consolas" w:hAnsi="Consolas"/>
          <w:lang w:val="en-US" w:eastAsia="en-US"/>
        </w:rPr>
        <w:t>(</w:t>
      </w:r>
      <w:proofErr w:type="spellStart"/>
      <w:r w:rsidRPr="00A16D99">
        <w:rPr>
          <w:rFonts w:ascii="Consolas" w:hAnsi="Consolas"/>
          <w:lang w:val="en-US" w:eastAsia="en-US"/>
        </w:rPr>
        <w:t>stage_gas</w:t>
      </w:r>
      <w:proofErr w:type="spellEnd"/>
      <w:r w:rsidRPr="00A16D99">
        <w:rPr>
          <w:rFonts w:ascii="Consolas" w:hAnsi="Consolas"/>
          <w:lang w:val="en-US" w:eastAsia="en-US"/>
        </w:rPr>
        <w:t xml:space="preserve">, </w:t>
      </w:r>
      <w:proofErr w:type="spellStart"/>
      <w:r w:rsidRPr="00A16D99">
        <w:rPr>
          <w:rFonts w:ascii="Consolas" w:hAnsi="Consolas"/>
          <w:lang w:val="en-US" w:eastAsia="en-US"/>
        </w:rPr>
        <w:t>ua.VariantType.Float</w:t>
      </w:r>
      <w:proofErr w:type="spellEnd"/>
      <w:r w:rsidRPr="00A16D99">
        <w:rPr>
          <w:rFonts w:ascii="Consolas" w:hAnsi="Consolas"/>
          <w:lang w:val="en-US" w:eastAsia="en-US"/>
        </w:rPr>
        <w:t>)</w:t>
      </w:r>
    </w:p>
    <w:p w14:paraId="61DDAD48"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node_ustavka_gas.set_value</w:t>
      </w:r>
      <w:proofErr w:type="spellEnd"/>
      <w:r w:rsidRPr="00A16D99">
        <w:rPr>
          <w:rFonts w:ascii="Consolas" w:hAnsi="Consolas"/>
          <w:lang w:val="en-US" w:eastAsia="en-US"/>
        </w:rPr>
        <w:t>(</w:t>
      </w:r>
      <w:proofErr w:type="spellStart"/>
      <w:r w:rsidRPr="00A16D99">
        <w:rPr>
          <w:rFonts w:ascii="Consolas" w:hAnsi="Consolas"/>
          <w:lang w:val="en-US" w:eastAsia="en-US"/>
        </w:rPr>
        <w:t>variant_gas</w:t>
      </w:r>
      <w:proofErr w:type="spellEnd"/>
      <w:r w:rsidRPr="00A16D99">
        <w:rPr>
          <w:rFonts w:ascii="Consolas" w:hAnsi="Consolas"/>
          <w:lang w:val="en-US" w:eastAsia="en-US"/>
        </w:rPr>
        <w:t>)</w:t>
      </w:r>
    </w:p>
    <w:p w14:paraId="104D93B4" w14:textId="77777777" w:rsidR="00A16D99" w:rsidRPr="00A16D99" w:rsidRDefault="00A16D99" w:rsidP="00A16D99">
      <w:pPr>
        <w:rPr>
          <w:rFonts w:ascii="Consolas" w:hAnsi="Consolas"/>
          <w:lang w:val="en-US" w:eastAsia="en-US"/>
        </w:rPr>
      </w:pPr>
    </w:p>
    <w:p w14:paraId="0B280D20"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stage_pressure</w:t>
      </w:r>
      <w:proofErr w:type="spellEnd"/>
      <w:r w:rsidRPr="00A16D99">
        <w:rPr>
          <w:rFonts w:ascii="Consolas" w:hAnsi="Consolas"/>
          <w:lang w:val="en-US" w:eastAsia="en-US"/>
        </w:rPr>
        <w:t xml:space="preserve"> = </w:t>
      </w:r>
      <w:proofErr w:type="spellStart"/>
      <w:r w:rsidRPr="00A16D99">
        <w:rPr>
          <w:rFonts w:ascii="Consolas" w:hAnsi="Consolas"/>
          <w:lang w:val="en-US" w:eastAsia="en-US"/>
        </w:rPr>
        <w:t>recipe_info</w:t>
      </w:r>
      <w:proofErr w:type="spellEnd"/>
      <w:r w:rsidRPr="00A16D99">
        <w:rPr>
          <w:rFonts w:ascii="Consolas" w:hAnsi="Consolas"/>
          <w:lang w:val="en-US" w:eastAsia="en-US"/>
        </w:rPr>
        <w:t>[</w:t>
      </w:r>
      <w:proofErr w:type="gramStart"/>
      <w:r w:rsidRPr="00A16D99">
        <w:rPr>
          <w:rFonts w:ascii="Consolas" w:hAnsi="Consolas"/>
          <w:lang w:val="en-US" w:eastAsia="en-US"/>
        </w:rPr>
        <w:t>0][</w:t>
      </w:r>
      <w:proofErr w:type="gramEnd"/>
      <w:r w:rsidRPr="00A16D99">
        <w:rPr>
          <w:rFonts w:ascii="Consolas" w:hAnsi="Consolas"/>
          <w:lang w:val="en-US" w:eastAsia="en-US"/>
        </w:rPr>
        <w:t>"stages"][</w:t>
      </w:r>
      <w:proofErr w:type="spellStart"/>
      <w:r w:rsidRPr="00A16D99">
        <w:rPr>
          <w:rFonts w:ascii="Consolas" w:hAnsi="Consolas"/>
          <w:lang w:val="en-US" w:eastAsia="en-US"/>
        </w:rPr>
        <w:t>i</w:t>
      </w:r>
      <w:proofErr w:type="spellEnd"/>
      <w:r w:rsidRPr="00A16D99">
        <w:rPr>
          <w:rFonts w:ascii="Consolas" w:hAnsi="Consolas"/>
          <w:lang w:val="en-US" w:eastAsia="en-US"/>
        </w:rPr>
        <w:t xml:space="preserve"> - 1]["pressure"]</w:t>
      </w:r>
    </w:p>
    <w:p w14:paraId="1A8C48F6" w14:textId="77777777" w:rsidR="00A16D99" w:rsidRPr="00A16D99" w:rsidRDefault="00A16D99" w:rsidP="00A16D99">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variant_pressure</w:t>
      </w:r>
      <w:proofErr w:type="spellEnd"/>
      <w:r w:rsidRPr="00A16D99">
        <w:rPr>
          <w:rFonts w:ascii="Consolas" w:hAnsi="Consolas"/>
          <w:lang w:val="en-US" w:eastAsia="en-US"/>
        </w:rPr>
        <w:t xml:space="preserve"> = </w:t>
      </w:r>
      <w:proofErr w:type="spellStart"/>
      <w:proofErr w:type="gramStart"/>
      <w:r w:rsidRPr="00A16D99">
        <w:rPr>
          <w:rFonts w:ascii="Consolas" w:hAnsi="Consolas"/>
          <w:lang w:val="en-US" w:eastAsia="en-US"/>
        </w:rPr>
        <w:t>ua.Variant</w:t>
      </w:r>
      <w:proofErr w:type="spellEnd"/>
      <w:proofErr w:type="gramEnd"/>
      <w:r w:rsidRPr="00A16D99">
        <w:rPr>
          <w:rFonts w:ascii="Consolas" w:hAnsi="Consolas"/>
          <w:lang w:val="en-US" w:eastAsia="en-US"/>
        </w:rPr>
        <w:t>(</w:t>
      </w:r>
      <w:proofErr w:type="spellStart"/>
      <w:r w:rsidRPr="00A16D99">
        <w:rPr>
          <w:rFonts w:ascii="Consolas" w:hAnsi="Consolas"/>
          <w:lang w:val="en-US" w:eastAsia="en-US"/>
        </w:rPr>
        <w:t>stage_pressure</w:t>
      </w:r>
      <w:proofErr w:type="spellEnd"/>
      <w:r w:rsidRPr="00A16D99">
        <w:rPr>
          <w:rFonts w:ascii="Consolas" w:hAnsi="Consolas"/>
          <w:lang w:val="en-US" w:eastAsia="en-US"/>
        </w:rPr>
        <w:t xml:space="preserve">, </w:t>
      </w:r>
      <w:proofErr w:type="spellStart"/>
      <w:r w:rsidRPr="00A16D99">
        <w:rPr>
          <w:rFonts w:ascii="Consolas" w:hAnsi="Consolas"/>
          <w:lang w:val="en-US" w:eastAsia="en-US"/>
        </w:rPr>
        <w:t>ua.VariantType.Float</w:t>
      </w:r>
      <w:proofErr w:type="spellEnd"/>
      <w:r w:rsidRPr="00A16D99">
        <w:rPr>
          <w:rFonts w:ascii="Consolas" w:hAnsi="Consolas"/>
          <w:lang w:val="en-US" w:eastAsia="en-US"/>
        </w:rPr>
        <w:t>)</w:t>
      </w:r>
    </w:p>
    <w:p w14:paraId="0AAC275A" w14:textId="7CA0DCAF" w:rsidR="006F5F4C" w:rsidRPr="00A16D99" w:rsidRDefault="00A16D99" w:rsidP="00DC47D8">
      <w:pPr>
        <w:rPr>
          <w:rFonts w:ascii="Consolas" w:hAnsi="Consolas"/>
          <w:lang w:val="en-US" w:eastAsia="en-US"/>
        </w:rPr>
      </w:pPr>
      <w:r w:rsidRPr="00A16D99">
        <w:rPr>
          <w:rFonts w:ascii="Consolas" w:hAnsi="Consolas"/>
          <w:lang w:val="en-US" w:eastAsia="en-US"/>
        </w:rPr>
        <w:t xml:space="preserve">        </w:t>
      </w:r>
      <w:proofErr w:type="spellStart"/>
      <w:r w:rsidRPr="00A16D99">
        <w:rPr>
          <w:rFonts w:ascii="Consolas" w:hAnsi="Consolas"/>
          <w:lang w:val="en-US" w:eastAsia="en-US"/>
        </w:rPr>
        <w:t>node_ustavka_pressure.set_value</w:t>
      </w:r>
      <w:proofErr w:type="spellEnd"/>
      <w:r w:rsidRPr="00A16D99">
        <w:rPr>
          <w:rFonts w:ascii="Consolas" w:hAnsi="Consolas"/>
          <w:lang w:val="en-US" w:eastAsia="en-US"/>
        </w:rPr>
        <w:t>(</w:t>
      </w:r>
      <w:proofErr w:type="spellStart"/>
      <w:r w:rsidRPr="00A16D99">
        <w:rPr>
          <w:rFonts w:ascii="Consolas" w:hAnsi="Consolas"/>
          <w:lang w:val="en-US" w:eastAsia="en-US"/>
        </w:rPr>
        <w:t>variant_pressure</w:t>
      </w:r>
      <w:proofErr w:type="spellEnd"/>
      <w:r w:rsidRPr="00A16D99">
        <w:rPr>
          <w:rFonts w:ascii="Consolas" w:hAnsi="Consolas"/>
          <w:lang w:val="en-US" w:eastAsia="en-US"/>
        </w:rPr>
        <w:t>)</w:t>
      </w:r>
    </w:p>
    <w:p w14:paraId="608309B7" w14:textId="3873C24E" w:rsidR="0006328F" w:rsidRPr="00A16D99" w:rsidRDefault="0006328F" w:rsidP="009F7D7F">
      <w:pPr>
        <w:rPr>
          <w:sz w:val="28"/>
          <w:szCs w:val="28"/>
          <w:lang w:val="en-US"/>
        </w:rPr>
      </w:pPr>
      <w:r w:rsidRPr="00A16D99">
        <w:rPr>
          <w:i/>
          <w:iCs/>
          <w:sz w:val="28"/>
          <w:szCs w:val="28"/>
          <w:lang w:val="en-US"/>
        </w:rPr>
        <w:br w:type="page"/>
      </w:r>
    </w:p>
    <w:p w14:paraId="3D6468FB" w14:textId="77777777" w:rsidR="005F5325" w:rsidRPr="00A16D99" w:rsidRDefault="005F5325" w:rsidP="001F5568">
      <w:pPr>
        <w:pStyle w:val="aff"/>
        <w:ind w:firstLine="0"/>
        <w:rPr>
          <w:lang w:val="en-US" w:eastAsia="en-US"/>
        </w:rPr>
        <w:sectPr w:rsidR="005F5325" w:rsidRPr="00A16D99" w:rsidSect="00895988">
          <w:headerReference w:type="default" r:id="rId45"/>
          <w:headerReference w:type="first" r:id="rId46"/>
          <w:footerReference w:type="first" r:id="rId47"/>
          <w:pgSz w:w="11906" w:h="16838"/>
          <w:pgMar w:top="567" w:right="566" w:bottom="1276" w:left="1276" w:header="426" w:footer="709" w:gutter="0"/>
          <w:pgNumType w:start="2"/>
          <w:cols w:space="708"/>
          <w:titlePg/>
          <w:docGrid w:linePitch="360"/>
        </w:sectPr>
      </w:pPr>
    </w:p>
    <w:p w14:paraId="5CAAE4A7" w14:textId="540A1A90" w:rsidR="008679E6" w:rsidRPr="0012191B" w:rsidRDefault="00F96F14" w:rsidP="0012191B">
      <w:pPr>
        <w:pStyle w:val="1"/>
        <w:spacing w:before="0" w:after="240" w:afterAutospacing="0"/>
        <w:ind w:firstLine="0"/>
        <w:jc w:val="center"/>
        <w:rPr>
          <w:sz w:val="28"/>
          <w:szCs w:val="28"/>
        </w:rPr>
      </w:pPr>
      <w:bookmarkStart w:id="94" w:name="_Toc170474365"/>
      <w:r w:rsidRPr="0012191B">
        <w:rPr>
          <w:noProof/>
          <w:sz w:val="28"/>
          <w:szCs w:val="28"/>
        </w:rPr>
        <w:lastRenderedPageBreak/>
        <mc:AlternateContent>
          <mc:Choice Requires="wps">
            <w:drawing>
              <wp:anchor distT="0" distB="0" distL="114300" distR="114300" simplePos="0" relativeHeight="251659264" behindDoc="0" locked="0" layoutInCell="1" allowOverlap="1" wp14:anchorId="22A9F1E9" wp14:editId="3F6C52A1">
                <wp:simplePos x="0" y="0"/>
                <wp:positionH relativeFrom="column">
                  <wp:posOffset>-762635</wp:posOffset>
                </wp:positionH>
                <wp:positionV relativeFrom="paragraph">
                  <wp:posOffset>-330835</wp:posOffset>
                </wp:positionV>
                <wp:extent cx="657225" cy="10420350"/>
                <wp:effectExtent l="0" t="0" r="9525" b="0"/>
                <wp:wrapNone/>
                <wp:docPr id="34" name="Прямоугольник 34"/>
                <wp:cNvGraphicFramePr/>
                <a:graphic xmlns:a="http://schemas.openxmlformats.org/drawingml/2006/main">
                  <a:graphicData uri="http://schemas.microsoft.com/office/word/2010/wordprocessingShape">
                    <wps:wsp>
                      <wps:cNvSpPr/>
                      <wps:spPr>
                        <a:xfrm>
                          <a:off x="0" y="0"/>
                          <a:ext cx="657225" cy="1042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8EB5B" id="Прямоугольник 34" o:spid="_x0000_s1026" style="position:absolute;margin-left:-60.05pt;margin-top:-26.05pt;width:51.75pt;height:8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" fillcolor="white [3212]" stroked="f" strokeweight="1pt"/>
            </w:pict>
          </mc:Fallback>
        </mc:AlternateContent>
      </w:r>
      <w:r w:rsidR="008679E6" w:rsidRPr="0012191B">
        <w:rPr>
          <w:sz w:val="28"/>
          <w:szCs w:val="28"/>
        </w:rPr>
        <w:t>Приложение</w:t>
      </w:r>
      <w:r w:rsidR="0036726A" w:rsidRPr="0012191B">
        <w:rPr>
          <w:sz w:val="28"/>
          <w:szCs w:val="28"/>
        </w:rPr>
        <w:t xml:space="preserve"> </w:t>
      </w:r>
      <w:r w:rsidR="009655F1" w:rsidRPr="0012191B">
        <w:rPr>
          <w:sz w:val="28"/>
          <w:szCs w:val="28"/>
        </w:rPr>
        <w:t>Д</w:t>
      </w:r>
      <w:r w:rsidR="008679E6" w:rsidRPr="0012191B">
        <w:rPr>
          <w:sz w:val="28"/>
          <w:szCs w:val="28"/>
        </w:rPr>
        <w:br/>
      </w:r>
      <w:r w:rsidR="008679E6" w:rsidRPr="0012191B">
        <w:rPr>
          <w:b w:val="0"/>
          <w:bCs w:val="0"/>
          <w:sz w:val="28"/>
          <w:szCs w:val="28"/>
        </w:rPr>
        <w:t>(обязательное)</w:t>
      </w:r>
      <w:r w:rsidR="008679E6" w:rsidRPr="0012191B">
        <w:rPr>
          <w:sz w:val="28"/>
          <w:szCs w:val="28"/>
        </w:rPr>
        <w:br/>
        <w:t>Схема алгоритма нагрева</w:t>
      </w:r>
      <w:bookmarkEnd w:id="94"/>
      <w:r w:rsidR="0036726A" w:rsidRPr="0012191B">
        <w:rPr>
          <w:sz w:val="28"/>
          <w:szCs w:val="28"/>
        </w:rPr>
        <w:t xml:space="preserve"> </w:t>
      </w:r>
    </w:p>
    <w:p w14:paraId="0033E815" w14:textId="0CF64188" w:rsidR="00F26934" w:rsidRDefault="003A2919" w:rsidP="00F26934">
      <w:pPr>
        <w:keepNext/>
        <w:jc w:val="center"/>
      </w:pPr>
      <w:r>
        <w:rPr>
          <w:noProof/>
        </w:rPr>
        <w:drawing>
          <wp:inline distT="0" distB="0" distL="0" distR="0" wp14:anchorId="408044DA" wp14:editId="590ACA1C">
            <wp:extent cx="12741215" cy="6847711"/>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62804" cy="6859314"/>
                    </a:xfrm>
                    <a:prstGeom prst="rect">
                      <a:avLst/>
                    </a:prstGeom>
                    <a:noFill/>
                    <a:ln>
                      <a:noFill/>
                    </a:ln>
                  </pic:spPr>
                </pic:pic>
              </a:graphicData>
            </a:graphic>
          </wp:inline>
        </w:drawing>
      </w:r>
    </w:p>
    <w:p w14:paraId="5C5BDEEB" w14:textId="4319D16B" w:rsidR="008679E6" w:rsidRPr="00F26934" w:rsidRDefault="00F26934" w:rsidP="0012191B">
      <w:pPr>
        <w:pStyle w:val="aff1"/>
        <w:spacing w:before="240" w:line="360" w:lineRule="auto"/>
        <w:jc w:val="center"/>
        <w:rPr>
          <w:i w:val="0"/>
          <w:iCs w:val="0"/>
          <w:color w:val="auto"/>
          <w:sz w:val="28"/>
          <w:szCs w:val="28"/>
          <w:lang w:eastAsia="en-US"/>
        </w:rPr>
      </w:pPr>
      <w:r w:rsidRPr="00F26934">
        <w:rPr>
          <w:i w:val="0"/>
          <w:iCs w:val="0"/>
          <w:color w:val="auto"/>
          <w:sz w:val="28"/>
          <w:szCs w:val="28"/>
        </w:rPr>
        <w:t xml:space="preserve">Рисунок </w:t>
      </w:r>
      <w:r w:rsidR="00811CD3">
        <w:rPr>
          <w:i w:val="0"/>
          <w:iCs w:val="0"/>
          <w:color w:val="auto"/>
          <w:sz w:val="28"/>
          <w:szCs w:val="28"/>
        </w:rPr>
        <w:t>Д</w:t>
      </w:r>
      <w:r w:rsidR="006D2B74">
        <w:rPr>
          <w:i w:val="0"/>
          <w:iCs w:val="0"/>
          <w:color w:val="auto"/>
          <w:sz w:val="28"/>
          <w:szCs w:val="28"/>
        </w:rPr>
        <w:t>.1</w:t>
      </w:r>
      <w:r w:rsidRPr="00A27B49">
        <w:rPr>
          <w:i w:val="0"/>
          <w:iCs w:val="0"/>
          <w:color w:val="auto"/>
          <w:sz w:val="28"/>
          <w:szCs w:val="28"/>
        </w:rPr>
        <w:t xml:space="preserve"> – </w:t>
      </w:r>
      <w:r w:rsidR="00D02D2E">
        <w:rPr>
          <w:i w:val="0"/>
          <w:iCs w:val="0"/>
          <w:color w:val="auto"/>
          <w:sz w:val="28"/>
          <w:szCs w:val="28"/>
        </w:rPr>
        <w:t>Схема а</w:t>
      </w:r>
      <w:r w:rsidRPr="00F26934">
        <w:rPr>
          <w:i w:val="0"/>
          <w:iCs w:val="0"/>
          <w:color w:val="auto"/>
          <w:sz w:val="28"/>
          <w:szCs w:val="28"/>
        </w:rPr>
        <w:t>лгоритм</w:t>
      </w:r>
      <w:r w:rsidR="00992C07">
        <w:rPr>
          <w:i w:val="0"/>
          <w:iCs w:val="0"/>
          <w:color w:val="auto"/>
          <w:sz w:val="28"/>
          <w:szCs w:val="28"/>
        </w:rPr>
        <w:t>а</w:t>
      </w:r>
      <w:r w:rsidRPr="00F26934">
        <w:rPr>
          <w:i w:val="0"/>
          <w:iCs w:val="0"/>
          <w:color w:val="auto"/>
          <w:sz w:val="28"/>
          <w:szCs w:val="28"/>
        </w:rPr>
        <w:t xml:space="preserve"> нагрева</w:t>
      </w:r>
    </w:p>
    <w:p w14:paraId="14DFFB73" w14:textId="71219F15" w:rsidR="008679E6" w:rsidRDefault="008679E6" w:rsidP="008679E6">
      <w:pPr>
        <w:rPr>
          <w:rFonts w:eastAsiaTheme="majorEastAsia"/>
          <w:b/>
          <w:bCs/>
          <w:sz w:val="32"/>
          <w:szCs w:val="32"/>
          <w:lang w:eastAsia="en-US"/>
        </w:rPr>
      </w:pPr>
    </w:p>
    <w:p w14:paraId="7128D3CA" w14:textId="3AEC7F58" w:rsidR="00753623" w:rsidRPr="00753623" w:rsidRDefault="00753623" w:rsidP="00753623">
      <w:pPr>
        <w:rPr>
          <w:lang w:eastAsia="en-US"/>
        </w:rPr>
        <w:sectPr w:rsidR="00753623" w:rsidRPr="00753623" w:rsidSect="005F5325">
          <w:footerReference w:type="default" r:id="rId49"/>
          <w:headerReference w:type="first" r:id="rId50"/>
          <w:footerReference w:type="first" r:id="rId51"/>
          <w:pgSz w:w="23814" w:h="16840"/>
          <w:pgMar w:top="567" w:right="567" w:bottom="1276" w:left="1276" w:header="425" w:footer="709" w:gutter="0"/>
          <w:cols w:space="708"/>
          <w:titlePg/>
          <w:docGrid w:linePitch="360"/>
        </w:sectPr>
      </w:pPr>
    </w:p>
    <w:p w14:paraId="5F1EB831" w14:textId="551D00B4" w:rsidR="00AE231E" w:rsidRDefault="00F96F14" w:rsidP="00830B34">
      <w:pPr>
        <w:pStyle w:val="1"/>
        <w:spacing w:after="240" w:afterAutospacing="0"/>
        <w:ind w:firstLine="0"/>
        <w:jc w:val="center"/>
      </w:pPr>
      <w:bookmarkStart w:id="95" w:name="_Toc170474366"/>
      <w:r>
        <w:rPr>
          <w:noProof/>
        </w:rPr>
        <w:lastRenderedPageBreak/>
        <mc:AlternateContent>
          <mc:Choice Requires="wps">
            <w:drawing>
              <wp:anchor distT="0" distB="0" distL="114300" distR="114300" simplePos="0" relativeHeight="251661312" behindDoc="0" locked="0" layoutInCell="1" allowOverlap="1" wp14:anchorId="44F1AB54" wp14:editId="1B5C75CD">
                <wp:simplePos x="0" y="0"/>
                <wp:positionH relativeFrom="page">
                  <wp:posOffset>47625</wp:posOffset>
                </wp:positionH>
                <wp:positionV relativeFrom="paragraph">
                  <wp:posOffset>-301625</wp:posOffset>
                </wp:positionV>
                <wp:extent cx="657225" cy="10420350"/>
                <wp:effectExtent l="0" t="0" r="9525" b="0"/>
                <wp:wrapNone/>
                <wp:docPr id="39" name="Прямоугольник 39"/>
                <wp:cNvGraphicFramePr/>
                <a:graphic xmlns:a="http://schemas.openxmlformats.org/drawingml/2006/main">
                  <a:graphicData uri="http://schemas.microsoft.com/office/word/2010/wordprocessingShape">
                    <wps:wsp>
                      <wps:cNvSpPr/>
                      <wps:spPr>
                        <a:xfrm>
                          <a:off x="0" y="0"/>
                          <a:ext cx="657225" cy="1042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2EEA1" id="Прямоугольник 39" o:spid="_x0000_s1026" style="position:absolute;margin-left:3.75pt;margin-top:-23.75pt;width:51.75pt;height:82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" fillcolor="white [3212]" stroked="f" strokeweight="1pt">
                <w10:wrap anchorx="page"/>
              </v:rect>
            </w:pict>
          </mc:Fallback>
        </mc:AlternateContent>
      </w:r>
      <w:r w:rsidR="00AE231E">
        <w:t>Приложение</w:t>
      </w:r>
      <w:r w:rsidR="00EA59F8">
        <w:t xml:space="preserve"> </w:t>
      </w:r>
      <w:r w:rsidR="009655F1">
        <w:t>Ж</w:t>
      </w:r>
      <w:r w:rsidR="00AE231E">
        <w:br/>
      </w:r>
      <w:r w:rsidR="00AE231E" w:rsidRPr="001D7C9F">
        <w:rPr>
          <w:b w:val="0"/>
          <w:bCs w:val="0"/>
        </w:rPr>
        <w:t>(обязательное)</w:t>
      </w:r>
      <w:r w:rsidR="00AE231E">
        <w:br/>
        <w:t>Функциональная схема автоматизации</w:t>
      </w:r>
      <w:r w:rsidR="00DF2C8F">
        <w:t xml:space="preserve"> электрической печи отжига металла</w:t>
      </w:r>
      <w:bookmarkEnd w:id="95"/>
    </w:p>
    <w:p w14:paraId="388D1DF2" w14:textId="50122DB0" w:rsidR="00AE231E" w:rsidRDefault="00243D6B" w:rsidP="00F26934">
      <w:pPr>
        <w:jc w:val="center"/>
        <w:rPr>
          <w:lang w:eastAsia="en-US"/>
        </w:rPr>
      </w:pPr>
      <w:r>
        <w:rPr>
          <w:noProof/>
        </w:rPr>
        <w:drawing>
          <wp:inline distT="0" distB="0" distL="0" distR="0" wp14:anchorId="7D4EBC19" wp14:editId="57016317">
            <wp:extent cx="5688419" cy="6818738"/>
            <wp:effectExtent l="0" t="0" r="0" b="1270"/>
            <wp:docPr id="1878452135" name="Рисунок 187845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8088" cy="6830328"/>
                    </a:xfrm>
                    <a:prstGeom prst="rect">
                      <a:avLst/>
                    </a:prstGeom>
                    <a:noFill/>
                    <a:ln>
                      <a:noFill/>
                    </a:ln>
                  </pic:spPr>
                </pic:pic>
              </a:graphicData>
            </a:graphic>
          </wp:inline>
        </w:drawing>
      </w:r>
    </w:p>
    <w:p w14:paraId="3EC9CF25" w14:textId="53813AD1" w:rsidR="00AE231E" w:rsidRDefault="00AE231E" w:rsidP="00552064">
      <w:pPr>
        <w:pStyle w:val="times"/>
        <w:spacing w:before="120"/>
        <w:ind w:firstLine="0"/>
        <w:jc w:val="center"/>
        <w:sectPr w:rsidR="00AE231E" w:rsidSect="005F5325">
          <w:pgSz w:w="23814" w:h="16840"/>
          <w:pgMar w:top="567" w:right="567" w:bottom="1276" w:left="1276" w:header="425" w:footer="709" w:gutter="0"/>
          <w:cols w:space="708"/>
          <w:titlePg/>
          <w:docGrid w:linePitch="360"/>
        </w:sectPr>
      </w:pPr>
      <w:r w:rsidRPr="00007914">
        <w:rPr>
          <w:szCs w:val="28"/>
        </w:rPr>
        <w:t>Рисунок</w:t>
      </w:r>
      <w:r w:rsidR="0014189F">
        <w:rPr>
          <w:szCs w:val="28"/>
        </w:rPr>
        <w:t xml:space="preserve"> </w:t>
      </w:r>
      <w:r w:rsidR="00792CD9">
        <w:rPr>
          <w:szCs w:val="28"/>
        </w:rPr>
        <w:t>Ж</w:t>
      </w:r>
      <w:r>
        <w:rPr>
          <w:szCs w:val="28"/>
        </w:rPr>
        <w:t>.</w:t>
      </w:r>
      <w:r w:rsidR="00563FAA">
        <w:rPr>
          <w:szCs w:val="28"/>
        </w:rPr>
        <w:t>1</w:t>
      </w:r>
      <w:r>
        <w:rPr>
          <w:i/>
          <w:iCs/>
          <w:szCs w:val="28"/>
        </w:rPr>
        <w:t xml:space="preserve"> – </w:t>
      </w:r>
      <w:r w:rsidR="001C1A89">
        <w:rPr>
          <w:szCs w:val="28"/>
        </w:rPr>
        <w:t>Функциональная схема автоматизации</w:t>
      </w:r>
      <w:r w:rsidR="00552064">
        <w:rPr>
          <w:szCs w:val="28"/>
        </w:rPr>
        <w:t xml:space="preserve"> электрической печи отжига металла</w:t>
      </w:r>
    </w:p>
    <w:p w14:paraId="442CCA55" w14:textId="267C995B" w:rsidR="00A92212" w:rsidRDefault="00F96F14" w:rsidP="000F160D">
      <w:pPr>
        <w:pStyle w:val="1"/>
        <w:ind w:firstLine="0"/>
        <w:jc w:val="center"/>
      </w:pPr>
      <w:bookmarkStart w:id="96" w:name="_Toc170474367"/>
      <w:r>
        <w:rPr>
          <w:noProof/>
        </w:rPr>
        <w:lastRenderedPageBreak/>
        <mc:AlternateContent>
          <mc:Choice Requires="wps">
            <w:drawing>
              <wp:anchor distT="0" distB="0" distL="114300" distR="114300" simplePos="0" relativeHeight="251663360" behindDoc="0" locked="0" layoutInCell="1" allowOverlap="1" wp14:anchorId="0A178E8E" wp14:editId="11876CC9">
                <wp:simplePos x="0" y="0"/>
                <wp:positionH relativeFrom="leftMargin">
                  <wp:posOffset>48260</wp:posOffset>
                </wp:positionH>
                <wp:positionV relativeFrom="paragraph">
                  <wp:posOffset>-314325</wp:posOffset>
                </wp:positionV>
                <wp:extent cx="657225" cy="10420350"/>
                <wp:effectExtent l="0" t="0" r="9525" b="0"/>
                <wp:wrapNone/>
                <wp:docPr id="41" name="Прямоугольник 41"/>
                <wp:cNvGraphicFramePr/>
                <a:graphic xmlns:a="http://schemas.openxmlformats.org/drawingml/2006/main">
                  <a:graphicData uri="http://schemas.microsoft.com/office/word/2010/wordprocessingShape">
                    <wps:wsp>
                      <wps:cNvSpPr/>
                      <wps:spPr>
                        <a:xfrm>
                          <a:off x="0" y="0"/>
                          <a:ext cx="657225" cy="1042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D04AF" id="Прямоугольник 41" o:spid="_x0000_s1026" style="position:absolute;margin-left:3.8pt;margin-top:-24.75pt;width:51.75pt;height:820.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" fillcolor="white [3212]" stroked="f" strokeweight="1pt">
                <w10:wrap anchorx="margin"/>
              </v:rect>
            </w:pict>
          </mc:Fallback>
        </mc:AlternateContent>
      </w:r>
      <w:r w:rsidR="001B40DF">
        <w:t>Приложение</w:t>
      </w:r>
      <w:r w:rsidR="003710EE">
        <w:t xml:space="preserve"> </w:t>
      </w:r>
      <w:r w:rsidR="009655F1">
        <w:t>К</w:t>
      </w:r>
      <w:r w:rsidR="00A16B76">
        <w:br/>
      </w:r>
      <w:r w:rsidR="00A16B76" w:rsidRPr="001D7C9F">
        <w:rPr>
          <w:b w:val="0"/>
          <w:bCs w:val="0"/>
        </w:rPr>
        <w:t>(обязательное)</w:t>
      </w:r>
      <w:r w:rsidR="00A16B76">
        <w:br/>
        <w:t>Экранная форма панели трендов</w:t>
      </w:r>
      <w:r w:rsidR="00992C07">
        <w:t xml:space="preserve"> температуры</w:t>
      </w:r>
      <w:bookmarkEnd w:id="96"/>
    </w:p>
    <w:p w14:paraId="034792AE" w14:textId="1B31806A" w:rsidR="00F83B0D" w:rsidRDefault="001B40DF" w:rsidP="001B40DF">
      <w:pPr>
        <w:jc w:val="center"/>
        <w:rPr>
          <w:lang w:eastAsia="en-US"/>
        </w:rPr>
      </w:pPr>
      <w:r w:rsidRPr="00D17C3F">
        <w:rPr>
          <w:noProof/>
        </w:rPr>
        <w:drawing>
          <wp:inline distT="0" distB="0" distL="0" distR="0" wp14:anchorId="6CE81905" wp14:editId="2D097815">
            <wp:extent cx="12705907" cy="6835234"/>
            <wp:effectExtent l="0" t="0" r="63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29715" cy="6848042"/>
                    </a:xfrm>
                    <a:prstGeom prst="rect">
                      <a:avLst/>
                    </a:prstGeom>
                  </pic:spPr>
                </pic:pic>
              </a:graphicData>
            </a:graphic>
          </wp:inline>
        </w:drawing>
      </w:r>
    </w:p>
    <w:p w14:paraId="1A56EB68" w14:textId="0BE56631" w:rsidR="00712847" w:rsidRPr="00892E7D" w:rsidRDefault="00712847" w:rsidP="00712847">
      <w:pPr>
        <w:pStyle w:val="times"/>
        <w:spacing w:before="120"/>
        <w:ind w:firstLine="0"/>
        <w:jc w:val="center"/>
      </w:pPr>
      <w:r w:rsidRPr="00007914">
        <w:rPr>
          <w:szCs w:val="28"/>
        </w:rPr>
        <w:t xml:space="preserve">Рисунок </w:t>
      </w:r>
      <w:r w:rsidR="00792CD9">
        <w:rPr>
          <w:szCs w:val="28"/>
        </w:rPr>
        <w:t>К</w:t>
      </w:r>
      <w:r>
        <w:rPr>
          <w:szCs w:val="28"/>
        </w:rPr>
        <w:t>.</w:t>
      </w:r>
      <w:r w:rsidR="00E350CC">
        <w:rPr>
          <w:szCs w:val="28"/>
        </w:rPr>
        <w:t>1</w:t>
      </w:r>
      <w:r>
        <w:rPr>
          <w:i/>
          <w:iCs/>
          <w:szCs w:val="28"/>
        </w:rPr>
        <w:t xml:space="preserve"> – </w:t>
      </w:r>
      <w:r>
        <w:t xml:space="preserve">Экранная форма </w:t>
      </w:r>
      <w:r w:rsidR="00892E7D">
        <w:t>панели трендов</w:t>
      </w:r>
    </w:p>
    <w:p w14:paraId="6836D359" w14:textId="77777777" w:rsidR="00712847" w:rsidRDefault="00712847" w:rsidP="001B40DF">
      <w:pPr>
        <w:jc w:val="center"/>
        <w:rPr>
          <w:lang w:eastAsia="en-US"/>
        </w:rPr>
      </w:pPr>
    </w:p>
    <w:p w14:paraId="1ACE2482" w14:textId="1BEA36DE" w:rsidR="00B91C12" w:rsidRDefault="00B91C12" w:rsidP="001B40DF">
      <w:pPr>
        <w:jc w:val="center"/>
        <w:rPr>
          <w:lang w:eastAsia="en-US"/>
        </w:rPr>
        <w:sectPr w:rsidR="00B91C12" w:rsidSect="005F5325">
          <w:pgSz w:w="23814" w:h="16840"/>
          <w:pgMar w:top="567" w:right="567" w:bottom="1276" w:left="1276" w:header="425" w:footer="709" w:gutter="0"/>
          <w:cols w:space="708"/>
          <w:titlePg/>
          <w:docGrid w:linePitch="360"/>
        </w:sectPr>
      </w:pPr>
    </w:p>
    <w:p w14:paraId="06BF0ED7" w14:textId="6C2350D0" w:rsidR="00F83B0D" w:rsidRPr="00F4611B" w:rsidRDefault="00F96F14" w:rsidP="00830B34">
      <w:pPr>
        <w:pStyle w:val="1"/>
        <w:spacing w:after="240" w:afterAutospacing="0"/>
        <w:ind w:firstLine="0"/>
        <w:jc w:val="center"/>
      </w:pPr>
      <w:bookmarkStart w:id="97" w:name="_Toc170474368"/>
      <w:r>
        <w:rPr>
          <w:noProof/>
        </w:rPr>
        <w:lastRenderedPageBreak/>
        <mc:AlternateContent>
          <mc:Choice Requires="wps">
            <w:drawing>
              <wp:anchor distT="0" distB="0" distL="114300" distR="114300" simplePos="0" relativeHeight="251665408" behindDoc="0" locked="0" layoutInCell="1" allowOverlap="1" wp14:anchorId="2B34289A" wp14:editId="52509D7C">
                <wp:simplePos x="0" y="0"/>
                <wp:positionH relativeFrom="leftMargin">
                  <wp:posOffset>48260</wp:posOffset>
                </wp:positionH>
                <wp:positionV relativeFrom="paragraph">
                  <wp:posOffset>-339725</wp:posOffset>
                </wp:positionV>
                <wp:extent cx="657225" cy="10420350"/>
                <wp:effectExtent l="0" t="0" r="9525" b="0"/>
                <wp:wrapNone/>
                <wp:docPr id="47" name="Прямоугольник 47"/>
                <wp:cNvGraphicFramePr/>
                <a:graphic xmlns:a="http://schemas.openxmlformats.org/drawingml/2006/main">
                  <a:graphicData uri="http://schemas.microsoft.com/office/word/2010/wordprocessingShape">
                    <wps:wsp>
                      <wps:cNvSpPr/>
                      <wps:spPr>
                        <a:xfrm>
                          <a:off x="0" y="0"/>
                          <a:ext cx="657225" cy="10420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24F26" id="Прямоугольник 47" o:spid="_x0000_s1026" style="position:absolute;margin-left:3.8pt;margin-top:-26.75pt;width:51.75pt;height:820.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" fillcolor="white [3212]" stroked="f" strokeweight="1pt">
                <w10:wrap anchorx="margin"/>
              </v:rect>
            </w:pict>
          </mc:Fallback>
        </mc:AlternateContent>
      </w:r>
      <w:r w:rsidR="00F83B0D">
        <w:t>Приложение</w:t>
      </w:r>
      <w:r w:rsidR="003710EE">
        <w:t xml:space="preserve"> </w:t>
      </w:r>
      <w:r w:rsidR="009655F1">
        <w:t>Л</w:t>
      </w:r>
      <w:r w:rsidR="00F83B0D">
        <w:br/>
      </w:r>
      <w:r w:rsidR="00F83B0D" w:rsidRPr="001D7C9F">
        <w:rPr>
          <w:b w:val="0"/>
          <w:bCs w:val="0"/>
        </w:rPr>
        <w:t>(обязательное)</w:t>
      </w:r>
      <w:r w:rsidR="00F83B0D">
        <w:br/>
        <w:t xml:space="preserve">Экранная форма панели </w:t>
      </w:r>
      <w:proofErr w:type="spellStart"/>
      <w:r w:rsidR="00F4611B">
        <w:rPr>
          <w:lang w:val="en-US"/>
        </w:rPr>
        <w:t>InfluxDB</w:t>
      </w:r>
      <w:bookmarkEnd w:id="97"/>
      <w:proofErr w:type="spellEnd"/>
    </w:p>
    <w:p w14:paraId="4D4116B4" w14:textId="62A4ECF5" w:rsidR="00007914" w:rsidRDefault="00F83B0D" w:rsidP="00007914">
      <w:pPr>
        <w:keepNext/>
        <w:jc w:val="center"/>
      </w:pPr>
      <w:r w:rsidRPr="00D17C3F">
        <w:rPr>
          <w:rFonts w:eastAsiaTheme="majorEastAsia"/>
          <w:b/>
          <w:bCs/>
          <w:noProof/>
          <w:sz w:val="32"/>
          <w:szCs w:val="32"/>
          <w:lang w:eastAsia="en-US"/>
        </w:rPr>
        <w:drawing>
          <wp:inline distT="0" distB="0" distL="0" distR="0" wp14:anchorId="585D2E17" wp14:editId="6D377656">
            <wp:extent cx="12376298" cy="6769825"/>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406501" cy="6786346"/>
                    </a:xfrm>
                    <a:prstGeom prst="rect">
                      <a:avLst/>
                    </a:prstGeom>
                  </pic:spPr>
                </pic:pic>
              </a:graphicData>
            </a:graphic>
          </wp:inline>
        </w:drawing>
      </w:r>
    </w:p>
    <w:p w14:paraId="42DA1E60" w14:textId="37A073A6" w:rsidR="006179CB" w:rsidRPr="00277AEA" w:rsidRDefault="00007914" w:rsidP="00B91C12">
      <w:pPr>
        <w:pStyle w:val="times"/>
        <w:spacing w:before="120"/>
        <w:ind w:firstLine="0"/>
        <w:jc w:val="center"/>
      </w:pPr>
      <w:r w:rsidRPr="00007914">
        <w:rPr>
          <w:szCs w:val="28"/>
        </w:rPr>
        <w:t xml:space="preserve">Рисунок </w:t>
      </w:r>
      <w:r w:rsidR="00792CD9">
        <w:rPr>
          <w:szCs w:val="28"/>
        </w:rPr>
        <w:t>Л</w:t>
      </w:r>
      <w:r w:rsidR="00DF6C2E">
        <w:rPr>
          <w:szCs w:val="28"/>
        </w:rPr>
        <w:t>.</w:t>
      </w:r>
      <w:r w:rsidR="00277AEA">
        <w:rPr>
          <w:szCs w:val="28"/>
        </w:rPr>
        <w:t>1</w:t>
      </w:r>
      <w:r>
        <w:rPr>
          <w:i/>
          <w:iCs/>
          <w:szCs w:val="28"/>
        </w:rPr>
        <w:t xml:space="preserve"> – </w:t>
      </w:r>
      <w:r>
        <w:t xml:space="preserve">Экранная форма </w:t>
      </w:r>
      <w:proofErr w:type="spellStart"/>
      <w:r>
        <w:rPr>
          <w:lang w:val="en-US"/>
        </w:rPr>
        <w:t>Influ</w:t>
      </w:r>
      <w:r w:rsidR="006179CB">
        <w:rPr>
          <w:lang w:val="en-US"/>
        </w:rPr>
        <w:t>xDB</w:t>
      </w:r>
      <w:proofErr w:type="spellEnd"/>
    </w:p>
    <w:p w14:paraId="632AEA41" w14:textId="02BCE1B9" w:rsidR="008F5F31" w:rsidRPr="00277AEA" w:rsidRDefault="008F5F31" w:rsidP="00525217">
      <w:pPr>
        <w:rPr>
          <w:rFonts w:cs="Arial"/>
          <w:sz w:val="28"/>
          <w:szCs w:val="21"/>
        </w:rPr>
        <w:sectPr w:rsidR="008F5F31" w:rsidRPr="00277AEA" w:rsidSect="005F5325">
          <w:pgSz w:w="23814" w:h="16840"/>
          <w:pgMar w:top="567" w:right="567" w:bottom="1276" w:left="1276" w:header="425" w:footer="709" w:gutter="0"/>
          <w:cols w:space="708"/>
          <w:titlePg/>
          <w:docGrid w:linePitch="360"/>
        </w:sectPr>
      </w:pPr>
    </w:p>
    <w:p w14:paraId="584A18D4" w14:textId="4A8E2193" w:rsidR="000F3BFE" w:rsidRPr="00826E53" w:rsidRDefault="00826E53" w:rsidP="00826E53">
      <w:pPr>
        <w:pStyle w:val="1"/>
        <w:spacing w:before="0" w:after="240" w:afterAutospacing="0"/>
        <w:ind w:firstLine="0"/>
        <w:jc w:val="center"/>
      </w:pPr>
      <w:bookmarkStart w:id="98" w:name="_Toc170474369"/>
      <w:r>
        <w:lastRenderedPageBreak/>
        <w:t>Приложение</w:t>
      </w:r>
      <w:r w:rsidRPr="003D1500">
        <w:t xml:space="preserve"> </w:t>
      </w:r>
      <w:r w:rsidR="009655F1">
        <w:t>М</w:t>
      </w:r>
      <w:r>
        <w:br/>
      </w:r>
      <w:r w:rsidRPr="001D7C9F">
        <w:rPr>
          <w:b w:val="0"/>
          <w:bCs w:val="0"/>
        </w:rPr>
        <w:t>(</w:t>
      </w:r>
      <w:r w:rsidR="0097153F">
        <w:rPr>
          <w:b w:val="0"/>
          <w:bCs w:val="0"/>
        </w:rPr>
        <w:t>обязательное</w:t>
      </w:r>
      <w:r w:rsidRPr="001D7C9F">
        <w:rPr>
          <w:b w:val="0"/>
          <w:bCs w:val="0"/>
        </w:rPr>
        <w:t>)</w:t>
      </w:r>
      <w:r>
        <w:br/>
      </w:r>
      <w:r w:rsidR="000F160D">
        <w:t>Авторская справка</w:t>
      </w:r>
      <w:bookmarkEnd w:id="98"/>
    </w:p>
    <w:p w14:paraId="07B6217E" w14:textId="44A6F8FF" w:rsidR="000F3BFE" w:rsidRDefault="000F3BFE" w:rsidP="0031768D">
      <w:pPr>
        <w:pStyle w:val="TableParagraph"/>
        <w:spacing w:line="275" w:lineRule="exact"/>
        <w:ind w:left="567" w:right="423" w:firstLine="635"/>
        <w:jc w:val="both"/>
        <w:rPr>
          <w:sz w:val="24"/>
        </w:rPr>
      </w:pPr>
      <w:r>
        <w:rPr>
          <w:sz w:val="24"/>
        </w:rPr>
        <w:t>Я,</w:t>
      </w:r>
      <w:r>
        <w:rPr>
          <w:spacing w:val="97"/>
          <w:sz w:val="24"/>
        </w:rPr>
        <w:t xml:space="preserve"> </w:t>
      </w:r>
      <w:r w:rsidR="004B405A" w:rsidRPr="00E219ED">
        <w:rPr>
          <w:bCs/>
          <w:sz w:val="24"/>
          <w:u w:val="single"/>
        </w:rPr>
        <w:t>Уткин</w:t>
      </w:r>
      <w:r w:rsidRPr="00E219ED">
        <w:rPr>
          <w:bCs/>
          <w:sz w:val="24"/>
          <w:u w:val="single"/>
        </w:rPr>
        <w:t xml:space="preserve"> </w:t>
      </w:r>
      <w:r w:rsidR="004B405A" w:rsidRPr="00E219ED">
        <w:rPr>
          <w:bCs/>
          <w:sz w:val="24"/>
          <w:u w:val="single"/>
        </w:rPr>
        <w:t>Никита Андреевич</w:t>
      </w:r>
      <w:r>
        <w:rPr>
          <w:sz w:val="24"/>
        </w:rPr>
        <w:t xml:space="preserve">, автор выпускной </w:t>
      </w:r>
      <w:r w:rsidRPr="0031768D">
        <w:rPr>
          <w:sz w:val="24"/>
        </w:rPr>
        <w:t>квалификационной работы</w:t>
      </w:r>
      <w:r w:rsidR="0031768D">
        <w:rPr>
          <w:sz w:val="24"/>
        </w:rPr>
        <w:t xml:space="preserve"> </w:t>
      </w:r>
      <w:r w:rsidR="00A94CB8" w:rsidRPr="0031768D">
        <w:rPr>
          <w:sz w:val="24"/>
          <w:u w:val="single"/>
        </w:rPr>
        <w:t>Модернизация системы управления электрической печью отжига металла</w:t>
      </w:r>
      <w:r w:rsidRPr="00C35493">
        <w:rPr>
          <w:color w:val="FF0000"/>
          <w:sz w:val="24"/>
        </w:rPr>
        <w:t>,</w:t>
      </w:r>
      <w:r>
        <w:rPr>
          <w:spacing w:val="1"/>
          <w:sz w:val="24"/>
        </w:rPr>
        <w:t xml:space="preserve"> </w:t>
      </w:r>
      <w:r>
        <w:rPr>
          <w:sz w:val="24"/>
        </w:rPr>
        <w:t>сообщаю,</w:t>
      </w:r>
      <w:r>
        <w:rPr>
          <w:spacing w:val="1"/>
          <w:sz w:val="24"/>
        </w:rPr>
        <w:t xml:space="preserve"> </w:t>
      </w:r>
      <w:r>
        <w:rPr>
          <w:sz w:val="24"/>
        </w:rPr>
        <w:t>что</w:t>
      </w:r>
      <w:r>
        <w:rPr>
          <w:spacing w:val="1"/>
          <w:sz w:val="24"/>
        </w:rPr>
        <w:t xml:space="preserve"> </w:t>
      </w:r>
      <w:r>
        <w:rPr>
          <w:sz w:val="24"/>
        </w:rPr>
        <w:t>мне</w:t>
      </w:r>
      <w:r>
        <w:rPr>
          <w:spacing w:val="1"/>
          <w:sz w:val="24"/>
        </w:rPr>
        <w:t xml:space="preserve"> </w:t>
      </w:r>
      <w:r>
        <w:rPr>
          <w:sz w:val="24"/>
        </w:rPr>
        <w:t>известно</w:t>
      </w:r>
      <w:r>
        <w:rPr>
          <w:spacing w:val="1"/>
          <w:sz w:val="24"/>
        </w:rPr>
        <w:t xml:space="preserve"> </w:t>
      </w:r>
      <w:r>
        <w:rPr>
          <w:sz w:val="24"/>
        </w:rPr>
        <w:t>о</w:t>
      </w:r>
      <w:r>
        <w:rPr>
          <w:spacing w:val="1"/>
          <w:sz w:val="24"/>
        </w:rPr>
        <w:t xml:space="preserve"> </w:t>
      </w:r>
      <w:r>
        <w:rPr>
          <w:sz w:val="24"/>
        </w:rPr>
        <w:t>персональной</w:t>
      </w:r>
      <w:r>
        <w:rPr>
          <w:spacing w:val="1"/>
          <w:sz w:val="24"/>
        </w:rPr>
        <w:t xml:space="preserve"> </w:t>
      </w:r>
      <w:r>
        <w:rPr>
          <w:sz w:val="24"/>
        </w:rPr>
        <w:t>ответственности</w:t>
      </w:r>
      <w:r>
        <w:rPr>
          <w:spacing w:val="1"/>
          <w:sz w:val="24"/>
        </w:rPr>
        <w:t xml:space="preserve"> </w:t>
      </w:r>
      <w:r>
        <w:rPr>
          <w:sz w:val="24"/>
        </w:rPr>
        <w:t>автора</w:t>
      </w:r>
      <w:r>
        <w:rPr>
          <w:spacing w:val="1"/>
          <w:sz w:val="24"/>
        </w:rPr>
        <w:t xml:space="preserve"> </w:t>
      </w:r>
      <w:r>
        <w:rPr>
          <w:sz w:val="24"/>
        </w:rPr>
        <w:t>за</w:t>
      </w:r>
      <w:r>
        <w:rPr>
          <w:spacing w:val="1"/>
          <w:sz w:val="24"/>
        </w:rPr>
        <w:t xml:space="preserve"> </w:t>
      </w:r>
      <w:r>
        <w:rPr>
          <w:sz w:val="24"/>
        </w:rPr>
        <w:t>разглашение</w:t>
      </w:r>
      <w:r>
        <w:rPr>
          <w:spacing w:val="1"/>
          <w:sz w:val="24"/>
        </w:rPr>
        <w:t xml:space="preserve"> </w:t>
      </w:r>
      <w:r>
        <w:rPr>
          <w:sz w:val="24"/>
        </w:rPr>
        <w:t>сведений,</w:t>
      </w:r>
      <w:r>
        <w:rPr>
          <w:spacing w:val="1"/>
          <w:sz w:val="24"/>
        </w:rPr>
        <w:t xml:space="preserve"> </w:t>
      </w:r>
      <w:r>
        <w:rPr>
          <w:sz w:val="24"/>
        </w:rPr>
        <w:t>подлежащих</w:t>
      </w:r>
      <w:r>
        <w:rPr>
          <w:spacing w:val="1"/>
          <w:sz w:val="24"/>
        </w:rPr>
        <w:t xml:space="preserve"> </w:t>
      </w:r>
      <w:r>
        <w:rPr>
          <w:sz w:val="24"/>
        </w:rPr>
        <w:t>защите</w:t>
      </w:r>
      <w:r>
        <w:rPr>
          <w:spacing w:val="1"/>
          <w:sz w:val="24"/>
        </w:rPr>
        <w:t xml:space="preserve"> </w:t>
      </w:r>
      <w:r>
        <w:rPr>
          <w:sz w:val="24"/>
        </w:rPr>
        <w:t>законами</w:t>
      </w:r>
      <w:r>
        <w:rPr>
          <w:spacing w:val="1"/>
          <w:sz w:val="24"/>
        </w:rPr>
        <w:t xml:space="preserve"> </w:t>
      </w:r>
      <w:r>
        <w:rPr>
          <w:sz w:val="24"/>
        </w:rPr>
        <w:t>Российской</w:t>
      </w:r>
      <w:r>
        <w:rPr>
          <w:spacing w:val="1"/>
          <w:sz w:val="24"/>
        </w:rPr>
        <w:t xml:space="preserve"> </w:t>
      </w:r>
      <w:r>
        <w:rPr>
          <w:sz w:val="24"/>
        </w:rPr>
        <w:t>Федерации</w:t>
      </w:r>
      <w:r>
        <w:rPr>
          <w:spacing w:val="1"/>
          <w:sz w:val="24"/>
        </w:rPr>
        <w:t xml:space="preserve"> </w:t>
      </w:r>
      <w:r>
        <w:rPr>
          <w:sz w:val="24"/>
        </w:rPr>
        <w:t>о</w:t>
      </w:r>
      <w:r>
        <w:rPr>
          <w:spacing w:val="1"/>
          <w:sz w:val="24"/>
        </w:rPr>
        <w:t xml:space="preserve"> </w:t>
      </w:r>
      <w:r>
        <w:rPr>
          <w:sz w:val="24"/>
        </w:rPr>
        <w:t>защите</w:t>
      </w:r>
      <w:r>
        <w:rPr>
          <w:spacing w:val="1"/>
          <w:sz w:val="24"/>
        </w:rPr>
        <w:t xml:space="preserve"> </w:t>
      </w:r>
      <w:r>
        <w:rPr>
          <w:sz w:val="24"/>
        </w:rPr>
        <w:t>объектов</w:t>
      </w:r>
      <w:r>
        <w:rPr>
          <w:spacing w:val="1"/>
          <w:sz w:val="24"/>
        </w:rPr>
        <w:t xml:space="preserve"> </w:t>
      </w:r>
      <w:r>
        <w:rPr>
          <w:sz w:val="24"/>
        </w:rPr>
        <w:t>интеллектуальной</w:t>
      </w:r>
      <w:r>
        <w:rPr>
          <w:spacing w:val="-1"/>
          <w:sz w:val="24"/>
        </w:rPr>
        <w:t xml:space="preserve"> </w:t>
      </w:r>
      <w:r>
        <w:rPr>
          <w:sz w:val="24"/>
        </w:rPr>
        <w:t>собственности.</w:t>
      </w:r>
    </w:p>
    <w:p w14:paraId="712F9A0A" w14:textId="77777777" w:rsidR="000F3BFE" w:rsidRDefault="000F3BFE" w:rsidP="000F3BFE">
      <w:pPr>
        <w:pStyle w:val="TableParagraph"/>
        <w:spacing w:before="85"/>
        <w:ind w:left="1202"/>
        <w:jc w:val="both"/>
        <w:rPr>
          <w:sz w:val="24"/>
        </w:rPr>
      </w:pPr>
      <w:r>
        <w:rPr>
          <w:sz w:val="24"/>
        </w:rPr>
        <w:t>Одновременно</w:t>
      </w:r>
      <w:r>
        <w:rPr>
          <w:spacing w:val="-2"/>
          <w:sz w:val="24"/>
        </w:rPr>
        <w:t xml:space="preserve"> </w:t>
      </w:r>
      <w:r>
        <w:rPr>
          <w:sz w:val="24"/>
        </w:rPr>
        <w:t>сообщаю,</w:t>
      </w:r>
      <w:r>
        <w:rPr>
          <w:spacing w:val="-1"/>
          <w:sz w:val="24"/>
        </w:rPr>
        <w:t xml:space="preserve"> </w:t>
      </w:r>
      <w:r>
        <w:rPr>
          <w:sz w:val="24"/>
        </w:rPr>
        <w:t>что:</w:t>
      </w:r>
    </w:p>
    <w:p w14:paraId="4A356579" w14:textId="77777777" w:rsidR="000F3BFE" w:rsidRDefault="000F3BFE" w:rsidP="00963F8F">
      <w:pPr>
        <w:pStyle w:val="TableParagraph"/>
        <w:numPr>
          <w:ilvl w:val="0"/>
          <w:numId w:val="29"/>
        </w:numPr>
        <w:tabs>
          <w:tab w:val="left" w:pos="1370"/>
        </w:tabs>
        <w:spacing w:before="103"/>
        <w:ind w:left="567" w:right="479" w:firstLine="641"/>
        <w:jc w:val="both"/>
        <w:rPr>
          <w:sz w:val="24"/>
        </w:rPr>
      </w:pPr>
      <w:r>
        <w:rPr>
          <w:sz w:val="24"/>
        </w:rPr>
        <w:t>При подготовке к защите (опубликованию) выпускной квалификационной работы</w:t>
      </w:r>
      <w:r>
        <w:rPr>
          <w:spacing w:val="-57"/>
          <w:sz w:val="24"/>
        </w:rPr>
        <w:t xml:space="preserve"> </w:t>
      </w:r>
      <w:r>
        <w:rPr>
          <w:sz w:val="24"/>
        </w:rPr>
        <w:t>не</w:t>
      </w:r>
      <w:r>
        <w:rPr>
          <w:spacing w:val="1"/>
          <w:sz w:val="24"/>
        </w:rPr>
        <w:t xml:space="preserve"> </w:t>
      </w:r>
      <w:r>
        <w:rPr>
          <w:sz w:val="24"/>
        </w:rPr>
        <w:t>использованы</w:t>
      </w:r>
      <w:r>
        <w:rPr>
          <w:spacing w:val="1"/>
          <w:sz w:val="24"/>
        </w:rPr>
        <w:t xml:space="preserve"> </w:t>
      </w:r>
      <w:r>
        <w:rPr>
          <w:sz w:val="24"/>
        </w:rPr>
        <w:t>источники</w:t>
      </w:r>
      <w:r>
        <w:rPr>
          <w:spacing w:val="1"/>
          <w:sz w:val="24"/>
        </w:rPr>
        <w:t xml:space="preserve"> </w:t>
      </w:r>
      <w:r>
        <w:rPr>
          <w:sz w:val="24"/>
        </w:rPr>
        <w:t>(документы,</w:t>
      </w:r>
      <w:r>
        <w:rPr>
          <w:spacing w:val="1"/>
          <w:sz w:val="24"/>
        </w:rPr>
        <w:t xml:space="preserve"> </w:t>
      </w:r>
      <w:r>
        <w:rPr>
          <w:sz w:val="24"/>
        </w:rPr>
        <w:t>отчеты,</w:t>
      </w:r>
      <w:r>
        <w:rPr>
          <w:spacing w:val="1"/>
          <w:sz w:val="24"/>
        </w:rPr>
        <w:t xml:space="preserve"> </w:t>
      </w:r>
      <w:r>
        <w:rPr>
          <w:sz w:val="24"/>
        </w:rPr>
        <w:t>диссертации,</w:t>
      </w:r>
      <w:r>
        <w:rPr>
          <w:spacing w:val="1"/>
          <w:sz w:val="24"/>
        </w:rPr>
        <w:t xml:space="preserve"> </w:t>
      </w:r>
      <w:r>
        <w:rPr>
          <w:sz w:val="24"/>
        </w:rPr>
        <w:t>литература</w:t>
      </w:r>
      <w:r>
        <w:rPr>
          <w:spacing w:val="1"/>
          <w:sz w:val="24"/>
        </w:rPr>
        <w:t xml:space="preserve"> </w:t>
      </w:r>
      <w:r>
        <w:rPr>
          <w:sz w:val="24"/>
        </w:rPr>
        <w:t>и</w:t>
      </w:r>
      <w:r>
        <w:rPr>
          <w:spacing w:val="1"/>
          <w:sz w:val="24"/>
        </w:rPr>
        <w:t xml:space="preserve"> </w:t>
      </w:r>
      <w:r>
        <w:rPr>
          <w:sz w:val="24"/>
        </w:rPr>
        <w:t>т.п.),</w:t>
      </w:r>
      <w:r>
        <w:rPr>
          <w:spacing w:val="-57"/>
          <w:sz w:val="24"/>
        </w:rPr>
        <w:t xml:space="preserve"> </w:t>
      </w:r>
      <w:r>
        <w:rPr>
          <w:sz w:val="24"/>
        </w:rPr>
        <w:t>имеющие</w:t>
      </w:r>
      <w:r>
        <w:rPr>
          <w:spacing w:val="1"/>
          <w:sz w:val="24"/>
        </w:rPr>
        <w:t xml:space="preserve"> </w:t>
      </w:r>
      <w:r>
        <w:rPr>
          <w:sz w:val="24"/>
        </w:rPr>
        <w:t>гриф</w:t>
      </w:r>
      <w:r>
        <w:rPr>
          <w:spacing w:val="1"/>
          <w:sz w:val="24"/>
        </w:rPr>
        <w:t xml:space="preserve"> </w:t>
      </w:r>
      <w:r>
        <w:rPr>
          <w:sz w:val="24"/>
        </w:rPr>
        <w:t>секретности</w:t>
      </w:r>
      <w:r>
        <w:rPr>
          <w:spacing w:val="1"/>
          <w:sz w:val="24"/>
        </w:rPr>
        <w:t xml:space="preserve"> </w:t>
      </w:r>
      <w:r>
        <w:rPr>
          <w:sz w:val="24"/>
        </w:rPr>
        <w:t>или</w:t>
      </w:r>
      <w:r>
        <w:rPr>
          <w:spacing w:val="1"/>
          <w:sz w:val="24"/>
        </w:rPr>
        <w:t xml:space="preserve"> </w:t>
      </w:r>
      <w:r>
        <w:rPr>
          <w:sz w:val="24"/>
        </w:rPr>
        <w:t>«Для</w:t>
      </w:r>
      <w:r>
        <w:rPr>
          <w:spacing w:val="1"/>
          <w:sz w:val="24"/>
        </w:rPr>
        <w:t xml:space="preserve"> </w:t>
      </w:r>
      <w:r>
        <w:rPr>
          <w:sz w:val="24"/>
        </w:rPr>
        <w:t>служебного</w:t>
      </w:r>
      <w:r>
        <w:rPr>
          <w:spacing w:val="1"/>
          <w:sz w:val="24"/>
        </w:rPr>
        <w:t xml:space="preserve"> </w:t>
      </w:r>
      <w:r>
        <w:rPr>
          <w:sz w:val="24"/>
        </w:rPr>
        <w:t>пользования»</w:t>
      </w:r>
      <w:r>
        <w:rPr>
          <w:spacing w:val="1"/>
          <w:sz w:val="24"/>
        </w:rPr>
        <w:t xml:space="preserve"> </w:t>
      </w:r>
      <w:proofErr w:type="spellStart"/>
      <w:r>
        <w:rPr>
          <w:sz w:val="24"/>
        </w:rPr>
        <w:t>ВятГУ</w:t>
      </w:r>
      <w:proofErr w:type="spellEnd"/>
      <w:r>
        <w:rPr>
          <w:spacing w:val="1"/>
          <w:sz w:val="24"/>
        </w:rPr>
        <w:t xml:space="preserve"> </w:t>
      </w:r>
      <w:r>
        <w:rPr>
          <w:sz w:val="24"/>
        </w:rPr>
        <w:t>или</w:t>
      </w:r>
      <w:r>
        <w:rPr>
          <w:spacing w:val="1"/>
          <w:sz w:val="24"/>
        </w:rPr>
        <w:t xml:space="preserve"> </w:t>
      </w:r>
      <w:r>
        <w:rPr>
          <w:sz w:val="24"/>
        </w:rPr>
        <w:t>другой</w:t>
      </w:r>
      <w:r>
        <w:rPr>
          <w:spacing w:val="1"/>
          <w:sz w:val="24"/>
        </w:rPr>
        <w:t xml:space="preserve"> </w:t>
      </w:r>
      <w:r>
        <w:rPr>
          <w:sz w:val="24"/>
        </w:rPr>
        <w:t>организации.</w:t>
      </w:r>
    </w:p>
    <w:p w14:paraId="7D82A5E6" w14:textId="77777777" w:rsidR="000F3BFE" w:rsidRDefault="000F3BFE" w:rsidP="00963F8F">
      <w:pPr>
        <w:pStyle w:val="TableParagraph"/>
        <w:numPr>
          <w:ilvl w:val="0"/>
          <w:numId w:val="29"/>
        </w:numPr>
        <w:tabs>
          <w:tab w:val="left" w:pos="1376"/>
        </w:tabs>
        <w:spacing w:before="77" w:line="242" w:lineRule="auto"/>
        <w:ind w:left="567" w:right="480" w:firstLine="641"/>
        <w:jc w:val="both"/>
        <w:rPr>
          <w:sz w:val="24"/>
        </w:rPr>
      </w:pPr>
      <w:r>
        <w:rPr>
          <w:sz w:val="24"/>
        </w:rPr>
        <w:t xml:space="preserve">Данная работа </w:t>
      </w:r>
      <w:r>
        <w:rPr>
          <w:sz w:val="24"/>
          <w:u w:val="single"/>
        </w:rPr>
        <w:t>не связана</w:t>
      </w:r>
      <w:r>
        <w:rPr>
          <w:sz w:val="24"/>
        </w:rPr>
        <w:t xml:space="preserve"> (связана) с незавершенными исследованиями или уже с</w:t>
      </w:r>
      <w:r>
        <w:rPr>
          <w:spacing w:val="1"/>
          <w:sz w:val="24"/>
        </w:rPr>
        <w:t xml:space="preserve"> </w:t>
      </w:r>
      <w:r>
        <w:rPr>
          <w:sz w:val="24"/>
        </w:rPr>
        <w:t>завершенными,</w:t>
      </w:r>
      <w:r>
        <w:rPr>
          <w:spacing w:val="1"/>
          <w:sz w:val="24"/>
        </w:rPr>
        <w:t xml:space="preserve"> </w:t>
      </w:r>
      <w:r>
        <w:rPr>
          <w:sz w:val="24"/>
        </w:rPr>
        <w:t>но</w:t>
      </w:r>
      <w:r>
        <w:rPr>
          <w:spacing w:val="1"/>
          <w:sz w:val="24"/>
        </w:rPr>
        <w:t xml:space="preserve"> </w:t>
      </w:r>
      <w:r>
        <w:rPr>
          <w:sz w:val="24"/>
        </w:rPr>
        <w:t>еще</w:t>
      </w:r>
      <w:r>
        <w:rPr>
          <w:spacing w:val="1"/>
          <w:sz w:val="24"/>
        </w:rPr>
        <w:t xml:space="preserve"> </w:t>
      </w:r>
      <w:r>
        <w:rPr>
          <w:sz w:val="24"/>
        </w:rPr>
        <w:t>официально</w:t>
      </w:r>
      <w:r>
        <w:rPr>
          <w:spacing w:val="1"/>
          <w:sz w:val="24"/>
        </w:rPr>
        <w:t xml:space="preserve"> </w:t>
      </w:r>
      <w:r>
        <w:rPr>
          <w:sz w:val="24"/>
        </w:rPr>
        <w:t>не</w:t>
      </w:r>
      <w:r>
        <w:rPr>
          <w:spacing w:val="1"/>
          <w:sz w:val="24"/>
        </w:rPr>
        <w:t xml:space="preserve"> </w:t>
      </w:r>
      <w:r>
        <w:rPr>
          <w:sz w:val="24"/>
        </w:rPr>
        <w:t>разрешенными</w:t>
      </w:r>
      <w:r>
        <w:rPr>
          <w:spacing w:val="1"/>
          <w:sz w:val="24"/>
        </w:rPr>
        <w:t xml:space="preserve"> </w:t>
      </w:r>
      <w:r>
        <w:rPr>
          <w:sz w:val="24"/>
        </w:rPr>
        <w:t>к</w:t>
      </w:r>
      <w:r>
        <w:rPr>
          <w:spacing w:val="1"/>
          <w:sz w:val="24"/>
        </w:rPr>
        <w:t xml:space="preserve"> </w:t>
      </w:r>
      <w:r>
        <w:rPr>
          <w:sz w:val="24"/>
        </w:rPr>
        <w:t>опубликованию</w:t>
      </w:r>
      <w:r>
        <w:rPr>
          <w:spacing w:val="1"/>
          <w:sz w:val="24"/>
        </w:rPr>
        <w:t xml:space="preserve"> </w:t>
      </w:r>
      <w:proofErr w:type="spellStart"/>
      <w:r>
        <w:rPr>
          <w:sz w:val="24"/>
        </w:rPr>
        <w:t>ВятГУ</w:t>
      </w:r>
      <w:proofErr w:type="spellEnd"/>
      <w:r>
        <w:rPr>
          <w:spacing w:val="1"/>
          <w:sz w:val="24"/>
        </w:rPr>
        <w:t xml:space="preserve"> </w:t>
      </w:r>
      <w:r>
        <w:rPr>
          <w:sz w:val="24"/>
        </w:rPr>
        <w:t>или</w:t>
      </w:r>
      <w:r>
        <w:rPr>
          <w:spacing w:val="1"/>
          <w:sz w:val="24"/>
        </w:rPr>
        <w:t xml:space="preserve"> </w:t>
      </w:r>
      <w:r>
        <w:rPr>
          <w:sz w:val="24"/>
        </w:rPr>
        <w:t>другими</w:t>
      </w:r>
      <w:r>
        <w:rPr>
          <w:spacing w:val="-1"/>
          <w:sz w:val="24"/>
        </w:rPr>
        <w:t xml:space="preserve"> </w:t>
      </w:r>
      <w:r>
        <w:rPr>
          <w:sz w:val="24"/>
        </w:rPr>
        <w:t>организациями.</w:t>
      </w:r>
    </w:p>
    <w:p w14:paraId="18236BAF" w14:textId="77777777" w:rsidR="000F3BFE" w:rsidRDefault="000F3BFE" w:rsidP="00963F8F">
      <w:pPr>
        <w:pStyle w:val="TableParagraph"/>
        <w:numPr>
          <w:ilvl w:val="0"/>
          <w:numId w:val="29"/>
        </w:numPr>
        <w:tabs>
          <w:tab w:val="left" w:pos="1397"/>
        </w:tabs>
        <w:spacing w:before="71" w:line="247" w:lineRule="auto"/>
        <w:ind w:left="567" w:right="480" w:firstLine="641"/>
        <w:jc w:val="both"/>
        <w:rPr>
          <w:sz w:val="24"/>
        </w:rPr>
      </w:pPr>
      <w:r>
        <w:rPr>
          <w:sz w:val="24"/>
        </w:rPr>
        <w:t xml:space="preserve">Данная работа </w:t>
      </w:r>
      <w:r>
        <w:rPr>
          <w:sz w:val="24"/>
          <w:u w:val="single"/>
        </w:rPr>
        <w:t>не содержит</w:t>
      </w:r>
      <w:r>
        <w:rPr>
          <w:sz w:val="24"/>
        </w:rPr>
        <w:t xml:space="preserve"> (содержит) коммерческую информацию, способную</w:t>
      </w:r>
      <w:r>
        <w:rPr>
          <w:spacing w:val="1"/>
          <w:sz w:val="24"/>
        </w:rPr>
        <w:t xml:space="preserve"> </w:t>
      </w:r>
      <w:r>
        <w:rPr>
          <w:sz w:val="24"/>
        </w:rPr>
        <w:t>нанести</w:t>
      </w:r>
      <w:r>
        <w:rPr>
          <w:spacing w:val="-1"/>
          <w:sz w:val="24"/>
        </w:rPr>
        <w:t xml:space="preserve"> </w:t>
      </w:r>
      <w:r>
        <w:rPr>
          <w:sz w:val="24"/>
        </w:rPr>
        <w:t>ущерб</w:t>
      </w:r>
      <w:r>
        <w:rPr>
          <w:spacing w:val="-2"/>
          <w:sz w:val="24"/>
        </w:rPr>
        <w:t xml:space="preserve"> </w:t>
      </w:r>
      <w:r>
        <w:rPr>
          <w:sz w:val="24"/>
        </w:rPr>
        <w:t>интеллектуальной собственности</w:t>
      </w:r>
      <w:r>
        <w:rPr>
          <w:spacing w:val="-1"/>
          <w:sz w:val="24"/>
        </w:rPr>
        <w:t xml:space="preserve"> </w:t>
      </w:r>
      <w:proofErr w:type="spellStart"/>
      <w:r>
        <w:rPr>
          <w:sz w:val="24"/>
        </w:rPr>
        <w:t>ВятГУ</w:t>
      </w:r>
      <w:proofErr w:type="spellEnd"/>
      <w:r>
        <w:rPr>
          <w:sz w:val="24"/>
        </w:rPr>
        <w:t xml:space="preserve"> или</w:t>
      </w:r>
      <w:r>
        <w:rPr>
          <w:spacing w:val="-1"/>
          <w:sz w:val="24"/>
        </w:rPr>
        <w:t xml:space="preserve"> </w:t>
      </w:r>
      <w:r>
        <w:rPr>
          <w:sz w:val="24"/>
        </w:rPr>
        <w:t>другой</w:t>
      </w:r>
      <w:r>
        <w:rPr>
          <w:spacing w:val="-1"/>
          <w:sz w:val="24"/>
        </w:rPr>
        <w:t xml:space="preserve"> </w:t>
      </w:r>
      <w:r>
        <w:rPr>
          <w:sz w:val="24"/>
        </w:rPr>
        <w:t>организации.</w:t>
      </w:r>
    </w:p>
    <w:p w14:paraId="21E6C742" w14:textId="05757099" w:rsidR="000F3BFE" w:rsidRDefault="000F3BFE" w:rsidP="00963F8F">
      <w:pPr>
        <w:pStyle w:val="TableParagraph"/>
        <w:numPr>
          <w:ilvl w:val="0"/>
          <w:numId w:val="29"/>
        </w:numPr>
        <w:tabs>
          <w:tab w:val="left" w:pos="1368"/>
        </w:tabs>
        <w:spacing w:before="65" w:line="242" w:lineRule="auto"/>
        <w:ind w:left="567" w:right="479" w:firstLine="641"/>
        <w:jc w:val="both"/>
        <w:rPr>
          <w:sz w:val="24"/>
        </w:rPr>
      </w:pPr>
      <w:r>
        <w:rPr>
          <w:sz w:val="24"/>
        </w:rPr>
        <w:t>Данная работа является (</w:t>
      </w:r>
      <w:r>
        <w:rPr>
          <w:sz w:val="24"/>
          <w:u w:val="single"/>
        </w:rPr>
        <w:t>не является</w:t>
      </w:r>
      <w:r>
        <w:rPr>
          <w:sz w:val="24"/>
        </w:rPr>
        <w:t>) результатом НИР или ОКР, выполняемой по</w:t>
      </w:r>
      <w:r>
        <w:rPr>
          <w:spacing w:val="-57"/>
          <w:sz w:val="24"/>
        </w:rPr>
        <w:t xml:space="preserve"> </w:t>
      </w:r>
      <w:r>
        <w:rPr>
          <w:sz w:val="24"/>
        </w:rPr>
        <w:t>договору</w:t>
      </w:r>
      <w:r w:rsidR="00F747B7">
        <w:rPr>
          <w:spacing w:val="-1"/>
          <w:sz w:val="24"/>
        </w:rPr>
        <w:t> </w:t>
      </w:r>
      <w:r>
        <w:rPr>
          <w:sz w:val="24"/>
        </w:rPr>
        <w:t>с</w:t>
      </w:r>
      <w:r w:rsidR="00F747B7">
        <w:rPr>
          <w:spacing w:val="-1"/>
          <w:sz w:val="24"/>
        </w:rPr>
        <w:t> </w:t>
      </w:r>
      <w:r>
        <w:rPr>
          <w:sz w:val="24"/>
        </w:rPr>
        <w:t>организацией</w:t>
      </w:r>
      <w:r w:rsidR="00F747B7">
        <w:rPr>
          <w:sz w:val="24"/>
        </w:rPr>
        <w:t> </w:t>
      </w:r>
      <w:r>
        <w:rPr>
          <w:sz w:val="24"/>
        </w:rPr>
        <w:t>(указать</w:t>
      </w:r>
      <w:r w:rsidR="00F747B7">
        <w:rPr>
          <w:sz w:val="24"/>
        </w:rPr>
        <w:t> </w:t>
      </w:r>
      <w:r>
        <w:rPr>
          <w:sz w:val="24"/>
        </w:rPr>
        <w:t>согласие</w:t>
      </w:r>
      <w:r w:rsidR="00F747B7">
        <w:rPr>
          <w:spacing w:val="-1"/>
          <w:sz w:val="24"/>
        </w:rPr>
        <w:t> </w:t>
      </w:r>
      <w:proofErr w:type="gramStart"/>
      <w:r>
        <w:rPr>
          <w:sz w:val="24"/>
        </w:rPr>
        <w:t>заказчика)</w:t>
      </w:r>
      <w:r w:rsidR="003904BD" w:rsidRPr="003904BD">
        <w:rPr>
          <w:sz w:val="24"/>
          <w:u w:val="single"/>
          <w:lang w:val="en-US"/>
        </w:rPr>
        <w:t>   </w:t>
      </w:r>
      <w:proofErr w:type="gramEnd"/>
      <w:r w:rsidR="003904BD" w:rsidRPr="003904BD">
        <w:rPr>
          <w:sz w:val="24"/>
          <w:u w:val="single"/>
          <w:lang w:val="en-US"/>
        </w:rPr>
        <w:t>                                                             </w:t>
      </w:r>
      <w:r w:rsidR="003904BD" w:rsidRPr="003904BD">
        <w:rPr>
          <w:sz w:val="24"/>
        </w:rPr>
        <w:t>.</w:t>
      </w:r>
    </w:p>
    <w:p w14:paraId="45C8E314" w14:textId="52B06E6B" w:rsidR="000F3BFE" w:rsidRDefault="000F3BFE" w:rsidP="00963F8F">
      <w:pPr>
        <w:pStyle w:val="TableParagraph"/>
        <w:spacing w:line="20" w:lineRule="exact"/>
        <w:ind w:left="567" w:firstLine="641"/>
        <w:rPr>
          <w:sz w:val="2"/>
        </w:rPr>
      </w:pPr>
    </w:p>
    <w:p w14:paraId="2225AF08" w14:textId="05D18A39" w:rsidR="000F3BFE" w:rsidRDefault="000F3BFE" w:rsidP="00963F8F">
      <w:pPr>
        <w:pStyle w:val="TableParagraph"/>
        <w:spacing w:line="20" w:lineRule="exact"/>
        <w:ind w:left="567" w:firstLine="641"/>
        <w:rPr>
          <w:sz w:val="2"/>
        </w:rPr>
      </w:pPr>
    </w:p>
    <w:p w14:paraId="1AB87BA2" w14:textId="77777777" w:rsidR="000F3BFE" w:rsidRDefault="000F3BFE" w:rsidP="00963F8F">
      <w:pPr>
        <w:pStyle w:val="TableParagraph"/>
        <w:spacing w:line="20" w:lineRule="exact"/>
        <w:ind w:left="567" w:firstLine="641"/>
        <w:rPr>
          <w:sz w:val="2"/>
        </w:rPr>
      </w:pPr>
    </w:p>
    <w:p w14:paraId="326BB265" w14:textId="77777777" w:rsidR="000F3BFE" w:rsidRDefault="000F3BFE" w:rsidP="00963F8F">
      <w:pPr>
        <w:pStyle w:val="TableParagraph"/>
        <w:numPr>
          <w:ilvl w:val="0"/>
          <w:numId w:val="29"/>
        </w:numPr>
        <w:tabs>
          <w:tab w:val="left" w:pos="1370"/>
        </w:tabs>
        <w:spacing w:before="69" w:line="242" w:lineRule="auto"/>
        <w:ind w:left="567" w:right="480" w:firstLine="641"/>
        <w:jc w:val="both"/>
        <w:rPr>
          <w:sz w:val="24"/>
        </w:rPr>
      </w:pPr>
      <w:r>
        <w:rPr>
          <w:sz w:val="24"/>
        </w:rPr>
        <w:t>В предлагаемом к опубликованию тексте нет данных по незащищенным объектам</w:t>
      </w:r>
      <w:r>
        <w:rPr>
          <w:spacing w:val="-57"/>
          <w:sz w:val="24"/>
        </w:rPr>
        <w:t xml:space="preserve"> </w:t>
      </w:r>
      <w:r>
        <w:rPr>
          <w:sz w:val="24"/>
        </w:rPr>
        <w:t>интеллектуальной</w:t>
      </w:r>
      <w:r>
        <w:rPr>
          <w:spacing w:val="-1"/>
          <w:sz w:val="24"/>
        </w:rPr>
        <w:t xml:space="preserve"> </w:t>
      </w:r>
      <w:r>
        <w:rPr>
          <w:sz w:val="24"/>
        </w:rPr>
        <w:t>собственности других авторов.</w:t>
      </w:r>
    </w:p>
    <w:p w14:paraId="68A79D89" w14:textId="77777777" w:rsidR="000F3BFE" w:rsidRDefault="000F3BFE" w:rsidP="00963F8F">
      <w:pPr>
        <w:pStyle w:val="TableParagraph"/>
        <w:numPr>
          <w:ilvl w:val="0"/>
          <w:numId w:val="29"/>
        </w:numPr>
        <w:tabs>
          <w:tab w:val="left" w:pos="1386"/>
        </w:tabs>
        <w:spacing w:before="76" w:line="264" w:lineRule="auto"/>
        <w:ind w:left="567" w:right="479" w:firstLine="641"/>
        <w:jc w:val="both"/>
        <w:rPr>
          <w:sz w:val="24"/>
        </w:rPr>
      </w:pPr>
      <w:r>
        <w:rPr>
          <w:sz w:val="24"/>
        </w:rPr>
        <w:t xml:space="preserve">Согласен на использование результатов своей работы безвозмездно в </w:t>
      </w:r>
      <w:proofErr w:type="spellStart"/>
      <w:r>
        <w:rPr>
          <w:sz w:val="24"/>
        </w:rPr>
        <w:t>ВятГУ</w:t>
      </w:r>
      <w:proofErr w:type="spellEnd"/>
      <w:r>
        <w:rPr>
          <w:sz w:val="24"/>
        </w:rPr>
        <w:t xml:space="preserve"> для</w:t>
      </w:r>
      <w:r>
        <w:rPr>
          <w:spacing w:val="1"/>
          <w:sz w:val="24"/>
        </w:rPr>
        <w:t xml:space="preserve"> </w:t>
      </w:r>
      <w:r>
        <w:rPr>
          <w:sz w:val="24"/>
        </w:rPr>
        <w:t>учебного процесса, а также на размещение своей работы в электронной информационно-</w:t>
      </w:r>
      <w:r>
        <w:rPr>
          <w:spacing w:val="1"/>
          <w:sz w:val="24"/>
        </w:rPr>
        <w:t xml:space="preserve"> </w:t>
      </w:r>
      <w:r>
        <w:rPr>
          <w:sz w:val="24"/>
        </w:rPr>
        <w:t>образовательной</w:t>
      </w:r>
      <w:r>
        <w:rPr>
          <w:spacing w:val="-1"/>
          <w:sz w:val="24"/>
        </w:rPr>
        <w:t xml:space="preserve"> </w:t>
      </w:r>
      <w:r>
        <w:rPr>
          <w:sz w:val="24"/>
        </w:rPr>
        <w:t>среде</w:t>
      </w:r>
      <w:r>
        <w:rPr>
          <w:spacing w:val="-1"/>
          <w:sz w:val="24"/>
        </w:rPr>
        <w:t xml:space="preserve"> </w:t>
      </w:r>
      <w:proofErr w:type="spellStart"/>
      <w:r>
        <w:rPr>
          <w:sz w:val="24"/>
        </w:rPr>
        <w:t>ВятГУ</w:t>
      </w:r>
      <w:proofErr w:type="spellEnd"/>
      <w:r>
        <w:rPr>
          <w:sz w:val="24"/>
        </w:rPr>
        <w:t>.</w:t>
      </w:r>
    </w:p>
    <w:p w14:paraId="0153909A" w14:textId="77777777" w:rsidR="000F3BFE" w:rsidRPr="00BF50EE" w:rsidRDefault="000F3BFE" w:rsidP="00963F8F">
      <w:pPr>
        <w:pStyle w:val="TableParagraph"/>
        <w:numPr>
          <w:ilvl w:val="0"/>
          <w:numId w:val="29"/>
        </w:numPr>
        <w:tabs>
          <w:tab w:val="left" w:pos="1542"/>
        </w:tabs>
        <w:spacing w:before="78" w:line="242" w:lineRule="auto"/>
        <w:ind w:left="567" w:right="479" w:firstLine="641"/>
        <w:jc w:val="both"/>
        <w:rPr>
          <w:sz w:val="24"/>
        </w:rPr>
      </w:pPr>
      <w:r>
        <w:rPr>
          <w:sz w:val="24"/>
        </w:rPr>
        <w:t>Использование</w:t>
      </w:r>
      <w:r>
        <w:rPr>
          <w:spacing w:val="1"/>
          <w:sz w:val="24"/>
        </w:rPr>
        <w:t xml:space="preserve"> </w:t>
      </w:r>
      <w:r>
        <w:rPr>
          <w:sz w:val="24"/>
        </w:rPr>
        <w:t>моей</w:t>
      </w:r>
      <w:r>
        <w:rPr>
          <w:spacing w:val="1"/>
          <w:sz w:val="24"/>
        </w:rPr>
        <w:t xml:space="preserve"> </w:t>
      </w:r>
      <w:r>
        <w:rPr>
          <w:sz w:val="24"/>
        </w:rPr>
        <w:t>выпускной</w:t>
      </w:r>
      <w:r>
        <w:rPr>
          <w:spacing w:val="1"/>
          <w:sz w:val="24"/>
        </w:rPr>
        <w:t xml:space="preserve"> </w:t>
      </w:r>
      <w:r>
        <w:rPr>
          <w:sz w:val="24"/>
        </w:rPr>
        <w:t>квалификационной</w:t>
      </w:r>
      <w:r>
        <w:rPr>
          <w:spacing w:val="1"/>
          <w:sz w:val="24"/>
        </w:rPr>
        <w:t xml:space="preserve"> </w:t>
      </w:r>
      <w:r>
        <w:rPr>
          <w:sz w:val="24"/>
        </w:rPr>
        <w:t>работы</w:t>
      </w:r>
      <w:r>
        <w:rPr>
          <w:spacing w:val="1"/>
          <w:sz w:val="24"/>
        </w:rPr>
        <w:t xml:space="preserve"> </w:t>
      </w:r>
      <w:r>
        <w:rPr>
          <w:sz w:val="24"/>
        </w:rPr>
        <w:t>в</w:t>
      </w:r>
      <w:r>
        <w:rPr>
          <w:spacing w:val="1"/>
          <w:sz w:val="24"/>
        </w:rPr>
        <w:t xml:space="preserve"> </w:t>
      </w:r>
      <w:r>
        <w:rPr>
          <w:sz w:val="24"/>
        </w:rPr>
        <w:t>научных</w:t>
      </w:r>
      <w:r>
        <w:rPr>
          <w:spacing w:val="1"/>
          <w:sz w:val="24"/>
        </w:rPr>
        <w:t xml:space="preserve"> </w:t>
      </w:r>
      <w:r>
        <w:rPr>
          <w:sz w:val="24"/>
        </w:rPr>
        <w:t>исследованиях оформляется в соответствии с законодательством Российской Федерации о</w:t>
      </w:r>
      <w:r>
        <w:rPr>
          <w:spacing w:val="-57"/>
          <w:sz w:val="24"/>
        </w:rPr>
        <w:t xml:space="preserve"> </w:t>
      </w:r>
      <w:r>
        <w:rPr>
          <w:sz w:val="24"/>
        </w:rPr>
        <w:t>защите</w:t>
      </w:r>
      <w:r>
        <w:rPr>
          <w:spacing w:val="-2"/>
          <w:sz w:val="24"/>
        </w:rPr>
        <w:t xml:space="preserve"> </w:t>
      </w:r>
      <w:r w:rsidRPr="00BF50EE">
        <w:rPr>
          <w:sz w:val="24"/>
        </w:rPr>
        <w:t>интеллектуальной собственности.</w:t>
      </w:r>
    </w:p>
    <w:p w14:paraId="7DDF12C6" w14:textId="77777777" w:rsidR="000F3BFE" w:rsidRPr="00BF50EE" w:rsidRDefault="000F3BFE" w:rsidP="000F3BFE">
      <w:pPr>
        <w:pStyle w:val="TableParagraph"/>
        <w:spacing w:before="1"/>
        <w:rPr>
          <w:sz w:val="37"/>
        </w:rPr>
      </w:pPr>
    </w:p>
    <w:p w14:paraId="71E023EC" w14:textId="216775F3" w:rsidR="000F3BFE" w:rsidRPr="00BF50EE" w:rsidRDefault="000F3BFE" w:rsidP="000F3BFE">
      <w:pPr>
        <w:pStyle w:val="TableParagraph"/>
        <w:tabs>
          <w:tab w:val="left" w:pos="2977"/>
          <w:tab w:val="left" w:pos="5137"/>
          <w:tab w:val="left" w:pos="6217"/>
        </w:tabs>
        <w:ind w:left="493"/>
        <w:rPr>
          <w:sz w:val="24"/>
        </w:rPr>
      </w:pPr>
      <w:r w:rsidRPr="00BF50EE">
        <w:rPr>
          <w:sz w:val="24"/>
        </w:rPr>
        <w:t>Автор</w:t>
      </w:r>
      <w:r w:rsidRPr="00BF50EE">
        <w:rPr>
          <w:sz w:val="24"/>
        </w:rPr>
        <w:tab/>
      </w:r>
      <w:r w:rsidRPr="00BF50EE">
        <w:rPr>
          <w:sz w:val="24"/>
          <w:u w:val="single"/>
        </w:rPr>
        <w:t xml:space="preserve"> </w:t>
      </w:r>
      <w:r w:rsidRPr="00BF50EE">
        <w:rPr>
          <w:sz w:val="24"/>
          <w:u w:val="single"/>
        </w:rPr>
        <w:tab/>
      </w:r>
      <w:r w:rsidRPr="00BF50EE">
        <w:rPr>
          <w:sz w:val="24"/>
        </w:rPr>
        <w:tab/>
      </w:r>
      <w:r w:rsidR="00AE3523">
        <w:rPr>
          <w:sz w:val="24"/>
        </w:rPr>
        <w:tab/>
      </w:r>
      <w:r w:rsidRPr="00BF50EE">
        <w:rPr>
          <w:sz w:val="24"/>
          <w:u w:val="single"/>
        </w:rPr>
        <w:t>Уткин Н.А.</w:t>
      </w:r>
    </w:p>
    <w:p w14:paraId="3ECF12FD" w14:textId="2DF4BF9B" w:rsidR="000F3BFE" w:rsidRPr="00BF50EE" w:rsidRDefault="000F3BFE" w:rsidP="000F3BFE">
      <w:pPr>
        <w:pStyle w:val="TableParagraph"/>
        <w:tabs>
          <w:tab w:val="left" w:pos="6089"/>
        </w:tabs>
        <w:spacing w:before="5" w:line="182" w:lineRule="exact"/>
        <w:ind w:left="3617"/>
        <w:rPr>
          <w:i/>
          <w:sz w:val="16"/>
        </w:rPr>
      </w:pPr>
      <w:r w:rsidRPr="00BF50EE">
        <w:rPr>
          <w:i/>
          <w:sz w:val="16"/>
        </w:rPr>
        <w:t>(подпись)</w:t>
      </w:r>
      <w:r w:rsidRPr="00BF50EE">
        <w:rPr>
          <w:i/>
          <w:sz w:val="16"/>
        </w:rPr>
        <w:tab/>
      </w:r>
      <w:r w:rsidR="00AE3523">
        <w:rPr>
          <w:i/>
          <w:sz w:val="16"/>
        </w:rPr>
        <w:tab/>
      </w:r>
      <w:r w:rsidRPr="00BF50EE">
        <w:rPr>
          <w:i/>
          <w:sz w:val="16"/>
        </w:rPr>
        <w:t>(Фамилия И.О.)</w:t>
      </w:r>
    </w:p>
    <w:p w14:paraId="2918504C" w14:textId="77777777" w:rsidR="000F3BFE" w:rsidRPr="00BF50EE" w:rsidRDefault="000F3BFE" w:rsidP="000F3BFE">
      <w:pPr>
        <w:pStyle w:val="TableParagraph"/>
        <w:tabs>
          <w:tab w:val="left" w:pos="1093"/>
          <w:tab w:val="left" w:pos="2533"/>
        </w:tabs>
        <w:spacing w:line="274" w:lineRule="exact"/>
        <w:ind w:left="493"/>
        <w:rPr>
          <w:sz w:val="24"/>
        </w:rPr>
      </w:pPr>
      <w:r w:rsidRPr="00BF50EE">
        <w:rPr>
          <w:sz w:val="24"/>
        </w:rPr>
        <w:t>«</w:t>
      </w:r>
      <w:r w:rsidRPr="00BF50EE">
        <w:rPr>
          <w:sz w:val="24"/>
          <w:u w:val="single"/>
        </w:rPr>
        <w:tab/>
      </w:r>
      <w:r w:rsidRPr="00BF50EE">
        <w:rPr>
          <w:sz w:val="24"/>
        </w:rPr>
        <w:t>»</w:t>
      </w:r>
      <w:r w:rsidRPr="00BF50EE">
        <w:rPr>
          <w:sz w:val="24"/>
          <w:u w:val="single"/>
        </w:rPr>
        <w:tab/>
      </w:r>
      <w:r w:rsidRPr="00BF50EE">
        <w:rPr>
          <w:sz w:val="24"/>
        </w:rPr>
        <w:t>2024 г.</w:t>
      </w:r>
    </w:p>
    <w:p w14:paraId="24CD4C07" w14:textId="77777777" w:rsidR="000F3BFE" w:rsidRPr="00BF50EE" w:rsidRDefault="000F3BFE" w:rsidP="000F3BFE">
      <w:pPr>
        <w:pStyle w:val="TableParagraph"/>
        <w:spacing w:before="6"/>
        <w:rPr>
          <w:sz w:val="36"/>
        </w:rPr>
      </w:pPr>
    </w:p>
    <w:p w14:paraId="72EA68E7" w14:textId="77777777" w:rsidR="000F3BFE" w:rsidRPr="00BF50EE" w:rsidRDefault="000F3BFE" w:rsidP="000F3BFE">
      <w:pPr>
        <w:pStyle w:val="TableParagraph"/>
        <w:ind w:left="493"/>
        <w:rPr>
          <w:sz w:val="24"/>
        </w:rPr>
      </w:pPr>
      <w:r w:rsidRPr="00BF50EE">
        <w:rPr>
          <w:sz w:val="24"/>
        </w:rPr>
        <w:t>Сведения</w:t>
      </w:r>
      <w:r w:rsidRPr="00BF50EE">
        <w:rPr>
          <w:spacing w:val="-2"/>
          <w:sz w:val="24"/>
        </w:rPr>
        <w:t xml:space="preserve"> </w:t>
      </w:r>
      <w:r w:rsidRPr="00BF50EE">
        <w:rPr>
          <w:sz w:val="24"/>
        </w:rPr>
        <w:t>по</w:t>
      </w:r>
      <w:r w:rsidRPr="00BF50EE">
        <w:rPr>
          <w:spacing w:val="-2"/>
          <w:sz w:val="24"/>
        </w:rPr>
        <w:t xml:space="preserve"> </w:t>
      </w:r>
      <w:r w:rsidRPr="00BF50EE">
        <w:rPr>
          <w:sz w:val="24"/>
        </w:rPr>
        <w:t>авторской</w:t>
      </w:r>
      <w:r w:rsidRPr="00BF50EE">
        <w:rPr>
          <w:spacing w:val="-2"/>
          <w:sz w:val="24"/>
        </w:rPr>
        <w:t xml:space="preserve"> </w:t>
      </w:r>
      <w:r w:rsidRPr="00BF50EE">
        <w:rPr>
          <w:sz w:val="24"/>
        </w:rPr>
        <w:t>справке</w:t>
      </w:r>
      <w:r w:rsidRPr="00BF50EE">
        <w:rPr>
          <w:spacing w:val="-3"/>
          <w:sz w:val="24"/>
        </w:rPr>
        <w:t xml:space="preserve"> </w:t>
      </w:r>
      <w:r w:rsidRPr="00BF50EE">
        <w:rPr>
          <w:sz w:val="24"/>
        </w:rPr>
        <w:t>подтверждаю:</w:t>
      </w:r>
    </w:p>
    <w:p w14:paraId="25C7673F" w14:textId="5A70F890" w:rsidR="000F3BFE" w:rsidRPr="00BF50EE" w:rsidRDefault="000F3BFE" w:rsidP="000F3BFE">
      <w:pPr>
        <w:pStyle w:val="TableParagraph"/>
        <w:tabs>
          <w:tab w:val="left" w:pos="6302"/>
          <w:tab w:val="left" w:pos="7573"/>
        </w:tabs>
        <w:spacing w:before="132"/>
        <w:ind w:left="493"/>
        <w:rPr>
          <w:sz w:val="24"/>
        </w:rPr>
      </w:pPr>
      <w:proofErr w:type="spellStart"/>
      <w:r w:rsidRPr="00BF50EE">
        <w:rPr>
          <w:sz w:val="24"/>
        </w:rPr>
        <w:t>И.о</w:t>
      </w:r>
      <w:proofErr w:type="spellEnd"/>
      <w:r w:rsidRPr="00BF50EE">
        <w:rPr>
          <w:sz w:val="24"/>
        </w:rPr>
        <w:t>.</w:t>
      </w:r>
      <w:r w:rsidRPr="00BF50EE">
        <w:rPr>
          <w:spacing w:val="-1"/>
          <w:sz w:val="24"/>
        </w:rPr>
        <w:t xml:space="preserve"> </w:t>
      </w:r>
      <w:r w:rsidRPr="00BF50EE">
        <w:rPr>
          <w:sz w:val="24"/>
        </w:rPr>
        <w:t>зав.</w:t>
      </w:r>
      <w:r w:rsidRPr="00BF50EE">
        <w:rPr>
          <w:spacing w:val="-1"/>
          <w:sz w:val="24"/>
        </w:rPr>
        <w:t xml:space="preserve"> </w:t>
      </w:r>
      <w:r w:rsidRPr="00BF50EE">
        <w:rPr>
          <w:sz w:val="24"/>
        </w:rPr>
        <w:t xml:space="preserve">каф. </w:t>
      </w:r>
      <w:r w:rsidRPr="00BF50EE">
        <w:rPr>
          <w:sz w:val="24"/>
          <w:u w:val="single"/>
        </w:rPr>
        <w:tab/>
      </w:r>
      <w:r w:rsidR="00AE3523">
        <w:rPr>
          <w:sz w:val="24"/>
        </w:rPr>
        <w:tab/>
      </w:r>
      <w:r w:rsidRPr="00BF50EE">
        <w:rPr>
          <w:sz w:val="24"/>
          <w:u w:val="single"/>
        </w:rPr>
        <w:t>Семеновых В.И.</w:t>
      </w:r>
    </w:p>
    <w:p w14:paraId="6DD0A324" w14:textId="0CC99F66" w:rsidR="000F3BFE" w:rsidRDefault="000F3BFE" w:rsidP="000F3BFE">
      <w:pPr>
        <w:pStyle w:val="TableParagraph"/>
        <w:tabs>
          <w:tab w:val="left" w:pos="7025"/>
        </w:tabs>
        <w:spacing w:before="43"/>
        <w:ind w:left="4457"/>
        <w:rPr>
          <w:i/>
          <w:sz w:val="16"/>
        </w:rPr>
      </w:pPr>
      <w:r>
        <w:rPr>
          <w:i/>
          <w:sz w:val="16"/>
        </w:rPr>
        <w:t>(подпись)</w:t>
      </w:r>
      <w:r>
        <w:rPr>
          <w:i/>
          <w:sz w:val="16"/>
        </w:rPr>
        <w:tab/>
      </w:r>
      <w:r w:rsidR="00AE3523">
        <w:rPr>
          <w:i/>
          <w:sz w:val="16"/>
        </w:rPr>
        <w:tab/>
      </w:r>
      <w:r w:rsidR="00AE3523">
        <w:rPr>
          <w:i/>
          <w:sz w:val="16"/>
        </w:rPr>
        <w:tab/>
      </w:r>
      <w:r>
        <w:rPr>
          <w:i/>
          <w:sz w:val="16"/>
        </w:rPr>
        <w:t>(Фамилия И.О.)</w:t>
      </w:r>
    </w:p>
    <w:p w14:paraId="780F9250" w14:textId="77777777" w:rsidR="000F3BFE" w:rsidRPr="00DB397E" w:rsidRDefault="000F3BFE" w:rsidP="000F3BFE">
      <w:pPr>
        <w:pStyle w:val="TableParagraph"/>
        <w:tabs>
          <w:tab w:val="left" w:pos="1093"/>
          <w:tab w:val="left" w:pos="2533"/>
        </w:tabs>
        <w:spacing w:line="274" w:lineRule="exact"/>
        <w:ind w:left="493"/>
        <w:rPr>
          <w:sz w:val="24"/>
        </w:rPr>
      </w:pPr>
      <w:r>
        <w:rPr>
          <w:sz w:val="24"/>
        </w:rPr>
        <w:t>«</w:t>
      </w:r>
      <w:r w:rsidRPr="00DB397E">
        <w:rPr>
          <w:sz w:val="24"/>
          <w:u w:val="single"/>
        </w:rPr>
        <w:tab/>
      </w:r>
      <w:r>
        <w:rPr>
          <w:sz w:val="24"/>
        </w:rPr>
        <w:t>»</w:t>
      </w:r>
      <w:r w:rsidRPr="00DB397E">
        <w:rPr>
          <w:sz w:val="24"/>
          <w:u w:val="single"/>
        </w:rPr>
        <w:tab/>
      </w:r>
      <w:r w:rsidRPr="00DB397E">
        <w:rPr>
          <w:sz w:val="24"/>
          <w:u w:val="single"/>
        </w:rPr>
        <w:tab/>
      </w:r>
      <w:r w:rsidRPr="00DB397E">
        <w:rPr>
          <w:sz w:val="24"/>
        </w:rPr>
        <w:t xml:space="preserve"> </w:t>
      </w:r>
      <w:r>
        <w:rPr>
          <w:sz w:val="24"/>
        </w:rPr>
        <w:t>2024 г.</w:t>
      </w:r>
    </w:p>
    <w:p w14:paraId="086CF92F" w14:textId="2E7A066E" w:rsidR="000F3BFE" w:rsidRPr="00845365" w:rsidRDefault="000F3BFE" w:rsidP="000F3BFE">
      <w:pPr>
        <w:rPr>
          <w:rFonts w:eastAsia="Calibri"/>
          <w:b/>
          <w:bCs/>
          <w:sz w:val="32"/>
          <w:szCs w:val="32"/>
        </w:rPr>
      </w:pPr>
      <w:r w:rsidRPr="00845365">
        <w:rPr>
          <w:rFonts w:eastAsia="Calibri"/>
          <w:b/>
          <w:bCs/>
        </w:rPr>
        <w:br w:type="page"/>
      </w:r>
    </w:p>
    <w:p w14:paraId="45C33B1F" w14:textId="415A9581" w:rsidR="000D5E2B" w:rsidRPr="00BF50EE" w:rsidRDefault="000D5E2B" w:rsidP="000D5E2B">
      <w:pPr>
        <w:pStyle w:val="1"/>
        <w:spacing w:after="240" w:afterAutospacing="0"/>
        <w:ind w:firstLine="0"/>
        <w:jc w:val="center"/>
        <w:rPr>
          <w:sz w:val="28"/>
          <w:szCs w:val="28"/>
        </w:rPr>
      </w:pPr>
      <w:bookmarkStart w:id="99" w:name="_Toc170474370"/>
      <w:r w:rsidRPr="00BF50EE">
        <w:rPr>
          <w:sz w:val="28"/>
          <w:szCs w:val="28"/>
        </w:rPr>
        <w:lastRenderedPageBreak/>
        <w:t xml:space="preserve">Приложение </w:t>
      </w:r>
      <w:r w:rsidR="009655F1" w:rsidRPr="00BF50EE">
        <w:rPr>
          <w:sz w:val="28"/>
          <w:szCs w:val="28"/>
        </w:rPr>
        <w:t>Н</w:t>
      </w:r>
      <w:r w:rsidRPr="00BF50EE">
        <w:rPr>
          <w:sz w:val="28"/>
          <w:szCs w:val="28"/>
        </w:rPr>
        <w:br/>
      </w:r>
      <w:r w:rsidRPr="00BF50EE">
        <w:rPr>
          <w:b w:val="0"/>
          <w:bCs w:val="0"/>
          <w:sz w:val="28"/>
          <w:szCs w:val="28"/>
        </w:rPr>
        <w:t>(</w:t>
      </w:r>
      <w:r w:rsidR="000271D9" w:rsidRPr="00BF50EE">
        <w:rPr>
          <w:b w:val="0"/>
          <w:bCs w:val="0"/>
          <w:sz w:val="28"/>
          <w:szCs w:val="28"/>
        </w:rPr>
        <w:t>справочное</w:t>
      </w:r>
      <w:r w:rsidRPr="00BF50EE">
        <w:rPr>
          <w:b w:val="0"/>
          <w:bCs w:val="0"/>
          <w:sz w:val="28"/>
          <w:szCs w:val="28"/>
        </w:rPr>
        <w:t>)</w:t>
      </w:r>
      <w:r w:rsidRPr="00BF50EE">
        <w:rPr>
          <w:sz w:val="28"/>
          <w:szCs w:val="28"/>
        </w:rPr>
        <w:br/>
        <w:t xml:space="preserve">Список </w:t>
      </w:r>
      <w:r w:rsidR="0062312B" w:rsidRPr="00BF50EE">
        <w:rPr>
          <w:sz w:val="28"/>
          <w:szCs w:val="28"/>
        </w:rPr>
        <w:t xml:space="preserve">обозначений и </w:t>
      </w:r>
      <w:r w:rsidRPr="00BF50EE">
        <w:rPr>
          <w:sz w:val="28"/>
          <w:szCs w:val="28"/>
        </w:rPr>
        <w:t>сокращений</w:t>
      </w:r>
      <w:bookmarkEnd w:id="99"/>
    </w:p>
    <w:p w14:paraId="394AF695" w14:textId="00D70BF2" w:rsidR="00BA1CA1" w:rsidRPr="00BA1CA1" w:rsidRDefault="00BA1CA1" w:rsidP="00F93291">
      <w:pPr>
        <w:pStyle w:val="aff"/>
        <w:tabs>
          <w:tab w:val="left" w:pos="9923"/>
        </w:tabs>
        <w:ind w:right="423"/>
        <w:rPr>
          <w:lang w:eastAsia="en-US"/>
        </w:rPr>
      </w:pPr>
      <w:r>
        <w:rPr>
          <w:lang w:eastAsia="en-US"/>
        </w:rPr>
        <w:t xml:space="preserve">В </w:t>
      </w:r>
      <w:r w:rsidR="00C1205F">
        <w:rPr>
          <w:lang w:eastAsia="en-US"/>
        </w:rPr>
        <w:t xml:space="preserve">настоящей выпускной квалификационной </w:t>
      </w:r>
      <w:r>
        <w:rPr>
          <w:lang w:eastAsia="en-US"/>
        </w:rPr>
        <w:t>работе использу</w:t>
      </w:r>
      <w:r w:rsidR="0062312B">
        <w:rPr>
          <w:lang w:eastAsia="en-US"/>
        </w:rPr>
        <w:t xml:space="preserve">ются </w:t>
      </w:r>
      <w:r>
        <w:rPr>
          <w:lang w:eastAsia="en-US"/>
        </w:rPr>
        <w:t xml:space="preserve">следующие </w:t>
      </w:r>
      <w:r w:rsidR="0062312B">
        <w:rPr>
          <w:lang w:eastAsia="en-US"/>
        </w:rPr>
        <w:t xml:space="preserve">обозначения и </w:t>
      </w:r>
      <w:r>
        <w:rPr>
          <w:lang w:eastAsia="en-US"/>
        </w:rPr>
        <w:t>сокращения:</w:t>
      </w:r>
    </w:p>
    <w:p w14:paraId="313862F4" w14:textId="30442BBA" w:rsidR="00180008" w:rsidRDefault="00180008" w:rsidP="00F93291">
      <w:pPr>
        <w:pStyle w:val="aff"/>
        <w:tabs>
          <w:tab w:val="left" w:pos="9923"/>
        </w:tabs>
        <w:ind w:right="423"/>
      </w:pPr>
      <w:r>
        <w:t xml:space="preserve">АСУТП – </w:t>
      </w:r>
      <w:r w:rsidR="00DA2D69">
        <w:t>а</w:t>
      </w:r>
      <w:r>
        <w:t>втоматизированная система управления технологическим процессом;</w:t>
      </w:r>
    </w:p>
    <w:p w14:paraId="5B38EBE7" w14:textId="4DE57C64" w:rsidR="00180008" w:rsidRDefault="00180008" w:rsidP="00180008">
      <w:pPr>
        <w:pStyle w:val="aff"/>
      </w:pPr>
      <w:r>
        <w:t xml:space="preserve">БД – </w:t>
      </w:r>
      <w:r w:rsidR="00DA2D69">
        <w:t>б</w:t>
      </w:r>
      <w:r>
        <w:t>аза данных;</w:t>
      </w:r>
    </w:p>
    <w:p w14:paraId="31BEDEC7" w14:textId="47ED279E" w:rsidR="00180008" w:rsidRDefault="00180008" w:rsidP="00180008">
      <w:pPr>
        <w:pStyle w:val="aff"/>
      </w:pPr>
      <w:r>
        <w:t xml:space="preserve">ИС – </w:t>
      </w:r>
      <w:r w:rsidR="00DA2D69">
        <w:t>и</w:t>
      </w:r>
      <w:r>
        <w:t>нформационная система;</w:t>
      </w:r>
    </w:p>
    <w:p w14:paraId="02753451" w14:textId="126AF593" w:rsidR="00180008" w:rsidRDefault="00180008" w:rsidP="00180008">
      <w:pPr>
        <w:pStyle w:val="aff"/>
      </w:pPr>
      <w:r>
        <w:t xml:space="preserve">ПИД </w:t>
      </w:r>
      <w:r w:rsidR="00C93828">
        <w:t>–</w:t>
      </w:r>
      <w:r>
        <w:t xml:space="preserve"> </w:t>
      </w:r>
      <w:r w:rsidR="00DA2D69">
        <w:t>п</w:t>
      </w:r>
      <w:r>
        <w:t>ропорционально-интегрально-дифференцирующий;</w:t>
      </w:r>
    </w:p>
    <w:p w14:paraId="6564A77E" w14:textId="6087294C" w:rsidR="00180008" w:rsidRDefault="00180008" w:rsidP="00180008">
      <w:pPr>
        <w:pStyle w:val="aff"/>
      </w:pPr>
      <w:r>
        <w:t xml:space="preserve">ПЛК – </w:t>
      </w:r>
      <w:r w:rsidR="00DA2D69">
        <w:t>п</w:t>
      </w:r>
      <w:r>
        <w:t>рограммируемый логический контроллер;</w:t>
      </w:r>
    </w:p>
    <w:p w14:paraId="617A8316" w14:textId="0CBB0590" w:rsidR="00180008" w:rsidRDefault="00180008" w:rsidP="00180008">
      <w:pPr>
        <w:pStyle w:val="aff"/>
      </w:pPr>
      <w:r>
        <w:t xml:space="preserve">ПО – </w:t>
      </w:r>
      <w:r w:rsidR="00DA2D69">
        <w:t>п</w:t>
      </w:r>
      <w:r>
        <w:t>рограммное обеспечение;</w:t>
      </w:r>
    </w:p>
    <w:p w14:paraId="3403CC91" w14:textId="5CECA9CF" w:rsidR="00180008" w:rsidRDefault="00180008" w:rsidP="00180008">
      <w:pPr>
        <w:pStyle w:val="aff"/>
      </w:pPr>
      <w:r>
        <w:t xml:space="preserve">СУБД – </w:t>
      </w:r>
      <w:r w:rsidR="00DA2D69">
        <w:t>с</w:t>
      </w:r>
      <w:r>
        <w:t>истема управления базами данных;</w:t>
      </w:r>
    </w:p>
    <w:p w14:paraId="10CBADE5" w14:textId="42FE81AF" w:rsidR="00180008" w:rsidRDefault="00180008" w:rsidP="00180008">
      <w:pPr>
        <w:pStyle w:val="aff"/>
      </w:pPr>
      <w:r>
        <w:t xml:space="preserve">ФСА – </w:t>
      </w:r>
      <w:r w:rsidR="00DA2D69">
        <w:t>ф</w:t>
      </w:r>
      <w:r>
        <w:t>ункциональная схема автоматизации;</w:t>
      </w:r>
    </w:p>
    <w:p w14:paraId="70DAEE26" w14:textId="0319E538" w:rsidR="00180008" w:rsidRDefault="00180008" w:rsidP="00180008">
      <w:pPr>
        <w:pStyle w:val="aff"/>
      </w:pPr>
      <w:r>
        <w:t xml:space="preserve">ШИМ – </w:t>
      </w:r>
      <w:r w:rsidR="00DA2D69">
        <w:t>ш</w:t>
      </w:r>
      <w:r>
        <w:t>иротно-импульсная модуляция;</w:t>
      </w:r>
    </w:p>
    <w:p w14:paraId="19EF1E58" w14:textId="7AC53C0C" w:rsidR="00180008" w:rsidRPr="00180008" w:rsidRDefault="00180008" w:rsidP="00180008">
      <w:pPr>
        <w:pStyle w:val="aff"/>
        <w:rPr>
          <w:lang w:val="en-US"/>
        </w:rPr>
      </w:pPr>
      <w:r w:rsidRPr="00180008">
        <w:rPr>
          <w:lang w:val="en-US"/>
        </w:rPr>
        <w:t xml:space="preserve">CFC – </w:t>
      </w:r>
      <w:r w:rsidR="00DA2D69">
        <w:rPr>
          <w:lang w:val="en-US"/>
        </w:rPr>
        <w:t>c</w:t>
      </w:r>
      <w:r w:rsidRPr="00180008">
        <w:rPr>
          <w:lang w:val="en-US"/>
        </w:rPr>
        <w:t>ontinuous flow chart;</w:t>
      </w:r>
    </w:p>
    <w:p w14:paraId="056BD73C" w14:textId="67C1C055" w:rsidR="00180008" w:rsidRPr="00180008" w:rsidRDefault="00180008" w:rsidP="00180008">
      <w:pPr>
        <w:pStyle w:val="aff"/>
        <w:rPr>
          <w:lang w:val="en-US"/>
        </w:rPr>
      </w:pPr>
      <w:r w:rsidRPr="00180008">
        <w:rPr>
          <w:lang w:val="en-US"/>
        </w:rPr>
        <w:t xml:space="preserve">DFD – </w:t>
      </w:r>
      <w:r w:rsidR="00DA2D69">
        <w:rPr>
          <w:lang w:val="en-US"/>
        </w:rPr>
        <w:t>d</w:t>
      </w:r>
      <w:r w:rsidRPr="00180008">
        <w:rPr>
          <w:lang w:val="en-US"/>
        </w:rPr>
        <w:t>ata flow diagram;</w:t>
      </w:r>
    </w:p>
    <w:p w14:paraId="152CD44B" w14:textId="02A0169F" w:rsidR="00180008" w:rsidRPr="00180008" w:rsidRDefault="00180008" w:rsidP="00180008">
      <w:pPr>
        <w:pStyle w:val="aff"/>
        <w:rPr>
          <w:lang w:val="en-US"/>
        </w:rPr>
      </w:pPr>
      <w:r w:rsidRPr="00180008">
        <w:rPr>
          <w:lang w:val="en-US"/>
        </w:rPr>
        <w:t xml:space="preserve">FBD – </w:t>
      </w:r>
      <w:r w:rsidR="00DA2D69">
        <w:rPr>
          <w:lang w:val="en-US"/>
        </w:rPr>
        <w:t>f</w:t>
      </w:r>
      <w:r w:rsidRPr="00180008">
        <w:rPr>
          <w:lang w:val="en-US"/>
        </w:rPr>
        <w:t>unction block diagram;</w:t>
      </w:r>
    </w:p>
    <w:p w14:paraId="73D8FD43" w14:textId="0DEF7FDB" w:rsidR="00180008" w:rsidRPr="00180008" w:rsidRDefault="00180008" w:rsidP="00180008">
      <w:pPr>
        <w:pStyle w:val="aff"/>
        <w:rPr>
          <w:lang w:val="en-US"/>
        </w:rPr>
      </w:pPr>
      <w:r w:rsidRPr="00180008">
        <w:rPr>
          <w:lang w:val="en-US"/>
        </w:rPr>
        <w:t xml:space="preserve">HMI – </w:t>
      </w:r>
      <w:r w:rsidR="00DA2D69">
        <w:rPr>
          <w:lang w:val="en-US"/>
        </w:rPr>
        <w:t>h</w:t>
      </w:r>
      <w:r w:rsidRPr="00180008">
        <w:rPr>
          <w:lang w:val="en-US"/>
        </w:rPr>
        <w:t>uman-machine interface;</w:t>
      </w:r>
    </w:p>
    <w:p w14:paraId="6678E022" w14:textId="3DE9E10A" w:rsidR="00180008" w:rsidRPr="00180008" w:rsidRDefault="00180008" w:rsidP="00180008">
      <w:pPr>
        <w:pStyle w:val="aff"/>
        <w:rPr>
          <w:lang w:val="en-US"/>
        </w:rPr>
      </w:pPr>
      <w:r w:rsidRPr="00180008">
        <w:rPr>
          <w:lang w:val="en-US"/>
        </w:rPr>
        <w:t xml:space="preserve">IDEF – </w:t>
      </w:r>
      <w:r w:rsidR="00DA2D69">
        <w:rPr>
          <w:lang w:val="en-US"/>
        </w:rPr>
        <w:t>i</w:t>
      </w:r>
      <w:r w:rsidRPr="00180008">
        <w:rPr>
          <w:lang w:val="en-US"/>
        </w:rPr>
        <w:t>ntegrated definition;</w:t>
      </w:r>
    </w:p>
    <w:p w14:paraId="463B6EAA" w14:textId="358C65AD" w:rsidR="00180008" w:rsidRPr="00180008" w:rsidRDefault="00180008" w:rsidP="00180008">
      <w:pPr>
        <w:pStyle w:val="aff"/>
        <w:rPr>
          <w:lang w:val="en-US"/>
        </w:rPr>
      </w:pPr>
      <w:r w:rsidRPr="00180008">
        <w:rPr>
          <w:lang w:val="en-US"/>
        </w:rPr>
        <w:t xml:space="preserve">IDEF3 – </w:t>
      </w:r>
      <w:r w:rsidR="00DA2D69">
        <w:rPr>
          <w:lang w:val="en-US"/>
        </w:rPr>
        <w:t>i</w:t>
      </w:r>
      <w:r w:rsidRPr="00180008">
        <w:rPr>
          <w:lang w:val="en-US"/>
        </w:rPr>
        <w:t>ntegrated definition for process description capture method;</w:t>
      </w:r>
    </w:p>
    <w:p w14:paraId="71114253" w14:textId="4459A489" w:rsidR="00180008" w:rsidRPr="00180008" w:rsidRDefault="00180008" w:rsidP="00180008">
      <w:pPr>
        <w:pStyle w:val="aff"/>
        <w:rPr>
          <w:lang w:val="en-US"/>
        </w:rPr>
      </w:pPr>
      <w:r w:rsidRPr="00180008">
        <w:rPr>
          <w:lang w:val="en-US"/>
        </w:rPr>
        <w:t xml:space="preserve">LD – </w:t>
      </w:r>
      <w:r w:rsidR="00DA2D69">
        <w:rPr>
          <w:lang w:val="en-US"/>
        </w:rPr>
        <w:t>l</w:t>
      </w:r>
      <w:r w:rsidRPr="00180008">
        <w:rPr>
          <w:lang w:val="en-US"/>
        </w:rPr>
        <w:t>adder diagram;</w:t>
      </w:r>
    </w:p>
    <w:p w14:paraId="3E2A70CD" w14:textId="1E541C87" w:rsidR="00180008" w:rsidRPr="00180008" w:rsidRDefault="00180008" w:rsidP="00180008">
      <w:pPr>
        <w:pStyle w:val="aff"/>
        <w:rPr>
          <w:lang w:val="en-US"/>
        </w:rPr>
      </w:pPr>
      <w:r w:rsidRPr="00180008">
        <w:rPr>
          <w:lang w:val="en-US"/>
        </w:rPr>
        <w:t xml:space="preserve">OPC UA – </w:t>
      </w:r>
      <w:r w:rsidR="00DA2D69">
        <w:rPr>
          <w:lang w:val="en-US"/>
        </w:rPr>
        <w:t>o</w:t>
      </w:r>
      <w:r w:rsidRPr="00180008">
        <w:rPr>
          <w:lang w:val="en-US"/>
        </w:rPr>
        <w:t>pen platform communications unified architecture;</w:t>
      </w:r>
    </w:p>
    <w:p w14:paraId="7D362BAE" w14:textId="29AAA941" w:rsidR="00180008" w:rsidRPr="00180008" w:rsidRDefault="00180008" w:rsidP="00180008">
      <w:pPr>
        <w:pStyle w:val="aff"/>
        <w:rPr>
          <w:lang w:val="en-US"/>
        </w:rPr>
      </w:pPr>
      <w:r w:rsidRPr="00180008">
        <w:rPr>
          <w:lang w:val="en-US"/>
        </w:rPr>
        <w:t xml:space="preserve">SCADA – </w:t>
      </w:r>
      <w:r w:rsidR="00DA2D69">
        <w:rPr>
          <w:lang w:val="en-US"/>
        </w:rPr>
        <w:t>s</w:t>
      </w:r>
      <w:r w:rsidRPr="00180008">
        <w:rPr>
          <w:lang w:val="en-US"/>
        </w:rPr>
        <w:t>upervisory control and data acquisition;</w:t>
      </w:r>
    </w:p>
    <w:p w14:paraId="2236AFCB" w14:textId="149E5812" w:rsidR="00180008" w:rsidRPr="00180008" w:rsidRDefault="00180008" w:rsidP="00180008">
      <w:pPr>
        <w:pStyle w:val="aff"/>
        <w:rPr>
          <w:lang w:val="en-US"/>
        </w:rPr>
      </w:pPr>
      <w:r w:rsidRPr="00180008">
        <w:rPr>
          <w:lang w:val="en-US"/>
        </w:rPr>
        <w:t xml:space="preserve">SQL – </w:t>
      </w:r>
      <w:r w:rsidR="00DA2D69">
        <w:rPr>
          <w:lang w:val="en-US"/>
        </w:rPr>
        <w:t>s</w:t>
      </w:r>
      <w:r w:rsidRPr="00180008">
        <w:rPr>
          <w:lang w:val="en-US"/>
        </w:rPr>
        <w:t>tructured query language;</w:t>
      </w:r>
    </w:p>
    <w:p w14:paraId="2702C2B5" w14:textId="7C3381A9" w:rsidR="00180008" w:rsidRPr="00180008" w:rsidRDefault="00180008" w:rsidP="00180008">
      <w:pPr>
        <w:pStyle w:val="aff"/>
        <w:rPr>
          <w:lang w:val="en-US"/>
        </w:rPr>
      </w:pPr>
      <w:r w:rsidRPr="00180008">
        <w:rPr>
          <w:lang w:val="en-US"/>
        </w:rPr>
        <w:t xml:space="preserve">ST – </w:t>
      </w:r>
      <w:r w:rsidR="00DA2D69">
        <w:rPr>
          <w:lang w:val="en-US"/>
        </w:rPr>
        <w:t>s</w:t>
      </w:r>
      <w:r w:rsidRPr="00180008">
        <w:rPr>
          <w:lang w:val="en-US"/>
        </w:rPr>
        <w:t>tructured text;</w:t>
      </w:r>
    </w:p>
    <w:p w14:paraId="1209689E" w14:textId="41D0D986" w:rsidR="000D5E2B" w:rsidRPr="00E77D17" w:rsidRDefault="00180008" w:rsidP="00180008">
      <w:pPr>
        <w:pStyle w:val="aff"/>
      </w:pPr>
      <w:r>
        <w:t xml:space="preserve">TSDB – </w:t>
      </w:r>
      <w:r w:rsidR="00DA2D69">
        <w:rPr>
          <w:lang w:val="en-US"/>
        </w:rPr>
        <w:t>t</w:t>
      </w:r>
      <w:proofErr w:type="spellStart"/>
      <w:r>
        <w:t>ime</w:t>
      </w:r>
      <w:proofErr w:type="spellEnd"/>
      <w:r>
        <w:t xml:space="preserve"> </w:t>
      </w:r>
      <w:proofErr w:type="spellStart"/>
      <w:r>
        <w:t>series</w:t>
      </w:r>
      <w:proofErr w:type="spellEnd"/>
      <w:r>
        <w:t xml:space="preserve"> </w:t>
      </w:r>
      <w:proofErr w:type="spellStart"/>
      <w:r>
        <w:t>database</w:t>
      </w:r>
      <w:proofErr w:type="spellEnd"/>
      <w:r>
        <w:t>.</w:t>
      </w:r>
    </w:p>
    <w:p w14:paraId="50C58D1C" w14:textId="0DFF2881" w:rsidR="000D5E2B" w:rsidRPr="00E77D17" w:rsidRDefault="000D5E2B">
      <w:pPr>
        <w:rPr>
          <w:rFonts w:eastAsiaTheme="majorEastAsia"/>
          <w:b/>
          <w:bCs/>
          <w:sz w:val="32"/>
          <w:szCs w:val="32"/>
          <w:lang w:eastAsia="en-US"/>
        </w:rPr>
      </w:pPr>
    </w:p>
    <w:p w14:paraId="1F484824" w14:textId="21F43365" w:rsidR="009E4341" w:rsidRDefault="009E4341" w:rsidP="009E4341">
      <w:pPr>
        <w:pStyle w:val="1"/>
        <w:spacing w:before="0" w:after="240" w:afterAutospacing="0"/>
        <w:ind w:firstLine="0"/>
        <w:jc w:val="center"/>
      </w:pPr>
      <w:bookmarkStart w:id="100" w:name="_Toc170474371"/>
      <w:r>
        <w:lastRenderedPageBreak/>
        <w:t>Приложение</w:t>
      </w:r>
      <w:r w:rsidRPr="003D1500">
        <w:t xml:space="preserve"> </w:t>
      </w:r>
      <w:r w:rsidR="009655F1">
        <w:t>Р</w:t>
      </w:r>
      <w:r>
        <w:br/>
      </w:r>
      <w:r w:rsidRPr="001D7C9F">
        <w:rPr>
          <w:b w:val="0"/>
          <w:bCs w:val="0"/>
        </w:rPr>
        <w:t>(</w:t>
      </w:r>
      <w:r w:rsidR="005907C2">
        <w:rPr>
          <w:b w:val="0"/>
          <w:bCs w:val="0"/>
        </w:rPr>
        <w:t>справочное</w:t>
      </w:r>
      <w:r w:rsidRPr="001D7C9F">
        <w:rPr>
          <w:b w:val="0"/>
          <w:bCs w:val="0"/>
        </w:rPr>
        <w:t>)</w:t>
      </w:r>
      <w:r>
        <w:br/>
        <w:t>Библиографический список</w:t>
      </w:r>
      <w:bookmarkEnd w:id="100"/>
    </w:p>
    <w:p w14:paraId="330452EA" w14:textId="2E0A5807" w:rsidR="009E4341" w:rsidRDefault="009E4341" w:rsidP="00C35493">
      <w:pPr>
        <w:pStyle w:val="aff"/>
        <w:numPr>
          <w:ilvl w:val="0"/>
          <w:numId w:val="30"/>
        </w:numPr>
        <w:tabs>
          <w:tab w:val="left" w:pos="1134"/>
        </w:tabs>
        <w:ind w:left="0" w:right="423" w:firstLine="709"/>
      </w:pPr>
      <w:r w:rsidRPr="00576938">
        <w:t xml:space="preserve">Автоматизация управления электрическими печами [Электронный ресурс] // </w:t>
      </w:r>
      <w:r w:rsidRPr="00576938">
        <w:rPr>
          <w:lang w:val="en-US"/>
        </w:rPr>
        <w:t>Owen</w:t>
      </w:r>
      <w:r w:rsidR="00DE2FF2">
        <w:t>, 2024.</w:t>
      </w:r>
      <w:r w:rsidRPr="00576938">
        <w:t xml:space="preserve"> </w:t>
      </w:r>
      <w:r w:rsidRPr="00576938">
        <w:rPr>
          <w:lang w:val="en-US"/>
        </w:rPr>
        <w:t>URL</w:t>
      </w:r>
      <w:r w:rsidRPr="00576938">
        <w:t xml:space="preserve">: </w:t>
      </w:r>
      <w:r w:rsidRPr="00576938">
        <w:rPr>
          <w:lang w:val="en-US"/>
        </w:rPr>
        <w:t>https</w:t>
      </w:r>
      <w:r w:rsidRPr="00576938">
        <w:t>://</w:t>
      </w:r>
      <w:proofErr w:type="spellStart"/>
      <w:r w:rsidRPr="00576938">
        <w:rPr>
          <w:lang w:val="en-US"/>
        </w:rPr>
        <w:t>owen</w:t>
      </w:r>
      <w:proofErr w:type="spellEnd"/>
      <w:r w:rsidRPr="00576938">
        <w:t>.</w:t>
      </w:r>
      <w:proofErr w:type="spellStart"/>
      <w:r w:rsidRPr="00576938">
        <w:rPr>
          <w:lang w:val="en-US"/>
        </w:rPr>
        <w:t>ru</w:t>
      </w:r>
      <w:proofErr w:type="spellEnd"/>
      <w:r w:rsidRPr="00576938">
        <w:t>/</w:t>
      </w:r>
      <w:r w:rsidRPr="00576938">
        <w:rPr>
          <w:lang w:val="en-US"/>
        </w:rPr>
        <w:t>project</w:t>
      </w:r>
      <w:r w:rsidRPr="00576938">
        <w:t>/</w:t>
      </w:r>
      <w:proofErr w:type="spellStart"/>
      <w:r w:rsidRPr="00576938">
        <w:rPr>
          <w:lang w:val="en-US"/>
        </w:rPr>
        <w:t>avtomatizacziya</w:t>
      </w:r>
      <w:proofErr w:type="spellEnd"/>
      <w:r w:rsidRPr="00576938">
        <w:t>-</w:t>
      </w:r>
      <w:proofErr w:type="spellStart"/>
      <w:r w:rsidRPr="00576938">
        <w:rPr>
          <w:lang w:val="en-US"/>
        </w:rPr>
        <w:t>upravleniya</w:t>
      </w:r>
      <w:proofErr w:type="spellEnd"/>
      <w:r w:rsidRPr="00576938">
        <w:t>-</w:t>
      </w:r>
      <w:proofErr w:type="spellStart"/>
      <w:r w:rsidRPr="00576938">
        <w:rPr>
          <w:lang w:val="en-US"/>
        </w:rPr>
        <w:t>elektricheskimi</w:t>
      </w:r>
      <w:proofErr w:type="spellEnd"/>
      <w:r w:rsidRPr="00576938">
        <w:t>-</w:t>
      </w:r>
      <w:proofErr w:type="spellStart"/>
      <w:r w:rsidRPr="00576938">
        <w:rPr>
          <w:lang w:val="en-US"/>
        </w:rPr>
        <w:t>pechami</w:t>
      </w:r>
      <w:proofErr w:type="spellEnd"/>
      <w:r w:rsidRPr="00576938">
        <w:t xml:space="preserve"> (дата обращения: 2</w:t>
      </w:r>
      <w:r w:rsidR="00692467">
        <w:t>9</w:t>
      </w:r>
      <w:r w:rsidRPr="00576938">
        <w:t>.0</w:t>
      </w:r>
      <w:r w:rsidR="00692467">
        <w:t>4</w:t>
      </w:r>
      <w:r w:rsidRPr="00576938">
        <w:t>.2024).</w:t>
      </w:r>
    </w:p>
    <w:p w14:paraId="47ED9993" w14:textId="7BD1FD7D" w:rsidR="009E4341" w:rsidRDefault="009E4341" w:rsidP="00C35493">
      <w:pPr>
        <w:pStyle w:val="aff"/>
        <w:numPr>
          <w:ilvl w:val="0"/>
          <w:numId w:val="30"/>
        </w:numPr>
        <w:tabs>
          <w:tab w:val="left" w:pos="1134"/>
        </w:tabs>
        <w:ind w:left="0" w:right="423" w:firstLine="709"/>
      </w:pPr>
      <w:r w:rsidRPr="00D930FF">
        <w:t>ФЩЛ-501, ФЩЛ-502</w:t>
      </w:r>
      <w:r>
        <w:t xml:space="preserve"> </w:t>
      </w:r>
      <w:r w:rsidRPr="00D930FF">
        <w:t xml:space="preserve">[Электронный ресурс] // </w:t>
      </w:r>
      <w:proofErr w:type="spellStart"/>
      <w:r w:rsidRPr="00D930FF">
        <w:t>ТеплоПрибор.рф</w:t>
      </w:r>
      <w:proofErr w:type="spellEnd"/>
      <w:r w:rsidR="00BF50EE">
        <w:t>, 2024</w:t>
      </w:r>
      <w:r w:rsidRPr="00D930FF">
        <w:t xml:space="preserve">. URL: </w:t>
      </w:r>
      <w:r w:rsidR="00A96D7D" w:rsidRPr="00A96D7D">
        <w:t xml:space="preserve">https:// </w:t>
      </w:r>
      <w:proofErr w:type="spellStart"/>
      <w:proofErr w:type="gramStart"/>
      <w:r w:rsidR="00A96D7D" w:rsidRPr="00A96D7D">
        <w:t>теплогазприбор.рф</w:t>
      </w:r>
      <w:proofErr w:type="spellEnd"/>
      <w:proofErr w:type="gramEnd"/>
      <w:r w:rsidR="00A96D7D" w:rsidRPr="00A96D7D">
        <w:t>/</w:t>
      </w:r>
      <w:proofErr w:type="spellStart"/>
      <w:r w:rsidR="00A96D7D" w:rsidRPr="00A96D7D">
        <w:t>catalog</w:t>
      </w:r>
      <w:proofErr w:type="spellEnd"/>
      <w:r w:rsidR="00A96D7D" w:rsidRPr="00A96D7D">
        <w:t>/187</w:t>
      </w:r>
      <w:r w:rsidRPr="00D930FF">
        <w:t xml:space="preserve"> (дата обращения: 2</w:t>
      </w:r>
      <w:r w:rsidR="00692467">
        <w:t>9</w:t>
      </w:r>
      <w:r w:rsidRPr="00D930FF">
        <w:t>.0</w:t>
      </w:r>
      <w:r w:rsidR="00692467">
        <w:t>4</w:t>
      </w:r>
      <w:r w:rsidRPr="00D930FF">
        <w:t>.2024).</w:t>
      </w:r>
    </w:p>
    <w:p w14:paraId="01296995" w14:textId="02A9C33F" w:rsidR="009E4341" w:rsidRDefault="009E4341" w:rsidP="00C35493">
      <w:pPr>
        <w:pStyle w:val="aff"/>
        <w:numPr>
          <w:ilvl w:val="0"/>
          <w:numId w:val="30"/>
        </w:numPr>
        <w:tabs>
          <w:tab w:val="left" w:pos="1134"/>
        </w:tabs>
        <w:ind w:left="0" w:right="423" w:firstLine="709"/>
      </w:pPr>
      <w:r w:rsidRPr="001039CA">
        <w:t>ОТЖИГ СТАЛИ: ПРОЦЕСС, ВИДЫ, ПРЕИМУЩЕСТВА, НЕДОСТАТКИ И ОБЛАСТИ ПРИМЕНЕНИЯ [Электронный ресурс] // Stankoff.ru</w:t>
      </w:r>
      <w:r w:rsidR="00DE2FF2">
        <w:t>, 2024.</w:t>
      </w:r>
      <w:r w:rsidRPr="001039CA">
        <w:t xml:space="preserve"> URL: https://www.stankoff.ru/blog/post/772# (дата обращения: 2</w:t>
      </w:r>
      <w:r w:rsidR="00F7327B" w:rsidRPr="00F7327B">
        <w:t>5</w:t>
      </w:r>
      <w:r w:rsidRPr="001039CA">
        <w:t>.0</w:t>
      </w:r>
      <w:r w:rsidR="00692467">
        <w:t>4</w:t>
      </w:r>
      <w:r w:rsidRPr="001039CA">
        <w:t>.2024).</w:t>
      </w:r>
    </w:p>
    <w:p w14:paraId="2CC4300E" w14:textId="2BDF8FD5" w:rsidR="009E4341" w:rsidRDefault="009E4341" w:rsidP="00C35493">
      <w:pPr>
        <w:pStyle w:val="aff"/>
        <w:numPr>
          <w:ilvl w:val="0"/>
          <w:numId w:val="30"/>
        </w:numPr>
        <w:tabs>
          <w:tab w:val="left" w:pos="1134"/>
        </w:tabs>
        <w:ind w:left="0" w:right="423" w:firstLine="709"/>
      </w:pPr>
      <w:r w:rsidRPr="001039CA">
        <w:t>Базовые зна</w:t>
      </w:r>
      <w:r>
        <w:t>н</w:t>
      </w:r>
      <w:r w:rsidRPr="001039CA">
        <w:t xml:space="preserve">ия по IDEF0 [Электронный ресурс] // </w:t>
      </w:r>
      <w:proofErr w:type="spellStart"/>
      <w:r w:rsidRPr="001039CA">
        <w:t>Comindware</w:t>
      </w:r>
      <w:proofErr w:type="spellEnd"/>
      <w:r w:rsidR="00DE2FF2">
        <w:t>, 2024.</w:t>
      </w:r>
      <w:r w:rsidR="00DE2FF2" w:rsidRPr="001039CA">
        <w:t xml:space="preserve"> </w:t>
      </w:r>
      <w:r w:rsidRPr="001039CA">
        <w:t xml:space="preserve"> URL: https://www.comindware.ru/blog/ (дата обращения: </w:t>
      </w:r>
      <w:r w:rsidR="00F7327B" w:rsidRPr="00F7327B">
        <w:t>15</w:t>
      </w:r>
      <w:r w:rsidRPr="001039CA">
        <w:t>.0</w:t>
      </w:r>
      <w:r w:rsidR="00F7327B" w:rsidRPr="00F7327B">
        <w:t>5</w:t>
      </w:r>
      <w:r w:rsidRPr="001039CA">
        <w:t>.2024).</w:t>
      </w:r>
    </w:p>
    <w:p w14:paraId="7D744207" w14:textId="53BF7335" w:rsidR="009E4341" w:rsidRDefault="009E4341" w:rsidP="00C35493">
      <w:pPr>
        <w:pStyle w:val="aff"/>
        <w:numPr>
          <w:ilvl w:val="0"/>
          <w:numId w:val="30"/>
        </w:numPr>
        <w:tabs>
          <w:tab w:val="left" w:pos="1134"/>
        </w:tabs>
        <w:ind w:left="0" w:right="423" w:firstLine="709"/>
      </w:pPr>
      <w:r w:rsidRPr="00F32508">
        <w:t>Использование DFD: как описать движение данных в бизнес-процессах</w:t>
      </w:r>
      <w:r w:rsidR="008D2640" w:rsidRPr="008D2640">
        <w:t xml:space="preserve"> </w:t>
      </w:r>
      <w:r w:rsidRPr="00F32508">
        <w:t>[Электронный ресурс] // System Education</w:t>
      </w:r>
      <w:r w:rsidR="00DE2FF2">
        <w:t>, 2024.</w:t>
      </w:r>
      <w:r w:rsidR="00DE2FF2" w:rsidRPr="001039CA">
        <w:t xml:space="preserve"> </w:t>
      </w:r>
      <w:r w:rsidRPr="00F32508">
        <w:t xml:space="preserve">URL: https://systems.education/data-flow-diagrams (дата обращения: </w:t>
      </w:r>
      <w:r w:rsidR="00F7327B" w:rsidRPr="00F7327B">
        <w:t>15</w:t>
      </w:r>
      <w:r w:rsidRPr="00F32508">
        <w:t>.0</w:t>
      </w:r>
      <w:r w:rsidR="00F7327B" w:rsidRPr="00F7327B">
        <w:t>5</w:t>
      </w:r>
      <w:r w:rsidRPr="00F32508">
        <w:t>.2024).</w:t>
      </w:r>
    </w:p>
    <w:p w14:paraId="7016140B" w14:textId="029C1C23" w:rsidR="009E4341" w:rsidRDefault="009E4341" w:rsidP="00C35493">
      <w:pPr>
        <w:pStyle w:val="aff"/>
        <w:numPr>
          <w:ilvl w:val="0"/>
          <w:numId w:val="30"/>
        </w:numPr>
        <w:tabs>
          <w:tab w:val="left" w:pos="1134"/>
        </w:tabs>
        <w:ind w:left="0" w:right="423" w:firstLine="709"/>
      </w:pPr>
      <w:r w:rsidRPr="00AE201D">
        <w:t>Просто о стандартах OPC DA и OPC UA [Электронный ресурс] // IPC2U</w:t>
      </w:r>
      <w:r w:rsidR="00DE2FF2">
        <w:t>, 2024.</w:t>
      </w:r>
      <w:r w:rsidRPr="00AE201D">
        <w:t xml:space="preserve"> URL: https://ipc2u.ru/articles/prostye-resheniya/prosto-o-standartakh-opc-da-i-opc-ua/ (дата обращения: </w:t>
      </w:r>
      <w:r w:rsidR="00F7327B" w:rsidRPr="00F7327B">
        <w:t>16</w:t>
      </w:r>
      <w:r w:rsidRPr="00AE201D">
        <w:t>.0</w:t>
      </w:r>
      <w:r w:rsidR="00F7327B" w:rsidRPr="00F7327B">
        <w:t>5</w:t>
      </w:r>
      <w:r w:rsidRPr="00AE201D">
        <w:t>.2024).</w:t>
      </w:r>
    </w:p>
    <w:p w14:paraId="1A0BD838" w14:textId="5A0BA12B" w:rsidR="009E4341" w:rsidRDefault="009E4341" w:rsidP="00C35493">
      <w:pPr>
        <w:pStyle w:val="aff"/>
        <w:numPr>
          <w:ilvl w:val="0"/>
          <w:numId w:val="30"/>
        </w:numPr>
        <w:tabs>
          <w:tab w:val="left" w:pos="1134"/>
        </w:tabs>
        <w:ind w:left="0" w:right="423" w:firstLine="709"/>
      </w:pPr>
      <w:r w:rsidRPr="0066057F">
        <w:t xml:space="preserve">Знакомство с </w:t>
      </w:r>
      <w:proofErr w:type="spellStart"/>
      <w:r w:rsidRPr="0066057F">
        <w:t>InfluxDB</w:t>
      </w:r>
      <w:proofErr w:type="spellEnd"/>
      <w:r w:rsidRPr="0066057F">
        <w:t xml:space="preserve"> и базами данных временных рядов [Электронный ресурс] // </w:t>
      </w:r>
      <w:proofErr w:type="spellStart"/>
      <w:r w:rsidRPr="0066057F">
        <w:t>Tproger</w:t>
      </w:r>
      <w:proofErr w:type="spellEnd"/>
      <w:r w:rsidR="00DE2FF2">
        <w:t>, 2024.</w:t>
      </w:r>
      <w:r w:rsidR="00DE2FF2">
        <w:t xml:space="preserve"> </w:t>
      </w:r>
      <w:r w:rsidRPr="0066057F">
        <w:t xml:space="preserve">URL: https://tproger.ru/translations/influxdb-guide (дата обращения: </w:t>
      </w:r>
      <w:r w:rsidR="00F7327B" w:rsidRPr="00F7327B">
        <w:t>15</w:t>
      </w:r>
      <w:r w:rsidRPr="0066057F">
        <w:t>.0</w:t>
      </w:r>
      <w:r w:rsidR="00F7327B" w:rsidRPr="00F7327B">
        <w:t>5</w:t>
      </w:r>
      <w:r w:rsidRPr="0066057F">
        <w:t>.2024).</w:t>
      </w:r>
    </w:p>
    <w:p w14:paraId="53729750" w14:textId="23861854" w:rsidR="009E4341" w:rsidRDefault="009E4341" w:rsidP="00C35493">
      <w:pPr>
        <w:pStyle w:val="aff"/>
        <w:numPr>
          <w:ilvl w:val="0"/>
          <w:numId w:val="30"/>
        </w:numPr>
        <w:tabs>
          <w:tab w:val="left" w:pos="1134"/>
        </w:tabs>
        <w:ind w:left="0" w:right="423" w:firstLine="709"/>
      </w:pPr>
      <w:r>
        <w:rPr>
          <w:lang w:val="en-US"/>
        </w:rPr>
        <w:t>CODESYS</w:t>
      </w:r>
      <w:r w:rsidRPr="00031515">
        <w:t xml:space="preserve"> </w:t>
      </w:r>
      <w:r w:rsidRPr="000C1484">
        <w:t>[Электронный ресурс] // CODESYS Online Help</w:t>
      </w:r>
      <w:r w:rsidR="00DE2FF2">
        <w:t>, 2024.</w:t>
      </w:r>
      <w:r w:rsidR="00DE2FF2" w:rsidRPr="001039CA">
        <w:t xml:space="preserve"> </w:t>
      </w:r>
      <w:r w:rsidRPr="000C1484">
        <w:t xml:space="preserve">URL: https://help.codesys.com/ (дата обращения: </w:t>
      </w:r>
      <w:r w:rsidR="00F7327B" w:rsidRPr="00F7327B">
        <w:t>14</w:t>
      </w:r>
      <w:r w:rsidRPr="000C1484">
        <w:t>.0</w:t>
      </w:r>
      <w:r w:rsidR="00F7327B" w:rsidRPr="00F7327B">
        <w:t>5</w:t>
      </w:r>
      <w:r w:rsidRPr="000C1484">
        <w:t>.2024).</w:t>
      </w:r>
    </w:p>
    <w:p w14:paraId="6E23B007" w14:textId="537FC3AD" w:rsidR="009E4341" w:rsidRPr="001A1E0C" w:rsidRDefault="009E4341" w:rsidP="00C35493">
      <w:pPr>
        <w:pStyle w:val="aff"/>
        <w:numPr>
          <w:ilvl w:val="0"/>
          <w:numId w:val="30"/>
        </w:numPr>
        <w:tabs>
          <w:tab w:val="left" w:pos="1134"/>
        </w:tabs>
        <w:ind w:left="0" w:right="423" w:firstLine="709"/>
      </w:pPr>
      <w:r w:rsidRPr="0038574A">
        <w:t xml:space="preserve">CODESYS V3.5 для </w:t>
      </w:r>
      <w:proofErr w:type="spellStart"/>
      <w:r w:rsidRPr="0038574A">
        <w:t>enterprise</w:t>
      </w:r>
      <w:proofErr w:type="spellEnd"/>
      <w:r w:rsidRPr="0038574A">
        <w:t>-разработчика [Электронный ресурс] // Автоматизация производства</w:t>
      </w:r>
      <w:r w:rsidR="00464EB8">
        <w:t>, 2024.</w:t>
      </w:r>
      <w:r w:rsidR="00464EB8" w:rsidRPr="001039CA">
        <w:t xml:space="preserve"> </w:t>
      </w:r>
      <w:r w:rsidRPr="0038574A">
        <w:t xml:space="preserve">URL: https://aip.com.ru/article/codesys-v35-dlya-enterprise-razrabotchika (дата обращения: </w:t>
      </w:r>
      <w:r w:rsidR="00F7327B" w:rsidRPr="00F7327B">
        <w:t>1</w:t>
      </w:r>
      <w:r w:rsidRPr="0038574A">
        <w:t>4.0</w:t>
      </w:r>
      <w:r w:rsidR="00F7327B" w:rsidRPr="00F7327B">
        <w:t>5</w:t>
      </w:r>
      <w:r w:rsidRPr="0038574A">
        <w:t>.2024).</w:t>
      </w:r>
    </w:p>
    <w:p w14:paraId="6A24DFD2" w14:textId="384C69C4" w:rsidR="009E4341" w:rsidRDefault="009E4341" w:rsidP="00C35493">
      <w:pPr>
        <w:pStyle w:val="aff"/>
        <w:numPr>
          <w:ilvl w:val="0"/>
          <w:numId w:val="30"/>
        </w:numPr>
        <w:tabs>
          <w:tab w:val="left" w:pos="1134"/>
        </w:tabs>
        <w:ind w:left="0" w:right="423" w:firstLine="709"/>
      </w:pPr>
      <w:r w:rsidRPr="001A1E0C">
        <w:t xml:space="preserve">Python OPC-UA </w:t>
      </w:r>
      <w:proofErr w:type="spellStart"/>
      <w:r w:rsidRPr="001A1E0C">
        <w:t>Documentation</w:t>
      </w:r>
      <w:proofErr w:type="spellEnd"/>
      <w:r w:rsidRPr="001A1E0C">
        <w:t xml:space="preserve"> [Электронный ресурс] // Python OPC-UA</w:t>
      </w:r>
      <w:r w:rsidR="005701C8">
        <w:t>, 2024.</w:t>
      </w:r>
      <w:r w:rsidR="005701C8" w:rsidRPr="001039CA">
        <w:t xml:space="preserve"> </w:t>
      </w:r>
      <w:r w:rsidRPr="001A1E0C">
        <w:t xml:space="preserve">URL: https://help.codesys.com/ (дата обращения: </w:t>
      </w:r>
      <w:r w:rsidR="00F7327B" w:rsidRPr="00F7327B">
        <w:t>17</w:t>
      </w:r>
      <w:r w:rsidRPr="001A1E0C">
        <w:t>.0</w:t>
      </w:r>
      <w:r w:rsidR="00F7327B" w:rsidRPr="00F7327B">
        <w:t>5</w:t>
      </w:r>
      <w:r w:rsidRPr="001A1E0C">
        <w:t>.2024).</w:t>
      </w:r>
    </w:p>
    <w:p w14:paraId="23AB6F0E" w14:textId="29C414D0" w:rsidR="009E4341" w:rsidRDefault="009E4341" w:rsidP="00C35493">
      <w:pPr>
        <w:pStyle w:val="aff"/>
        <w:numPr>
          <w:ilvl w:val="0"/>
          <w:numId w:val="30"/>
        </w:numPr>
        <w:tabs>
          <w:tab w:val="left" w:pos="1134"/>
        </w:tabs>
        <w:ind w:left="0" w:right="423" w:firstLine="709"/>
      </w:pPr>
      <w:r w:rsidRPr="002B4B05">
        <w:lastRenderedPageBreak/>
        <w:t xml:space="preserve">FUXA </w:t>
      </w:r>
      <w:proofErr w:type="spellStart"/>
      <w:r w:rsidRPr="002B4B05">
        <w:t>Wiki</w:t>
      </w:r>
      <w:proofErr w:type="spellEnd"/>
      <w:r w:rsidR="008D2640" w:rsidRPr="008D2640">
        <w:t xml:space="preserve"> </w:t>
      </w:r>
      <w:r w:rsidRPr="002B4B05">
        <w:t xml:space="preserve">[Электронный ресурс] // </w:t>
      </w:r>
      <w:proofErr w:type="spellStart"/>
      <w:r w:rsidRPr="002B4B05">
        <w:t>GitHub</w:t>
      </w:r>
      <w:proofErr w:type="spellEnd"/>
      <w:r w:rsidR="00E2553D">
        <w:t>, 2024.</w:t>
      </w:r>
      <w:r w:rsidR="00E2553D">
        <w:t xml:space="preserve"> </w:t>
      </w:r>
      <w:r w:rsidRPr="002B4B05">
        <w:t xml:space="preserve">URL: https://github.com/frangoteam/FUXA/wiki (дата обращения: </w:t>
      </w:r>
      <w:r w:rsidR="00F7327B" w:rsidRPr="00F7327B">
        <w:t>08</w:t>
      </w:r>
      <w:r w:rsidRPr="002B4B05">
        <w:t>.0</w:t>
      </w:r>
      <w:r w:rsidR="00F7327B" w:rsidRPr="00F7327B">
        <w:t>5</w:t>
      </w:r>
      <w:r w:rsidRPr="002B4B05">
        <w:t>.2024)</w:t>
      </w:r>
      <w:r>
        <w:t>.</w:t>
      </w:r>
    </w:p>
    <w:p w14:paraId="02D037EB" w14:textId="6D6658D8" w:rsidR="009E4341" w:rsidRPr="006301B3" w:rsidRDefault="009E4341" w:rsidP="00C35493">
      <w:pPr>
        <w:pStyle w:val="aff"/>
        <w:numPr>
          <w:ilvl w:val="0"/>
          <w:numId w:val="30"/>
        </w:numPr>
        <w:tabs>
          <w:tab w:val="left" w:pos="1134"/>
        </w:tabs>
        <w:ind w:left="0" w:right="423" w:firstLine="709"/>
      </w:pPr>
      <w:r w:rsidRPr="001B4F7F">
        <w:t>Функциональная схема автоматизации [Электронный ресурс] // Электронный фонд правовых и нормативно- технических документов</w:t>
      </w:r>
      <w:r w:rsidR="002A1172">
        <w:t>, 2024.</w:t>
      </w:r>
      <w:r w:rsidR="002A1172" w:rsidRPr="001039CA">
        <w:t xml:space="preserve"> </w:t>
      </w:r>
      <w:r w:rsidRPr="001B4F7F">
        <w:t xml:space="preserve">URL: https://docs.cntd.ru/document/1200108003 (дата обращения: </w:t>
      </w:r>
      <w:r w:rsidR="00F7327B" w:rsidRPr="00F7327B">
        <w:t>11</w:t>
      </w:r>
      <w:r w:rsidRPr="001B4F7F">
        <w:t>.0</w:t>
      </w:r>
      <w:r w:rsidR="00F7327B" w:rsidRPr="00F7327B">
        <w:t>5</w:t>
      </w:r>
      <w:r w:rsidRPr="001B4F7F">
        <w:t>.2024).</w:t>
      </w:r>
    </w:p>
    <w:sectPr w:rsidR="009E4341" w:rsidRPr="006301B3" w:rsidSect="00525217">
      <w:footerReference w:type="default" r:id="rId55"/>
      <w:headerReference w:type="first" r:id="rId56"/>
      <w:footerReference w:type="first" r:id="rId57"/>
      <w:pgSz w:w="11906" w:h="16838" w:code="9"/>
      <w:pgMar w:top="284" w:right="284" w:bottom="284" w:left="1134"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A50E" w14:textId="77777777" w:rsidR="00274895" w:rsidRDefault="00274895">
      <w:r>
        <w:separator/>
      </w:r>
    </w:p>
  </w:endnote>
  <w:endnote w:type="continuationSeparator" w:id="0">
    <w:p w14:paraId="2115FF86" w14:textId="77777777" w:rsidR="00274895" w:rsidRDefault="0027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GOST type B">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6F76D" w14:textId="6D8B83B2" w:rsidR="00E70EE5" w:rsidRPr="00B30339" w:rsidRDefault="00B30339" w:rsidP="00BC7003">
    <w:pPr>
      <w:pStyle w:val="a5"/>
      <w:jc w:val="center"/>
      <w:rPr>
        <w:sz w:val="28"/>
        <w:szCs w:val="28"/>
      </w:rPr>
    </w:pPr>
    <w:r w:rsidRPr="00B30339">
      <w:rPr>
        <w:sz w:val="28"/>
        <w:szCs w:val="28"/>
      </w:rPr>
      <w:t>Киров 20</w:t>
    </w:r>
    <w:r w:rsidR="005B4D7B">
      <w:rPr>
        <w:sz w:val="28"/>
        <w:szCs w:val="28"/>
      </w:rPr>
      <w:t>2</w:t>
    </w:r>
    <w:r w:rsidRPr="00B30339">
      <w:rPr>
        <w:sz w:val="28"/>
        <w:szCs w:val="28"/>
      </w:rPr>
      <w:t xml:space="preserve">4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941DE" w14:textId="26510A03" w:rsidR="00211CD0" w:rsidRDefault="00211CD0" w:rsidP="00211CD0">
    <w:pPr>
      <w:pStyle w:val="a3"/>
    </w:pPr>
  </w:p>
  <w:p w14:paraId="601E7CE3" w14:textId="435AD5D4" w:rsidR="00F83B0D" w:rsidRDefault="00F83B0D" w:rsidP="005F5325">
    <w:pPr>
      <w:pStyle w:val="a3"/>
    </w:pPr>
  </w:p>
  <w:p w14:paraId="0CA9FB17" w14:textId="77777777" w:rsidR="00F83B0D" w:rsidRDefault="00F83B0D" w:rsidP="005F5325">
    <w:pPr>
      <w:pStyle w:val="a3"/>
    </w:pPr>
  </w:p>
  <w:p w14:paraId="70126709" w14:textId="749680CA" w:rsidR="00F83B0D" w:rsidRDefault="00F83B0D" w:rsidP="00EA7F50">
    <w:pPr>
      <w:spacing w:after="20"/>
    </w:pPr>
    <w:r>
      <w:rPr>
        <w:noProof/>
      </w:rPr>
      <mc:AlternateContent>
        <mc:Choice Requires="wps">
          <w:drawing>
            <wp:anchor distT="0" distB="0" distL="114300" distR="114300" simplePos="0" relativeHeight="252067328" behindDoc="0" locked="0" layoutInCell="1" allowOverlap="1" wp14:anchorId="61D14CE7" wp14:editId="35801C26">
              <wp:simplePos x="0" y="0"/>
              <wp:positionH relativeFrom="column">
                <wp:posOffset>2882265</wp:posOffset>
              </wp:positionH>
              <wp:positionV relativeFrom="paragraph">
                <wp:posOffset>-1648460</wp:posOffset>
              </wp:positionV>
              <wp:extent cx="2339340" cy="244475"/>
              <wp:effectExtent l="0" t="0" r="0" b="0"/>
              <wp:wrapNone/>
              <wp:docPr id="187845213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C88C2" w14:textId="77777777" w:rsidR="00F83B0D" w:rsidRPr="0015685D" w:rsidRDefault="00F83B0D"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14CE7" id="_x0000_s1270" style="position:absolute;margin-left:226.95pt;margin-top:-129.8pt;width:184.2pt;height:19.25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" filled="f" stroked="f" strokeweight=".25pt">
              <v:textbox inset="1pt,1pt,1pt,1pt">
                <w:txbxContent>
                  <w:p w14:paraId="02CC88C2" w14:textId="77777777" w:rsidR="00F83B0D" w:rsidRPr="0015685D" w:rsidRDefault="00F83B0D" w:rsidP="00EA7F50">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2066304" behindDoc="0" locked="0" layoutInCell="1" allowOverlap="1" wp14:anchorId="0EC4BCAB" wp14:editId="2C869DF3">
              <wp:simplePos x="0" y="0"/>
              <wp:positionH relativeFrom="column">
                <wp:posOffset>2882265</wp:posOffset>
              </wp:positionH>
              <wp:positionV relativeFrom="paragraph">
                <wp:posOffset>-1932940</wp:posOffset>
              </wp:positionV>
              <wp:extent cx="2339340" cy="244475"/>
              <wp:effectExtent l="0" t="0" r="0" b="0"/>
              <wp:wrapNone/>
              <wp:docPr id="18784521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5A376" w14:textId="77777777" w:rsidR="00F83B0D" w:rsidRPr="0015685D" w:rsidRDefault="00F83B0D"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4BCAB" id="_x0000_s1271" style="position:absolute;margin-left:226.95pt;margin-top:-152.2pt;width:184.2pt;height:19.25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" filled="f" stroked="f" strokeweight=".25pt">
              <v:textbox inset="1pt,1pt,1pt,1pt">
                <w:txbxContent>
                  <w:p w14:paraId="56E5A376" w14:textId="77777777" w:rsidR="00F83B0D" w:rsidRPr="0015685D" w:rsidRDefault="00F83B0D" w:rsidP="00EA7F50">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2065280" behindDoc="0" locked="0" layoutInCell="1" allowOverlap="1" wp14:anchorId="43664519" wp14:editId="4575B768">
              <wp:simplePos x="0" y="0"/>
              <wp:positionH relativeFrom="page">
                <wp:posOffset>5760720</wp:posOffset>
              </wp:positionH>
              <wp:positionV relativeFrom="page">
                <wp:posOffset>9721850</wp:posOffset>
              </wp:positionV>
              <wp:extent cx="635" cy="179705"/>
              <wp:effectExtent l="7620" t="6350" r="10795" b="13970"/>
              <wp:wrapNone/>
              <wp:docPr id="187845213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30995" id="Line 90" o:spid="_x0000_s1026" style="position:absolute;z-index:2520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6pt,765.5pt" to="453.65pt,7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" strokeweight="1pt">
              <w10:wrap anchorx="page" anchory="page"/>
            </v:lin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AE12" w14:textId="77777777" w:rsidR="006179CB" w:rsidRDefault="006179CB">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717F" w14:textId="0B6D38C1" w:rsidR="00525217" w:rsidRPr="00525217" w:rsidRDefault="00525217" w:rsidP="005252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0771D" w14:textId="14764633" w:rsidR="00E70EE5" w:rsidRPr="00B30339" w:rsidRDefault="00E70EE5" w:rsidP="00BC7003">
    <w:pPr>
      <w:pStyle w:val="a5"/>
      <w:jc w:val="center"/>
      <w:rPr>
        <w:sz w:val="28"/>
        <w:szCs w:val="28"/>
      </w:rPr>
    </w:pPr>
    <w:r w:rsidRPr="00B30339">
      <w:rPr>
        <w:sz w:val="28"/>
        <w:szCs w:val="28"/>
      </w:rPr>
      <w:t>Киров</w:t>
    </w:r>
    <w:r w:rsidR="00DD7616">
      <w:rPr>
        <w:sz w:val="28"/>
        <w:szCs w:val="28"/>
      </w:rPr>
      <w:t xml:space="preserve"> </w:t>
    </w:r>
    <w:r w:rsidRPr="00B30339">
      <w:rPr>
        <w:sz w:val="28"/>
        <w:szCs w:val="28"/>
      </w:rPr>
      <w:t>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13EF" w14:textId="21FE7B9D" w:rsidR="003D0F16" w:rsidRDefault="00C930B3" w:rsidP="00C930B3">
    <w:pPr>
      <w:pStyle w:val="a5"/>
      <w:tabs>
        <w:tab w:val="clear" w:pos="9355"/>
        <w:tab w:val="left" w:pos="5625"/>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3187" w14:textId="5A6CE062" w:rsidR="003D0F16" w:rsidRDefault="003D0F16" w:rsidP="00BC7003">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8E3A" w14:textId="55540C14" w:rsidR="00BC7003" w:rsidRDefault="00BC7003" w:rsidP="00BC7003">
    <w:pPr>
      <w:pStyle w:val="a5"/>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CF209" w14:textId="3AD8E77D" w:rsidR="00E70EE5" w:rsidRPr="00E70EE5" w:rsidRDefault="00E70EE5" w:rsidP="00E70EE5">
    <w:pPr>
      <w:pStyle w:val="a5"/>
      <w:jc w:val="center"/>
      <w:rPr>
        <w:sz w:val="28"/>
        <w:szCs w:val="2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86C00" w14:textId="59E00E7E" w:rsidR="0032320B" w:rsidRDefault="00D069C7" w:rsidP="00EA7F50">
    <w:pPr>
      <w:spacing w:after="20"/>
    </w:pPr>
    <w:r>
      <w:rPr>
        <w:noProof/>
      </w:rPr>
      <mc:AlternateContent>
        <mc:Choice Requires="wps">
          <w:drawing>
            <wp:anchor distT="0" distB="0" distL="114300" distR="114300" simplePos="0" relativeHeight="251997696" behindDoc="0" locked="0" layoutInCell="1" allowOverlap="1" wp14:anchorId="5E6FC00E" wp14:editId="4D6E9404">
              <wp:simplePos x="0" y="0"/>
              <wp:positionH relativeFrom="column">
                <wp:posOffset>5256926</wp:posOffset>
              </wp:positionH>
              <wp:positionV relativeFrom="paragraph">
                <wp:posOffset>-640641</wp:posOffset>
              </wp:positionV>
              <wp:extent cx="504759" cy="172085"/>
              <wp:effectExtent l="0" t="0" r="0" b="0"/>
              <wp:wrapNone/>
              <wp:docPr id="102793880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759"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76A45" w14:textId="77777777" w:rsidR="0032320B" w:rsidRPr="00682823" w:rsidRDefault="0032320B" w:rsidP="00EA7F50">
                          <w:pPr>
                            <w:pStyle w:val="a8"/>
                            <w:jc w:val="center"/>
                            <w:rPr>
                              <w:sz w:val="18"/>
                              <w:lang w:val="ru-RU"/>
                            </w:rPr>
                          </w:pPr>
                          <w:r>
                            <w:rPr>
                              <w:sz w:val="18"/>
                              <w:lang w:val="ru-RU"/>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FC00E" id="Rectangle 60" o:spid="_x0000_s1158" style="position:absolute;margin-left:413.95pt;margin-top:-50.45pt;width:39.75pt;height:13.55pt;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" filled="f" stroked="f" strokeweight=".25pt">
              <v:textbox inset="1pt,1pt,1pt,1pt">
                <w:txbxContent>
                  <w:p w14:paraId="72276A45" w14:textId="77777777" w:rsidR="0032320B" w:rsidRPr="00682823" w:rsidRDefault="0032320B" w:rsidP="00EA7F50">
                    <w:pPr>
                      <w:pStyle w:val="a8"/>
                      <w:jc w:val="center"/>
                      <w:rPr>
                        <w:sz w:val="18"/>
                        <w:lang w:val="ru-RU"/>
                      </w:rPr>
                    </w:pPr>
                    <w:r>
                      <w:rPr>
                        <w:sz w:val="18"/>
                        <w:lang w:val="ru-RU"/>
                      </w:rPr>
                      <w:t>1</w:t>
                    </w:r>
                  </w:p>
                </w:txbxContent>
              </v:textbox>
            </v:rect>
          </w:pict>
        </mc:Fallback>
      </mc:AlternateContent>
    </w:r>
    <w:r w:rsidR="00117043">
      <w:rPr>
        <w:noProof/>
      </w:rPr>
      <mc:AlternateContent>
        <mc:Choice Requires="wps">
          <w:drawing>
            <wp:anchor distT="0" distB="0" distL="114300" distR="114300" simplePos="0" relativeHeight="252007936" behindDoc="0" locked="0" layoutInCell="1" allowOverlap="1" wp14:anchorId="09C0599B" wp14:editId="364B5E60">
              <wp:simplePos x="0" y="0"/>
              <wp:positionH relativeFrom="page">
                <wp:posOffset>6661150</wp:posOffset>
              </wp:positionH>
              <wp:positionV relativeFrom="paragraph">
                <wp:posOffset>-844494</wp:posOffset>
              </wp:positionV>
              <wp:extent cx="1270" cy="353060"/>
              <wp:effectExtent l="0" t="0" r="36830" b="27940"/>
              <wp:wrapNone/>
              <wp:docPr id="2410427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BCD18" id="Line 86" o:spid="_x0000_s1026" style="position:absolute;z-index:25200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4.5pt,-66.5pt" to="524.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" strokeweight="2pt">
              <w10:wrap anchorx="page"/>
            </v:line>
          </w:pict>
        </mc:Fallback>
      </mc:AlternateContent>
    </w:r>
    <w:r w:rsidR="00117043">
      <w:rPr>
        <w:noProof/>
      </w:rPr>
      <mc:AlternateContent>
        <mc:Choice Requires="wps">
          <w:drawing>
            <wp:anchor distT="0" distB="0" distL="114300" distR="114300" simplePos="0" relativeHeight="251988480" behindDoc="0" locked="0" layoutInCell="1" allowOverlap="1" wp14:anchorId="4CFB9999" wp14:editId="58E4A74E">
              <wp:simplePos x="0" y="0"/>
              <wp:positionH relativeFrom="page">
                <wp:posOffset>6120765</wp:posOffset>
              </wp:positionH>
              <wp:positionV relativeFrom="paragraph">
                <wp:posOffset>-839414</wp:posOffset>
              </wp:positionV>
              <wp:extent cx="1270" cy="353060"/>
              <wp:effectExtent l="0" t="0" r="36830" b="27940"/>
              <wp:wrapNone/>
              <wp:docPr id="84266418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1D2F2" id="Line 51" o:spid="_x0000_s1026" style="position:absolute;z-index:25198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1.95pt,-66.1pt" to="482.0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" strokeweight="2pt">
              <w10:wrap anchorx="page"/>
            </v:line>
          </w:pict>
        </mc:Fallback>
      </mc:AlternateContent>
    </w:r>
    <w:r w:rsidR="00117043">
      <w:rPr>
        <w:noProof/>
      </w:rPr>
      <mc:AlternateContent>
        <mc:Choice Requires="wps">
          <w:drawing>
            <wp:anchor distT="0" distB="0" distL="114300" distR="114300" simplePos="0" relativeHeight="252004864" behindDoc="0" locked="0" layoutInCell="1" allowOverlap="1" wp14:anchorId="1F261A13" wp14:editId="66C2A884">
              <wp:simplePos x="0" y="0"/>
              <wp:positionH relativeFrom="column">
                <wp:posOffset>2164639</wp:posOffset>
              </wp:positionH>
              <wp:positionV relativeFrom="paragraph">
                <wp:posOffset>-864514</wp:posOffset>
              </wp:positionV>
              <wp:extent cx="2487168" cy="912164"/>
              <wp:effectExtent l="0" t="0" r="8890" b="2540"/>
              <wp:wrapNone/>
              <wp:docPr id="2009171075"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7168" cy="912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9757" w14:textId="77777777" w:rsidR="00117043" w:rsidRDefault="005F5325" w:rsidP="000D3974">
                          <w:pPr>
                            <w:pStyle w:val="a8"/>
                            <w:jc w:val="center"/>
                            <w:rPr>
                              <w:szCs w:val="28"/>
                              <w:lang w:val="ru-RU"/>
                            </w:rPr>
                          </w:pPr>
                          <w:r w:rsidRPr="00117043">
                            <w:rPr>
                              <w:szCs w:val="28"/>
                              <w:lang w:val="ru-RU"/>
                            </w:rPr>
                            <w:t xml:space="preserve">Модернизация системы </w:t>
                          </w:r>
                        </w:p>
                        <w:p w14:paraId="47384A6D" w14:textId="77777777" w:rsidR="00117043" w:rsidRDefault="005F5325" w:rsidP="000D3974">
                          <w:pPr>
                            <w:pStyle w:val="a8"/>
                            <w:jc w:val="center"/>
                            <w:rPr>
                              <w:szCs w:val="28"/>
                              <w:lang w:val="ru-RU"/>
                            </w:rPr>
                          </w:pPr>
                          <w:r w:rsidRPr="00117043">
                            <w:rPr>
                              <w:szCs w:val="28"/>
                              <w:lang w:val="ru-RU"/>
                            </w:rPr>
                            <w:t xml:space="preserve">управления электрической </w:t>
                          </w:r>
                        </w:p>
                        <w:p w14:paraId="337A5E2E" w14:textId="572BD286" w:rsidR="0032320B" w:rsidRPr="00117043" w:rsidRDefault="005F5325" w:rsidP="000D3974">
                          <w:pPr>
                            <w:pStyle w:val="a8"/>
                            <w:jc w:val="center"/>
                            <w:rPr>
                              <w:szCs w:val="28"/>
                              <w:lang w:val="ru-RU"/>
                            </w:rPr>
                          </w:pPr>
                          <w:r w:rsidRPr="00117043">
                            <w:rPr>
                              <w:szCs w:val="28"/>
                              <w:lang w:val="ru-RU"/>
                            </w:rPr>
                            <w:t>печью отжига металла</w:t>
                          </w:r>
                        </w:p>
                      </w:txbxContent>
                    </wps:txbx>
                    <wps:bodyPr rot="0" vert="horz" wrap="square" lIns="12700" tIns="12700" rIns="12700" bIns="127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F261A13" id="Rectangle 83" o:spid="_x0000_s1159" style="position:absolute;margin-left:170.45pt;margin-top:-68.05pt;width:195.85pt;height:71.8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" filled="f" stroked="f" strokeweight=".25pt">
              <v:textbox inset="1pt,1pt,1pt,1pt">
                <w:txbxContent>
                  <w:p w14:paraId="62259757" w14:textId="77777777" w:rsidR="00117043" w:rsidRDefault="005F5325" w:rsidP="000D3974">
                    <w:pPr>
                      <w:pStyle w:val="a8"/>
                      <w:jc w:val="center"/>
                      <w:rPr>
                        <w:szCs w:val="28"/>
                        <w:lang w:val="ru-RU"/>
                      </w:rPr>
                    </w:pPr>
                    <w:r w:rsidRPr="00117043">
                      <w:rPr>
                        <w:szCs w:val="28"/>
                        <w:lang w:val="ru-RU"/>
                      </w:rPr>
                      <w:t xml:space="preserve">Модернизация системы </w:t>
                    </w:r>
                  </w:p>
                  <w:p w14:paraId="47384A6D" w14:textId="77777777" w:rsidR="00117043" w:rsidRDefault="005F5325" w:rsidP="000D3974">
                    <w:pPr>
                      <w:pStyle w:val="a8"/>
                      <w:jc w:val="center"/>
                      <w:rPr>
                        <w:szCs w:val="28"/>
                        <w:lang w:val="ru-RU"/>
                      </w:rPr>
                    </w:pPr>
                    <w:r w:rsidRPr="00117043">
                      <w:rPr>
                        <w:szCs w:val="28"/>
                        <w:lang w:val="ru-RU"/>
                      </w:rPr>
                      <w:t xml:space="preserve">управления электрической </w:t>
                    </w:r>
                  </w:p>
                  <w:p w14:paraId="337A5E2E" w14:textId="572BD286" w:rsidR="0032320B" w:rsidRPr="00117043" w:rsidRDefault="005F5325" w:rsidP="000D3974">
                    <w:pPr>
                      <w:pStyle w:val="a8"/>
                      <w:jc w:val="center"/>
                      <w:rPr>
                        <w:szCs w:val="28"/>
                        <w:lang w:val="ru-RU"/>
                      </w:rPr>
                    </w:pPr>
                    <w:r w:rsidRPr="00117043">
                      <w:rPr>
                        <w:szCs w:val="28"/>
                        <w:lang w:val="ru-RU"/>
                      </w:rPr>
                      <w:t>печью отжига металла</w:t>
                    </w:r>
                  </w:p>
                </w:txbxContent>
              </v:textbox>
            </v:rect>
          </w:pict>
        </mc:Fallback>
      </mc:AlternateContent>
    </w:r>
    <w:r w:rsidR="00117043">
      <w:rPr>
        <w:noProof/>
      </w:rPr>
      <mc:AlternateContent>
        <mc:Choice Requires="wps">
          <w:drawing>
            <wp:anchor distT="0" distB="0" distL="114300" distR="114300" simplePos="0" relativeHeight="252014080" behindDoc="0" locked="0" layoutInCell="1" allowOverlap="1" wp14:anchorId="50E9EA78" wp14:editId="688B4D47">
              <wp:simplePos x="0" y="0"/>
              <wp:positionH relativeFrom="column">
                <wp:posOffset>4673753</wp:posOffset>
              </wp:positionH>
              <wp:positionV relativeFrom="paragraph">
                <wp:posOffset>-476809</wp:posOffset>
              </wp:positionV>
              <wp:extent cx="1755648" cy="563271"/>
              <wp:effectExtent l="0" t="0" r="0" b="8255"/>
              <wp:wrapNone/>
              <wp:docPr id="1839518546"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5648" cy="563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178935" w14:textId="77777777" w:rsidR="0032320B" w:rsidRPr="00117043" w:rsidRDefault="0032320B" w:rsidP="00CA6087">
                          <w:pPr>
                            <w:jc w:val="center"/>
                            <w:rPr>
                              <w:rFonts w:ascii="ISOCPEUR" w:hAnsi="ISOCPEUR"/>
                            </w:rPr>
                          </w:pPr>
                          <w:r w:rsidRPr="00117043">
                            <w:rPr>
                              <w:rFonts w:ascii="ISOCPEUR" w:hAnsi="ISOCPEUR"/>
                              <w:i/>
                            </w:rPr>
                            <w:t>Кафедра САУ,</w:t>
                          </w:r>
                        </w:p>
                        <w:p w14:paraId="5DF7A3DF" w14:textId="77777777" w:rsidR="0032320B" w:rsidRPr="00117043" w:rsidRDefault="0032320B" w:rsidP="00CA6087">
                          <w:pPr>
                            <w:jc w:val="center"/>
                            <w:rPr>
                              <w:rFonts w:ascii="ISOCPEUR" w:hAnsi="ISOCPEUR"/>
                              <w:i/>
                            </w:rPr>
                          </w:pPr>
                          <w:r w:rsidRPr="00117043">
                            <w:rPr>
                              <w:rFonts w:ascii="ISOCPEUR" w:hAnsi="ISOCPEUR"/>
                              <w:i/>
                            </w:rPr>
                            <w:t>группа ИТб-4302-02-00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9EA78" id="_x0000_s1160" style="position:absolute;margin-left:368pt;margin-top:-37.55pt;width:138.25pt;height:44.35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" filled="f" stroked="f" strokeweight=".25pt">
              <v:textbox inset="1pt,1pt,1pt,1pt">
                <w:txbxContent>
                  <w:p w14:paraId="6C178935" w14:textId="77777777" w:rsidR="0032320B" w:rsidRPr="00117043" w:rsidRDefault="0032320B" w:rsidP="00CA6087">
                    <w:pPr>
                      <w:jc w:val="center"/>
                      <w:rPr>
                        <w:rFonts w:ascii="ISOCPEUR" w:hAnsi="ISOCPEUR"/>
                      </w:rPr>
                    </w:pPr>
                    <w:r w:rsidRPr="00117043">
                      <w:rPr>
                        <w:rFonts w:ascii="ISOCPEUR" w:hAnsi="ISOCPEUR"/>
                        <w:i/>
                      </w:rPr>
                      <w:t>Кафедра САУ,</w:t>
                    </w:r>
                  </w:p>
                  <w:p w14:paraId="5DF7A3DF" w14:textId="77777777" w:rsidR="0032320B" w:rsidRPr="00117043" w:rsidRDefault="0032320B" w:rsidP="00CA6087">
                    <w:pPr>
                      <w:jc w:val="center"/>
                      <w:rPr>
                        <w:rFonts w:ascii="ISOCPEUR" w:hAnsi="ISOCPEUR"/>
                        <w:i/>
                      </w:rPr>
                    </w:pPr>
                    <w:r w:rsidRPr="00117043">
                      <w:rPr>
                        <w:rFonts w:ascii="ISOCPEUR" w:hAnsi="ISOCPEUR"/>
                        <w:i/>
                      </w:rPr>
                      <w:t>группа ИТб-4302-02-00</w:t>
                    </w:r>
                  </w:p>
                </w:txbxContent>
              </v:textbox>
            </v:rect>
          </w:pict>
        </mc:Fallback>
      </mc:AlternateContent>
    </w:r>
    <w:r w:rsidR="0032320B">
      <w:rPr>
        <w:noProof/>
      </w:rPr>
      <mc:AlternateContent>
        <mc:Choice Requires="wps">
          <w:drawing>
            <wp:anchor distT="0" distB="0" distL="114300" distR="114300" simplePos="0" relativeHeight="252055040" behindDoc="0" locked="0" layoutInCell="1" allowOverlap="1" wp14:anchorId="0ADDF0C9" wp14:editId="7F6B17EC">
              <wp:simplePos x="0" y="0"/>
              <wp:positionH relativeFrom="column">
                <wp:posOffset>371085</wp:posOffset>
              </wp:positionH>
              <wp:positionV relativeFrom="paragraph">
                <wp:posOffset>-132804</wp:posOffset>
              </wp:positionV>
              <wp:extent cx="952500" cy="171450"/>
              <wp:effectExtent l="0" t="0" r="0" b="0"/>
              <wp:wrapNone/>
              <wp:docPr id="1205048915" name="Rectangle 3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E7E56" w14:textId="77777777" w:rsidR="0032320B" w:rsidRPr="00117043" w:rsidRDefault="0032320B" w:rsidP="002E7B89">
                          <w:pPr>
                            <w:pStyle w:val="a8"/>
                            <w:jc w:val="center"/>
                            <w:rPr>
                              <w:sz w:val="20"/>
                              <w:lang w:val="ru-RU"/>
                            </w:rPr>
                          </w:pPr>
                          <w:r w:rsidRPr="00117043">
                            <w:rPr>
                              <w:sz w:val="20"/>
                              <w:lang w:val="ru-RU"/>
                            </w:rPr>
                            <w:t>Семеновых В.И.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DF0C9" id="Rectangle 3094" o:spid="_x0000_s1161" style="position:absolute;margin-left:29.2pt;margin-top:-10.45pt;width:75pt;height:13.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" filled="f" stroked="f" strokeweight=".25pt">
              <v:textbox inset="1pt,1pt,1pt,1pt">
                <w:txbxContent>
                  <w:p w14:paraId="333E7E56" w14:textId="77777777" w:rsidR="0032320B" w:rsidRPr="00117043" w:rsidRDefault="0032320B" w:rsidP="002E7B89">
                    <w:pPr>
                      <w:pStyle w:val="a8"/>
                      <w:jc w:val="center"/>
                      <w:rPr>
                        <w:sz w:val="20"/>
                        <w:lang w:val="ru-RU"/>
                      </w:rPr>
                    </w:pPr>
                    <w:r w:rsidRPr="00117043">
                      <w:rPr>
                        <w:sz w:val="20"/>
                        <w:lang w:val="ru-RU"/>
                      </w:rPr>
                      <w:t>Семеновых В.И.</w:t>
                    </w:r>
                  </w:p>
                </w:txbxContent>
              </v:textbox>
            </v:rect>
          </w:pict>
        </mc:Fallback>
      </mc:AlternateContent>
    </w:r>
    <w:r w:rsidR="0032320B">
      <w:rPr>
        <w:noProof/>
      </w:rPr>
      <mc:AlternateContent>
        <mc:Choice Requires="wps">
          <w:drawing>
            <wp:anchor distT="0" distB="0" distL="114300" distR="114300" simplePos="0" relativeHeight="252054016" behindDoc="0" locked="0" layoutInCell="1" allowOverlap="1" wp14:anchorId="4A81AED2" wp14:editId="4ED980A6">
              <wp:simplePos x="0" y="0"/>
              <wp:positionH relativeFrom="column">
                <wp:posOffset>360606</wp:posOffset>
              </wp:positionH>
              <wp:positionV relativeFrom="paragraph">
                <wp:posOffset>-299679</wp:posOffset>
              </wp:positionV>
              <wp:extent cx="952500" cy="171450"/>
              <wp:effectExtent l="0" t="0" r="0" b="0"/>
              <wp:wrapNone/>
              <wp:docPr id="1827058201" name="Rectangle 3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645B6" w14:textId="534D7D43" w:rsidR="0032320B" w:rsidRPr="00117043" w:rsidRDefault="00691FE6" w:rsidP="002E7B89">
                          <w:pPr>
                            <w:pStyle w:val="a8"/>
                            <w:jc w:val="center"/>
                            <w:rPr>
                              <w:sz w:val="20"/>
                              <w:lang w:val="ru-RU"/>
                            </w:rPr>
                          </w:pPr>
                          <w:r w:rsidRPr="00117043">
                            <w:rPr>
                              <w:sz w:val="20"/>
                              <w:lang w:val="ru-RU"/>
                            </w:rPr>
                            <w:t xml:space="preserve">Семеновых </w:t>
                          </w:r>
                          <w:r w:rsidR="0032320B" w:rsidRPr="00117043">
                            <w:rPr>
                              <w:sz w:val="20"/>
                              <w:lang w:val="ru-RU"/>
                            </w:rPr>
                            <w:t>В.</w:t>
                          </w:r>
                          <w:r w:rsidRPr="00117043">
                            <w:rPr>
                              <w:sz w:val="20"/>
                              <w:lang w:val="ru-RU"/>
                            </w:rPr>
                            <w:t>И</w:t>
                          </w:r>
                          <w:r w:rsidR="0032320B" w:rsidRPr="00117043">
                            <w:rPr>
                              <w:sz w:val="20"/>
                              <w:lang w:val="ru-RU"/>
                            </w:rPr>
                            <w:t>.</w:t>
                          </w:r>
                        </w:p>
                        <w:p w14:paraId="747DBC92" w14:textId="77777777" w:rsidR="00117043" w:rsidRDefault="0011704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1AED2" id="_x0000_s1162" style="position:absolute;margin-left:28.4pt;margin-top:-23.6pt;width:75pt;height:13.5pt;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" filled="f" stroked="f" strokeweight=".25pt">
              <v:textbox inset="1pt,1pt,1pt,1pt">
                <w:txbxContent>
                  <w:p w14:paraId="248645B6" w14:textId="534D7D43" w:rsidR="0032320B" w:rsidRPr="00117043" w:rsidRDefault="00691FE6" w:rsidP="002E7B89">
                    <w:pPr>
                      <w:pStyle w:val="a8"/>
                      <w:jc w:val="center"/>
                      <w:rPr>
                        <w:sz w:val="20"/>
                        <w:lang w:val="ru-RU"/>
                      </w:rPr>
                    </w:pPr>
                    <w:r w:rsidRPr="00117043">
                      <w:rPr>
                        <w:sz w:val="20"/>
                        <w:lang w:val="ru-RU"/>
                      </w:rPr>
                      <w:t xml:space="preserve">Семеновых </w:t>
                    </w:r>
                    <w:r w:rsidR="0032320B" w:rsidRPr="00117043">
                      <w:rPr>
                        <w:sz w:val="20"/>
                        <w:lang w:val="ru-RU"/>
                      </w:rPr>
                      <w:t>В.</w:t>
                    </w:r>
                    <w:r w:rsidRPr="00117043">
                      <w:rPr>
                        <w:sz w:val="20"/>
                        <w:lang w:val="ru-RU"/>
                      </w:rPr>
                      <w:t>И</w:t>
                    </w:r>
                    <w:r w:rsidR="0032320B" w:rsidRPr="00117043">
                      <w:rPr>
                        <w:sz w:val="20"/>
                        <w:lang w:val="ru-RU"/>
                      </w:rPr>
                      <w:t>.</w:t>
                    </w:r>
                  </w:p>
                  <w:p w14:paraId="747DBC92" w14:textId="77777777" w:rsidR="00117043" w:rsidRDefault="00117043"/>
                </w:txbxContent>
              </v:textbox>
            </v:rect>
          </w:pict>
        </mc:Fallback>
      </mc:AlternateContent>
    </w:r>
    <w:r w:rsidR="0032320B">
      <w:rPr>
        <w:noProof/>
      </w:rPr>
      <mc:AlternateContent>
        <mc:Choice Requires="wps">
          <w:drawing>
            <wp:anchor distT="0" distB="0" distL="114300" distR="114300" simplePos="0" relativeHeight="252052992" behindDoc="0" locked="0" layoutInCell="1" allowOverlap="1" wp14:anchorId="3CD90790" wp14:editId="6D03F69A">
              <wp:simplePos x="0" y="0"/>
              <wp:positionH relativeFrom="column">
                <wp:posOffset>2185669</wp:posOffset>
              </wp:positionH>
              <wp:positionV relativeFrom="paragraph">
                <wp:posOffset>-1379220</wp:posOffset>
              </wp:positionV>
              <wp:extent cx="4295775" cy="523875"/>
              <wp:effectExtent l="0" t="0" r="9525" b="9525"/>
              <wp:wrapNone/>
              <wp:docPr id="1457162161"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577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CABD95" w14:textId="2A657E37" w:rsidR="0032320B" w:rsidRPr="00117043" w:rsidRDefault="0032320B" w:rsidP="001A1D1B">
                          <w:pPr>
                            <w:jc w:val="center"/>
                            <w:rPr>
                              <w:rFonts w:ascii="ISOCPEUR" w:hAnsi="ISOCPEUR"/>
                              <w:i/>
                              <w:iCs/>
                              <w:sz w:val="18"/>
                            </w:rPr>
                          </w:pPr>
                          <w:r w:rsidRPr="00117043">
                            <w:rPr>
                              <w:rFonts w:ascii="ISOCPEUR" w:hAnsi="ISOCPEUR"/>
                              <w:i/>
                              <w:iCs/>
                              <w:sz w:val="32"/>
                              <w:szCs w:val="32"/>
                            </w:rPr>
                            <w:t>ТПЖА</w:t>
                          </w:r>
                          <w:r w:rsidR="00613F1A" w:rsidRPr="00117043">
                            <w:rPr>
                              <w:rFonts w:ascii="ISOCPEUR" w:hAnsi="ISOCPEUR"/>
                              <w:i/>
                              <w:iCs/>
                              <w:sz w:val="32"/>
                              <w:szCs w:val="32"/>
                            </w:rPr>
                            <w:t>.</w:t>
                          </w:r>
                          <w:r w:rsidRPr="00117043">
                            <w:rPr>
                              <w:rFonts w:ascii="ISOCPEUR" w:hAnsi="ISOCPEUR"/>
                              <w:i/>
                              <w:iCs/>
                              <w:sz w:val="32"/>
                              <w:szCs w:val="32"/>
                            </w:rPr>
                            <w:t>090302.</w:t>
                          </w:r>
                          <w:r w:rsidR="00691FE6" w:rsidRPr="00117043">
                            <w:rPr>
                              <w:rFonts w:ascii="ISOCPEUR" w:hAnsi="ISOCPEUR"/>
                              <w:i/>
                              <w:iCs/>
                              <w:sz w:val="32"/>
                              <w:szCs w:val="32"/>
                              <w:lang w:val="en-US"/>
                            </w:rPr>
                            <w:t>182</w:t>
                          </w:r>
                          <w:r w:rsidRPr="00117043">
                            <w:rPr>
                              <w:rFonts w:ascii="ISOCPEUR" w:hAnsi="ISOCPEUR"/>
                              <w:i/>
                              <w:iCs/>
                              <w:sz w:val="32"/>
                              <w:szCs w:val="32"/>
                            </w:rPr>
                            <w:t xml:space="preserve"> ДДП</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CD90790" id="Rectangle 96" o:spid="_x0000_s1163" style="position:absolute;margin-left:172.1pt;margin-top:-108.6pt;width:338.25pt;height:41.25pt;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" filled="f" stroked="f" strokeweight=".25pt">
              <v:textbox inset="1pt,1pt,1pt,1pt">
                <w:txbxContent>
                  <w:p w14:paraId="44CABD95" w14:textId="2A657E37" w:rsidR="0032320B" w:rsidRPr="00117043" w:rsidRDefault="0032320B" w:rsidP="001A1D1B">
                    <w:pPr>
                      <w:jc w:val="center"/>
                      <w:rPr>
                        <w:rFonts w:ascii="ISOCPEUR" w:hAnsi="ISOCPEUR"/>
                        <w:i/>
                        <w:iCs/>
                        <w:sz w:val="18"/>
                      </w:rPr>
                    </w:pPr>
                    <w:r w:rsidRPr="00117043">
                      <w:rPr>
                        <w:rFonts w:ascii="ISOCPEUR" w:hAnsi="ISOCPEUR"/>
                        <w:i/>
                        <w:iCs/>
                        <w:sz w:val="32"/>
                        <w:szCs w:val="32"/>
                      </w:rPr>
                      <w:t>ТПЖА</w:t>
                    </w:r>
                    <w:r w:rsidR="00613F1A" w:rsidRPr="00117043">
                      <w:rPr>
                        <w:rFonts w:ascii="ISOCPEUR" w:hAnsi="ISOCPEUR"/>
                        <w:i/>
                        <w:iCs/>
                        <w:sz w:val="32"/>
                        <w:szCs w:val="32"/>
                      </w:rPr>
                      <w:t>.</w:t>
                    </w:r>
                    <w:r w:rsidRPr="00117043">
                      <w:rPr>
                        <w:rFonts w:ascii="ISOCPEUR" w:hAnsi="ISOCPEUR"/>
                        <w:i/>
                        <w:iCs/>
                        <w:sz w:val="32"/>
                        <w:szCs w:val="32"/>
                      </w:rPr>
                      <w:t>090302.</w:t>
                    </w:r>
                    <w:r w:rsidR="00691FE6" w:rsidRPr="00117043">
                      <w:rPr>
                        <w:rFonts w:ascii="ISOCPEUR" w:hAnsi="ISOCPEUR"/>
                        <w:i/>
                        <w:iCs/>
                        <w:sz w:val="32"/>
                        <w:szCs w:val="32"/>
                        <w:lang w:val="en-US"/>
                      </w:rPr>
                      <w:t>182</w:t>
                    </w:r>
                    <w:r w:rsidRPr="00117043">
                      <w:rPr>
                        <w:rFonts w:ascii="ISOCPEUR" w:hAnsi="ISOCPEUR"/>
                        <w:i/>
                        <w:iCs/>
                        <w:sz w:val="32"/>
                        <w:szCs w:val="32"/>
                      </w:rPr>
                      <w:t xml:space="preserve"> ДДП</w:t>
                    </w:r>
                  </w:p>
                </w:txbxContent>
              </v:textbox>
            </v:rect>
          </w:pict>
        </mc:Fallback>
      </mc:AlternateContent>
    </w:r>
    <w:r w:rsidR="0032320B">
      <w:rPr>
        <w:noProof/>
      </w:rPr>
      <mc:AlternateContent>
        <mc:Choice Requires="wps">
          <w:drawing>
            <wp:anchor distT="0" distB="0" distL="114300" distR="114300" simplePos="0" relativeHeight="252023296" behindDoc="0" locked="0" layoutInCell="1" allowOverlap="1" wp14:anchorId="4C18633D" wp14:editId="4B96EDAF">
              <wp:simplePos x="0" y="0"/>
              <wp:positionH relativeFrom="column">
                <wp:posOffset>369570</wp:posOffset>
              </wp:positionH>
              <wp:positionV relativeFrom="paragraph">
                <wp:posOffset>-635635</wp:posOffset>
              </wp:positionV>
              <wp:extent cx="952500" cy="171450"/>
              <wp:effectExtent l="0" t="0" r="0" b="0"/>
              <wp:wrapNone/>
              <wp:docPr id="495604810" name="Rectangle 3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A28B1" w14:textId="42E1BB70" w:rsidR="0032320B" w:rsidRPr="00117043" w:rsidRDefault="00E561EE" w:rsidP="00EA7F50">
                          <w:pPr>
                            <w:pStyle w:val="a8"/>
                            <w:jc w:val="center"/>
                            <w:rPr>
                              <w:sz w:val="20"/>
                              <w:lang w:val="ru-RU"/>
                            </w:rPr>
                          </w:pPr>
                          <w:r w:rsidRPr="00117043">
                            <w:rPr>
                              <w:sz w:val="20"/>
                              <w:lang w:val="ru-RU"/>
                            </w:rPr>
                            <w:t>Семеновых</w:t>
                          </w:r>
                          <w:r w:rsidR="0032320B" w:rsidRPr="00117043">
                            <w:rPr>
                              <w:sz w:val="20"/>
                              <w:lang w:val="ru-RU"/>
                            </w:rPr>
                            <w:t xml:space="preserve"> В.</w:t>
                          </w:r>
                          <w:r w:rsidRPr="00117043">
                            <w:rPr>
                              <w:sz w:val="20"/>
                              <w:lang w:val="ru-RU"/>
                            </w:rPr>
                            <w:t>И</w:t>
                          </w:r>
                          <w:r w:rsidR="0032320B" w:rsidRPr="00117043">
                            <w:rPr>
                              <w:sz w:val="20"/>
                              <w:lang w:val="ru-RU"/>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8633D" id="_x0000_s1164" style="position:absolute;margin-left:29.1pt;margin-top:-50.05pt;width:75pt;height:13.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" filled="f" stroked="f" strokeweight=".25pt">
              <v:textbox inset="1pt,1pt,1pt,1pt">
                <w:txbxContent>
                  <w:p w14:paraId="64DA28B1" w14:textId="42E1BB70" w:rsidR="0032320B" w:rsidRPr="00117043" w:rsidRDefault="00E561EE" w:rsidP="00EA7F50">
                    <w:pPr>
                      <w:pStyle w:val="a8"/>
                      <w:jc w:val="center"/>
                      <w:rPr>
                        <w:sz w:val="20"/>
                        <w:lang w:val="ru-RU"/>
                      </w:rPr>
                    </w:pPr>
                    <w:r w:rsidRPr="00117043">
                      <w:rPr>
                        <w:sz w:val="20"/>
                        <w:lang w:val="ru-RU"/>
                      </w:rPr>
                      <w:t>Семеновых</w:t>
                    </w:r>
                    <w:r w:rsidR="0032320B" w:rsidRPr="00117043">
                      <w:rPr>
                        <w:sz w:val="20"/>
                        <w:lang w:val="ru-RU"/>
                      </w:rPr>
                      <w:t xml:space="preserve"> В.</w:t>
                    </w:r>
                    <w:r w:rsidRPr="00117043">
                      <w:rPr>
                        <w:sz w:val="20"/>
                        <w:lang w:val="ru-RU"/>
                      </w:rPr>
                      <w:t>И</w:t>
                    </w:r>
                    <w:r w:rsidR="0032320B" w:rsidRPr="00117043">
                      <w:rPr>
                        <w:sz w:val="20"/>
                        <w:lang w:val="ru-RU"/>
                      </w:rPr>
                      <w:t>.</w:t>
                    </w:r>
                  </w:p>
                </w:txbxContent>
              </v:textbox>
            </v:rect>
          </w:pict>
        </mc:Fallback>
      </mc:AlternateContent>
    </w:r>
    <w:r w:rsidR="0032320B">
      <w:rPr>
        <w:noProof/>
      </w:rPr>
      <mc:AlternateContent>
        <mc:Choice Requires="wps">
          <w:drawing>
            <wp:anchor distT="0" distB="0" distL="114300" distR="114300" simplePos="0" relativeHeight="252051968" behindDoc="0" locked="0" layoutInCell="1" allowOverlap="1" wp14:anchorId="56EF5F4A" wp14:editId="382787CE">
              <wp:simplePos x="0" y="0"/>
              <wp:positionH relativeFrom="column">
                <wp:posOffset>-158115</wp:posOffset>
              </wp:positionH>
              <wp:positionV relativeFrom="page">
                <wp:posOffset>8105775</wp:posOffset>
              </wp:positionV>
              <wp:extent cx="6644005" cy="0"/>
              <wp:effectExtent l="8890" t="9525" r="14605" b="9525"/>
              <wp:wrapNone/>
              <wp:docPr id="1816273527" name="Line 3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3A7E574" id="Line 3122" o:spid="_x0000_s1026" style="position:absolute;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2.45pt,638.25pt" to="510.7pt,6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43776" behindDoc="0" locked="0" layoutInCell="1" allowOverlap="1" wp14:anchorId="5F91AF38" wp14:editId="72FBD8D3">
              <wp:simplePos x="0" y="0"/>
              <wp:positionH relativeFrom="column">
                <wp:posOffset>5211445</wp:posOffset>
              </wp:positionH>
              <wp:positionV relativeFrom="paragraph">
                <wp:posOffset>-3110865</wp:posOffset>
              </wp:positionV>
              <wp:extent cx="289560" cy="244475"/>
              <wp:effectExtent l="0" t="0" r="0" b="0"/>
              <wp:wrapNone/>
              <wp:docPr id="126895839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E7ABA"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1AF38" id="_x0000_s1165" style="position:absolute;margin-left:410.35pt;margin-top:-244.95pt;width:22.8pt;height:19.25pt;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" filled="f" stroked="f" strokeweight=".25pt">
              <v:textbox inset="1pt,1pt,1pt,1pt">
                <w:txbxContent>
                  <w:p w14:paraId="151E7ABA"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40704" behindDoc="0" locked="0" layoutInCell="1" allowOverlap="1" wp14:anchorId="42B9FC8E" wp14:editId="741AAE9F">
              <wp:simplePos x="0" y="0"/>
              <wp:positionH relativeFrom="column">
                <wp:posOffset>2864485</wp:posOffset>
              </wp:positionH>
              <wp:positionV relativeFrom="paragraph">
                <wp:posOffset>-3106420</wp:posOffset>
              </wp:positionV>
              <wp:extent cx="2339340" cy="244475"/>
              <wp:effectExtent l="0" t="0" r="0" b="0"/>
              <wp:wrapNone/>
              <wp:docPr id="194584420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51248" w14:textId="77777777" w:rsidR="0032320B" w:rsidRPr="0015685D"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9FC8E" id="_x0000_s1166" style="position:absolute;margin-left:225.55pt;margin-top:-244.6pt;width:184.2pt;height:19.25pt;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" filled="f" stroked="f" strokeweight=".25pt">
              <v:textbox inset="1pt,1pt,1pt,1pt">
                <w:txbxContent>
                  <w:p w14:paraId="1A951248" w14:textId="77777777" w:rsidR="0032320B" w:rsidRPr="0015685D"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50944" behindDoc="0" locked="0" layoutInCell="1" allowOverlap="1" wp14:anchorId="3EA9FE33" wp14:editId="1A89CEDC">
              <wp:simplePos x="0" y="0"/>
              <wp:positionH relativeFrom="column">
                <wp:posOffset>5815330</wp:posOffset>
              </wp:positionH>
              <wp:positionV relativeFrom="paragraph">
                <wp:posOffset>-1968500</wp:posOffset>
              </wp:positionV>
              <wp:extent cx="676275" cy="244475"/>
              <wp:effectExtent l="0" t="0" r="0" b="0"/>
              <wp:wrapNone/>
              <wp:docPr id="93342889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968EC6"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9FE33" id="_x0000_s1167" style="position:absolute;margin-left:457.9pt;margin-top:-155pt;width:53.25pt;height:19.25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" filled="f" stroked="f" strokeweight=".25pt">
              <v:textbox inset="1pt,1pt,1pt,1pt">
                <w:txbxContent>
                  <w:p w14:paraId="49968EC6"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49920" behindDoc="0" locked="0" layoutInCell="1" allowOverlap="1" wp14:anchorId="33D189B7" wp14:editId="089D0960">
              <wp:simplePos x="0" y="0"/>
              <wp:positionH relativeFrom="column">
                <wp:posOffset>5211445</wp:posOffset>
              </wp:positionH>
              <wp:positionV relativeFrom="paragraph">
                <wp:posOffset>-1950720</wp:posOffset>
              </wp:positionV>
              <wp:extent cx="289560" cy="244475"/>
              <wp:effectExtent l="0" t="0" r="0" b="0"/>
              <wp:wrapNone/>
              <wp:docPr id="207766753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1B020"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89B7" id="_x0000_s1168" style="position:absolute;margin-left:410.35pt;margin-top:-153.6pt;width:22.8pt;height:19.25pt;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" filled="f" stroked="f" strokeweight=".25pt">
              <v:textbox inset="1pt,1pt,1pt,1pt">
                <w:txbxContent>
                  <w:p w14:paraId="2B51B020"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48896" behindDoc="0" locked="0" layoutInCell="1" allowOverlap="1" wp14:anchorId="0B7D5DD4" wp14:editId="63853919">
              <wp:simplePos x="0" y="0"/>
              <wp:positionH relativeFrom="column">
                <wp:posOffset>2882265</wp:posOffset>
              </wp:positionH>
              <wp:positionV relativeFrom="paragraph">
                <wp:posOffset>-1648460</wp:posOffset>
              </wp:positionV>
              <wp:extent cx="2339340" cy="244475"/>
              <wp:effectExtent l="0" t="0" r="0" b="0"/>
              <wp:wrapNone/>
              <wp:docPr id="128300256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8411F" w14:textId="77777777" w:rsidR="0032320B" w:rsidRPr="0015685D"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D5DD4" id="_x0000_s1169" style="position:absolute;margin-left:226.95pt;margin-top:-129.8pt;width:184.2pt;height:19.25pt;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" filled="f" stroked="f" strokeweight=".25pt">
              <v:textbox inset="1pt,1pt,1pt,1pt">
                <w:txbxContent>
                  <w:p w14:paraId="2EE8411F" w14:textId="77777777" w:rsidR="0032320B" w:rsidRPr="0015685D"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47872" behindDoc="0" locked="0" layoutInCell="1" allowOverlap="1" wp14:anchorId="08EC5EEF" wp14:editId="6F02AB0C">
              <wp:simplePos x="0" y="0"/>
              <wp:positionH relativeFrom="column">
                <wp:posOffset>2882265</wp:posOffset>
              </wp:positionH>
              <wp:positionV relativeFrom="paragraph">
                <wp:posOffset>-1932940</wp:posOffset>
              </wp:positionV>
              <wp:extent cx="2339340" cy="244475"/>
              <wp:effectExtent l="0" t="0" r="0" b="0"/>
              <wp:wrapNone/>
              <wp:docPr id="154832115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1E741" w14:textId="77777777" w:rsidR="0032320B" w:rsidRPr="0015685D"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C5EEF" id="_x0000_s1170" style="position:absolute;margin-left:226.95pt;margin-top:-152.2pt;width:184.2pt;height:19.25pt;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" filled="f" stroked="f" strokeweight=".25pt">
              <v:textbox inset="1pt,1pt,1pt,1pt">
                <w:txbxContent>
                  <w:p w14:paraId="5441E741" w14:textId="77777777" w:rsidR="0032320B" w:rsidRPr="0015685D"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46848" behindDoc="0" locked="0" layoutInCell="1" allowOverlap="1" wp14:anchorId="5468DC5A" wp14:editId="55DA3F3D">
              <wp:simplePos x="0" y="0"/>
              <wp:positionH relativeFrom="column">
                <wp:posOffset>321945</wp:posOffset>
              </wp:positionH>
              <wp:positionV relativeFrom="paragraph">
                <wp:posOffset>-1950720</wp:posOffset>
              </wp:positionV>
              <wp:extent cx="2520315" cy="244475"/>
              <wp:effectExtent l="0" t="0" r="0" b="0"/>
              <wp:wrapNone/>
              <wp:docPr id="92153346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9119E" w14:textId="77777777" w:rsidR="0032320B" w:rsidRPr="00887C2B"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8DC5A" id="_x0000_s1171" style="position:absolute;margin-left:25.35pt;margin-top:-153.6pt;width:198.45pt;height:19.25pt;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" filled="f" stroked="f" strokeweight=".25pt">
              <v:textbox inset="1pt,1pt,1pt,1pt">
                <w:txbxContent>
                  <w:p w14:paraId="7779119E" w14:textId="77777777" w:rsidR="0032320B" w:rsidRPr="00887C2B"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45824" behindDoc="0" locked="0" layoutInCell="1" allowOverlap="1" wp14:anchorId="30B8D922" wp14:editId="3E6EBC40">
              <wp:simplePos x="0" y="0"/>
              <wp:positionH relativeFrom="column">
                <wp:posOffset>73025</wp:posOffset>
              </wp:positionH>
              <wp:positionV relativeFrom="paragraph">
                <wp:posOffset>-1972945</wp:posOffset>
              </wp:positionV>
              <wp:extent cx="279400" cy="244475"/>
              <wp:effectExtent l="0" t="0" r="0" b="0"/>
              <wp:wrapNone/>
              <wp:docPr id="58639319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7B425" w14:textId="77777777" w:rsidR="0032320B" w:rsidRPr="0015685D" w:rsidRDefault="0032320B" w:rsidP="00EA7F50">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8D922" id="_x0000_s1172" style="position:absolute;margin-left:5.75pt;margin-top:-155.35pt;width:22pt;height:19.25pt;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" filled="f" stroked="f" strokeweight=".25pt">
              <v:textbox inset="1pt,1pt,1pt,1pt">
                <w:txbxContent>
                  <w:p w14:paraId="4547B425" w14:textId="77777777" w:rsidR="0032320B" w:rsidRPr="0015685D" w:rsidRDefault="0032320B" w:rsidP="00EA7F50">
                    <w:pPr>
                      <w:pStyle w:val="a8"/>
                      <w:spacing w:line="360" w:lineRule="auto"/>
                      <w:contextualSpacing/>
                      <w:jc w:val="center"/>
                      <w:rPr>
                        <w:rFonts w:ascii="Arial" w:hAnsi="Arial" w:cs="Arial"/>
                        <w:sz w:val="24"/>
                        <w:szCs w:val="24"/>
                        <w:lang w:val="ru-RU"/>
                      </w:rPr>
                    </w:pPr>
                  </w:p>
                </w:txbxContent>
              </v:textbox>
            </v:rect>
          </w:pict>
        </mc:Fallback>
      </mc:AlternateContent>
    </w:r>
    <w:r w:rsidR="0032320B">
      <w:rPr>
        <w:noProof/>
      </w:rPr>
      <mc:AlternateContent>
        <mc:Choice Requires="wps">
          <w:drawing>
            <wp:anchor distT="0" distB="0" distL="114300" distR="114300" simplePos="0" relativeHeight="252042752" behindDoc="0" locked="0" layoutInCell="1" allowOverlap="1" wp14:anchorId="3938C75B" wp14:editId="5244BB4F">
              <wp:simplePos x="0" y="0"/>
              <wp:positionH relativeFrom="column">
                <wp:posOffset>2854325</wp:posOffset>
              </wp:positionH>
              <wp:positionV relativeFrom="paragraph">
                <wp:posOffset>-2524125</wp:posOffset>
              </wp:positionV>
              <wp:extent cx="2339340" cy="244475"/>
              <wp:effectExtent l="0" t="0" r="0" b="0"/>
              <wp:wrapNone/>
              <wp:docPr id="185228219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D52DC3" w14:textId="77777777" w:rsidR="0032320B" w:rsidRPr="0015685D"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C75B" id="_x0000_s1173" style="position:absolute;margin-left:224.75pt;margin-top:-198.75pt;width:184.2pt;height:19.25pt;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" filled="f" stroked="f" strokeweight=".25pt">
              <v:textbox inset="1pt,1pt,1pt,1pt">
                <w:txbxContent>
                  <w:p w14:paraId="4BD52DC3" w14:textId="77777777" w:rsidR="0032320B" w:rsidRPr="0015685D"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41728" behindDoc="0" locked="0" layoutInCell="1" allowOverlap="1" wp14:anchorId="31D2A9F4" wp14:editId="79CED0D3">
              <wp:simplePos x="0" y="0"/>
              <wp:positionH relativeFrom="column">
                <wp:posOffset>2882265</wp:posOffset>
              </wp:positionH>
              <wp:positionV relativeFrom="paragraph">
                <wp:posOffset>-2804160</wp:posOffset>
              </wp:positionV>
              <wp:extent cx="2339340" cy="244475"/>
              <wp:effectExtent l="0" t="0" r="0" b="0"/>
              <wp:wrapNone/>
              <wp:docPr id="211951658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2DD579" w14:textId="77777777" w:rsidR="0032320B" w:rsidRPr="0015685D"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2A9F4" id="_x0000_s1174" style="position:absolute;margin-left:226.95pt;margin-top:-220.8pt;width:184.2pt;height:19.25pt;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" filled="f" stroked="f" strokeweight=".25pt">
              <v:textbox inset="1pt,1pt,1pt,1pt">
                <w:txbxContent>
                  <w:p w14:paraId="362DD579" w14:textId="77777777" w:rsidR="0032320B" w:rsidRPr="0015685D"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38656" behindDoc="0" locked="0" layoutInCell="1" allowOverlap="1" wp14:anchorId="0E2E3108" wp14:editId="1D1BB57C">
              <wp:simplePos x="0" y="0"/>
              <wp:positionH relativeFrom="column">
                <wp:posOffset>357505</wp:posOffset>
              </wp:positionH>
              <wp:positionV relativeFrom="paragraph">
                <wp:posOffset>-3106420</wp:posOffset>
              </wp:positionV>
              <wp:extent cx="2520315" cy="244475"/>
              <wp:effectExtent l="0" t="0" r="0" b="0"/>
              <wp:wrapNone/>
              <wp:docPr id="95005864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BAA6C" w14:textId="77777777" w:rsidR="0032320B" w:rsidRPr="00887C2B" w:rsidRDefault="0032320B"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E3108" id="_x0000_s1175" style="position:absolute;margin-left:28.15pt;margin-top:-244.6pt;width:198.45pt;height:19.25pt;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" filled="f" stroked="f" strokeweight=".25pt">
              <v:textbox inset="1pt,1pt,1pt,1pt">
                <w:txbxContent>
                  <w:p w14:paraId="579BAA6C" w14:textId="77777777" w:rsidR="0032320B" w:rsidRPr="00887C2B" w:rsidRDefault="0032320B" w:rsidP="00EA7F50">
                    <w:pPr>
                      <w:pStyle w:val="a8"/>
                      <w:spacing w:line="360" w:lineRule="auto"/>
                      <w:contextualSpacing/>
                      <w:jc w:val="center"/>
                      <w:rPr>
                        <w:rFonts w:ascii="Arial" w:hAnsi="Arial" w:cs="Arial"/>
                        <w:sz w:val="18"/>
                        <w:lang w:val="ru-RU"/>
                      </w:rPr>
                    </w:pPr>
                  </w:p>
                </w:txbxContent>
              </v:textbox>
            </v:rect>
          </w:pict>
        </mc:Fallback>
      </mc:AlternateContent>
    </w:r>
    <w:r w:rsidR="0032320B">
      <w:rPr>
        <w:noProof/>
      </w:rPr>
      <mc:AlternateContent>
        <mc:Choice Requires="wps">
          <w:drawing>
            <wp:anchor distT="0" distB="0" distL="114300" distR="114300" simplePos="0" relativeHeight="252039680" behindDoc="0" locked="0" layoutInCell="1" allowOverlap="1" wp14:anchorId="4B0E04A7" wp14:editId="73D553C1">
              <wp:simplePos x="0" y="0"/>
              <wp:positionH relativeFrom="column">
                <wp:posOffset>90805</wp:posOffset>
              </wp:positionH>
              <wp:positionV relativeFrom="paragraph">
                <wp:posOffset>-3093085</wp:posOffset>
              </wp:positionV>
              <wp:extent cx="279400" cy="244475"/>
              <wp:effectExtent l="0" t="0" r="0" b="0"/>
              <wp:wrapNone/>
              <wp:docPr id="20898438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8E1D0" w14:textId="77777777" w:rsidR="0032320B" w:rsidRPr="0015685D" w:rsidRDefault="0032320B" w:rsidP="00EA7F50">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E04A7" id="_x0000_s1176" style="position:absolute;margin-left:7.15pt;margin-top:-243.55pt;width:22pt;height:19.25pt;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" filled="f" stroked="f" strokeweight=".25pt">
              <v:textbox inset="1pt,1pt,1pt,1pt">
                <w:txbxContent>
                  <w:p w14:paraId="5058E1D0" w14:textId="77777777" w:rsidR="0032320B" w:rsidRPr="0015685D" w:rsidRDefault="0032320B" w:rsidP="00EA7F50">
                    <w:pPr>
                      <w:pStyle w:val="a8"/>
                      <w:spacing w:line="360" w:lineRule="auto"/>
                      <w:contextualSpacing/>
                      <w:jc w:val="center"/>
                      <w:rPr>
                        <w:rFonts w:ascii="Arial" w:hAnsi="Arial" w:cs="Arial"/>
                        <w:sz w:val="24"/>
                        <w:szCs w:val="24"/>
                        <w:lang w:val="ru-RU"/>
                      </w:rPr>
                    </w:pPr>
                  </w:p>
                </w:txbxContent>
              </v:textbox>
            </v:rect>
          </w:pict>
        </mc:Fallback>
      </mc:AlternateContent>
    </w:r>
    <w:r w:rsidR="0032320B">
      <w:rPr>
        <w:noProof/>
      </w:rPr>
      <mc:AlternateContent>
        <mc:Choice Requires="wps">
          <w:drawing>
            <wp:anchor distT="0" distB="0" distL="114300" distR="114300" simplePos="0" relativeHeight="252044800" behindDoc="0" locked="0" layoutInCell="1" allowOverlap="1" wp14:anchorId="59FB1231" wp14:editId="0FF5BE0A">
              <wp:simplePos x="0" y="0"/>
              <wp:positionH relativeFrom="column">
                <wp:posOffset>5808345</wp:posOffset>
              </wp:positionH>
              <wp:positionV relativeFrom="paragraph">
                <wp:posOffset>-2524125</wp:posOffset>
              </wp:positionV>
              <wp:extent cx="676275" cy="244475"/>
              <wp:effectExtent l="0" t="0" r="0" b="0"/>
              <wp:wrapNone/>
              <wp:docPr id="46833575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CD724"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B1231" id="_x0000_s1177" style="position:absolute;margin-left:457.35pt;margin-top:-198.75pt;width:53.25pt;height:19.25pt;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" filled="f" stroked="f" strokeweight=".25pt">
              <v:textbox inset="1pt,1pt,1pt,1pt">
                <w:txbxContent>
                  <w:p w14:paraId="18DCD724"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37632" behindDoc="0" locked="0" layoutInCell="1" allowOverlap="1" wp14:anchorId="6188501C" wp14:editId="45763124">
              <wp:simplePos x="0" y="0"/>
              <wp:positionH relativeFrom="column">
                <wp:posOffset>5800090</wp:posOffset>
              </wp:positionH>
              <wp:positionV relativeFrom="paragraph">
                <wp:posOffset>-3676015</wp:posOffset>
              </wp:positionV>
              <wp:extent cx="676275" cy="244475"/>
              <wp:effectExtent l="0" t="0" r="0" b="0"/>
              <wp:wrapNone/>
              <wp:docPr id="91264223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C97FC"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8501C" id="_x0000_s1178" style="position:absolute;margin-left:456.7pt;margin-top:-289.45pt;width:53.25pt;height:19.25pt;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" filled="f" stroked="f" strokeweight=".25pt">
              <v:textbox inset="1pt,1pt,1pt,1pt">
                <w:txbxContent>
                  <w:p w14:paraId="1A1C97FC"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36608" behindDoc="0" locked="0" layoutInCell="1" allowOverlap="1" wp14:anchorId="62480C4A" wp14:editId="010C6767">
              <wp:simplePos x="0" y="0"/>
              <wp:positionH relativeFrom="column">
                <wp:posOffset>5800090</wp:posOffset>
              </wp:positionH>
              <wp:positionV relativeFrom="paragraph">
                <wp:posOffset>-4540250</wp:posOffset>
              </wp:positionV>
              <wp:extent cx="676275" cy="244475"/>
              <wp:effectExtent l="0" t="0" r="0" b="0"/>
              <wp:wrapNone/>
              <wp:docPr id="143803168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6FA18" w14:textId="77777777" w:rsidR="0032320B" w:rsidRPr="0015685D" w:rsidRDefault="0032320B" w:rsidP="00EA7F50">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80C4A" id="_x0000_s1179" style="position:absolute;margin-left:456.7pt;margin-top:-357.5pt;width:53.25pt;height:19.2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" filled="f" stroked="f" strokeweight=".25pt">
              <v:textbox inset="1pt,1pt,1pt,1pt">
                <w:txbxContent>
                  <w:p w14:paraId="3FA6FA18" w14:textId="77777777" w:rsidR="0032320B" w:rsidRPr="0015685D" w:rsidRDefault="0032320B" w:rsidP="00EA7F50">
                    <w:pPr>
                      <w:pStyle w:val="a8"/>
                      <w:spacing w:line="360" w:lineRule="auto"/>
                      <w:contextualSpacing/>
                      <w:jc w:val="center"/>
                      <w:rPr>
                        <w:rFonts w:ascii="Arial" w:hAnsi="Arial" w:cs="Arial"/>
                        <w:sz w:val="24"/>
                        <w:lang w:val="ru-RU"/>
                      </w:rPr>
                    </w:pPr>
                  </w:p>
                </w:txbxContent>
              </v:textbox>
            </v:rect>
          </w:pict>
        </mc:Fallback>
      </mc:AlternateContent>
    </w:r>
    <w:r w:rsidR="0032320B">
      <w:rPr>
        <w:noProof/>
      </w:rPr>
      <mc:AlternateContent>
        <mc:Choice Requires="wps">
          <w:drawing>
            <wp:anchor distT="0" distB="0" distL="114300" distR="114300" simplePos="0" relativeHeight="252035584" behindDoc="0" locked="0" layoutInCell="1" allowOverlap="1" wp14:anchorId="53E778D7" wp14:editId="7213A034">
              <wp:simplePos x="0" y="0"/>
              <wp:positionH relativeFrom="column">
                <wp:posOffset>-183515</wp:posOffset>
              </wp:positionH>
              <wp:positionV relativeFrom="paragraph">
                <wp:posOffset>-1623695</wp:posOffset>
              </wp:positionV>
              <wp:extent cx="252730" cy="218440"/>
              <wp:effectExtent l="2540" t="3175" r="1905" b="0"/>
              <wp:wrapNone/>
              <wp:docPr id="383360757" name="Rectangle 3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351E3" w14:textId="77777777" w:rsidR="0032320B" w:rsidRPr="00B959C8" w:rsidRDefault="0032320B" w:rsidP="00EA7F50">
                          <w:pPr>
                            <w:pStyle w:val="a8"/>
                            <w:jc w:val="center"/>
                            <w:rPr>
                              <w:sz w:val="20"/>
                              <w:szCs w:val="18"/>
                              <w:lang w:val="ru-RU"/>
                            </w:rPr>
                          </w:pPr>
                          <w:r>
                            <w:rPr>
                              <w:sz w:val="20"/>
                              <w:szCs w:val="18"/>
                              <w:lang w:val="ru-RU"/>
                            </w:rPr>
                            <w:t>28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778D7" id="Rectangle 3106" o:spid="_x0000_s1180" style="position:absolute;margin-left:-14.45pt;margin-top:-127.85pt;width:19.9pt;height:17.2pt;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" filled="f" stroked="f" strokeweight=".25pt">
              <v:textbox inset="1pt,1pt,1pt,1pt">
                <w:txbxContent>
                  <w:p w14:paraId="251351E3" w14:textId="77777777" w:rsidR="0032320B" w:rsidRPr="00B959C8" w:rsidRDefault="0032320B" w:rsidP="00EA7F50">
                    <w:pPr>
                      <w:pStyle w:val="a8"/>
                      <w:jc w:val="center"/>
                      <w:rPr>
                        <w:sz w:val="20"/>
                        <w:szCs w:val="18"/>
                        <w:lang w:val="ru-RU"/>
                      </w:rPr>
                    </w:pPr>
                    <w:r>
                      <w:rPr>
                        <w:sz w:val="20"/>
                        <w:szCs w:val="18"/>
                        <w:lang w:val="ru-RU"/>
                      </w:rPr>
                      <w:t>28</w:t>
                    </w:r>
                  </w:p>
                </w:txbxContent>
              </v:textbox>
            </v:rect>
          </w:pict>
        </mc:Fallback>
      </mc:AlternateContent>
    </w:r>
    <w:r w:rsidR="0032320B">
      <w:rPr>
        <w:noProof/>
      </w:rPr>
      <mc:AlternateContent>
        <mc:Choice Requires="wps">
          <w:drawing>
            <wp:anchor distT="0" distB="0" distL="114300" distR="114300" simplePos="0" relativeHeight="252025344" behindDoc="0" locked="0" layoutInCell="1" allowOverlap="1" wp14:anchorId="75F5D6DC" wp14:editId="7340AC61">
              <wp:simplePos x="0" y="0"/>
              <wp:positionH relativeFrom="column">
                <wp:posOffset>-176530</wp:posOffset>
              </wp:positionH>
              <wp:positionV relativeFrom="page">
                <wp:posOffset>6949440</wp:posOffset>
              </wp:positionV>
              <wp:extent cx="6661150" cy="0"/>
              <wp:effectExtent l="9525" t="15240" r="6350" b="13335"/>
              <wp:wrapNone/>
              <wp:docPr id="144682524" name="Line 3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1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AC11781" id="Line 3096"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pt,547.2pt" to="510.6pt,5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" strokeweight="1pt">
              <w10:wrap anchory="page"/>
            </v:line>
          </w:pict>
        </mc:Fallback>
      </mc:AlternateContent>
    </w:r>
    <w:r w:rsidR="0032320B">
      <w:rPr>
        <w:noProof/>
      </w:rPr>
      <mc:AlternateContent>
        <mc:Choice Requires="wps">
          <w:drawing>
            <wp:anchor distT="0" distB="0" distL="114300" distR="114300" simplePos="0" relativeHeight="252034560" behindDoc="0" locked="0" layoutInCell="1" allowOverlap="1" wp14:anchorId="13220C30" wp14:editId="1C3A4629">
              <wp:simplePos x="0" y="0"/>
              <wp:positionH relativeFrom="column">
                <wp:posOffset>-180340</wp:posOffset>
              </wp:positionH>
              <wp:positionV relativeFrom="page">
                <wp:posOffset>8389620</wp:posOffset>
              </wp:positionV>
              <wp:extent cx="6655435" cy="0"/>
              <wp:effectExtent l="15240" t="7620" r="6350" b="11430"/>
              <wp:wrapNone/>
              <wp:docPr id="986555526" name="Line 3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543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0A986F0" id="Line 3105" o:spid="_x0000_s1026" style="position:absolute;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2pt,660.6pt" to="509.85pt,6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27392" behindDoc="0" locked="0" layoutInCell="1" allowOverlap="1" wp14:anchorId="02A259A2" wp14:editId="29553AF3">
              <wp:simplePos x="0" y="0"/>
              <wp:positionH relativeFrom="column">
                <wp:posOffset>-178435</wp:posOffset>
              </wp:positionH>
              <wp:positionV relativeFrom="page">
                <wp:posOffset>7525385</wp:posOffset>
              </wp:positionV>
              <wp:extent cx="6658610" cy="0"/>
              <wp:effectExtent l="7620" t="10160" r="10795" b="8890"/>
              <wp:wrapNone/>
              <wp:docPr id="433330593" name="Line 3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E5BB3EF" id="Line 3098" o:spid="_x0000_s1026" style="position:absolute;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05pt,592.55pt" to="510.25pt,5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" strokeweight="1pt">
              <w10:wrap anchory="page"/>
            </v:line>
          </w:pict>
        </mc:Fallback>
      </mc:AlternateContent>
    </w:r>
    <w:r w:rsidR="0032320B">
      <w:rPr>
        <w:noProof/>
      </w:rPr>
      <mc:AlternateContent>
        <mc:Choice Requires="wps">
          <w:drawing>
            <wp:anchor distT="0" distB="0" distL="114300" distR="114300" simplePos="0" relativeHeight="252033536" behindDoc="0" locked="0" layoutInCell="1" allowOverlap="1" wp14:anchorId="45C33E5E" wp14:editId="6E3C6E91">
              <wp:simplePos x="0" y="0"/>
              <wp:positionH relativeFrom="column">
                <wp:posOffset>-183515</wp:posOffset>
              </wp:positionH>
              <wp:positionV relativeFrom="page">
                <wp:posOffset>6661150</wp:posOffset>
              </wp:positionV>
              <wp:extent cx="6656705" cy="0"/>
              <wp:effectExtent l="12065" t="12700" r="8255" b="6350"/>
              <wp:wrapNone/>
              <wp:docPr id="1129211993" name="Line 3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7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7812434" id="Line 310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45pt,524.5pt" to="509.7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" strokeweight="1pt">
              <w10:wrap anchory="page"/>
            </v:line>
          </w:pict>
        </mc:Fallback>
      </mc:AlternateContent>
    </w:r>
    <w:r w:rsidR="0032320B">
      <w:rPr>
        <w:noProof/>
      </w:rPr>
      <mc:AlternateContent>
        <mc:Choice Requires="wps">
          <w:drawing>
            <wp:anchor distT="0" distB="0" distL="114300" distR="114300" simplePos="0" relativeHeight="252032512" behindDoc="0" locked="0" layoutInCell="1" allowOverlap="1" wp14:anchorId="1F6AA963" wp14:editId="59F1066B">
              <wp:simplePos x="0" y="0"/>
              <wp:positionH relativeFrom="column">
                <wp:posOffset>-170815</wp:posOffset>
              </wp:positionH>
              <wp:positionV relativeFrom="page">
                <wp:posOffset>6372860</wp:posOffset>
              </wp:positionV>
              <wp:extent cx="6644005" cy="0"/>
              <wp:effectExtent l="15240" t="10160" r="8255" b="8890"/>
              <wp:wrapNone/>
              <wp:docPr id="1998539476" name="Line 3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7E83A21" id="Line 3103" o:spid="_x0000_s1026" style="position:absolute;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45pt,501.8pt" to="509.7pt,5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31488" behindDoc="0" locked="0" layoutInCell="1" allowOverlap="1" wp14:anchorId="0E900D57" wp14:editId="475C8D9C">
              <wp:simplePos x="0" y="0"/>
              <wp:positionH relativeFrom="column">
                <wp:posOffset>-179705</wp:posOffset>
              </wp:positionH>
              <wp:positionV relativeFrom="page">
                <wp:posOffset>5509260</wp:posOffset>
              </wp:positionV>
              <wp:extent cx="6659245" cy="0"/>
              <wp:effectExtent l="6350" t="13335" r="11430" b="15240"/>
              <wp:wrapNone/>
              <wp:docPr id="2112963292" name="Line 3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24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11A0AF7" id="Line 3102" o:spid="_x0000_s1026" style="position:absolute;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15pt,433.8pt" to="510.2pt,4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29440" behindDoc="0" locked="0" layoutInCell="1" allowOverlap="1" wp14:anchorId="44B16CB1" wp14:editId="65A3A607">
              <wp:simplePos x="0" y="0"/>
              <wp:positionH relativeFrom="column">
                <wp:posOffset>-176530</wp:posOffset>
              </wp:positionH>
              <wp:positionV relativeFrom="page">
                <wp:posOffset>5796915</wp:posOffset>
              </wp:positionV>
              <wp:extent cx="6644005" cy="0"/>
              <wp:effectExtent l="9525" t="15240" r="13970" b="13335"/>
              <wp:wrapNone/>
              <wp:docPr id="1601609294" name="Line 3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586D6ED" id="Line 3100" o:spid="_x0000_s1026" style="position:absolute;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pt,456.45pt" to="509.25pt,4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30464" behindDoc="0" locked="0" layoutInCell="1" allowOverlap="1" wp14:anchorId="522551AE" wp14:editId="7CBB52B4">
              <wp:simplePos x="0" y="0"/>
              <wp:positionH relativeFrom="column">
                <wp:posOffset>-172085</wp:posOffset>
              </wp:positionH>
              <wp:positionV relativeFrom="page">
                <wp:posOffset>6085205</wp:posOffset>
              </wp:positionV>
              <wp:extent cx="6644005" cy="0"/>
              <wp:effectExtent l="13970" t="8255" r="9525" b="10795"/>
              <wp:wrapNone/>
              <wp:docPr id="157483113" name="Line 3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E82FB8" id="Line 3101" o:spid="_x0000_s1026" style="position:absolute;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55pt,479.15pt" to="509.6pt,4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28416" behindDoc="0" locked="0" layoutInCell="1" allowOverlap="1" wp14:anchorId="3960C312" wp14:editId="502850CC">
              <wp:simplePos x="0" y="0"/>
              <wp:positionH relativeFrom="column">
                <wp:posOffset>-172085</wp:posOffset>
              </wp:positionH>
              <wp:positionV relativeFrom="page">
                <wp:posOffset>7813675</wp:posOffset>
              </wp:positionV>
              <wp:extent cx="6644005" cy="0"/>
              <wp:effectExtent l="13970" t="12700" r="9525" b="6350"/>
              <wp:wrapNone/>
              <wp:docPr id="1829086208" name="Line 3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7AE360A" id="Line 3099" o:spid="_x0000_s1026" style="position:absolute;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55pt,615.25pt" to="509.6pt,6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26368" behindDoc="0" locked="0" layoutInCell="1" allowOverlap="1" wp14:anchorId="35B071FC" wp14:editId="4D119C26">
              <wp:simplePos x="0" y="0"/>
              <wp:positionH relativeFrom="column">
                <wp:posOffset>-172085</wp:posOffset>
              </wp:positionH>
              <wp:positionV relativeFrom="page">
                <wp:posOffset>7237730</wp:posOffset>
              </wp:positionV>
              <wp:extent cx="6644005" cy="0"/>
              <wp:effectExtent l="13970" t="8255" r="9525" b="10795"/>
              <wp:wrapNone/>
              <wp:docPr id="1506517753" name="Line 3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7293476" id="Line 3097" o:spid="_x0000_s1026" style="position:absolute;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55pt,569.9pt" to="509.6pt,5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" strokeweight="1pt">
              <w10:wrap anchory="page"/>
            </v:line>
          </w:pict>
        </mc:Fallback>
      </mc:AlternateContent>
    </w:r>
    <w:r w:rsidR="0032320B">
      <w:rPr>
        <w:noProof/>
      </w:rPr>
      <mc:AlternateContent>
        <mc:Choice Requires="wps">
          <w:drawing>
            <wp:anchor distT="0" distB="0" distL="114300" distR="114300" simplePos="0" relativeHeight="252024320" behindDoc="0" locked="0" layoutInCell="1" allowOverlap="1" wp14:anchorId="37A04236" wp14:editId="1A18D462">
              <wp:simplePos x="0" y="0"/>
              <wp:positionH relativeFrom="column">
                <wp:posOffset>-167640</wp:posOffset>
              </wp:positionH>
              <wp:positionV relativeFrom="page">
                <wp:posOffset>8677275</wp:posOffset>
              </wp:positionV>
              <wp:extent cx="6644005" cy="0"/>
              <wp:effectExtent l="8890" t="9525" r="14605" b="9525"/>
              <wp:wrapNone/>
              <wp:docPr id="76" name="Line 3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2FA2078" id="Line 3095" o:spid="_x0000_s1026" style="position:absolute;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2pt,683.25pt" to="509.95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" strokeweight="1pt">
              <w10:wrap anchory="page"/>
            </v:line>
          </w:pict>
        </mc:Fallback>
      </mc:AlternateContent>
    </w:r>
    <w:r w:rsidR="0032320B">
      <w:rPr>
        <w:noProof/>
      </w:rPr>
      <mc:AlternateContent>
        <mc:Choice Requires="wps">
          <w:drawing>
            <wp:anchor distT="0" distB="0" distL="114300" distR="114300" simplePos="0" relativeHeight="252022272" behindDoc="0" locked="0" layoutInCell="1" allowOverlap="1" wp14:anchorId="45986102" wp14:editId="01CE666B">
              <wp:simplePos x="0" y="0"/>
              <wp:positionH relativeFrom="page">
                <wp:posOffset>720090</wp:posOffset>
              </wp:positionH>
              <wp:positionV relativeFrom="page">
                <wp:posOffset>900430</wp:posOffset>
              </wp:positionV>
              <wp:extent cx="6656705" cy="635"/>
              <wp:effectExtent l="15240" t="14605" r="14605" b="13335"/>
              <wp:wrapNone/>
              <wp:docPr id="74" name="Line 3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70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1132D52" id="Line 3093" o:spid="_x0000_s1026" style="position:absolute;z-index:25202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0.9pt" to="580.85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" strokeweight="2pt">
              <w10:wrap anchorx="page" anchory="page"/>
            </v:line>
          </w:pict>
        </mc:Fallback>
      </mc:AlternateContent>
    </w:r>
    <w:r w:rsidR="0032320B">
      <w:rPr>
        <w:noProof/>
      </w:rPr>
      <mc:AlternateContent>
        <mc:Choice Requires="wps">
          <w:drawing>
            <wp:anchor distT="0" distB="0" distL="114300" distR="114300" simplePos="0" relativeHeight="252021248" behindDoc="0" locked="0" layoutInCell="1" allowOverlap="1" wp14:anchorId="663BBE6E" wp14:editId="1D057E92">
              <wp:simplePos x="0" y="0"/>
              <wp:positionH relativeFrom="column">
                <wp:posOffset>-167640</wp:posOffset>
              </wp:positionH>
              <wp:positionV relativeFrom="paragraph">
                <wp:posOffset>-118745</wp:posOffset>
              </wp:positionV>
              <wp:extent cx="599440" cy="175895"/>
              <wp:effectExtent l="0" t="3175" r="1270" b="1905"/>
              <wp:wrapNone/>
              <wp:docPr id="194225553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02FAF2" w14:textId="77777777" w:rsidR="0032320B" w:rsidRDefault="0032320B" w:rsidP="00EA7F50">
                          <w:pPr>
                            <w:pStyle w:val="a8"/>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BBE6E" id="Rectangle 80" o:spid="_x0000_s1181" style="position:absolute;margin-left:-13.2pt;margin-top:-9.35pt;width:47.2pt;height:13.85pt;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" filled="f" stroked="f" strokeweight=".25pt">
              <v:textbox inset="1pt,1pt,1pt,1pt">
                <w:txbxContent>
                  <w:p w14:paraId="3902FAF2" w14:textId="77777777" w:rsidR="0032320B" w:rsidRDefault="0032320B" w:rsidP="00EA7F50">
                    <w:pPr>
                      <w:pStyle w:val="a8"/>
                      <w:rPr>
                        <w:sz w:val="18"/>
                      </w:rPr>
                    </w:pPr>
                    <w:proofErr w:type="spellStart"/>
                    <w:r>
                      <w:rPr>
                        <w:sz w:val="18"/>
                      </w:rPr>
                      <w:t>Утверд</w:t>
                    </w:r>
                    <w:proofErr w:type="spellEnd"/>
                    <w:r>
                      <w:rPr>
                        <w:sz w:val="18"/>
                      </w:rPr>
                      <w:t>.</w:t>
                    </w:r>
                  </w:p>
                </w:txbxContent>
              </v:textbox>
            </v:rect>
          </w:pict>
        </mc:Fallback>
      </mc:AlternateContent>
    </w:r>
    <w:r w:rsidR="0032320B">
      <w:rPr>
        <w:noProof/>
      </w:rPr>
      <mc:AlternateContent>
        <mc:Choice Requires="wps">
          <w:drawing>
            <wp:anchor distT="0" distB="0" distL="114300" distR="114300" simplePos="0" relativeHeight="252020224" behindDoc="0" locked="0" layoutInCell="1" allowOverlap="1" wp14:anchorId="76D57423" wp14:editId="75D55F64">
              <wp:simplePos x="0" y="0"/>
              <wp:positionH relativeFrom="column">
                <wp:posOffset>-167640</wp:posOffset>
              </wp:positionH>
              <wp:positionV relativeFrom="paragraph">
                <wp:posOffset>-276225</wp:posOffset>
              </wp:positionV>
              <wp:extent cx="599440" cy="156845"/>
              <wp:effectExtent l="0" t="0" r="1270" b="0"/>
              <wp:wrapNone/>
              <wp:docPr id="30945316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40907" w14:textId="77777777" w:rsidR="0032320B" w:rsidRDefault="0032320B" w:rsidP="00EA7F50">
                          <w:pPr>
                            <w:pStyle w:val="a8"/>
                            <w:jc w:val="left"/>
                            <w:rPr>
                              <w:sz w:val="18"/>
                            </w:rPr>
                          </w:pPr>
                          <w:r>
                            <w:rPr>
                              <w:sz w:val="18"/>
                            </w:rPr>
                            <w:t xml:space="preserve">Н. </w:t>
                          </w:r>
                          <w:r>
                            <w:rPr>
                              <w:sz w:val="18"/>
                              <w:lang w:val="ru-RU"/>
                            </w:rPr>
                            <w:t>к</w:t>
                          </w:r>
                          <w:proofErr w:type="spellStart"/>
                          <w:r>
                            <w:rPr>
                              <w:sz w:val="18"/>
                            </w:rPr>
                            <w:t>онтр</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57423" id="Rectangle 77" o:spid="_x0000_s1182" style="position:absolute;margin-left:-13.2pt;margin-top:-21.75pt;width:47.2pt;height:12.35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" filled="f" stroked="f" strokeweight=".25pt">
              <v:textbox inset="1pt,1pt,1pt,1pt">
                <w:txbxContent>
                  <w:p w14:paraId="42E40907" w14:textId="77777777" w:rsidR="0032320B" w:rsidRDefault="0032320B" w:rsidP="00EA7F50">
                    <w:pPr>
                      <w:pStyle w:val="a8"/>
                      <w:jc w:val="left"/>
                      <w:rPr>
                        <w:sz w:val="18"/>
                      </w:rPr>
                    </w:pPr>
                    <w:r>
                      <w:rPr>
                        <w:sz w:val="18"/>
                      </w:rPr>
                      <w:t xml:space="preserve">Н. </w:t>
                    </w:r>
                    <w:r>
                      <w:rPr>
                        <w:sz w:val="18"/>
                        <w:lang w:val="ru-RU"/>
                      </w:rPr>
                      <w:t>к</w:t>
                    </w:r>
                    <w:proofErr w:type="spellStart"/>
                    <w:r>
                      <w:rPr>
                        <w:sz w:val="18"/>
                      </w:rPr>
                      <w:t>онтр</w:t>
                    </w:r>
                    <w:proofErr w:type="spellEnd"/>
                    <w:r>
                      <w:rPr>
                        <w:sz w:val="18"/>
                      </w:rPr>
                      <w:t>.</w:t>
                    </w:r>
                  </w:p>
                </w:txbxContent>
              </v:textbox>
            </v:rect>
          </w:pict>
        </mc:Fallback>
      </mc:AlternateContent>
    </w:r>
    <w:r w:rsidR="0032320B">
      <w:rPr>
        <w:noProof/>
      </w:rPr>
      <mc:AlternateContent>
        <mc:Choice Requires="wps">
          <w:drawing>
            <wp:anchor distT="0" distB="0" distL="114300" distR="114300" simplePos="0" relativeHeight="252018176" behindDoc="0" locked="0" layoutInCell="1" allowOverlap="1" wp14:anchorId="15B98920" wp14:editId="09CE459A">
              <wp:simplePos x="0" y="0"/>
              <wp:positionH relativeFrom="column">
                <wp:posOffset>-167640</wp:posOffset>
              </wp:positionH>
              <wp:positionV relativeFrom="paragraph">
                <wp:posOffset>-652145</wp:posOffset>
              </wp:positionV>
              <wp:extent cx="599440" cy="172720"/>
              <wp:effectExtent l="0" t="3175" r="1270" b="0"/>
              <wp:wrapNone/>
              <wp:docPr id="128415568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B7E8A" w14:textId="77777777" w:rsidR="0032320B" w:rsidRDefault="0032320B" w:rsidP="00EA7F50">
                          <w:pPr>
                            <w:pStyle w:val="a8"/>
                            <w:jc w:val="left"/>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98920" id="Rectangle 71" o:spid="_x0000_s1183" style="position:absolute;margin-left:-13.2pt;margin-top:-51.35pt;width:47.2pt;height:13.6pt;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" filled="f" stroked="f" strokeweight=".25pt">
              <v:textbox inset="1pt,1pt,1pt,1pt">
                <w:txbxContent>
                  <w:p w14:paraId="135B7E8A" w14:textId="77777777" w:rsidR="0032320B" w:rsidRDefault="0032320B" w:rsidP="00EA7F50">
                    <w:pPr>
                      <w:pStyle w:val="a8"/>
                      <w:jc w:val="left"/>
                      <w:rPr>
                        <w:sz w:val="18"/>
                      </w:rPr>
                    </w:pPr>
                    <w:proofErr w:type="spellStart"/>
                    <w:r>
                      <w:rPr>
                        <w:sz w:val="18"/>
                      </w:rPr>
                      <w:t>Провер</w:t>
                    </w:r>
                    <w:proofErr w:type="spellEnd"/>
                    <w:r>
                      <w:rPr>
                        <w:sz w:val="18"/>
                      </w:rPr>
                      <w:t>.</w:t>
                    </w:r>
                  </w:p>
                </w:txbxContent>
              </v:textbox>
            </v:rect>
          </w:pict>
        </mc:Fallback>
      </mc:AlternateContent>
    </w:r>
    <w:r w:rsidR="0032320B">
      <w:rPr>
        <w:noProof/>
      </w:rPr>
      <mc:AlternateContent>
        <mc:Choice Requires="wps">
          <w:drawing>
            <wp:anchor distT="0" distB="0" distL="114300" distR="114300" simplePos="0" relativeHeight="252019200" behindDoc="0" locked="0" layoutInCell="1" allowOverlap="1" wp14:anchorId="4950E888" wp14:editId="3FF57D1A">
              <wp:simplePos x="0" y="0"/>
              <wp:positionH relativeFrom="column">
                <wp:posOffset>-167640</wp:posOffset>
              </wp:positionH>
              <wp:positionV relativeFrom="paragraph">
                <wp:posOffset>-468630</wp:posOffset>
              </wp:positionV>
              <wp:extent cx="700405" cy="168910"/>
              <wp:effectExtent l="0" t="0" r="0" b="0"/>
              <wp:wrapNone/>
              <wp:docPr id="11811912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E5512" w14:textId="77777777" w:rsidR="0032320B" w:rsidRPr="00B62645" w:rsidRDefault="0032320B" w:rsidP="00EA7F50">
                          <w:pPr>
                            <w:pStyle w:val="a8"/>
                            <w:jc w:val="left"/>
                            <w:rPr>
                              <w:sz w:val="18"/>
                              <w:lang w:val="ru-RU"/>
                            </w:rPr>
                          </w:pPr>
                          <w:r>
                            <w:rPr>
                              <w:sz w:val="18"/>
                              <w:lang w:val="ru-RU"/>
                            </w:rPr>
                            <w:t>Т. контр.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0E888" id="Rectangle 74" o:spid="_x0000_s1184" style="position:absolute;margin-left:-13.2pt;margin-top:-36.9pt;width:55.15pt;height:13.3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" filled="f" stroked="f" strokeweight=".25pt">
              <v:textbox inset="1pt,1pt,1pt,1pt">
                <w:txbxContent>
                  <w:p w14:paraId="2C3E5512" w14:textId="77777777" w:rsidR="0032320B" w:rsidRPr="00B62645" w:rsidRDefault="0032320B" w:rsidP="00EA7F50">
                    <w:pPr>
                      <w:pStyle w:val="a8"/>
                      <w:jc w:val="left"/>
                      <w:rPr>
                        <w:sz w:val="18"/>
                        <w:lang w:val="ru-RU"/>
                      </w:rPr>
                    </w:pPr>
                    <w:r>
                      <w:rPr>
                        <w:sz w:val="18"/>
                        <w:lang w:val="ru-RU"/>
                      </w:rPr>
                      <w:t>Т. контр.</w:t>
                    </w:r>
                  </w:p>
                </w:txbxContent>
              </v:textbox>
            </v:rect>
          </w:pict>
        </mc:Fallback>
      </mc:AlternateContent>
    </w:r>
    <w:r w:rsidR="0032320B">
      <w:rPr>
        <w:noProof/>
      </w:rPr>
      <mc:AlternateContent>
        <mc:Choice Requires="wps">
          <w:drawing>
            <wp:anchor distT="0" distB="0" distL="114300" distR="114300" simplePos="0" relativeHeight="252016128" behindDoc="0" locked="0" layoutInCell="1" allowOverlap="1" wp14:anchorId="47CD242A" wp14:editId="23F1314E">
              <wp:simplePos x="0" y="0"/>
              <wp:positionH relativeFrom="column">
                <wp:posOffset>-167640</wp:posOffset>
              </wp:positionH>
              <wp:positionV relativeFrom="paragraph">
                <wp:posOffset>-824230</wp:posOffset>
              </wp:positionV>
              <wp:extent cx="599440" cy="164465"/>
              <wp:effectExtent l="0" t="2540" r="1270" b="4445"/>
              <wp:wrapNone/>
              <wp:docPr id="2050311296"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44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1EE9F" w14:textId="77777777" w:rsidR="0032320B" w:rsidRDefault="0032320B" w:rsidP="00EA7F50">
                          <w:pPr>
                            <w:pStyle w:val="a8"/>
                            <w:jc w:val="left"/>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D242A" id="Rectangle 68" o:spid="_x0000_s1185" style="position:absolute;margin-left:-13.2pt;margin-top:-64.9pt;width:47.2pt;height:12.9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" filled="f" stroked="f" strokeweight=".25pt">
              <v:textbox inset="1pt,1pt,1pt,1pt">
                <w:txbxContent>
                  <w:p w14:paraId="6621EE9F" w14:textId="77777777" w:rsidR="0032320B" w:rsidRDefault="0032320B" w:rsidP="00EA7F50">
                    <w:pPr>
                      <w:pStyle w:val="a8"/>
                      <w:jc w:val="left"/>
                      <w:rPr>
                        <w:sz w:val="18"/>
                      </w:rPr>
                    </w:pPr>
                    <w:proofErr w:type="spellStart"/>
                    <w:r>
                      <w:rPr>
                        <w:sz w:val="18"/>
                      </w:rPr>
                      <w:t>Разраб</w:t>
                    </w:r>
                    <w:proofErr w:type="spellEnd"/>
                    <w:r>
                      <w:rPr>
                        <w:sz w:val="18"/>
                      </w:rPr>
                      <w:t>.</w:t>
                    </w:r>
                  </w:p>
                </w:txbxContent>
              </v:textbox>
            </v:rect>
          </w:pict>
        </mc:Fallback>
      </mc:AlternateContent>
    </w:r>
    <w:r w:rsidR="0032320B">
      <w:rPr>
        <w:noProof/>
      </w:rPr>
      <mc:AlternateContent>
        <mc:Choice Requires="wps">
          <w:drawing>
            <wp:anchor distT="0" distB="0" distL="114300" distR="114300" simplePos="0" relativeHeight="252017152" behindDoc="0" locked="0" layoutInCell="1" allowOverlap="1" wp14:anchorId="76FD5333" wp14:editId="6F6DD1DF">
              <wp:simplePos x="0" y="0"/>
              <wp:positionH relativeFrom="column">
                <wp:posOffset>431800</wp:posOffset>
              </wp:positionH>
              <wp:positionV relativeFrom="paragraph">
                <wp:posOffset>-824230</wp:posOffset>
              </wp:positionV>
              <wp:extent cx="828040" cy="172085"/>
              <wp:effectExtent l="0" t="2540" r="1905" b="0"/>
              <wp:wrapNone/>
              <wp:docPr id="1085096599"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D9EA70" w14:textId="47CFF1A4" w:rsidR="0032320B" w:rsidRPr="00117043" w:rsidRDefault="00E561EE" w:rsidP="00E561EE">
                          <w:pPr>
                            <w:pStyle w:val="a8"/>
                            <w:rPr>
                              <w:sz w:val="20"/>
                              <w:lang w:val="ru-RU"/>
                            </w:rPr>
                          </w:pPr>
                          <w:r w:rsidRPr="00117043">
                            <w:rPr>
                              <w:sz w:val="20"/>
                              <w:lang w:val="ru-RU"/>
                            </w:rPr>
                            <w:t xml:space="preserve"> Уткин</w:t>
                          </w:r>
                          <w:r w:rsidR="0032320B" w:rsidRPr="00117043">
                            <w:rPr>
                              <w:sz w:val="20"/>
                              <w:lang w:val="ru-RU"/>
                            </w:rPr>
                            <w:t xml:space="preserve"> </w:t>
                          </w:r>
                          <w:r w:rsidRPr="00117043">
                            <w:rPr>
                              <w:sz w:val="20"/>
                              <w:lang w:val="ru-RU"/>
                            </w:rPr>
                            <w:t>Н</w:t>
                          </w:r>
                          <w:r w:rsidR="0032320B" w:rsidRPr="00117043">
                            <w:rPr>
                              <w:sz w:val="20"/>
                              <w:lang w:val="ru-RU"/>
                            </w:rPr>
                            <w:t>.А.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D5333" id="Rectangle 3088" o:spid="_x0000_s1186" style="position:absolute;margin-left:34pt;margin-top:-64.9pt;width:65.2pt;height:13.55pt;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" filled="f" stroked="f" strokeweight=".25pt">
              <v:textbox inset="1pt,1pt,1pt,1pt">
                <w:txbxContent>
                  <w:p w14:paraId="3CD9EA70" w14:textId="47CFF1A4" w:rsidR="0032320B" w:rsidRPr="00117043" w:rsidRDefault="00E561EE" w:rsidP="00E561EE">
                    <w:pPr>
                      <w:pStyle w:val="a8"/>
                      <w:rPr>
                        <w:sz w:val="20"/>
                        <w:lang w:val="ru-RU"/>
                      </w:rPr>
                    </w:pPr>
                    <w:r w:rsidRPr="00117043">
                      <w:rPr>
                        <w:sz w:val="20"/>
                        <w:lang w:val="ru-RU"/>
                      </w:rPr>
                      <w:t xml:space="preserve"> Уткин</w:t>
                    </w:r>
                    <w:r w:rsidR="0032320B" w:rsidRPr="00117043">
                      <w:rPr>
                        <w:sz w:val="20"/>
                        <w:lang w:val="ru-RU"/>
                      </w:rPr>
                      <w:t xml:space="preserve"> </w:t>
                    </w:r>
                    <w:r w:rsidRPr="00117043">
                      <w:rPr>
                        <w:sz w:val="20"/>
                        <w:lang w:val="ru-RU"/>
                      </w:rPr>
                      <w:t>Н</w:t>
                    </w:r>
                    <w:r w:rsidR="0032320B" w:rsidRPr="00117043">
                      <w:rPr>
                        <w:sz w:val="20"/>
                        <w:lang w:val="ru-RU"/>
                      </w:rPr>
                      <w:t>.А.</w:t>
                    </w:r>
                  </w:p>
                </w:txbxContent>
              </v:textbox>
            </v:rect>
          </w:pict>
        </mc:Fallback>
      </mc:AlternateContent>
    </w:r>
    <w:r w:rsidR="0032320B">
      <w:rPr>
        <w:noProof/>
      </w:rPr>
      <mc:AlternateContent>
        <mc:Choice Requires="wps">
          <w:drawing>
            <wp:anchor distT="0" distB="0" distL="114300" distR="114300" simplePos="0" relativeHeight="252006912" behindDoc="0" locked="0" layoutInCell="1" allowOverlap="1" wp14:anchorId="63194C13" wp14:editId="5C885CAD">
              <wp:simplePos x="0" y="0"/>
              <wp:positionH relativeFrom="column">
                <wp:posOffset>4681220</wp:posOffset>
              </wp:positionH>
              <wp:positionV relativeFrom="page">
                <wp:posOffset>9901555</wp:posOffset>
              </wp:positionV>
              <wp:extent cx="1798320" cy="635"/>
              <wp:effectExtent l="19050" t="14605" r="20955" b="13335"/>
              <wp:wrapNone/>
              <wp:docPr id="70853558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32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1ABD2B96" id="Line 85"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68.6pt,779.65pt" to="510.2pt,7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" strokeweight="2pt">
              <w10:wrap anchory="page"/>
            </v:line>
          </w:pict>
        </mc:Fallback>
      </mc:AlternateContent>
    </w:r>
    <w:r w:rsidR="0032320B">
      <w:rPr>
        <w:noProof/>
      </w:rPr>
      <mc:AlternateContent>
        <mc:Choice Requires="wps">
          <w:drawing>
            <wp:anchor distT="0" distB="0" distL="114300" distR="114300" simplePos="0" relativeHeight="252005888" behindDoc="0" locked="0" layoutInCell="1" allowOverlap="1" wp14:anchorId="765848A3" wp14:editId="33E795B8">
              <wp:simplePos x="0" y="0"/>
              <wp:positionH relativeFrom="column">
                <wp:posOffset>4681220</wp:posOffset>
              </wp:positionH>
              <wp:positionV relativeFrom="page">
                <wp:posOffset>9721850</wp:posOffset>
              </wp:positionV>
              <wp:extent cx="1798320" cy="0"/>
              <wp:effectExtent l="19050" t="15875" r="20955" b="12700"/>
              <wp:wrapNone/>
              <wp:docPr id="19377493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3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12F351C" id="Line 84" o:spid="_x0000_s1026" style="position:absolute;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68.6pt,765.5pt" to="510.2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" strokeweight="2pt">
              <w10:wrap anchory="page"/>
            </v:line>
          </w:pict>
        </mc:Fallback>
      </mc:AlternateContent>
    </w:r>
    <w:r w:rsidR="0032320B">
      <w:rPr>
        <w:noProof/>
      </w:rPr>
      <mc:AlternateContent>
        <mc:Choice Requires="wps">
          <w:drawing>
            <wp:anchor distT="0" distB="0" distL="114300" distR="114300" simplePos="0" relativeHeight="252012032" behindDoc="0" locked="0" layoutInCell="1" allowOverlap="1" wp14:anchorId="56677B19" wp14:editId="5AEA6451">
              <wp:simplePos x="0" y="0"/>
              <wp:positionH relativeFrom="page">
                <wp:posOffset>5760720</wp:posOffset>
              </wp:positionH>
              <wp:positionV relativeFrom="page">
                <wp:posOffset>9721850</wp:posOffset>
              </wp:positionV>
              <wp:extent cx="635" cy="179705"/>
              <wp:effectExtent l="7620" t="6350" r="10795" b="13970"/>
              <wp:wrapNone/>
              <wp:docPr id="40360763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175B6C5B" id="Line 90" o:spid="_x0000_s1026" style="position:absolute;z-index:25201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6pt,765.5pt" to="453.65pt,7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" strokeweight="1pt">
              <w10:wrap anchorx="page" anchory="page"/>
            </v:line>
          </w:pict>
        </mc:Fallback>
      </mc:AlternateContent>
    </w:r>
    <w:r w:rsidR="0032320B">
      <w:rPr>
        <w:noProof/>
      </w:rPr>
      <mc:AlternateContent>
        <mc:Choice Requires="wps">
          <w:drawing>
            <wp:anchor distT="0" distB="0" distL="114300" distR="114300" simplePos="0" relativeHeight="252008960" behindDoc="0" locked="0" layoutInCell="1" allowOverlap="1" wp14:anchorId="6D176964" wp14:editId="152B27C6">
              <wp:simplePos x="0" y="0"/>
              <wp:positionH relativeFrom="column">
                <wp:posOffset>4677410</wp:posOffset>
              </wp:positionH>
              <wp:positionV relativeFrom="paragraph">
                <wp:posOffset>-839470</wp:posOffset>
              </wp:positionV>
              <wp:extent cx="542925" cy="182245"/>
              <wp:effectExtent l="0" t="0" r="0" b="0"/>
              <wp:wrapNone/>
              <wp:docPr id="51508174"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91CC49" w14:textId="77777777" w:rsidR="0032320B" w:rsidRPr="009133DB" w:rsidRDefault="0032320B" w:rsidP="00EA7F50">
                          <w:pPr>
                            <w:pStyle w:val="a8"/>
                            <w:jc w:val="center"/>
                            <w:rPr>
                              <w:sz w:val="18"/>
                              <w:lang w:val="ru-RU"/>
                            </w:rPr>
                          </w:pPr>
                          <w:proofErr w:type="spellStart"/>
                          <w:r>
                            <w:rPr>
                              <w:sz w:val="18"/>
                            </w:rPr>
                            <w:t>Лит</w:t>
                          </w:r>
                          <w:proofErr w:type="spellEnd"/>
                          <w:r>
                            <w:rPr>
                              <w:sz w:val="18"/>
                              <w:lang w:val="ru-RU"/>
                            </w:rPr>
                            <w:t>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76964" id="Rectangle 87" o:spid="_x0000_s1187" style="position:absolute;margin-left:368.3pt;margin-top:-66.1pt;width:42.75pt;height:14.35pt;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" filled="f" stroked="f" strokeweight=".25pt">
              <v:textbox inset="1pt,1pt,1pt,1pt">
                <w:txbxContent>
                  <w:p w14:paraId="1B91CC49" w14:textId="77777777" w:rsidR="0032320B" w:rsidRPr="009133DB" w:rsidRDefault="0032320B" w:rsidP="00EA7F50">
                    <w:pPr>
                      <w:pStyle w:val="a8"/>
                      <w:jc w:val="center"/>
                      <w:rPr>
                        <w:sz w:val="18"/>
                        <w:lang w:val="ru-RU"/>
                      </w:rPr>
                    </w:pPr>
                    <w:proofErr w:type="spellStart"/>
                    <w:r>
                      <w:rPr>
                        <w:sz w:val="18"/>
                      </w:rPr>
                      <w:t>Лит</w:t>
                    </w:r>
                    <w:proofErr w:type="spellEnd"/>
                    <w:r>
                      <w:rPr>
                        <w:sz w:val="18"/>
                        <w:lang w:val="ru-RU"/>
                      </w:rPr>
                      <w:t>ер</w:t>
                    </w:r>
                  </w:p>
                </w:txbxContent>
              </v:textbox>
            </v:rect>
          </w:pict>
        </mc:Fallback>
      </mc:AlternateContent>
    </w:r>
    <w:r w:rsidR="0032320B">
      <w:rPr>
        <w:noProof/>
      </w:rPr>
      <mc:AlternateContent>
        <mc:Choice Requires="wps">
          <w:drawing>
            <wp:anchor distT="0" distB="0" distL="114300" distR="114300" simplePos="0" relativeHeight="252013056" behindDoc="0" locked="0" layoutInCell="1" allowOverlap="1" wp14:anchorId="12DEE808" wp14:editId="0C7848D6">
              <wp:simplePos x="0" y="0"/>
              <wp:positionH relativeFrom="page">
                <wp:posOffset>5941060</wp:posOffset>
              </wp:positionH>
              <wp:positionV relativeFrom="paragraph">
                <wp:posOffset>-659765</wp:posOffset>
              </wp:positionV>
              <wp:extent cx="635" cy="191135"/>
              <wp:effectExtent l="6985" t="14605" r="11430" b="13335"/>
              <wp:wrapNone/>
              <wp:docPr id="105438151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11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AFCFB54" id="Line 91" o:spid="_x0000_s1026" style="position:absolute;z-index:25201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7.8pt,-51.95pt" to="467.8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" strokeweight="1pt">
              <w10:wrap anchorx="page"/>
            </v:line>
          </w:pict>
        </mc:Fallback>
      </mc:AlternateContent>
    </w:r>
    <w:r w:rsidR="0032320B">
      <w:rPr>
        <w:noProof/>
      </w:rPr>
      <mc:AlternateContent>
        <mc:Choice Requires="wps">
          <w:drawing>
            <wp:anchor distT="0" distB="0" distL="114300" distR="114300" simplePos="0" relativeHeight="251996672" behindDoc="0" locked="0" layoutInCell="1" allowOverlap="1" wp14:anchorId="7D8EF7FC" wp14:editId="70CC846C">
              <wp:simplePos x="0" y="0"/>
              <wp:positionH relativeFrom="column">
                <wp:posOffset>5221605</wp:posOffset>
              </wp:positionH>
              <wp:positionV relativeFrom="paragraph">
                <wp:posOffset>-839470</wp:posOffset>
              </wp:positionV>
              <wp:extent cx="539115" cy="182245"/>
              <wp:effectExtent l="0" t="0" r="0" b="0"/>
              <wp:wrapNone/>
              <wp:docPr id="89426770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1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DB547" w14:textId="77777777" w:rsidR="0032320B" w:rsidRDefault="0032320B" w:rsidP="00EA7F50">
                          <w:pPr>
                            <w:pStyle w:val="a8"/>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EF7FC" id="Rectangle 59" o:spid="_x0000_s1188" style="position:absolute;margin-left:411.15pt;margin-top:-66.1pt;width:42.45pt;height:14.35pt;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" filled="f" stroked="f" strokeweight=".25pt">
              <v:textbox inset="1pt,1pt,1pt,1pt">
                <w:txbxContent>
                  <w:p w14:paraId="3A6DB547" w14:textId="77777777" w:rsidR="0032320B" w:rsidRDefault="0032320B" w:rsidP="00EA7F50">
                    <w:pPr>
                      <w:pStyle w:val="a8"/>
                      <w:jc w:val="center"/>
                      <w:rPr>
                        <w:sz w:val="18"/>
                      </w:rPr>
                    </w:pPr>
                    <w:r>
                      <w:rPr>
                        <w:sz w:val="18"/>
                      </w:rPr>
                      <w:t>Лист</w:t>
                    </w:r>
                  </w:p>
                </w:txbxContent>
              </v:textbox>
            </v:rect>
          </w:pict>
        </mc:Fallback>
      </mc:AlternateContent>
    </w:r>
    <w:r w:rsidR="0032320B">
      <w:rPr>
        <w:noProof/>
      </w:rPr>
      <mc:AlternateContent>
        <mc:Choice Requires="wps">
          <w:drawing>
            <wp:anchor distT="0" distB="0" distL="114300" distR="114300" simplePos="0" relativeHeight="252011008" behindDoc="0" locked="0" layoutInCell="1" allowOverlap="1" wp14:anchorId="71011BA4" wp14:editId="528E5EE2">
              <wp:simplePos x="0" y="0"/>
              <wp:positionH relativeFrom="column">
                <wp:posOffset>5761990</wp:posOffset>
              </wp:positionH>
              <wp:positionV relativeFrom="paragraph">
                <wp:posOffset>-642620</wp:posOffset>
              </wp:positionV>
              <wp:extent cx="718185" cy="163195"/>
              <wp:effectExtent l="0" t="0" r="0" b="0"/>
              <wp:wrapNone/>
              <wp:docPr id="177916297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85917" w14:textId="7A89D062" w:rsidR="0032320B" w:rsidRPr="004622D3" w:rsidRDefault="004622D3" w:rsidP="00EA7F50">
                          <w:pPr>
                            <w:pStyle w:val="a8"/>
                            <w:jc w:val="center"/>
                            <w:rPr>
                              <w:sz w:val="18"/>
                              <w:lang w:val="en-US"/>
                            </w:rPr>
                          </w:pPr>
                          <w:r>
                            <w:rPr>
                              <w:sz w:val="18"/>
                              <w:lang w:val="en-US"/>
                            </w:rPr>
                            <w:t>98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11BA4" id="Rectangle 89" o:spid="_x0000_s1189" style="position:absolute;margin-left:453.7pt;margin-top:-50.6pt;width:56.55pt;height:12.85pt;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" filled="f" stroked="f" strokeweight=".25pt">
              <v:textbox inset="1pt,1pt,1pt,1pt">
                <w:txbxContent>
                  <w:p w14:paraId="59785917" w14:textId="7A89D062" w:rsidR="0032320B" w:rsidRPr="004622D3" w:rsidRDefault="004622D3" w:rsidP="00EA7F50">
                    <w:pPr>
                      <w:pStyle w:val="a8"/>
                      <w:jc w:val="center"/>
                      <w:rPr>
                        <w:sz w:val="18"/>
                        <w:lang w:val="en-US"/>
                      </w:rPr>
                    </w:pPr>
                    <w:r>
                      <w:rPr>
                        <w:sz w:val="18"/>
                        <w:lang w:val="en-US"/>
                      </w:rPr>
                      <w:t>98</w:t>
                    </w:r>
                  </w:p>
                </w:txbxContent>
              </v:textbox>
            </v:rect>
          </w:pict>
        </mc:Fallback>
      </mc:AlternateContent>
    </w:r>
    <w:r w:rsidR="0032320B">
      <w:rPr>
        <w:noProof/>
      </w:rPr>
      <mc:AlternateContent>
        <mc:Choice Requires="wps">
          <w:drawing>
            <wp:anchor distT="0" distB="0" distL="114300" distR="114300" simplePos="0" relativeHeight="252009984" behindDoc="0" locked="0" layoutInCell="1" allowOverlap="1" wp14:anchorId="3ADAEB21" wp14:editId="7B7B2175">
              <wp:simplePos x="0" y="0"/>
              <wp:positionH relativeFrom="column">
                <wp:posOffset>5761990</wp:posOffset>
              </wp:positionH>
              <wp:positionV relativeFrom="paragraph">
                <wp:posOffset>-839470</wp:posOffset>
              </wp:positionV>
              <wp:extent cx="717550" cy="182245"/>
              <wp:effectExtent l="0" t="0" r="0" b="0"/>
              <wp:wrapNone/>
              <wp:docPr id="2049529267"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382D47" w14:textId="77777777" w:rsidR="0032320B" w:rsidRDefault="0032320B" w:rsidP="00EA7F50">
                          <w:pPr>
                            <w:pStyle w:val="a8"/>
                            <w:jc w:val="center"/>
                            <w:rPr>
                              <w:sz w:val="18"/>
                            </w:rPr>
                          </w:pPr>
                          <w:r>
                            <w:rPr>
                              <w:sz w:val="18"/>
                            </w:rPr>
                            <w:t>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AEB21" id="Rectangle 88" o:spid="_x0000_s1190" style="position:absolute;margin-left:453.7pt;margin-top:-66.1pt;width:56.5pt;height:14.35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" filled="f" stroked="f" strokeweight=".25pt">
              <v:textbox inset="1pt,1pt,1pt,1pt">
                <w:txbxContent>
                  <w:p w14:paraId="5E382D47" w14:textId="77777777" w:rsidR="0032320B" w:rsidRDefault="0032320B" w:rsidP="00EA7F50">
                    <w:pPr>
                      <w:pStyle w:val="a8"/>
                      <w:jc w:val="center"/>
                      <w:rPr>
                        <w:sz w:val="18"/>
                      </w:rPr>
                    </w:pPr>
                    <w:r>
                      <w:rPr>
                        <w:sz w:val="18"/>
                      </w:rPr>
                      <w:t>Листов</w:t>
                    </w:r>
                  </w:p>
                </w:txbxContent>
              </v:textbox>
            </v:rect>
          </w:pict>
        </mc:Fallback>
      </mc:AlternateContent>
    </w:r>
    <w:r w:rsidR="0032320B">
      <w:rPr>
        <w:noProof/>
      </w:rPr>
      <mc:AlternateContent>
        <mc:Choice Requires="wps">
          <w:drawing>
            <wp:anchor distT="0" distB="0" distL="114300" distR="114300" simplePos="0" relativeHeight="251987456" behindDoc="0" locked="0" layoutInCell="1" allowOverlap="1" wp14:anchorId="3DBF88DB" wp14:editId="77F1FD11">
              <wp:simplePos x="0" y="0"/>
              <wp:positionH relativeFrom="page">
                <wp:posOffset>3060700</wp:posOffset>
              </wp:positionH>
              <wp:positionV relativeFrom="paragraph">
                <wp:posOffset>-1379855</wp:posOffset>
              </wp:positionV>
              <wp:extent cx="635" cy="1442085"/>
              <wp:effectExtent l="12700" t="18415" r="15240" b="15875"/>
              <wp:wrapNone/>
              <wp:docPr id="6066885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20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4E9FB6F" id="Line 50" o:spid="_x0000_s1026" style="position:absolute;z-index:25198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pt,-108.65pt" to="241.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" strokeweight="2pt">
              <w10:wrap anchorx="page"/>
            </v:line>
          </w:pict>
        </mc:Fallback>
      </mc:AlternateContent>
    </w:r>
    <w:r w:rsidR="0032320B">
      <w:rPr>
        <w:noProof/>
      </w:rPr>
      <mc:AlternateContent>
        <mc:Choice Requires="wps">
          <w:drawing>
            <wp:anchor distT="0" distB="0" distL="114300" distR="114300" simplePos="0" relativeHeight="251986432" behindDoc="0" locked="0" layoutInCell="1" allowOverlap="1" wp14:anchorId="19866845" wp14:editId="545AD28B">
              <wp:simplePos x="0" y="0"/>
              <wp:positionH relativeFrom="page">
                <wp:posOffset>2700655</wp:posOffset>
              </wp:positionH>
              <wp:positionV relativeFrom="paragraph">
                <wp:posOffset>-1379220</wp:posOffset>
              </wp:positionV>
              <wp:extent cx="635" cy="1446530"/>
              <wp:effectExtent l="14605" t="19050" r="13335" b="20320"/>
              <wp:wrapNone/>
              <wp:docPr id="192987006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B6C91C" id="Line 49" o:spid="_x0000_s1026" style="position:absolute;z-index:25198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2.65pt,-108.6pt" to="212.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" strokeweight="2pt">
              <w10:wrap anchorx="page"/>
            </v:line>
          </w:pict>
        </mc:Fallback>
      </mc:AlternateContent>
    </w:r>
    <w:r w:rsidR="0032320B">
      <w:rPr>
        <w:noProof/>
      </w:rPr>
      <mc:AlternateContent>
        <mc:Choice Requires="wps">
          <w:drawing>
            <wp:anchor distT="0" distB="0" distL="114300" distR="114300" simplePos="0" relativeHeight="251985408" behindDoc="0" locked="0" layoutInCell="1" allowOverlap="1" wp14:anchorId="3B4BF02B" wp14:editId="6B497B02">
              <wp:simplePos x="0" y="0"/>
              <wp:positionH relativeFrom="page">
                <wp:posOffset>2160270</wp:posOffset>
              </wp:positionH>
              <wp:positionV relativeFrom="paragraph">
                <wp:posOffset>-1379220</wp:posOffset>
              </wp:positionV>
              <wp:extent cx="635" cy="1446530"/>
              <wp:effectExtent l="17145" t="19050" r="20320" b="20320"/>
              <wp:wrapNone/>
              <wp:docPr id="196896238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6FA947B" id="Line 48" o:spid="_x0000_s1026" style="position:absolute;z-index:25198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0.1pt,-108.6pt" to="170.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" strokeweight="2pt">
              <w10:wrap anchorx="page"/>
            </v:line>
          </w:pict>
        </mc:Fallback>
      </mc:AlternateContent>
    </w:r>
    <w:r w:rsidR="0032320B">
      <w:rPr>
        <w:noProof/>
      </w:rPr>
      <mc:AlternateContent>
        <mc:Choice Requires="wps">
          <w:drawing>
            <wp:anchor distT="0" distB="0" distL="114300" distR="114300" simplePos="0" relativeHeight="252015104" behindDoc="0" locked="0" layoutInCell="1" allowOverlap="1" wp14:anchorId="7D00F050" wp14:editId="28101F2E">
              <wp:simplePos x="0" y="0"/>
              <wp:positionH relativeFrom="page">
                <wp:posOffset>1332230</wp:posOffset>
              </wp:positionH>
              <wp:positionV relativeFrom="paragraph">
                <wp:posOffset>-1379220</wp:posOffset>
              </wp:positionV>
              <wp:extent cx="635" cy="1446530"/>
              <wp:effectExtent l="17780" t="19050" r="19685" b="20320"/>
              <wp:wrapNone/>
              <wp:docPr id="116867285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59E7006" id="Line 93" o:spid="_x0000_s1026" style="position:absolute;z-index:25201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4.9pt,-108.6pt" to="104.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" strokeweight="2pt">
              <w10:wrap anchorx="page"/>
            </v:line>
          </w:pict>
        </mc:Fallback>
      </mc:AlternateContent>
    </w:r>
    <w:r w:rsidR="0032320B">
      <w:rPr>
        <w:noProof/>
      </w:rPr>
      <mc:AlternateContent>
        <mc:Choice Requires="wps">
          <w:drawing>
            <wp:anchor distT="0" distB="0" distL="114300" distR="114300" simplePos="0" relativeHeight="251983360" behindDoc="0" locked="0" layoutInCell="1" allowOverlap="1" wp14:anchorId="0D88F3C4" wp14:editId="59FC67B0">
              <wp:simplePos x="0" y="0"/>
              <wp:positionH relativeFrom="page">
                <wp:posOffset>972185</wp:posOffset>
              </wp:positionH>
              <wp:positionV relativeFrom="paragraph">
                <wp:posOffset>-1379220</wp:posOffset>
              </wp:positionV>
              <wp:extent cx="635" cy="546100"/>
              <wp:effectExtent l="19685" t="19050" r="17780" b="15875"/>
              <wp:wrapNone/>
              <wp:docPr id="15993155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1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1F877186" id="Line 46" o:spid="_x0000_s1026" style="position:absolute;z-index:25198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55pt,-108.6pt" to="76.6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" strokeweight="2pt">
              <w10:wrap anchorx="page"/>
            </v:line>
          </w:pict>
        </mc:Fallback>
      </mc:AlternateContent>
    </w:r>
    <w:r w:rsidR="0032320B">
      <w:rPr>
        <w:noProof/>
      </w:rPr>
      <mc:AlternateContent>
        <mc:Choice Requires="wps">
          <w:drawing>
            <wp:anchor distT="0" distB="0" distL="114300" distR="114300" simplePos="0" relativeHeight="252000768" behindDoc="0" locked="0" layoutInCell="1" allowOverlap="1" wp14:anchorId="4322C1B3" wp14:editId="276DC60C">
              <wp:simplePos x="0" y="0"/>
              <wp:positionH relativeFrom="column">
                <wp:posOffset>-177165</wp:posOffset>
              </wp:positionH>
              <wp:positionV relativeFrom="page">
                <wp:posOffset>9181465</wp:posOffset>
              </wp:positionV>
              <wp:extent cx="2337435" cy="635"/>
              <wp:effectExtent l="8890" t="8890" r="6350" b="9525"/>
              <wp:wrapNone/>
              <wp:docPr id="1888957373" name="Line 3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74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3119BE4" id="Line 3072" o:spid="_x0000_s1026" style="position:absolute;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5pt,722.95pt" to="170.1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" strokeweight="1pt">
              <w10:wrap anchory="page"/>
            </v:line>
          </w:pict>
        </mc:Fallback>
      </mc:AlternateContent>
    </w:r>
    <w:r w:rsidR="0032320B">
      <w:rPr>
        <w:noProof/>
      </w:rPr>
      <mc:AlternateContent>
        <mc:Choice Requires="wps">
          <w:drawing>
            <wp:anchor distT="0" distB="0" distL="114300" distR="114300" simplePos="0" relativeHeight="251999744" behindDoc="0" locked="0" layoutInCell="1" allowOverlap="1" wp14:anchorId="395381EB" wp14:editId="53ABD9C1">
              <wp:simplePos x="0" y="0"/>
              <wp:positionH relativeFrom="column">
                <wp:posOffset>-172085</wp:posOffset>
              </wp:positionH>
              <wp:positionV relativeFrom="page">
                <wp:posOffset>9361170</wp:posOffset>
              </wp:positionV>
              <wp:extent cx="2332990" cy="635"/>
              <wp:effectExtent l="13970" t="17145" r="15240" b="20320"/>
              <wp:wrapNone/>
              <wp:docPr id="139410996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29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14376F9" id="Line 63" o:spid="_x0000_s1026" style="position:absolute;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55pt,737.1pt" to="170.15pt,7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" strokeweight="2pt">
              <w10:wrap anchory="page"/>
            </v:line>
          </w:pict>
        </mc:Fallback>
      </mc:AlternateContent>
    </w:r>
    <w:r w:rsidR="0032320B">
      <w:rPr>
        <w:noProof/>
      </w:rPr>
      <mc:AlternateContent>
        <mc:Choice Requires="wps">
          <w:drawing>
            <wp:anchor distT="0" distB="0" distL="114300" distR="114300" simplePos="0" relativeHeight="252002816" behindDoc="0" locked="0" layoutInCell="1" allowOverlap="1" wp14:anchorId="02CDA299" wp14:editId="25E38720">
              <wp:simplePos x="0" y="0"/>
              <wp:positionH relativeFrom="column">
                <wp:posOffset>-177165</wp:posOffset>
              </wp:positionH>
              <wp:positionV relativeFrom="page">
                <wp:posOffset>9721215</wp:posOffset>
              </wp:positionV>
              <wp:extent cx="2337435" cy="635"/>
              <wp:effectExtent l="8890" t="15240" r="6350" b="12700"/>
              <wp:wrapNone/>
              <wp:docPr id="44074025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74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E22FC5A" id="Line 66" o:spid="_x0000_s1026" style="position:absolute;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5pt,765.45pt" to="170.1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" strokeweight="1pt">
              <w10:wrap anchory="page"/>
            </v:line>
          </w:pict>
        </mc:Fallback>
      </mc:AlternateContent>
    </w:r>
    <w:r w:rsidR="0032320B">
      <w:rPr>
        <w:noProof/>
      </w:rPr>
      <mc:AlternateContent>
        <mc:Choice Requires="wps">
          <w:drawing>
            <wp:anchor distT="0" distB="0" distL="114300" distR="114300" simplePos="0" relativeHeight="252001792" behindDoc="0" locked="0" layoutInCell="1" allowOverlap="1" wp14:anchorId="24C38B4E" wp14:editId="7CC3EE0C">
              <wp:simplePos x="0" y="0"/>
              <wp:positionH relativeFrom="column">
                <wp:posOffset>-177165</wp:posOffset>
              </wp:positionH>
              <wp:positionV relativeFrom="page">
                <wp:posOffset>9901555</wp:posOffset>
              </wp:positionV>
              <wp:extent cx="2338070" cy="635"/>
              <wp:effectExtent l="8890" t="14605" r="15240" b="13335"/>
              <wp:wrapNone/>
              <wp:docPr id="70433341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807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B239C03" id="Line 65" o:spid="_x0000_s1026" style="position:absolute;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5pt,779.65pt" to="170.15pt,7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" strokeweight="1pt">
              <w10:wrap anchory="page"/>
            </v:line>
          </w:pict>
        </mc:Fallback>
      </mc:AlternateContent>
    </w:r>
    <w:r w:rsidR="0032320B">
      <w:rPr>
        <w:noProof/>
      </w:rPr>
      <mc:AlternateContent>
        <mc:Choice Requires="wps">
          <w:drawing>
            <wp:anchor distT="0" distB="0" distL="114300" distR="114300" simplePos="0" relativeHeight="251990528" behindDoc="0" locked="0" layoutInCell="1" allowOverlap="1" wp14:anchorId="039043D7" wp14:editId="50873DC9">
              <wp:simplePos x="0" y="0"/>
              <wp:positionH relativeFrom="page">
                <wp:posOffset>723900</wp:posOffset>
              </wp:positionH>
              <wp:positionV relativeFrom="page">
                <wp:posOffset>10261600</wp:posOffset>
              </wp:positionV>
              <wp:extent cx="2336800" cy="635"/>
              <wp:effectExtent l="9525" t="12700" r="6350" b="15240"/>
              <wp:wrapNone/>
              <wp:docPr id="187547689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68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F5F1877" id="Line 53" o:spid="_x0000_s1026" style="position:absolute;z-index:25199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808pt" to="241pt,8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" strokeweight="1pt">
              <w10:wrap anchorx="page" anchory="page"/>
            </v:line>
          </w:pict>
        </mc:Fallback>
      </mc:AlternateContent>
    </w:r>
    <w:r w:rsidR="0032320B">
      <w:rPr>
        <w:noProof/>
      </w:rPr>
      <mc:AlternateContent>
        <mc:Choice Requires="wps">
          <w:drawing>
            <wp:anchor distT="0" distB="0" distL="114300" distR="114300" simplePos="0" relativeHeight="251989504" behindDoc="0" locked="0" layoutInCell="1" allowOverlap="1" wp14:anchorId="6F5A2813" wp14:editId="70C05BDB">
              <wp:simplePos x="0" y="0"/>
              <wp:positionH relativeFrom="column">
                <wp:posOffset>-177165</wp:posOffset>
              </wp:positionH>
              <wp:positionV relativeFrom="page">
                <wp:posOffset>10081260</wp:posOffset>
              </wp:positionV>
              <wp:extent cx="2338070" cy="0"/>
              <wp:effectExtent l="8890" t="13335" r="15240" b="15240"/>
              <wp:wrapNone/>
              <wp:docPr id="90521842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80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9CC1A5" id="Line 52" o:spid="_x0000_s1026" style="position:absolute;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5pt,793.8pt" to="170.1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" strokeweight="1pt">
              <w10:wrap anchory="page"/>
            </v:line>
          </w:pict>
        </mc:Fallback>
      </mc:AlternateContent>
    </w:r>
    <w:r w:rsidR="0032320B">
      <w:rPr>
        <w:noProof/>
      </w:rPr>
      <mc:AlternateContent>
        <mc:Choice Requires="wps">
          <w:drawing>
            <wp:anchor distT="0" distB="0" distL="114300" distR="114300" simplePos="0" relativeHeight="251995648" behindDoc="0" locked="0" layoutInCell="1" allowOverlap="1" wp14:anchorId="1E90E39C" wp14:editId="3778A5AC">
              <wp:simplePos x="0" y="0"/>
              <wp:positionH relativeFrom="column">
                <wp:posOffset>1800225</wp:posOffset>
              </wp:positionH>
              <wp:positionV relativeFrom="paragraph">
                <wp:posOffset>-1006475</wp:posOffset>
              </wp:positionV>
              <wp:extent cx="360045" cy="173355"/>
              <wp:effectExtent l="0" t="0" r="0" b="0"/>
              <wp:wrapNone/>
              <wp:docPr id="200604098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DA2CA" w14:textId="77777777" w:rsidR="0032320B" w:rsidRDefault="0032320B" w:rsidP="00EA7F50">
                          <w:pPr>
                            <w:pStyle w:val="a8"/>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0E39C" id="Rectangle 58" o:spid="_x0000_s1191" style="position:absolute;margin-left:141.75pt;margin-top:-79.25pt;width:28.35pt;height:13.65pt;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" filled="f" stroked="f" strokeweight=".25pt">
              <v:textbox inset="1pt,1pt,1pt,1pt">
                <w:txbxContent>
                  <w:p w14:paraId="7A0DA2CA" w14:textId="77777777" w:rsidR="0032320B" w:rsidRDefault="0032320B" w:rsidP="00EA7F50">
                    <w:pPr>
                      <w:pStyle w:val="a8"/>
                      <w:jc w:val="center"/>
                      <w:rPr>
                        <w:sz w:val="18"/>
                      </w:rPr>
                    </w:pPr>
                    <w:r>
                      <w:rPr>
                        <w:sz w:val="18"/>
                      </w:rPr>
                      <w:t>Дата</w:t>
                    </w:r>
                  </w:p>
                </w:txbxContent>
              </v:textbox>
            </v:rect>
          </w:pict>
        </mc:Fallback>
      </mc:AlternateContent>
    </w:r>
    <w:r w:rsidR="0032320B">
      <w:rPr>
        <w:noProof/>
      </w:rPr>
      <mc:AlternateContent>
        <mc:Choice Requires="wps">
          <w:drawing>
            <wp:anchor distT="0" distB="0" distL="114300" distR="114300" simplePos="0" relativeHeight="251994624" behindDoc="0" locked="0" layoutInCell="1" allowOverlap="1" wp14:anchorId="2A7894B2" wp14:editId="6EED4901">
              <wp:simplePos x="0" y="0"/>
              <wp:positionH relativeFrom="column">
                <wp:posOffset>1259840</wp:posOffset>
              </wp:positionH>
              <wp:positionV relativeFrom="paragraph">
                <wp:posOffset>-1005840</wp:posOffset>
              </wp:positionV>
              <wp:extent cx="541020" cy="172720"/>
              <wp:effectExtent l="0" t="0" r="0" b="0"/>
              <wp:wrapNone/>
              <wp:docPr id="161116634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44DF3" w14:textId="77777777" w:rsidR="0032320B" w:rsidRDefault="0032320B" w:rsidP="00EA7F50">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894B2" id="_x0000_s1192" style="position:absolute;margin-left:99.2pt;margin-top:-79.2pt;width:42.6pt;height:13.6pt;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" filled="f" stroked="f" strokeweight=".25pt">
              <v:textbox inset="1pt,1pt,1pt,1pt">
                <w:txbxContent>
                  <w:p w14:paraId="29844DF3" w14:textId="77777777" w:rsidR="0032320B" w:rsidRDefault="0032320B" w:rsidP="00EA7F50">
                    <w:pPr>
                      <w:pStyle w:val="a8"/>
                      <w:jc w:val="center"/>
                      <w:rPr>
                        <w:sz w:val="18"/>
                      </w:rPr>
                    </w:pPr>
                    <w:proofErr w:type="spellStart"/>
                    <w:r>
                      <w:rPr>
                        <w:sz w:val="18"/>
                      </w:rPr>
                      <w:t>Подпись</w:t>
                    </w:r>
                    <w:proofErr w:type="spellEnd"/>
                  </w:p>
                </w:txbxContent>
              </v:textbox>
            </v:rect>
          </w:pict>
        </mc:Fallback>
      </mc:AlternateContent>
    </w:r>
    <w:r w:rsidR="0032320B">
      <w:rPr>
        <w:noProof/>
      </w:rPr>
      <mc:AlternateContent>
        <mc:Choice Requires="wps">
          <w:drawing>
            <wp:anchor distT="0" distB="0" distL="114300" distR="114300" simplePos="0" relativeHeight="251991552" behindDoc="0" locked="0" layoutInCell="1" allowOverlap="1" wp14:anchorId="20168B20" wp14:editId="1BE40380">
              <wp:simplePos x="0" y="0"/>
              <wp:positionH relativeFrom="column">
                <wp:posOffset>-180340</wp:posOffset>
              </wp:positionH>
              <wp:positionV relativeFrom="paragraph">
                <wp:posOffset>-1006475</wp:posOffset>
              </wp:positionV>
              <wp:extent cx="252730" cy="173355"/>
              <wp:effectExtent l="0" t="0" r="0" b="0"/>
              <wp:wrapNone/>
              <wp:docPr id="51050504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87551" w14:textId="77777777" w:rsidR="0032320B" w:rsidRDefault="0032320B" w:rsidP="00EA7F50">
                          <w:pPr>
                            <w:pStyle w:val="a8"/>
                            <w:jc w:val="center"/>
                            <w:rPr>
                              <w:sz w:val="18"/>
                            </w:rPr>
                          </w:pPr>
                          <w:proofErr w:type="spellStart"/>
                          <w:r>
                            <w:rPr>
                              <w:sz w:val="18"/>
                            </w:rPr>
                            <w:t>Изм</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68B20" id="Rectangle 54" o:spid="_x0000_s1193" style="position:absolute;margin-left:-14.2pt;margin-top:-79.25pt;width:19.9pt;height:13.65pt;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" filled="f" stroked="f" strokeweight=".25pt">
              <v:textbox inset="1pt,1pt,1pt,1pt">
                <w:txbxContent>
                  <w:p w14:paraId="7F987551" w14:textId="77777777" w:rsidR="0032320B" w:rsidRDefault="0032320B" w:rsidP="00EA7F50">
                    <w:pPr>
                      <w:pStyle w:val="a8"/>
                      <w:jc w:val="center"/>
                      <w:rPr>
                        <w:sz w:val="18"/>
                      </w:rPr>
                    </w:pPr>
                    <w:proofErr w:type="spellStart"/>
                    <w:r>
                      <w:rPr>
                        <w:sz w:val="18"/>
                      </w:rPr>
                      <w:t>Изм</w:t>
                    </w:r>
                    <w:proofErr w:type="spellEnd"/>
                  </w:p>
                </w:txbxContent>
              </v:textbox>
            </v:rect>
          </w:pict>
        </mc:Fallback>
      </mc:AlternateContent>
    </w:r>
    <w:r w:rsidR="0032320B">
      <w:rPr>
        <w:noProof/>
      </w:rPr>
      <mc:AlternateContent>
        <mc:Choice Requires="wps">
          <w:drawing>
            <wp:anchor distT="0" distB="0" distL="114300" distR="114300" simplePos="0" relativeHeight="251992576" behindDoc="0" locked="0" layoutInCell="1" allowOverlap="1" wp14:anchorId="1566F3CF" wp14:editId="29A4096B">
              <wp:simplePos x="0" y="0"/>
              <wp:positionH relativeFrom="column">
                <wp:posOffset>72390</wp:posOffset>
              </wp:positionH>
              <wp:positionV relativeFrom="paragraph">
                <wp:posOffset>-1006475</wp:posOffset>
              </wp:positionV>
              <wp:extent cx="359410" cy="173355"/>
              <wp:effectExtent l="0" t="0" r="0" b="0"/>
              <wp:wrapNone/>
              <wp:docPr id="212935977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A1F95" w14:textId="77777777" w:rsidR="0032320B" w:rsidRDefault="0032320B" w:rsidP="00EA7F50">
                          <w:pPr>
                            <w:pStyle w:val="a8"/>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6F3CF" id="Rectangle 55" o:spid="_x0000_s1194" style="position:absolute;margin-left:5.7pt;margin-top:-79.25pt;width:28.3pt;height:13.65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" filled="f" stroked="f" strokeweight=".25pt">
              <v:textbox inset="1pt,1pt,1pt,1pt">
                <w:txbxContent>
                  <w:p w14:paraId="345A1F95" w14:textId="77777777" w:rsidR="0032320B" w:rsidRDefault="0032320B" w:rsidP="00EA7F50">
                    <w:pPr>
                      <w:pStyle w:val="a8"/>
                      <w:jc w:val="center"/>
                      <w:rPr>
                        <w:sz w:val="18"/>
                      </w:rPr>
                    </w:pPr>
                    <w:r>
                      <w:rPr>
                        <w:sz w:val="18"/>
                      </w:rPr>
                      <w:t>Лист</w:t>
                    </w:r>
                  </w:p>
                </w:txbxContent>
              </v:textbox>
            </v:rect>
          </w:pict>
        </mc:Fallback>
      </mc:AlternateContent>
    </w:r>
    <w:r w:rsidR="0032320B">
      <w:rPr>
        <w:noProof/>
      </w:rPr>
      <mc:AlternateContent>
        <mc:Choice Requires="wps">
          <w:drawing>
            <wp:anchor distT="0" distB="0" distL="114300" distR="114300" simplePos="0" relativeHeight="251993600" behindDoc="0" locked="0" layoutInCell="1" allowOverlap="1" wp14:anchorId="150A10B6" wp14:editId="3E2FCA7E">
              <wp:simplePos x="0" y="0"/>
              <wp:positionH relativeFrom="column">
                <wp:posOffset>431800</wp:posOffset>
              </wp:positionH>
              <wp:positionV relativeFrom="paragraph">
                <wp:posOffset>-1006475</wp:posOffset>
              </wp:positionV>
              <wp:extent cx="828040" cy="173355"/>
              <wp:effectExtent l="0" t="0" r="0" b="0"/>
              <wp:wrapNone/>
              <wp:docPr id="73541279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73CE4" w14:textId="77777777" w:rsidR="0032320B" w:rsidRDefault="0032320B" w:rsidP="00EA7F50">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A10B6" id="Rectangle 56" o:spid="_x0000_s1195" style="position:absolute;margin-left:34pt;margin-top:-79.25pt;width:65.2pt;height:13.6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" filled="f" stroked="f" strokeweight=".25pt">
              <v:textbox inset="1pt,1pt,1pt,1pt">
                <w:txbxContent>
                  <w:p w14:paraId="75973CE4" w14:textId="77777777" w:rsidR="0032320B" w:rsidRDefault="0032320B" w:rsidP="00EA7F50">
                    <w:pPr>
                      <w:pStyle w:val="a8"/>
                      <w:jc w:val="center"/>
                      <w:rPr>
                        <w:sz w:val="18"/>
                      </w:rPr>
                    </w:pPr>
                    <w:r>
                      <w:rPr>
                        <w:sz w:val="18"/>
                      </w:rPr>
                      <w:t xml:space="preserve">№ </w:t>
                    </w:r>
                    <w:proofErr w:type="spellStart"/>
                    <w:r>
                      <w:rPr>
                        <w:sz w:val="18"/>
                      </w:rPr>
                      <w:t>докум</w:t>
                    </w:r>
                    <w:proofErr w:type="spellEnd"/>
                    <w:r>
                      <w:rPr>
                        <w:sz w:val="18"/>
                      </w:rPr>
                      <w:t>.</w:t>
                    </w:r>
                  </w:p>
                </w:txbxContent>
              </v:textbox>
            </v:rect>
          </w:pict>
        </mc:Fallback>
      </mc:AlternateContent>
    </w:r>
    <w:r w:rsidR="0032320B">
      <w:rPr>
        <w:noProof/>
      </w:rPr>
      <mc:AlternateContent>
        <mc:Choice Requires="wps">
          <w:drawing>
            <wp:anchor distT="0" distB="0" distL="114300" distR="114300" simplePos="0" relativeHeight="251998720" behindDoc="0" locked="0" layoutInCell="1" allowOverlap="1" wp14:anchorId="4A781C57" wp14:editId="7CE403E7">
              <wp:simplePos x="0" y="0"/>
              <wp:positionH relativeFrom="column">
                <wp:posOffset>-176530</wp:posOffset>
              </wp:positionH>
              <wp:positionV relativeFrom="page">
                <wp:posOffset>9541510</wp:posOffset>
              </wp:positionV>
              <wp:extent cx="6656070" cy="635"/>
              <wp:effectExtent l="19050" t="16510" r="20955" b="20955"/>
              <wp:wrapNone/>
              <wp:docPr id="44873237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07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39C23F3" id="Line 62" o:spid="_x0000_s1026" style="position:absolute;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9pt,751.3pt" to="510.2pt,7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" strokeweight="2pt">
              <w10:wrap anchory="page"/>
            </v:line>
          </w:pict>
        </mc:Fallback>
      </mc:AlternateContent>
    </w:r>
    <w:r w:rsidR="0032320B">
      <w:rPr>
        <w:noProof/>
      </w:rPr>
      <mc:AlternateContent>
        <mc:Choice Requires="wps">
          <w:drawing>
            <wp:anchor distT="0" distB="0" distL="114300" distR="114300" simplePos="0" relativeHeight="251984384" behindDoc="0" locked="0" layoutInCell="1" allowOverlap="1" wp14:anchorId="5276AE00" wp14:editId="5D808062">
              <wp:simplePos x="0" y="0"/>
              <wp:positionH relativeFrom="page">
                <wp:posOffset>723900</wp:posOffset>
              </wp:positionH>
              <wp:positionV relativeFrom="page">
                <wp:posOffset>9001125</wp:posOffset>
              </wp:positionV>
              <wp:extent cx="6656705" cy="635"/>
              <wp:effectExtent l="19050" t="19050" r="20320" b="18415"/>
              <wp:wrapNone/>
              <wp:docPr id="67524508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70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ADEAB" id="Line 47" o:spid="_x0000_s1026" style="position:absolute;z-index:25198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08.75pt" to="581.15pt,7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" strokeweight="2pt">
              <w10:wrap anchorx="page" anchory="page"/>
            </v:line>
          </w:pict>
        </mc:Fallback>
      </mc:AlternateContent>
    </w:r>
    <w:r w:rsidR="0032320B">
      <w:rPr>
        <w:noProof/>
      </w:rPr>
      <mc:AlternateContent>
        <mc:Choice Requires="wps">
          <w:drawing>
            <wp:anchor distT="0" distB="0" distL="114300" distR="114300" simplePos="0" relativeHeight="252003840" behindDoc="0" locked="0" layoutInCell="1" allowOverlap="1" wp14:anchorId="5BCDB9F3" wp14:editId="792AF0A3">
              <wp:simplePos x="0" y="0"/>
              <wp:positionH relativeFrom="page">
                <wp:posOffset>5581015</wp:posOffset>
              </wp:positionH>
              <wp:positionV relativeFrom="paragraph">
                <wp:posOffset>-824230</wp:posOffset>
              </wp:positionV>
              <wp:extent cx="635" cy="886460"/>
              <wp:effectExtent l="18415" t="21590" r="19050" b="15875"/>
              <wp:wrapNone/>
              <wp:docPr id="208424577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64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59A6C" id="Line 82" o:spid="_x0000_s1026" style="position:absolute;z-index:25200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9.45pt,-64.9pt" to="43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" strokeweight="2pt">
              <w10:wrap anchorx="page"/>
            </v:lin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8025" w14:textId="45FC8F3C" w:rsidR="005F5325" w:rsidRDefault="005F5325" w:rsidP="005F5325">
    <w:pPr>
      <w:pStyle w:val="a3"/>
    </w:pPr>
  </w:p>
  <w:p w14:paraId="774FF589" w14:textId="77777777" w:rsidR="005F5325" w:rsidRDefault="005F5325" w:rsidP="005F5325">
    <w:pPr>
      <w:pStyle w:val="a3"/>
    </w:pPr>
  </w:p>
  <w:p w14:paraId="5321F1B1" w14:textId="4CC2FAA5" w:rsidR="007A5D76" w:rsidRDefault="007A5D76" w:rsidP="00EA7F50">
    <w:pPr>
      <w:spacing w:after="20"/>
    </w:pPr>
    <w:r>
      <w:rPr>
        <w:noProof/>
      </w:rPr>
      <mc:AlternateContent>
        <mc:Choice Requires="wps">
          <w:drawing>
            <wp:anchor distT="0" distB="0" distL="114300" distR="114300" simplePos="0" relativeHeight="251891200" behindDoc="0" locked="0" layoutInCell="1" allowOverlap="1" wp14:anchorId="39D4F2C6" wp14:editId="764689DC">
              <wp:simplePos x="0" y="0"/>
              <wp:positionH relativeFrom="column">
                <wp:posOffset>2882265</wp:posOffset>
              </wp:positionH>
              <wp:positionV relativeFrom="paragraph">
                <wp:posOffset>-1648460</wp:posOffset>
              </wp:positionV>
              <wp:extent cx="2339340" cy="244475"/>
              <wp:effectExtent l="0" t="0" r="0" b="0"/>
              <wp:wrapNone/>
              <wp:docPr id="89455276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45E5A6" w14:textId="77777777" w:rsidR="007A5D76" w:rsidRPr="0015685D" w:rsidRDefault="007A5D76"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4F2C6" id="_x0000_s1221" style="position:absolute;margin-left:226.95pt;margin-top:-129.8pt;width:184.2pt;height:19.2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" filled="f" stroked="f" strokeweight=".25pt">
              <v:textbox inset="1pt,1pt,1pt,1pt">
                <w:txbxContent>
                  <w:p w14:paraId="6F45E5A6" w14:textId="77777777" w:rsidR="007A5D76" w:rsidRPr="0015685D" w:rsidRDefault="007A5D76" w:rsidP="00EA7F50">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890176" behindDoc="0" locked="0" layoutInCell="1" allowOverlap="1" wp14:anchorId="73B2C734" wp14:editId="4D21EE91">
              <wp:simplePos x="0" y="0"/>
              <wp:positionH relativeFrom="column">
                <wp:posOffset>2882265</wp:posOffset>
              </wp:positionH>
              <wp:positionV relativeFrom="paragraph">
                <wp:posOffset>-1932940</wp:posOffset>
              </wp:positionV>
              <wp:extent cx="2339340" cy="244475"/>
              <wp:effectExtent l="0" t="0" r="0" b="0"/>
              <wp:wrapNone/>
              <wp:docPr id="193309313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800DF" w14:textId="77777777" w:rsidR="007A5D76" w:rsidRPr="0015685D" w:rsidRDefault="007A5D76" w:rsidP="00EA7F50">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2C734" id="_x0000_s1222" style="position:absolute;margin-left:226.95pt;margin-top:-152.2pt;width:184.2pt;height:19.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" filled="f" stroked="f" strokeweight=".25pt">
              <v:textbox inset="1pt,1pt,1pt,1pt">
                <w:txbxContent>
                  <w:p w14:paraId="678800DF" w14:textId="77777777" w:rsidR="007A5D76" w:rsidRPr="0015685D" w:rsidRDefault="007A5D76" w:rsidP="00EA7F50">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856384" behindDoc="0" locked="0" layoutInCell="1" allowOverlap="1" wp14:anchorId="48DED28D" wp14:editId="4960C056">
              <wp:simplePos x="0" y="0"/>
              <wp:positionH relativeFrom="page">
                <wp:posOffset>5760720</wp:posOffset>
              </wp:positionH>
              <wp:positionV relativeFrom="page">
                <wp:posOffset>9721850</wp:posOffset>
              </wp:positionV>
              <wp:extent cx="635" cy="179705"/>
              <wp:effectExtent l="7620" t="6350" r="10795" b="13970"/>
              <wp:wrapNone/>
              <wp:docPr id="84385057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8120788" id="Line 90" o:spid="_x0000_s1026" style="position:absolute;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6pt,765.5pt" to="453.65pt,7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" strokeweight="1pt">
              <w10:wrap anchorx="page" anchory="page"/>
            </v:lin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CDAC6" w14:textId="77777777" w:rsidR="00F83B0D" w:rsidRDefault="00F83B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252FE" w14:textId="77777777" w:rsidR="00274895" w:rsidRDefault="00274895">
      <w:r>
        <w:separator/>
      </w:r>
    </w:p>
  </w:footnote>
  <w:footnote w:type="continuationSeparator" w:id="0">
    <w:p w14:paraId="72177A7D" w14:textId="77777777" w:rsidR="00274895" w:rsidRDefault="00274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5F0F6" w14:textId="77777777" w:rsidR="003D0F16" w:rsidRDefault="003D0F1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38A9" w14:textId="77777777" w:rsidR="00BC7003" w:rsidRDefault="00BC700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3434D" w14:textId="5DF5997D" w:rsidR="0032320B" w:rsidRDefault="0032320B" w:rsidP="00B800AE">
    <w:r>
      <w:rPr>
        <w:noProof/>
      </w:rPr>
      <mc:AlternateContent>
        <mc:Choice Requires="wps">
          <w:drawing>
            <wp:anchor distT="0" distB="0" distL="114300" distR="114300" simplePos="0" relativeHeight="252059136" behindDoc="0" locked="0" layoutInCell="1" allowOverlap="1" wp14:anchorId="15A436BC" wp14:editId="0621E3A6">
              <wp:simplePos x="0" y="0"/>
              <wp:positionH relativeFrom="column">
                <wp:posOffset>2882449</wp:posOffset>
              </wp:positionH>
              <wp:positionV relativeFrom="paragraph">
                <wp:posOffset>2560955</wp:posOffset>
              </wp:positionV>
              <wp:extent cx="2339340" cy="244475"/>
              <wp:effectExtent l="0" t="0" r="0" b="0"/>
              <wp:wrapNone/>
              <wp:docPr id="31349295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AC4E9"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страниц формата А3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436BC" id="Rectangle 57" o:spid="_x0000_s1079" style="position:absolute;margin-left:226.95pt;margin-top:201.65pt;width:184.2pt;height:19.2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" filled="f" stroked="f" strokeweight=".25pt">
              <v:textbox inset="1pt,1pt,1pt,1pt">
                <w:txbxContent>
                  <w:p w14:paraId="7C0AC4E9"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страниц формата А3</w:t>
                    </w:r>
                  </w:p>
                </w:txbxContent>
              </v:textbox>
            </v:rect>
          </w:pict>
        </mc:Fallback>
      </mc:AlternateContent>
    </w:r>
    <w:r>
      <w:rPr>
        <w:noProof/>
      </w:rPr>
      <mc:AlternateContent>
        <mc:Choice Requires="wps">
          <w:drawing>
            <wp:anchor distT="0" distB="0" distL="114300" distR="114300" simplePos="0" relativeHeight="251945472" behindDoc="0" locked="0" layoutInCell="1" allowOverlap="1" wp14:anchorId="0FDB303B" wp14:editId="66D60A6B">
              <wp:simplePos x="0" y="0"/>
              <wp:positionH relativeFrom="column">
                <wp:posOffset>92759</wp:posOffset>
              </wp:positionH>
              <wp:positionV relativeFrom="paragraph">
                <wp:posOffset>2274476</wp:posOffset>
              </wp:positionV>
              <wp:extent cx="279400" cy="244475"/>
              <wp:effectExtent l="0" t="0" r="0" b="0"/>
              <wp:wrapNone/>
              <wp:docPr id="42854515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1127C" w14:textId="77777777" w:rsidR="0032320B" w:rsidRPr="0015685D" w:rsidRDefault="0032320B" w:rsidP="00B800AE">
                          <w:pPr>
                            <w:pStyle w:val="a8"/>
                            <w:spacing w:line="360" w:lineRule="auto"/>
                            <w:contextualSpacing/>
                            <w:jc w:val="center"/>
                            <w:rPr>
                              <w:rFonts w:ascii="Arial" w:hAnsi="Arial" w:cs="Arial"/>
                              <w:sz w:val="24"/>
                              <w:szCs w:val="24"/>
                              <w:lang w:val="ru-RU"/>
                            </w:rPr>
                          </w:pPr>
                          <w:r w:rsidRPr="0015685D">
                            <w:rPr>
                              <w:rFonts w:ascii="Arial" w:hAnsi="Arial" w:cs="Arial"/>
                              <w:sz w:val="24"/>
                              <w:szCs w:val="24"/>
                              <w:lang w:val="ru-RU"/>
                            </w:rPr>
                            <w:t>А4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B303B" id="_x0000_s1080" style="position:absolute;margin-left:7.3pt;margin-top:179.1pt;width:22pt;height:19.2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" filled="f" stroked="f" strokeweight=".25pt">
              <v:textbox inset="1pt,1pt,1pt,1pt">
                <w:txbxContent>
                  <w:p w14:paraId="4431127C" w14:textId="77777777" w:rsidR="0032320B" w:rsidRPr="0015685D" w:rsidRDefault="0032320B" w:rsidP="00B800AE">
                    <w:pPr>
                      <w:pStyle w:val="a8"/>
                      <w:spacing w:line="360" w:lineRule="auto"/>
                      <w:contextualSpacing/>
                      <w:jc w:val="center"/>
                      <w:rPr>
                        <w:rFonts w:ascii="Arial" w:hAnsi="Arial" w:cs="Arial"/>
                        <w:sz w:val="24"/>
                        <w:szCs w:val="24"/>
                        <w:lang w:val="ru-RU"/>
                      </w:rPr>
                    </w:pPr>
                    <w:r w:rsidRPr="0015685D">
                      <w:rPr>
                        <w:rFonts w:ascii="Arial" w:hAnsi="Arial" w:cs="Arial"/>
                        <w:sz w:val="24"/>
                        <w:szCs w:val="24"/>
                        <w:lang w:val="ru-RU"/>
                      </w:rPr>
                      <w:t>А4</w:t>
                    </w:r>
                  </w:p>
                </w:txbxContent>
              </v:textbox>
            </v:rect>
          </w:pict>
        </mc:Fallback>
      </mc:AlternateContent>
    </w:r>
    <w:r>
      <w:rPr>
        <w:noProof/>
      </w:rPr>
      <mc:AlternateContent>
        <mc:Choice Requires="wps">
          <w:drawing>
            <wp:anchor distT="0" distB="0" distL="114300" distR="114300" simplePos="0" relativeHeight="252056064" behindDoc="0" locked="0" layoutInCell="1" allowOverlap="1" wp14:anchorId="3C5A938C" wp14:editId="79DB322E">
              <wp:simplePos x="0" y="0"/>
              <wp:positionH relativeFrom="column">
                <wp:posOffset>91440</wp:posOffset>
              </wp:positionH>
              <wp:positionV relativeFrom="paragraph">
                <wp:posOffset>2562642</wp:posOffset>
              </wp:positionV>
              <wp:extent cx="279400" cy="244475"/>
              <wp:effectExtent l="0" t="0" r="0" b="0"/>
              <wp:wrapNone/>
              <wp:docPr id="1718705961"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EF1FF" w14:textId="77777777" w:rsidR="0032320B" w:rsidRPr="0015685D" w:rsidRDefault="0032320B" w:rsidP="00523C65">
                          <w:pPr>
                            <w:pStyle w:val="a8"/>
                            <w:spacing w:line="360" w:lineRule="auto"/>
                            <w:contextualSpacing/>
                            <w:jc w:val="center"/>
                            <w:rPr>
                              <w:rFonts w:ascii="Arial" w:hAnsi="Arial" w:cs="Arial"/>
                              <w:sz w:val="24"/>
                              <w:szCs w:val="24"/>
                              <w:lang w:val="ru-RU"/>
                            </w:rPr>
                          </w:pPr>
                          <w:r w:rsidRPr="0015685D">
                            <w:rPr>
                              <w:rFonts w:ascii="Arial" w:hAnsi="Arial" w:cs="Arial"/>
                              <w:sz w:val="24"/>
                              <w:szCs w:val="24"/>
                              <w:lang w:val="ru-RU"/>
                            </w:rPr>
                            <w:t>А</w:t>
                          </w:r>
                          <w:r>
                            <w:rPr>
                              <w:rFonts w:ascii="Arial" w:hAnsi="Arial" w:cs="Arial"/>
                              <w:sz w:val="24"/>
                              <w:szCs w:val="24"/>
                              <w:lang w:val="ru-RU"/>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A938C" id="_x0000_s1081" style="position:absolute;margin-left:7.2pt;margin-top:201.8pt;width:22pt;height:19.25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" filled="f" stroked="f" strokeweight=".25pt">
              <v:textbox inset="1pt,1pt,1pt,1pt">
                <w:txbxContent>
                  <w:p w14:paraId="299EF1FF" w14:textId="77777777" w:rsidR="0032320B" w:rsidRPr="0015685D" w:rsidRDefault="0032320B" w:rsidP="00523C65">
                    <w:pPr>
                      <w:pStyle w:val="a8"/>
                      <w:spacing w:line="360" w:lineRule="auto"/>
                      <w:contextualSpacing/>
                      <w:jc w:val="center"/>
                      <w:rPr>
                        <w:rFonts w:ascii="Arial" w:hAnsi="Arial" w:cs="Arial"/>
                        <w:sz w:val="24"/>
                        <w:szCs w:val="24"/>
                        <w:lang w:val="ru-RU"/>
                      </w:rPr>
                    </w:pPr>
                    <w:r w:rsidRPr="0015685D">
                      <w:rPr>
                        <w:rFonts w:ascii="Arial" w:hAnsi="Arial" w:cs="Arial"/>
                        <w:sz w:val="24"/>
                        <w:szCs w:val="24"/>
                        <w:lang w:val="ru-RU"/>
                      </w:rPr>
                      <w:t>А</w:t>
                    </w:r>
                    <w:r>
                      <w:rPr>
                        <w:rFonts w:ascii="Arial" w:hAnsi="Arial" w:cs="Arial"/>
                        <w:sz w:val="24"/>
                        <w:szCs w:val="24"/>
                        <w:lang w:val="ru-RU"/>
                      </w:rPr>
                      <w:t>3</w:t>
                    </w:r>
                  </w:p>
                </w:txbxContent>
              </v:textbox>
            </v:rect>
          </w:pict>
        </mc:Fallback>
      </mc:AlternateContent>
    </w:r>
    <w:r>
      <w:rPr>
        <w:noProof/>
      </w:rPr>
      <mc:AlternateContent>
        <mc:Choice Requires="wps">
          <w:drawing>
            <wp:anchor distT="0" distB="0" distL="114300" distR="114300" simplePos="0" relativeHeight="252061184" behindDoc="0" locked="0" layoutInCell="1" allowOverlap="1" wp14:anchorId="6921041F" wp14:editId="32A80B61">
              <wp:simplePos x="0" y="0"/>
              <wp:positionH relativeFrom="column">
                <wp:posOffset>5221878</wp:posOffset>
              </wp:positionH>
              <wp:positionV relativeFrom="paragraph">
                <wp:posOffset>2249500</wp:posOffset>
              </wp:positionV>
              <wp:extent cx="289560" cy="244475"/>
              <wp:effectExtent l="0" t="0" r="0" b="0"/>
              <wp:wrapNone/>
              <wp:docPr id="6183167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48029" w14:textId="3023EA1B" w:rsidR="0032320B" w:rsidRPr="004622D3" w:rsidRDefault="00AA1708" w:rsidP="006243FB">
                          <w:pPr>
                            <w:pStyle w:val="a8"/>
                            <w:spacing w:line="360" w:lineRule="auto"/>
                            <w:contextualSpacing/>
                            <w:jc w:val="center"/>
                            <w:rPr>
                              <w:rFonts w:cs="Arial"/>
                              <w:szCs w:val="28"/>
                              <w:lang w:val="en-US"/>
                            </w:rPr>
                          </w:pPr>
                          <w:r w:rsidRPr="00117043">
                            <w:rPr>
                              <w:rFonts w:cs="Arial"/>
                              <w:szCs w:val="28"/>
                              <w:lang w:val="ru-RU"/>
                            </w:rPr>
                            <w:t>9</w:t>
                          </w:r>
                          <w:r w:rsidR="004622D3">
                            <w:rPr>
                              <w:rFonts w:cs="Arial"/>
                              <w:szCs w:val="28"/>
                              <w:lang w:val="en-US"/>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1041F" id="_x0000_s1082" style="position:absolute;margin-left:411.15pt;margin-top:177.15pt;width:22.8pt;height:19.25pt;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" filled="f" stroked="f" strokeweight=".25pt">
              <v:textbox inset="1pt,1pt,1pt,1pt">
                <w:txbxContent>
                  <w:p w14:paraId="60748029" w14:textId="3023EA1B" w:rsidR="0032320B" w:rsidRPr="004622D3" w:rsidRDefault="00AA1708" w:rsidP="006243FB">
                    <w:pPr>
                      <w:pStyle w:val="a8"/>
                      <w:spacing w:line="360" w:lineRule="auto"/>
                      <w:contextualSpacing/>
                      <w:jc w:val="center"/>
                      <w:rPr>
                        <w:rFonts w:cs="Arial"/>
                        <w:szCs w:val="28"/>
                        <w:lang w:val="en-US"/>
                      </w:rPr>
                    </w:pPr>
                    <w:r w:rsidRPr="00117043">
                      <w:rPr>
                        <w:rFonts w:cs="Arial"/>
                        <w:szCs w:val="28"/>
                        <w:lang w:val="ru-RU"/>
                      </w:rPr>
                      <w:t>9</w:t>
                    </w:r>
                    <w:r w:rsidR="004622D3">
                      <w:rPr>
                        <w:rFonts w:cs="Arial"/>
                        <w:szCs w:val="28"/>
                        <w:lang w:val="en-US"/>
                      </w:rPr>
                      <w:t>4</w:t>
                    </w:r>
                  </w:p>
                </w:txbxContent>
              </v:textbox>
            </v:rect>
          </w:pict>
        </mc:Fallback>
      </mc:AlternateContent>
    </w:r>
    <w:r>
      <w:rPr>
        <w:noProof/>
      </w:rPr>
      <mc:AlternateContent>
        <mc:Choice Requires="wps">
          <w:drawing>
            <wp:anchor distT="0" distB="0" distL="114300" distR="114300" simplePos="0" relativeHeight="252060160" behindDoc="0" locked="0" layoutInCell="1" allowOverlap="1" wp14:anchorId="73C95436" wp14:editId="0DB0A2DE">
              <wp:simplePos x="0" y="0"/>
              <wp:positionH relativeFrom="column">
                <wp:posOffset>5221878</wp:posOffset>
              </wp:positionH>
              <wp:positionV relativeFrom="paragraph">
                <wp:posOffset>2559817</wp:posOffset>
              </wp:positionV>
              <wp:extent cx="289560" cy="244475"/>
              <wp:effectExtent l="0" t="0" r="0" b="0"/>
              <wp:wrapNone/>
              <wp:docPr id="97230825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36F14" w14:textId="044366EE" w:rsidR="0032320B" w:rsidRPr="00117043" w:rsidRDefault="00AA1708" w:rsidP="006243FB">
                          <w:pPr>
                            <w:pStyle w:val="a8"/>
                            <w:spacing w:line="360" w:lineRule="auto"/>
                            <w:contextualSpacing/>
                            <w:jc w:val="center"/>
                            <w:rPr>
                              <w:rFonts w:cs="Arial"/>
                              <w:szCs w:val="28"/>
                              <w:lang w:val="ru-RU"/>
                            </w:rPr>
                          </w:pPr>
                          <w:r w:rsidRPr="00117043">
                            <w:rPr>
                              <w:rFonts w:cs="Arial"/>
                              <w:szCs w:val="28"/>
                              <w:lang w:val="ru-RU"/>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95436" id="_x0000_s1083" style="position:absolute;margin-left:411.15pt;margin-top:201.55pt;width:22.8pt;height:19.25pt;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" filled="f" stroked="f" strokeweight=".25pt">
              <v:textbox inset="1pt,1pt,1pt,1pt">
                <w:txbxContent>
                  <w:p w14:paraId="05536F14" w14:textId="044366EE" w:rsidR="0032320B" w:rsidRPr="00117043" w:rsidRDefault="00AA1708" w:rsidP="006243FB">
                    <w:pPr>
                      <w:pStyle w:val="a8"/>
                      <w:spacing w:line="360" w:lineRule="auto"/>
                      <w:contextualSpacing/>
                      <w:jc w:val="center"/>
                      <w:rPr>
                        <w:rFonts w:cs="Arial"/>
                        <w:szCs w:val="28"/>
                        <w:lang w:val="ru-RU"/>
                      </w:rPr>
                    </w:pPr>
                    <w:r w:rsidRPr="00117043">
                      <w:rPr>
                        <w:rFonts w:cs="Arial"/>
                        <w:szCs w:val="28"/>
                        <w:lang w:val="ru-RU"/>
                      </w:rPr>
                      <w:t>4</w:t>
                    </w:r>
                  </w:p>
                </w:txbxContent>
              </v:textbox>
            </v:rect>
          </w:pict>
        </mc:Fallback>
      </mc:AlternateContent>
    </w:r>
    <w:r>
      <w:rPr>
        <w:noProof/>
      </w:rPr>
      <mc:AlternateContent>
        <mc:Choice Requires="wps">
          <w:drawing>
            <wp:anchor distT="0" distB="0" distL="114300" distR="114300" simplePos="0" relativeHeight="252058112" behindDoc="0" locked="0" layoutInCell="1" allowOverlap="1" wp14:anchorId="4C64CCE1" wp14:editId="5214B059">
              <wp:simplePos x="0" y="0"/>
              <wp:positionH relativeFrom="column">
                <wp:posOffset>2882823</wp:posOffset>
              </wp:positionH>
              <wp:positionV relativeFrom="paragraph">
                <wp:posOffset>2257726</wp:posOffset>
              </wp:positionV>
              <wp:extent cx="2339340" cy="244475"/>
              <wp:effectExtent l="0" t="0" r="0" b="0"/>
              <wp:wrapNone/>
              <wp:docPr id="60613368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907D6"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страниц формата А4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4CCE1" id="_x0000_s1084" style="position:absolute;margin-left:227pt;margin-top:177.75pt;width:184.2pt;height:19.25pt;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" filled="f" stroked="f" strokeweight=".25pt">
              <v:textbox inset="1pt,1pt,1pt,1pt">
                <w:txbxContent>
                  <w:p w14:paraId="6CD907D6"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страниц формата А4</w:t>
                    </w:r>
                  </w:p>
                </w:txbxContent>
              </v:textbox>
            </v:rect>
          </w:pict>
        </mc:Fallback>
      </mc:AlternateContent>
    </w:r>
    <w:r>
      <w:rPr>
        <w:noProof/>
      </w:rPr>
      <mc:AlternateContent>
        <mc:Choice Requires="wps">
          <w:drawing>
            <wp:anchor distT="0" distB="0" distL="114300" distR="114300" simplePos="0" relativeHeight="252057088" behindDoc="0" locked="0" layoutInCell="1" allowOverlap="1" wp14:anchorId="7EBE33A6" wp14:editId="61D06808">
              <wp:simplePos x="0" y="0"/>
              <wp:positionH relativeFrom="column">
                <wp:posOffset>2882823</wp:posOffset>
              </wp:positionH>
              <wp:positionV relativeFrom="paragraph">
                <wp:posOffset>1981195</wp:posOffset>
              </wp:positionV>
              <wp:extent cx="2339340" cy="244475"/>
              <wp:effectExtent l="0" t="0" r="0" b="0"/>
              <wp:wrapNone/>
              <wp:docPr id="175416625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E9813"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в том числе</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E33A6" id="_x0000_s1085" style="position:absolute;margin-left:227pt;margin-top:156pt;width:184.2pt;height:19.25pt;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" filled="f" stroked="f" strokeweight=".25pt">
              <v:textbox inset="1pt,1pt,1pt,1pt">
                <w:txbxContent>
                  <w:p w14:paraId="5D0E9813"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в том числе</w:t>
                    </w:r>
                  </w:p>
                </w:txbxContent>
              </v:textbox>
            </v:rect>
          </w:pict>
        </mc:Fallback>
      </mc:AlternateContent>
    </w:r>
    <w:r>
      <w:rPr>
        <w:noProof/>
      </w:rPr>
      <mc:AlternateContent>
        <mc:Choice Requires="wps">
          <w:drawing>
            <wp:anchor distT="0" distB="0" distL="114300" distR="114300" simplePos="0" relativeHeight="251921920" behindDoc="0" locked="0" layoutInCell="1" allowOverlap="1" wp14:anchorId="1333D725" wp14:editId="46D170EC">
              <wp:simplePos x="0" y="0"/>
              <wp:positionH relativeFrom="column">
                <wp:posOffset>-7501255</wp:posOffset>
              </wp:positionH>
              <wp:positionV relativeFrom="page">
                <wp:posOffset>940435</wp:posOffset>
              </wp:positionV>
              <wp:extent cx="6644005" cy="0"/>
              <wp:effectExtent l="9525" t="6985" r="13970" b="12065"/>
              <wp:wrapNone/>
              <wp:docPr id="966362750" name="Line 2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9571CC8" id="Line 2994" o:spid="_x0000_s1026" style="position:absolute;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590.65pt,74.05pt" to="-67.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" strokeweight="1pt">
              <w10:wrap anchory="page"/>
            </v:line>
          </w:pict>
        </mc:Fallback>
      </mc:AlternateContent>
    </w:r>
    <w:r>
      <w:rPr>
        <w:noProof/>
      </w:rPr>
      <mc:AlternateContent>
        <mc:Choice Requires="wps">
          <w:drawing>
            <wp:anchor distT="0" distB="0" distL="114300" distR="114300" simplePos="0" relativeHeight="251982336" behindDoc="0" locked="0" layoutInCell="1" allowOverlap="1" wp14:anchorId="6BE5D656" wp14:editId="6B5CA1D1">
              <wp:simplePos x="0" y="0"/>
              <wp:positionH relativeFrom="column">
                <wp:posOffset>82550</wp:posOffset>
              </wp:positionH>
              <wp:positionV relativeFrom="paragraph">
                <wp:posOffset>6597015</wp:posOffset>
              </wp:positionV>
              <wp:extent cx="279400" cy="244475"/>
              <wp:effectExtent l="0" t="0" r="0" b="0"/>
              <wp:wrapNone/>
              <wp:docPr id="175125121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CEA25"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5D656" id="_x0000_s1086" style="position:absolute;margin-left:6.5pt;margin-top:519.45pt;width:22pt;height:19.2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" filled="f" stroked="f" strokeweight=".25pt">
              <v:textbox inset="1pt,1pt,1pt,1pt">
                <w:txbxContent>
                  <w:p w14:paraId="13ECEA25"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81312" behindDoc="0" locked="0" layoutInCell="1" allowOverlap="1" wp14:anchorId="5BB8C370" wp14:editId="5A2E8AE9">
              <wp:simplePos x="0" y="0"/>
              <wp:positionH relativeFrom="column">
                <wp:posOffset>82550</wp:posOffset>
              </wp:positionH>
              <wp:positionV relativeFrom="paragraph">
                <wp:posOffset>5732780</wp:posOffset>
              </wp:positionV>
              <wp:extent cx="279400" cy="244475"/>
              <wp:effectExtent l="0" t="0" r="0" b="0"/>
              <wp:wrapNone/>
              <wp:docPr id="127520976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DF4DBC"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8C370" id="_x0000_s1087" style="position:absolute;margin-left:6.5pt;margin-top:451.4pt;width:22pt;height:19.2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" filled="f" stroked="f" strokeweight=".25pt">
              <v:textbox inset="1pt,1pt,1pt,1pt">
                <w:txbxContent>
                  <w:p w14:paraId="02DF4DBC"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80288" behindDoc="0" locked="0" layoutInCell="1" allowOverlap="1" wp14:anchorId="4693E3B6" wp14:editId="32939981">
              <wp:simplePos x="0" y="0"/>
              <wp:positionH relativeFrom="column">
                <wp:posOffset>5219065</wp:posOffset>
              </wp:positionH>
              <wp:positionV relativeFrom="paragraph">
                <wp:posOffset>6597015</wp:posOffset>
              </wp:positionV>
              <wp:extent cx="289560" cy="244475"/>
              <wp:effectExtent l="0" t="0" r="0" b="0"/>
              <wp:wrapNone/>
              <wp:docPr id="45684433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5D2EE"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3E3B6" id="_x0000_s1088" style="position:absolute;margin-left:410.95pt;margin-top:519.45pt;width:22.8pt;height:19.2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" filled="f" stroked="f" strokeweight=".25pt">
              <v:textbox inset="1pt,1pt,1pt,1pt">
                <w:txbxContent>
                  <w:p w14:paraId="4BB5D2EE"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79264" behindDoc="0" locked="0" layoutInCell="1" allowOverlap="1" wp14:anchorId="6374C247" wp14:editId="114E0486">
              <wp:simplePos x="0" y="0"/>
              <wp:positionH relativeFrom="column">
                <wp:posOffset>2882265</wp:posOffset>
              </wp:positionH>
              <wp:positionV relativeFrom="paragraph">
                <wp:posOffset>6597015</wp:posOffset>
              </wp:positionV>
              <wp:extent cx="2339340" cy="244475"/>
              <wp:effectExtent l="0" t="0" r="0" b="0"/>
              <wp:wrapNone/>
              <wp:docPr id="51046319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69BFB2"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4C247" id="_x0000_s1089" style="position:absolute;margin-left:226.95pt;margin-top:519.45pt;width:184.2pt;height:19.25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" filled="f" stroked="f" strokeweight=".25pt">
              <v:textbox inset="1pt,1pt,1pt,1pt">
                <w:txbxContent>
                  <w:p w14:paraId="1969BFB2"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8240" behindDoc="0" locked="0" layoutInCell="1" allowOverlap="1" wp14:anchorId="79103D47" wp14:editId="7F0BBA42">
              <wp:simplePos x="0" y="0"/>
              <wp:positionH relativeFrom="column">
                <wp:posOffset>351790</wp:posOffset>
              </wp:positionH>
              <wp:positionV relativeFrom="paragraph">
                <wp:posOffset>6597015</wp:posOffset>
              </wp:positionV>
              <wp:extent cx="2520315" cy="244475"/>
              <wp:effectExtent l="0" t="0" r="0" b="0"/>
              <wp:wrapNone/>
              <wp:docPr id="67503578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C1DF" w14:textId="77777777" w:rsidR="0032320B" w:rsidRPr="00887C2B"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03D47" id="_x0000_s1090" style="position:absolute;margin-left:27.7pt;margin-top:519.45pt;width:198.45pt;height:19.2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" filled="f" stroked="f" strokeweight=".25pt">
              <v:textbox inset="1pt,1pt,1pt,1pt">
                <w:txbxContent>
                  <w:p w14:paraId="08EBC1DF" w14:textId="77777777" w:rsidR="0032320B" w:rsidRPr="00887C2B"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7216" behindDoc="0" locked="0" layoutInCell="1" allowOverlap="1" wp14:anchorId="7FF584B6" wp14:editId="08F13B5F">
              <wp:simplePos x="0" y="0"/>
              <wp:positionH relativeFrom="column">
                <wp:posOffset>5219065</wp:posOffset>
              </wp:positionH>
              <wp:positionV relativeFrom="paragraph">
                <wp:posOffset>5732780</wp:posOffset>
              </wp:positionV>
              <wp:extent cx="289560" cy="244475"/>
              <wp:effectExtent l="0" t="0" r="0" b="0"/>
              <wp:wrapNone/>
              <wp:docPr id="12596215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92FF3"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584B6" id="_x0000_s1091" style="position:absolute;margin-left:410.95pt;margin-top:451.4pt;width:22.8pt;height:19.25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" filled="f" stroked="f" strokeweight=".25pt">
              <v:textbox inset="1pt,1pt,1pt,1pt">
                <w:txbxContent>
                  <w:p w14:paraId="57792FF3"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76192" behindDoc="0" locked="0" layoutInCell="1" allowOverlap="1" wp14:anchorId="297F6BBA" wp14:editId="18548B99">
              <wp:simplePos x="0" y="0"/>
              <wp:positionH relativeFrom="column">
                <wp:posOffset>2882265</wp:posOffset>
              </wp:positionH>
              <wp:positionV relativeFrom="paragraph">
                <wp:posOffset>6020435</wp:posOffset>
              </wp:positionV>
              <wp:extent cx="2339340" cy="244475"/>
              <wp:effectExtent l="0" t="0" r="0" b="0"/>
              <wp:wrapNone/>
              <wp:docPr id="42199549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314FFF"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F6BBA" id="_x0000_s1092" style="position:absolute;margin-left:226.95pt;margin-top:474.05pt;width:184.2pt;height:19.2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" filled="f" stroked="f" strokeweight=".25pt">
              <v:textbox inset="1pt,1pt,1pt,1pt">
                <w:txbxContent>
                  <w:p w14:paraId="5F314FFF"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5168" behindDoc="0" locked="0" layoutInCell="1" allowOverlap="1" wp14:anchorId="7E7C3BED" wp14:editId="7F140102">
              <wp:simplePos x="0" y="0"/>
              <wp:positionH relativeFrom="column">
                <wp:posOffset>2882265</wp:posOffset>
              </wp:positionH>
              <wp:positionV relativeFrom="paragraph">
                <wp:posOffset>5732780</wp:posOffset>
              </wp:positionV>
              <wp:extent cx="2339340" cy="244475"/>
              <wp:effectExtent l="0" t="0" r="0" b="0"/>
              <wp:wrapNone/>
              <wp:docPr id="159048352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6D7DC"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C3BED" id="_x0000_s1093" style="position:absolute;margin-left:226.95pt;margin-top:451.4pt;width:184.2pt;height:19.25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" filled="f" stroked="f" strokeweight=".25pt">
              <v:textbox inset="1pt,1pt,1pt,1pt">
                <w:txbxContent>
                  <w:p w14:paraId="01D6D7DC"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4144" behindDoc="0" locked="0" layoutInCell="1" allowOverlap="1" wp14:anchorId="3D77AB21" wp14:editId="32ECDF24">
              <wp:simplePos x="0" y="0"/>
              <wp:positionH relativeFrom="column">
                <wp:posOffset>361950</wp:posOffset>
              </wp:positionH>
              <wp:positionV relativeFrom="paragraph">
                <wp:posOffset>5732780</wp:posOffset>
              </wp:positionV>
              <wp:extent cx="2520315" cy="244475"/>
              <wp:effectExtent l="0" t="0" r="0" b="0"/>
              <wp:wrapNone/>
              <wp:docPr id="119427040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3CDD1" w14:textId="77777777" w:rsidR="0032320B" w:rsidRPr="00887C2B"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7AB21" id="_x0000_s1094" style="position:absolute;margin-left:28.5pt;margin-top:451.4pt;width:198.45pt;height:19.2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" filled="f" stroked="f" strokeweight=".25pt">
              <v:textbox inset="1pt,1pt,1pt,1pt">
                <w:txbxContent>
                  <w:p w14:paraId="2A23CDD1" w14:textId="77777777" w:rsidR="0032320B" w:rsidRPr="00887C2B"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3120" behindDoc="0" locked="0" layoutInCell="1" allowOverlap="1" wp14:anchorId="44392CDD" wp14:editId="607AEA62">
              <wp:simplePos x="0" y="0"/>
              <wp:positionH relativeFrom="column">
                <wp:posOffset>5786120</wp:posOffset>
              </wp:positionH>
              <wp:positionV relativeFrom="paragraph">
                <wp:posOffset>4868545</wp:posOffset>
              </wp:positionV>
              <wp:extent cx="676275" cy="244475"/>
              <wp:effectExtent l="0" t="0" r="0" b="0"/>
              <wp:wrapNone/>
              <wp:docPr id="435246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B9BED"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92CDD" id="_x0000_s1095" style="position:absolute;margin-left:455.6pt;margin-top:383.35pt;width:53.25pt;height:19.25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" filled="f" stroked="f" strokeweight=".25pt">
              <v:textbox inset="1pt,1pt,1pt,1pt">
                <w:txbxContent>
                  <w:p w14:paraId="3A9B9BED"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72096" behindDoc="0" locked="0" layoutInCell="1" allowOverlap="1" wp14:anchorId="667E921B" wp14:editId="20B81437">
              <wp:simplePos x="0" y="0"/>
              <wp:positionH relativeFrom="column">
                <wp:posOffset>5219065</wp:posOffset>
              </wp:positionH>
              <wp:positionV relativeFrom="paragraph">
                <wp:posOffset>4868545</wp:posOffset>
              </wp:positionV>
              <wp:extent cx="289560" cy="244475"/>
              <wp:effectExtent l="0" t="0" r="0" b="0"/>
              <wp:wrapNone/>
              <wp:docPr id="71071064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9AB23"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E921B" id="_x0000_s1096" style="position:absolute;margin-left:410.95pt;margin-top:383.35pt;width:22.8pt;height:19.2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" filled="f" stroked="f" strokeweight=".25pt">
              <v:textbox inset="1pt,1pt,1pt,1pt">
                <w:txbxContent>
                  <w:p w14:paraId="7EB9AB23"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71072" behindDoc="0" locked="0" layoutInCell="1" allowOverlap="1" wp14:anchorId="50EC45DD" wp14:editId="13411EDB">
              <wp:simplePos x="0" y="0"/>
              <wp:positionH relativeFrom="column">
                <wp:posOffset>2882265</wp:posOffset>
              </wp:positionH>
              <wp:positionV relativeFrom="paragraph">
                <wp:posOffset>5156835</wp:posOffset>
              </wp:positionV>
              <wp:extent cx="2339340" cy="244475"/>
              <wp:effectExtent l="0" t="0" r="0" b="0"/>
              <wp:wrapNone/>
              <wp:docPr id="141062071"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47F7" w14:textId="77777777" w:rsidR="0032320B" w:rsidRPr="00887C2B"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C45DD" id="_x0000_s1097" style="position:absolute;margin-left:226.95pt;margin-top:406.05pt;width:184.2pt;height:19.2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" filled="f" stroked="f" strokeweight=".25pt">
              <v:textbox inset="1pt,1pt,1pt,1pt">
                <w:txbxContent>
                  <w:p w14:paraId="33E747F7" w14:textId="77777777" w:rsidR="0032320B" w:rsidRPr="00887C2B"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70048" behindDoc="0" locked="0" layoutInCell="1" allowOverlap="1" wp14:anchorId="44497CCB" wp14:editId="52454B4A">
              <wp:simplePos x="0" y="0"/>
              <wp:positionH relativeFrom="column">
                <wp:posOffset>2882265</wp:posOffset>
              </wp:positionH>
              <wp:positionV relativeFrom="paragraph">
                <wp:posOffset>4868545</wp:posOffset>
              </wp:positionV>
              <wp:extent cx="2339340" cy="244475"/>
              <wp:effectExtent l="0" t="0" r="0" b="0"/>
              <wp:wrapNone/>
              <wp:docPr id="145673038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09816"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97CCB" id="_x0000_s1098" style="position:absolute;margin-left:226.95pt;margin-top:383.35pt;width:184.2pt;height:19.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" filled="f" stroked="f" strokeweight=".25pt">
              <v:textbox inset="1pt,1pt,1pt,1pt">
                <w:txbxContent>
                  <w:p w14:paraId="4AC09816"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69024" behindDoc="0" locked="0" layoutInCell="1" allowOverlap="1" wp14:anchorId="47664407" wp14:editId="394C9AD5">
              <wp:simplePos x="0" y="0"/>
              <wp:positionH relativeFrom="column">
                <wp:posOffset>361950</wp:posOffset>
              </wp:positionH>
              <wp:positionV relativeFrom="paragraph">
                <wp:posOffset>4868545</wp:posOffset>
              </wp:positionV>
              <wp:extent cx="2520315" cy="244475"/>
              <wp:effectExtent l="0" t="0" r="0" b="0"/>
              <wp:wrapNone/>
              <wp:docPr id="11524857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75729" w14:textId="77777777" w:rsidR="0032320B" w:rsidRPr="000E79C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64407" id="_x0000_s1099" style="position:absolute;margin-left:28.5pt;margin-top:383.35pt;width:198.45pt;height:19.2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" filled="f" stroked="f" strokeweight=".25pt">
              <v:textbox inset="1pt,1pt,1pt,1pt">
                <w:txbxContent>
                  <w:p w14:paraId="59975729" w14:textId="77777777" w:rsidR="0032320B" w:rsidRPr="000E79C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68000" behindDoc="0" locked="0" layoutInCell="1" allowOverlap="1" wp14:anchorId="4ADCB27F" wp14:editId="0FB8992B">
              <wp:simplePos x="0" y="0"/>
              <wp:positionH relativeFrom="column">
                <wp:posOffset>72390</wp:posOffset>
              </wp:positionH>
              <wp:positionV relativeFrom="paragraph">
                <wp:posOffset>4868545</wp:posOffset>
              </wp:positionV>
              <wp:extent cx="279400" cy="244475"/>
              <wp:effectExtent l="0" t="0" r="0" b="0"/>
              <wp:wrapNone/>
              <wp:docPr id="205367926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B190"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CB27F" id="_x0000_s1100" style="position:absolute;margin-left:5.7pt;margin-top:383.35pt;width:22pt;height:19.2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" filled="f" stroked="f" strokeweight=".25pt">
              <v:textbox inset="1pt,1pt,1pt,1pt">
                <w:txbxContent>
                  <w:p w14:paraId="1DF7B190"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66976" behindDoc="0" locked="0" layoutInCell="1" allowOverlap="1" wp14:anchorId="37D8B0BB" wp14:editId="0F00D2EC">
              <wp:simplePos x="0" y="0"/>
              <wp:positionH relativeFrom="column">
                <wp:posOffset>5800725</wp:posOffset>
              </wp:positionH>
              <wp:positionV relativeFrom="paragraph">
                <wp:posOffset>4004310</wp:posOffset>
              </wp:positionV>
              <wp:extent cx="676275" cy="244475"/>
              <wp:effectExtent l="0" t="0" r="0" b="0"/>
              <wp:wrapNone/>
              <wp:docPr id="201193947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3A9D8"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8B0BB" id="_x0000_s1101" style="position:absolute;margin-left:456.75pt;margin-top:315.3pt;width:53.25pt;height:19.25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" filled="f" stroked="f" strokeweight=".25pt">
              <v:textbox inset="1pt,1pt,1pt,1pt">
                <w:txbxContent>
                  <w:p w14:paraId="4263A9D8"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65952" behindDoc="0" locked="0" layoutInCell="1" allowOverlap="1" wp14:anchorId="2DA86B2C" wp14:editId="192F4FD4">
              <wp:simplePos x="0" y="0"/>
              <wp:positionH relativeFrom="column">
                <wp:posOffset>5219065</wp:posOffset>
              </wp:positionH>
              <wp:positionV relativeFrom="paragraph">
                <wp:posOffset>4004310</wp:posOffset>
              </wp:positionV>
              <wp:extent cx="289560" cy="244475"/>
              <wp:effectExtent l="0" t="0" r="0" b="0"/>
              <wp:wrapNone/>
              <wp:docPr id="50144034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796B8"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86B2C" id="_x0000_s1102" style="position:absolute;margin-left:410.95pt;margin-top:315.3pt;width:22.8pt;height:19.2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" filled="f" stroked="f" strokeweight=".25pt">
              <v:textbox inset="1pt,1pt,1pt,1pt">
                <w:txbxContent>
                  <w:p w14:paraId="047796B8"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63904" behindDoc="0" locked="0" layoutInCell="1" allowOverlap="1" wp14:anchorId="390CB161" wp14:editId="36FDB912">
              <wp:simplePos x="0" y="0"/>
              <wp:positionH relativeFrom="column">
                <wp:posOffset>2882265</wp:posOffset>
              </wp:positionH>
              <wp:positionV relativeFrom="paragraph">
                <wp:posOffset>4004310</wp:posOffset>
              </wp:positionV>
              <wp:extent cx="2339340" cy="244475"/>
              <wp:effectExtent l="0" t="0" r="0" b="0"/>
              <wp:wrapNone/>
              <wp:docPr id="66892110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FC86"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CB161" id="_x0000_s1103" style="position:absolute;margin-left:226.95pt;margin-top:315.3pt;width:184.2pt;height:19.2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" filled="f" stroked="f" strokeweight=".25pt">
              <v:textbox inset="1pt,1pt,1pt,1pt">
                <w:txbxContent>
                  <w:p w14:paraId="279EFC86"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62880" behindDoc="0" locked="0" layoutInCell="1" allowOverlap="1" wp14:anchorId="3EB1B16B" wp14:editId="41F03375">
              <wp:simplePos x="0" y="0"/>
              <wp:positionH relativeFrom="column">
                <wp:posOffset>361950</wp:posOffset>
              </wp:positionH>
              <wp:positionV relativeFrom="paragraph">
                <wp:posOffset>4004310</wp:posOffset>
              </wp:positionV>
              <wp:extent cx="2520315" cy="244475"/>
              <wp:effectExtent l="0" t="0" r="0" b="0"/>
              <wp:wrapNone/>
              <wp:docPr id="50286471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A7461" w14:textId="77777777" w:rsidR="0032320B" w:rsidRPr="000E79C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1B16B" id="_x0000_s1104" style="position:absolute;margin-left:28.5pt;margin-top:315.3pt;width:198.45pt;height:19.25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" filled="f" stroked="f" strokeweight=".25pt">
              <v:textbox inset="1pt,1pt,1pt,1pt">
                <w:txbxContent>
                  <w:p w14:paraId="194A7461" w14:textId="77777777" w:rsidR="0032320B" w:rsidRPr="000E79C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61856" behindDoc="0" locked="0" layoutInCell="1" allowOverlap="1" wp14:anchorId="36F2E453" wp14:editId="1F2E0F4F">
              <wp:simplePos x="0" y="0"/>
              <wp:positionH relativeFrom="column">
                <wp:posOffset>82550</wp:posOffset>
              </wp:positionH>
              <wp:positionV relativeFrom="paragraph">
                <wp:posOffset>4004310</wp:posOffset>
              </wp:positionV>
              <wp:extent cx="279400" cy="244475"/>
              <wp:effectExtent l="0" t="0" r="0" b="0"/>
              <wp:wrapNone/>
              <wp:docPr id="130117648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F5C98"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2E453" id="_x0000_s1105" style="position:absolute;margin-left:6.5pt;margin-top:315.3pt;width:22pt;height:19.2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" filled="f" stroked="f" strokeweight=".25pt">
              <v:textbox inset="1pt,1pt,1pt,1pt">
                <w:txbxContent>
                  <w:p w14:paraId="585F5C98"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60832" behindDoc="0" locked="0" layoutInCell="1" allowOverlap="1" wp14:anchorId="450E044B" wp14:editId="45C78CBC">
              <wp:simplePos x="0" y="0"/>
              <wp:positionH relativeFrom="column">
                <wp:posOffset>5800725</wp:posOffset>
              </wp:positionH>
              <wp:positionV relativeFrom="paragraph">
                <wp:posOffset>3140075</wp:posOffset>
              </wp:positionV>
              <wp:extent cx="676275" cy="244475"/>
              <wp:effectExtent l="0" t="0" r="0" b="0"/>
              <wp:wrapNone/>
              <wp:docPr id="50554340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00544"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E044B" id="_x0000_s1106" style="position:absolute;margin-left:456.75pt;margin-top:247.25pt;width:53.25pt;height:19.25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" filled="f" stroked="f" strokeweight=".25pt">
              <v:textbox inset="1pt,1pt,1pt,1pt">
                <w:txbxContent>
                  <w:p w14:paraId="5D700544"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59808" behindDoc="0" locked="0" layoutInCell="1" allowOverlap="1" wp14:anchorId="136ED9D2" wp14:editId="1EA718BF">
              <wp:simplePos x="0" y="0"/>
              <wp:positionH relativeFrom="column">
                <wp:posOffset>5221605</wp:posOffset>
              </wp:positionH>
              <wp:positionV relativeFrom="paragraph">
                <wp:posOffset>3140075</wp:posOffset>
              </wp:positionV>
              <wp:extent cx="289560" cy="244475"/>
              <wp:effectExtent l="0" t="0" r="0" b="0"/>
              <wp:wrapNone/>
              <wp:docPr id="191050395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86D793"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ED9D2" id="_x0000_s1107" style="position:absolute;margin-left:411.15pt;margin-top:247.25pt;width:22.8pt;height:19.2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" filled="f" stroked="f" strokeweight=".25pt">
              <v:textbox inset="1pt,1pt,1pt,1pt">
                <w:txbxContent>
                  <w:p w14:paraId="2D86D793"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58784" behindDoc="0" locked="0" layoutInCell="1" allowOverlap="1" wp14:anchorId="0B6D077F" wp14:editId="70C537C6">
              <wp:simplePos x="0" y="0"/>
              <wp:positionH relativeFrom="column">
                <wp:posOffset>2882265</wp:posOffset>
              </wp:positionH>
              <wp:positionV relativeFrom="paragraph">
                <wp:posOffset>3428365</wp:posOffset>
              </wp:positionV>
              <wp:extent cx="2339340" cy="244475"/>
              <wp:effectExtent l="0" t="0" r="0" b="0"/>
              <wp:wrapNone/>
              <wp:docPr id="200484994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8DC06" w14:textId="77777777" w:rsidR="0032320B" w:rsidRPr="000E79C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D077F" id="_x0000_s1108" style="position:absolute;margin-left:226.95pt;margin-top:269.95pt;width:184.2pt;height:19.2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" filled="f" stroked="f" strokeweight=".25pt">
              <v:textbox inset="1pt,1pt,1pt,1pt">
                <w:txbxContent>
                  <w:p w14:paraId="2908DC06" w14:textId="77777777" w:rsidR="0032320B" w:rsidRPr="000E79C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57760" behindDoc="0" locked="0" layoutInCell="1" allowOverlap="1" wp14:anchorId="58F9A050" wp14:editId="7B8800CA">
              <wp:simplePos x="0" y="0"/>
              <wp:positionH relativeFrom="column">
                <wp:posOffset>2882265</wp:posOffset>
              </wp:positionH>
              <wp:positionV relativeFrom="paragraph">
                <wp:posOffset>3140075</wp:posOffset>
              </wp:positionV>
              <wp:extent cx="2339340" cy="244475"/>
              <wp:effectExtent l="0" t="0" r="0" b="0"/>
              <wp:wrapNone/>
              <wp:docPr id="136361372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D9FCE"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9A050" id="_x0000_s1109" style="position:absolute;margin-left:226.95pt;margin-top:247.25pt;width:184.2pt;height:19.2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" filled="f" stroked="f" strokeweight=".25pt">
              <v:textbox inset="1pt,1pt,1pt,1pt">
                <w:txbxContent>
                  <w:p w14:paraId="53ED9FCE"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56736" behindDoc="0" locked="0" layoutInCell="1" allowOverlap="1" wp14:anchorId="2B933C85" wp14:editId="4A858CF6">
              <wp:simplePos x="0" y="0"/>
              <wp:positionH relativeFrom="column">
                <wp:posOffset>361950</wp:posOffset>
              </wp:positionH>
              <wp:positionV relativeFrom="paragraph">
                <wp:posOffset>3140075</wp:posOffset>
              </wp:positionV>
              <wp:extent cx="2520315" cy="244475"/>
              <wp:effectExtent l="0" t="0" r="0" b="0"/>
              <wp:wrapNone/>
              <wp:docPr id="211096315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88291" w14:textId="77777777" w:rsidR="0032320B" w:rsidRPr="000E79C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33C85" id="_x0000_s1110" style="position:absolute;margin-left:28.5pt;margin-top:247.25pt;width:198.45pt;height:19.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" filled="f" stroked="f" strokeweight=".25pt">
              <v:textbox inset="1pt,1pt,1pt,1pt">
                <w:txbxContent>
                  <w:p w14:paraId="5E188291" w14:textId="77777777" w:rsidR="0032320B" w:rsidRPr="000E79C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55712" behindDoc="0" locked="0" layoutInCell="1" allowOverlap="1" wp14:anchorId="007DA09F" wp14:editId="6E87B2C6">
              <wp:simplePos x="0" y="0"/>
              <wp:positionH relativeFrom="column">
                <wp:posOffset>76200</wp:posOffset>
              </wp:positionH>
              <wp:positionV relativeFrom="paragraph">
                <wp:posOffset>3140075</wp:posOffset>
              </wp:positionV>
              <wp:extent cx="279400" cy="244475"/>
              <wp:effectExtent l="0" t="0" r="0" b="0"/>
              <wp:wrapNone/>
              <wp:docPr id="32172700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5E19E"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DA09F" id="_x0000_s1111" style="position:absolute;margin-left:6pt;margin-top:247.25pt;width:22pt;height:19.2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" filled="f" stroked="f" strokeweight=".25pt">
              <v:textbox inset="1pt,1pt,1pt,1pt">
                <w:txbxContent>
                  <w:p w14:paraId="6D55E19E"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54688" behindDoc="0" locked="0" layoutInCell="1" allowOverlap="1" wp14:anchorId="66E24CEA" wp14:editId="12ADA379">
              <wp:simplePos x="0" y="0"/>
              <wp:positionH relativeFrom="column">
                <wp:posOffset>5796915</wp:posOffset>
              </wp:positionH>
              <wp:positionV relativeFrom="paragraph">
                <wp:posOffset>2276475</wp:posOffset>
              </wp:positionV>
              <wp:extent cx="676275" cy="244475"/>
              <wp:effectExtent l="0" t="0" r="0" b="0"/>
              <wp:wrapNone/>
              <wp:docPr id="176416882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D6EA6"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24CEA" id="_x0000_s1112" style="position:absolute;margin-left:456.45pt;margin-top:179.25pt;width:53.25pt;height:19.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" filled="f" stroked="f" strokeweight=".25pt">
              <v:textbox inset="1pt,1pt,1pt,1pt">
                <w:txbxContent>
                  <w:p w14:paraId="12BD6EA6"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53664" behindDoc="0" locked="0" layoutInCell="1" allowOverlap="1" wp14:anchorId="2A65131A" wp14:editId="029AA47D">
              <wp:simplePos x="0" y="0"/>
              <wp:positionH relativeFrom="column">
                <wp:posOffset>5221605</wp:posOffset>
              </wp:positionH>
              <wp:positionV relativeFrom="paragraph">
                <wp:posOffset>2276475</wp:posOffset>
              </wp:positionV>
              <wp:extent cx="289560" cy="244475"/>
              <wp:effectExtent l="0" t="0" r="0" b="0"/>
              <wp:wrapNone/>
              <wp:docPr id="8281618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4AA0B6" w14:textId="77777777" w:rsidR="0032320B" w:rsidRPr="0015685D" w:rsidRDefault="0032320B" w:rsidP="00B800AE">
                          <w:pPr>
                            <w:pStyle w:val="a8"/>
                            <w:spacing w:line="360" w:lineRule="auto"/>
                            <w:contextualSpacing/>
                            <w:jc w:val="center"/>
                            <w:rPr>
                              <w:rFonts w:ascii="Arial" w:hAnsi="Arial" w:cs="Arial"/>
                              <w:sz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5131A" id="_x0000_s1113" style="position:absolute;margin-left:411.15pt;margin-top:179.25pt;width:22.8pt;height:19.2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" filled="f" stroked="f" strokeweight=".25pt">
              <v:textbox inset="1pt,1pt,1pt,1pt">
                <w:txbxContent>
                  <w:p w14:paraId="084AA0B6" w14:textId="77777777" w:rsidR="0032320B" w:rsidRPr="0015685D" w:rsidRDefault="0032320B" w:rsidP="00B800AE">
                    <w:pPr>
                      <w:pStyle w:val="a8"/>
                      <w:spacing w:line="360" w:lineRule="auto"/>
                      <w:contextualSpacing/>
                      <w:jc w:val="center"/>
                      <w:rPr>
                        <w:rFonts w:ascii="Arial" w:hAnsi="Arial" w:cs="Arial"/>
                        <w:sz w:val="24"/>
                        <w:lang w:val="ru-RU"/>
                      </w:rPr>
                    </w:pPr>
                  </w:p>
                </w:txbxContent>
              </v:textbox>
            </v:rect>
          </w:pict>
        </mc:Fallback>
      </mc:AlternateContent>
    </w:r>
    <w:r>
      <w:rPr>
        <w:noProof/>
      </w:rPr>
      <mc:AlternateContent>
        <mc:Choice Requires="wps">
          <w:drawing>
            <wp:anchor distT="0" distB="0" distL="114300" distR="114300" simplePos="0" relativeHeight="251952640" behindDoc="0" locked="0" layoutInCell="1" allowOverlap="1" wp14:anchorId="01A5134D" wp14:editId="34E213D1">
              <wp:simplePos x="0" y="0"/>
              <wp:positionH relativeFrom="column">
                <wp:posOffset>2882265</wp:posOffset>
              </wp:positionH>
              <wp:positionV relativeFrom="paragraph">
                <wp:posOffset>2564130</wp:posOffset>
              </wp:positionV>
              <wp:extent cx="2339340" cy="244475"/>
              <wp:effectExtent l="0" t="0" r="0" b="0"/>
              <wp:wrapNone/>
              <wp:docPr id="12585577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427C1" w14:textId="77777777" w:rsidR="0032320B" w:rsidRPr="0015685D"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5134D" id="_x0000_s1114" style="position:absolute;margin-left:226.95pt;margin-top:201.9pt;width:184.2pt;height:19.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" filled="f" stroked="f" strokeweight=".25pt">
              <v:textbox inset="1pt,1pt,1pt,1pt">
                <w:txbxContent>
                  <w:p w14:paraId="320427C1" w14:textId="77777777" w:rsidR="0032320B" w:rsidRPr="0015685D"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51616" behindDoc="0" locked="0" layoutInCell="1" allowOverlap="1" wp14:anchorId="601F1528" wp14:editId="237B7D3B">
              <wp:simplePos x="0" y="0"/>
              <wp:positionH relativeFrom="column">
                <wp:posOffset>2882265</wp:posOffset>
              </wp:positionH>
              <wp:positionV relativeFrom="paragraph">
                <wp:posOffset>2276475</wp:posOffset>
              </wp:positionV>
              <wp:extent cx="2339340" cy="244475"/>
              <wp:effectExtent l="0" t="0" r="0" b="0"/>
              <wp:wrapNone/>
              <wp:docPr id="47680531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5F572" w14:textId="77777777" w:rsidR="0032320B" w:rsidRPr="004C448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F1528" id="_x0000_s1115" style="position:absolute;margin-left:226.95pt;margin-top:179.25pt;width:184.2pt;height:19.2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" filled="f" stroked="f" strokeweight=".25pt">
              <v:textbox inset="1pt,1pt,1pt,1pt">
                <w:txbxContent>
                  <w:p w14:paraId="6475F572" w14:textId="77777777" w:rsidR="0032320B" w:rsidRPr="004C448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50592" behindDoc="0" locked="0" layoutInCell="1" allowOverlap="1" wp14:anchorId="53800C8F" wp14:editId="726EB8C4">
              <wp:simplePos x="0" y="0"/>
              <wp:positionH relativeFrom="column">
                <wp:posOffset>360045</wp:posOffset>
              </wp:positionH>
              <wp:positionV relativeFrom="paragraph">
                <wp:posOffset>2276475</wp:posOffset>
              </wp:positionV>
              <wp:extent cx="2520315" cy="244475"/>
              <wp:effectExtent l="0" t="0" r="0" b="0"/>
              <wp:wrapNone/>
              <wp:docPr id="187845210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560A8E" w14:textId="77777777" w:rsidR="0032320B" w:rsidRPr="000E79C4" w:rsidRDefault="0032320B" w:rsidP="00B800AE">
                          <w:pPr>
                            <w:pStyle w:val="a8"/>
                            <w:spacing w:line="360" w:lineRule="auto"/>
                            <w:contextualSpacing/>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00C8F" id="_x0000_s1116" style="position:absolute;margin-left:28.35pt;margin-top:179.25pt;width:198.45pt;height:19.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" filled="f" stroked="f" strokeweight=".25pt">
              <v:textbox inset="1pt,1pt,1pt,1pt">
                <w:txbxContent>
                  <w:p w14:paraId="1C560A8E" w14:textId="77777777" w:rsidR="0032320B" w:rsidRPr="000E79C4" w:rsidRDefault="0032320B" w:rsidP="00B800AE">
                    <w:pPr>
                      <w:pStyle w:val="a8"/>
                      <w:spacing w:line="360" w:lineRule="auto"/>
                      <w:contextualSpacing/>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949568" behindDoc="0" locked="0" layoutInCell="1" allowOverlap="1" wp14:anchorId="1CB329D9" wp14:editId="20591A03">
              <wp:simplePos x="0" y="0"/>
              <wp:positionH relativeFrom="column">
                <wp:posOffset>80645</wp:posOffset>
              </wp:positionH>
              <wp:positionV relativeFrom="paragraph">
                <wp:posOffset>2276475</wp:posOffset>
              </wp:positionV>
              <wp:extent cx="279400" cy="244475"/>
              <wp:effectExtent l="0" t="0" r="0" b="0"/>
              <wp:wrapNone/>
              <wp:docPr id="13339884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FB1E5"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329D9" id="_x0000_s1117" style="position:absolute;margin-left:6.35pt;margin-top:179.25pt;width:22pt;height:19.2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" filled="f" stroked="f" strokeweight=".25pt">
              <v:textbox inset="1pt,1pt,1pt,1pt">
                <w:txbxContent>
                  <w:p w14:paraId="2BDFB1E5" w14:textId="77777777" w:rsidR="0032320B" w:rsidRPr="0015685D" w:rsidRDefault="0032320B" w:rsidP="00B800AE">
                    <w:pPr>
                      <w:pStyle w:val="a8"/>
                      <w:spacing w:line="360" w:lineRule="auto"/>
                      <w:contextualSpacing/>
                      <w:jc w:val="center"/>
                      <w:rPr>
                        <w:rFonts w:ascii="Arial" w:hAnsi="Arial" w:cs="Arial"/>
                        <w:sz w:val="24"/>
                        <w:szCs w:val="24"/>
                        <w:lang w:val="ru-RU"/>
                      </w:rPr>
                    </w:pPr>
                  </w:p>
                </w:txbxContent>
              </v:textbox>
            </v:rect>
          </w:pict>
        </mc:Fallback>
      </mc:AlternateContent>
    </w:r>
    <w:r>
      <w:rPr>
        <w:noProof/>
      </w:rPr>
      <mc:AlternateContent>
        <mc:Choice Requires="wps">
          <w:drawing>
            <wp:anchor distT="0" distB="0" distL="114300" distR="114300" simplePos="0" relativeHeight="251948544" behindDoc="0" locked="0" layoutInCell="1" allowOverlap="1" wp14:anchorId="1547B710" wp14:editId="7B46AFB5">
              <wp:simplePos x="0" y="0"/>
              <wp:positionH relativeFrom="column">
                <wp:posOffset>5219700</wp:posOffset>
              </wp:positionH>
              <wp:positionV relativeFrom="paragraph">
                <wp:posOffset>1699895</wp:posOffset>
              </wp:positionV>
              <wp:extent cx="289560" cy="244475"/>
              <wp:effectExtent l="0" t="0" r="0" b="0"/>
              <wp:wrapNone/>
              <wp:docPr id="57751390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2AC0B" w14:textId="02BAF676" w:rsidR="0032320B" w:rsidRPr="004622D3" w:rsidRDefault="00AA1708" w:rsidP="00B800AE">
                          <w:pPr>
                            <w:pStyle w:val="a8"/>
                            <w:spacing w:line="360" w:lineRule="auto"/>
                            <w:contextualSpacing/>
                            <w:jc w:val="center"/>
                            <w:rPr>
                              <w:rFonts w:cs="Arial"/>
                              <w:szCs w:val="28"/>
                              <w:lang w:val="en-US"/>
                            </w:rPr>
                          </w:pPr>
                          <w:r w:rsidRPr="00117043">
                            <w:rPr>
                              <w:rFonts w:cs="Arial"/>
                              <w:szCs w:val="28"/>
                              <w:lang w:val="ru-RU"/>
                            </w:rPr>
                            <w:t>9</w:t>
                          </w:r>
                          <w:r w:rsidR="004622D3">
                            <w:rPr>
                              <w:rFonts w:cs="Arial"/>
                              <w:szCs w:val="28"/>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7B710" id="_x0000_s1118" style="position:absolute;margin-left:411pt;margin-top:133.85pt;width:22.8pt;height:19.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" filled="f" stroked="f" strokeweight=".25pt">
              <v:textbox inset="1pt,1pt,1pt,1pt">
                <w:txbxContent>
                  <w:p w14:paraId="1EC2AC0B" w14:textId="02BAF676" w:rsidR="0032320B" w:rsidRPr="004622D3" w:rsidRDefault="00AA1708" w:rsidP="00B800AE">
                    <w:pPr>
                      <w:pStyle w:val="a8"/>
                      <w:spacing w:line="360" w:lineRule="auto"/>
                      <w:contextualSpacing/>
                      <w:jc w:val="center"/>
                      <w:rPr>
                        <w:rFonts w:cs="Arial"/>
                        <w:szCs w:val="28"/>
                        <w:lang w:val="en-US"/>
                      </w:rPr>
                    </w:pPr>
                    <w:r w:rsidRPr="00117043">
                      <w:rPr>
                        <w:rFonts w:cs="Arial"/>
                        <w:szCs w:val="28"/>
                        <w:lang w:val="ru-RU"/>
                      </w:rPr>
                      <w:t>9</w:t>
                    </w:r>
                    <w:r w:rsidR="004622D3">
                      <w:rPr>
                        <w:rFonts w:cs="Arial"/>
                        <w:szCs w:val="28"/>
                        <w:lang w:val="en-US"/>
                      </w:rPr>
                      <w:t>8</w:t>
                    </w:r>
                  </w:p>
                </w:txbxContent>
              </v:textbox>
            </v:rect>
          </w:pict>
        </mc:Fallback>
      </mc:AlternateContent>
    </w:r>
    <w:r>
      <w:rPr>
        <w:noProof/>
      </w:rPr>
      <mc:AlternateContent>
        <mc:Choice Requires="wps">
          <w:drawing>
            <wp:anchor distT="0" distB="0" distL="114300" distR="114300" simplePos="0" relativeHeight="251947520" behindDoc="0" locked="0" layoutInCell="1" allowOverlap="1" wp14:anchorId="61CFBD38" wp14:editId="799B00F4">
              <wp:simplePos x="0" y="0"/>
              <wp:positionH relativeFrom="column">
                <wp:posOffset>2882265</wp:posOffset>
              </wp:positionH>
              <wp:positionV relativeFrom="paragraph">
                <wp:posOffset>1699895</wp:posOffset>
              </wp:positionV>
              <wp:extent cx="2339340" cy="244475"/>
              <wp:effectExtent l="0" t="0" r="0" b="0"/>
              <wp:wrapNone/>
              <wp:docPr id="117849044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EE548"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Пояснительная записка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FBD38" id="_x0000_s1119" style="position:absolute;margin-left:226.95pt;margin-top:133.85pt;width:184.2pt;height:19.2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" filled="f" stroked="f" strokeweight=".25pt">
              <v:textbox inset="1pt,1pt,1pt,1pt">
                <w:txbxContent>
                  <w:p w14:paraId="2D4EE548"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Пояснительная записка</w:t>
                    </w:r>
                  </w:p>
                </w:txbxContent>
              </v:textbox>
            </v:rect>
          </w:pict>
        </mc:Fallback>
      </mc:AlternateContent>
    </w:r>
    <w:r>
      <w:rPr>
        <w:noProof/>
      </w:rPr>
      <mc:AlternateContent>
        <mc:Choice Requires="wps">
          <w:drawing>
            <wp:anchor distT="0" distB="0" distL="114300" distR="114300" simplePos="0" relativeHeight="251946496" behindDoc="0" locked="0" layoutInCell="1" allowOverlap="1" wp14:anchorId="4A809B42" wp14:editId="42D10E50">
              <wp:simplePos x="0" y="0"/>
              <wp:positionH relativeFrom="column">
                <wp:posOffset>360045</wp:posOffset>
              </wp:positionH>
              <wp:positionV relativeFrom="paragraph">
                <wp:posOffset>1699895</wp:posOffset>
              </wp:positionV>
              <wp:extent cx="2520315" cy="244475"/>
              <wp:effectExtent l="0" t="0" r="0" b="0"/>
              <wp:wrapNone/>
              <wp:docPr id="23280292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ED957" w14:textId="7EBFC00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ТПЖА 090302.</w:t>
                          </w:r>
                          <w:r w:rsidR="00BB5B11" w:rsidRPr="00117043">
                            <w:rPr>
                              <w:rFonts w:cs="Arial"/>
                              <w:szCs w:val="28"/>
                              <w:lang w:val="ru-RU"/>
                            </w:rPr>
                            <w:t>182</w:t>
                          </w:r>
                          <w:r w:rsidRPr="00117043">
                            <w:rPr>
                              <w:rFonts w:cs="Arial"/>
                              <w:szCs w:val="28"/>
                              <w:lang w:val="ru-RU"/>
                            </w:rPr>
                            <w:t xml:space="preserve"> 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09B42" id="_x0000_s1120" style="position:absolute;margin-left:28.35pt;margin-top:133.85pt;width:198.45pt;height:19.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" filled="f" stroked="f" strokeweight=".25pt">
              <v:textbox inset="1pt,1pt,1pt,1pt">
                <w:txbxContent>
                  <w:p w14:paraId="46BED957" w14:textId="7EBFC00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ТПЖА 090302.</w:t>
                    </w:r>
                    <w:r w:rsidR="00BB5B11" w:rsidRPr="00117043">
                      <w:rPr>
                        <w:rFonts w:cs="Arial"/>
                        <w:szCs w:val="28"/>
                        <w:lang w:val="ru-RU"/>
                      </w:rPr>
                      <w:t>182</w:t>
                    </w:r>
                    <w:r w:rsidRPr="00117043">
                      <w:rPr>
                        <w:rFonts w:cs="Arial"/>
                        <w:szCs w:val="28"/>
                        <w:lang w:val="ru-RU"/>
                      </w:rPr>
                      <w:t xml:space="preserve"> ПЗ</w:t>
                    </w:r>
                  </w:p>
                </w:txbxContent>
              </v:textbox>
            </v:rect>
          </w:pict>
        </mc:Fallback>
      </mc:AlternateContent>
    </w:r>
    <w:r>
      <w:rPr>
        <w:noProof/>
      </w:rPr>
      <mc:AlternateContent>
        <mc:Choice Requires="wps">
          <w:drawing>
            <wp:anchor distT="0" distB="0" distL="114300" distR="114300" simplePos="0" relativeHeight="251944448" behindDoc="0" locked="0" layoutInCell="1" allowOverlap="1" wp14:anchorId="691EFD02" wp14:editId="64DD2FC8">
              <wp:simplePos x="0" y="0"/>
              <wp:positionH relativeFrom="column">
                <wp:posOffset>2880360</wp:posOffset>
              </wp:positionH>
              <wp:positionV relativeFrom="paragraph">
                <wp:posOffset>1123950</wp:posOffset>
              </wp:positionV>
              <wp:extent cx="2339340" cy="244475"/>
              <wp:effectExtent l="0" t="0" r="0" b="0"/>
              <wp:wrapNone/>
              <wp:docPr id="692507184"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4C4CF"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Вновь разработанная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EFD02" id="_x0000_s1121" style="position:absolute;margin-left:226.8pt;margin-top:88.5pt;width:184.2pt;height:19.2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" filled="f" stroked="f" strokeweight=".25pt">
              <v:textbox inset="1pt,1pt,1pt,1pt">
                <w:txbxContent>
                  <w:p w14:paraId="22A4C4CF" w14:textId="77777777" w:rsidR="0032320B" w:rsidRPr="00117043" w:rsidRDefault="0032320B" w:rsidP="006C2058">
                    <w:pPr>
                      <w:pStyle w:val="a8"/>
                      <w:spacing w:line="360" w:lineRule="auto"/>
                      <w:contextualSpacing/>
                      <w:jc w:val="left"/>
                      <w:rPr>
                        <w:rFonts w:cs="Arial"/>
                        <w:szCs w:val="28"/>
                        <w:lang w:val="ru-RU"/>
                      </w:rPr>
                    </w:pPr>
                    <w:r w:rsidRPr="00117043">
                      <w:rPr>
                        <w:rFonts w:cs="Arial"/>
                        <w:szCs w:val="28"/>
                        <w:lang w:val="ru-RU"/>
                      </w:rPr>
                      <w:t>Вновь разработанная</w:t>
                    </w:r>
                  </w:p>
                </w:txbxContent>
              </v:textbox>
            </v:rect>
          </w:pict>
        </mc:Fallback>
      </mc:AlternateContent>
    </w:r>
    <w:r>
      <w:rPr>
        <w:noProof/>
      </w:rPr>
      <mc:AlternateContent>
        <mc:Choice Requires="wps">
          <w:drawing>
            <wp:anchor distT="0" distB="0" distL="114300" distR="114300" simplePos="0" relativeHeight="251943424" behindDoc="0" locked="0" layoutInCell="1" allowOverlap="1" wp14:anchorId="147F07BE" wp14:editId="6858AFB4">
              <wp:simplePos x="0" y="0"/>
              <wp:positionH relativeFrom="column">
                <wp:posOffset>2880995</wp:posOffset>
              </wp:positionH>
              <wp:positionV relativeFrom="paragraph">
                <wp:posOffset>835660</wp:posOffset>
              </wp:positionV>
              <wp:extent cx="2339340" cy="244475"/>
              <wp:effectExtent l="0" t="0" r="0" b="0"/>
              <wp:wrapNone/>
              <wp:docPr id="129042379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934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F09C0" w14:textId="77777777" w:rsidR="0032320B" w:rsidRPr="00117043" w:rsidRDefault="0032320B" w:rsidP="006C2058">
                          <w:pPr>
                            <w:pStyle w:val="a8"/>
                            <w:spacing w:line="360" w:lineRule="auto"/>
                            <w:contextualSpacing/>
                            <w:jc w:val="left"/>
                            <w:rPr>
                              <w:rFonts w:cs="Arial"/>
                              <w:szCs w:val="28"/>
                            </w:rPr>
                          </w:pPr>
                          <w:proofErr w:type="spellStart"/>
                          <w:r w:rsidRPr="00117043">
                            <w:rPr>
                              <w:rFonts w:cs="Arial"/>
                              <w:szCs w:val="28"/>
                              <w:u w:val="single"/>
                            </w:rPr>
                            <w:t>Документация</w:t>
                          </w:r>
                          <w:proofErr w:type="spellEnd"/>
                          <w:r w:rsidRPr="00117043">
                            <w:rPr>
                              <w:rFonts w:cs="Arial"/>
                              <w:szCs w:val="28"/>
                              <w:u w:val="single"/>
                              <w:lang w:val="en-US"/>
                            </w:rPr>
                            <w:t xml:space="preserve"> </w:t>
                          </w:r>
                          <w:proofErr w:type="spellStart"/>
                          <w:r w:rsidRPr="00117043">
                            <w:rPr>
                              <w:rFonts w:cs="Arial"/>
                              <w:szCs w:val="28"/>
                              <w:u w:val="single"/>
                            </w:rPr>
                            <w:t>общая</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F07BE" id="_x0000_s1122" style="position:absolute;margin-left:226.85pt;margin-top:65.8pt;width:184.2pt;height:19.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" filled="f" stroked="f" strokeweight=".25pt">
              <v:textbox inset="1pt,1pt,1pt,1pt">
                <w:txbxContent>
                  <w:p w14:paraId="261F09C0" w14:textId="77777777" w:rsidR="0032320B" w:rsidRPr="00117043" w:rsidRDefault="0032320B" w:rsidP="006C2058">
                    <w:pPr>
                      <w:pStyle w:val="a8"/>
                      <w:spacing w:line="360" w:lineRule="auto"/>
                      <w:contextualSpacing/>
                      <w:jc w:val="left"/>
                      <w:rPr>
                        <w:rFonts w:cs="Arial"/>
                        <w:szCs w:val="28"/>
                      </w:rPr>
                    </w:pPr>
                    <w:proofErr w:type="spellStart"/>
                    <w:r w:rsidRPr="00117043">
                      <w:rPr>
                        <w:rFonts w:cs="Arial"/>
                        <w:szCs w:val="28"/>
                        <w:u w:val="single"/>
                      </w:rPr>
                      <w:t>Документация</w:t>
                    </w:r>
                    <w:proofErr w:type="spellEnd"/>
                    <w:r w:rsidRPr="00117043">
                      <w:rPr>
                        <w:rFonts w:cs="Arial"/>
                        <w:szCs w:val="28"/>
                        <w:u w:val="single"/>
                        <w:lang w:val="en-US"/>
                      </w:rPr>
                      <w:t xml:space="preserve"> </w:t>
                    </w:r>
                    <w:proofErr w:type="spellStart"/>
                    <w:r w:rsidRPr="00117043">
                      <w:rPr>
                        <w:rFonts w:cs="Arial"/>
                        <w:szCs w:val="28"/>
                        <w:u w:val="single"/>
                      </w:rPr>
                      <w:t>общая</w:t>
                    </w:r>
                    <w:proofErr w:type="spellEnd"/>
                  </w:p>
                </w:txbxContent>
              </v:textbox>
            </v:rect>
          </w:pict>
        </mc:Fallback>
      </mc:AlternateContent>
    </w:r>
    <w:r>
      <w:rPr>
        <w:noProof/>
      </w:rPr>
      <mc:AlternateContent>
        <mc:Choice Requires="wps">
          <w:drawing>
            <wp:anchor distT="0" distB="0" distL="114300" distR="114300" simplePos="0" relativeHeight="251942400" behindDoc="0" locked="0" layoutInCell="1" allowOverlap="1" wp14:anchorId="2D5988A0" wp14:editId="5EDB1BBE">
              <wp:simplePos x="0" y="0"/>
              <wp:positionH relativeFrom="column">
                <wp:posOffset>-183515</wp:posOffset>
              </wp:positionH>
              <wp:positionV relativeFrom="paragraph">
                <wp:posOffset>8350885</wp:posOffset>
              </wp:positionV>
              <wp:extent cx="252730" cy="218440"/>
              <wp:effectExtent l="2540" t="635" r="1905" b="0"/>
              <wp:wrapNone/>
              <wp:docPr id="1013891039" name="Rectangle 3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5C858" w14:textId="77777777" w:rsidR="0032320B" w:rsidRPr="0015685D" w:rsidRDefault="0032320B" w:rsidP="00B800AE">
                          <w:pPr>
                            <w:pStyle w:val="a8"/>
                            <w:jc w:val="center"/>
                            <w:rPr>
                              <w:sz w:val="20"/>
                              <w:szCs w:val="18"/>
                              <w:lang w:val="ru-RU"/>
                            </w:rPr>
                          </w:pPr>
                          <w:r w:rsidRPr="0015685D">
                            <w:rPr>
                              <w:sz w:val="20"/>
                              <w:szCs w:val="18"/>
                              <w:lang w:val="ru-RU"/>
                            </w:rPr>
                            <w:t>27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988A0" id="Rectangle 3014" o:spid="_x0000_s1123" style="position:absolute;margin-left:-14.45pt;margin-top:657.55pt;width:19.9pt;height:17.2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" filled="f" stroked="f" strokeweight=".25pt">
              <v:textbox inset="1pt,1pt,1pt,1pt">
                <w:txbxContent>
                  <w:p w14:paraId="0FC5C858" w14:textId="77777777" w:rsidR="0032320B" w:rsidRPr="0015685D" w:rsidRDefault="0032320B" w:rsidP="00B800AE">
                    <w:pPr>
                      <w:pStyle w:val="a8"/>
                      <w:jc w:val="center"/>
                      <w:rPr>
                        <w:sz w:val="20"/>
                        <w:szCs w:val="18"/>
                        <w:lang w:val="ru-RU"/>
                      </w:rPr>
                    </w:pPr>
                    <w:r w:rsidRPr="0015685D">
                      <w:rPr>
                        <w:sz w:val="20"/>
                        <w:szCs w:val="18"/>
                        <w:lang w:val="ru-RU"/>
                      </w:rPr>
                      <w:t>27</w:t>
                    </w:r>
                  </w:p>
                </w:txbxContent>
              </v:textbox>
            </v:rect>
          </w:pict>
        </mc:Fallback>
      </mc:AlternateContent>
    </w:r>
    <w:r>
      <w:rPr>
        <w:noProof/>
      </w:rPr>
      <mc:AlternateContent>
        <mc:Choice Requires="wps">
          <w:drawing>
            <wp:anchor distT="0" distB="0" distL="114300" distR="114300" simplePos="0" relativeHeight="251941376" behindDoc="0" locked="0" layoutInCell="1" allowOverlap="1" wp14:anchorId="16C43C04" wp14:editId="013F1FD4">
              <wp:simplePos x="0" y="0"/>
              <wp:positionH relativeFrom="column">
                <wp:posOffset>-180340</wp:posOffset>
              </wp:positionH>
              <wp:positionV relativeFrom="paragraph">
                <wp:posOffset>8063230</wp:posOffset>
              </wp:positionV>
              <wp:extent cx="252730" cy="218440"/>
              <wp:effectExtent l="0" t="0" r="0" b="1905"/>
              <wp:wrapNone/>
              <wp:docPr id="356363322" name="Rectangle 3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39749" w14:textId="77777777" w:rsidR="0032320B" w:rsidRPr="00B959C8" w:rsidRDefault="0032320B" w:rsidP="00B800AE">
                          <w:pPr>
                            <w:pStyle w:val="a8"/>
                            <w:jc w:val="center"/>
                            <w:rPr>
                              <w:sz w:val="20"/>
                              <w:szCs w:val="18"/>
                              <w:lang w:val="ru-RU"/>
                            </w:rPr>
                          </w:pPr>
                          <w:r>
                            <w:rPr>
                              <w:sz w:val="20"/>
                              <w:szCs w:val="18"/>
                              <w:lang w:val="ru-RU"/>
                            </w:rPr>
                            <w:t>26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43C04" id="Rectangle 3013" o:spid="_x0000_s1124" style="position:absolute;margin-left:-14.2pt;margin-top:634.9pt;width:19.9pt;height:17.2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" filled="f" stroked="f" strokeweight=".25pt">
              <v:textbox inset="1pt,1pt,1pt,1pt">
                <w:txbxContent>
                  <w:p w14:paraId="31A39749" w14:textId="77777777" w:rsidR="0032320B" w:rsidRPr="00B959C8" w:rsidRDefault="0032320B" w:rsidP="00B800AE">
                    <w:pPr>
                      <w:pStyle w:val="a8"/>
                      <w:jc w:val="center"/>
                      <w:rPr>
                        <w:sz w:val="20"/>
                        <w:szCs w:val="18"/>
                        <w:lang w:val="ru-RU"/>
                      </w:rPr>
                    </w:pPr>
                    <w:r>
                      <w:rPr>
                        <w:sz w:val="20"/>
                        <w:szCs w:val="18"/>
                        <w:lang w:val="ru-RU"/>
                      </w:rPr>
                      <w:t>26</w:t>
                    </w:r>
                  </w:p>
                </w:txbxContent>
              </v:textbox>
            </v:rect>
          </w:pict>
        </mc:Fallback>
      </mc:AlternateContent>
    </w:r>
    <w:r>
      <w:rPr>
        <w:noProof/>
      </w:rPr>
      <mc:AlternateContent>
        <mc:Choice Requires="wps">
          <w:drawing>
            <wp:anchor distT="0" distB="0" distL="114300" distR="114300" simplePos="0" relativeHeight="251940352" behindDoc="0" locked="0" layoutInCell="1" allowOverlap="1" wp14:anchorId="6DB4A83B" wp14:editId="46A6E3AF">
              <wp:simplePos x="0" y="0"/>
              <wp:positionH relativeFrom="column">
                <wp:posOffset>-183515</wp:posOffset>
              </wp:positionH>
              <wp:positionV relativeFrom="paragraph">
                <wp:posOffset>7774940</wp:posOffset>
              </wp:positionV>
              <wp:extent cx="252730" cy="218440"/>
              <wp:effectExtent l="2540" t="0" r="1905" b="4445"/>
              <wp:wrapNone/>
              <wp:docPr id="1489264128" name="Rectangle 3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F91A6" w14:textId="77777777" w:rsidR="0032320B" w:rsidRPr="00B959C8" w:rsidRDefault="0032320B" w:rsidP="00B800AE">
                          <w:pPr>
                            <w:pStyle w:val="a8"/>
                            <w:jc w:val="center"/>
                            <w:rPr>
                              <w:sz w:val="20"/>
                              <w:szCs w:val="18"/>
                              <w:lang w:val="ru-RU"/>
                            </w:rPr>
                          </w:pPr>
                          <w:r>
                            <w:rPr>
                              <w:sz w:val="20"/>
                              <w:szCs w:val="18"/>
                              <w:lang w:val="ru-RU"/>
                            </w:rPr>
                            <w:t>25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4A83B" id="Rectangle 3012" o:spid="_x0000_s1125" style="position:absolute;margin-left:-14.45pt;margin-top:612.2pt;width:19.9pt;height:17.2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" filled="f" stroked="f" strokeweight=".25pt">
              <v:textbox inset="1pt,1pt,1pt,1pt">
                <w:txbxContent>
                  <w:p w14:paraId="6BEF91A6" w14:textId="77777777" w:rsidR="0032320B" w:rsidRPr="00B959C8" w:rsidRDefault="0032320B" w:rsidP="00B800AE">
                    <w:pPr>
                      <w:pStyle w:val="a8"/>
                      <w:jc w:val="center"/>
                      <w:rPr>
                        <w:sz w:val="20"/>
                        <w:szCs w:val="18"/>
                        <w:lang w:val="ru-RU"/>
                      </w:rPr>
                    </w:pPr>
                    <w:r>
                      <w:rPr>
                        <w:sz w:val="20"/>
                        <w:szCs w:val="18"/>
                        <w:lang w:val="ru-RU"/>
                      </w:rPr>
                      <w:t>25</w:t>
                    </w:r>
                  </w:p>
                </w:txbxContent>
              </v:textbox>
            </v:rect>
          </w:pict>
        </mc:Fallback>
      </mc:AlternateContent>
    </w:r>
    <w:r>
      <w:rPr>
        <w:noProof/>
      </w:rPr>
      <mc:AlternateContent>
        <mc:Choice Requires="wps">
          <w:drawing>
            <wp:anchor distT="0" distB="0" distL="114300" distR="114300" simplePos="0" relativeHeight="251939328" behindDoc="0" locked="0" layoutInCell="1" allowOverlap="1" wp14:anchorId="0B798685" wp14:editId="502A5CE7">
              <wp:simplePos x="0" y="0"/>
              <wp:positionH relativeFrom="column">
                <wp:posOffset>-183515</wp:posOffset>
              </wp:positionH>
              <wp:positionV relativeFrom="paragraph">
                <wp:posOffset>7487285</wp:posOffset>
              </wp:positionV>
              <wp:extent cx="252730" cy="218440"/>
              <wp:effectExtent l="2540" t="3810" r="1905" b="0"/>
              <wp:wrapNone/>
              <wp:docPr id="1236739357" name="Rectangle 3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B38E1B" w14:textId="77777777" w:rsidR="0032320B" w:rsidRPr="00B959C8" w:rsidRDefault="0032320B" w:rsidP="00B800AE">
                          <w:pPr>
                            <w:pStyle w:val="a8"/>
                            <w:jc w:val="center"/>
                            <w:rPr>
                              <w:sz w:val="20"/>
                              <w:szCs w:val="18"/>
                              <w:lang w:val="ru-RU"/>
                            </w:rPr>
                          </w:pPr>
                          <w:r>
                            <w:rPr>
                              <w:sz w:val="20"/>
                              <w:szCs w:val="18"/>
                              <w:lang w:val="ru-RU"/>
                            </w:rPr>
                            <w:t>24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98685" id="Rectangle 3011" o:spid="_x0000_s1126" style="position:absolute;margin-left:-14.45pt;margin-top:589.55pt;width:19.9pt;height:17.2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" filled="f" stroked="f" strokeweight=".25pt">
              <v:textbox inset="1pt,1pt,1pt,1pt">
                <w:txbxContent>
                  <w:p w14:paraId="60B38E1B" w14:textId="77777777" w:rsidR="0032320B" w:rsidRPr="00B959C8" w:rsidRDefault="0032320B" w:rsidP="00B800AE">
                    <w:pPr>
                      <w:pStyle w:val="a8"/>
                      <w:jc w:val="center"/>
                      <w:rPr>
                        <w:sz w:val="20"/>
                        <w:szCs w:val="18"/>
                        <w:lang w:val="ru-RU"/>
                      </w:rPr>
                    </w:pPr>
                    <w:r>
                      <w:rPr>
                        <w:sz w:val="20"/>
                        <w:szCs w:val="18"/>
                        <w:lang w:val="ru-RU"/>
                      </w:rPr>
                      <w:t>24</w:t>
                    </w:r>
                  </w:p>
                </w:txbxContent>
              </v:textbox>
            </v:rect>
          </w:pict>
        </mc:Fallback>
      </mc:AlternateContent>
    </w:r>
    <w:r>
      <w:rPr>
        <w:noProof/>
      </w:rPr>
      <mc:AlternateContent>
        <mc:Choice Requires="wps">
          <w:drawing>
            <wp:anchor distT="0" distB="0" distL="114300" distR="114300" simplePos="0" relativeHeight="251938304" behindDoc="0" locked="0" layoutInCell="1" allowOverlap="1" wp14:anchorId="043AF9CA" wp14:editId="658D7520">
              <wp:simplePos x="0" y="0"/>
              <wp:positionH relativeFrom="column">
                <wp:posOffset>-183515</wp:posOffset>
              </wp:positionH>
              <wp:positionV relativeFrom="paragraph">
                <wp:posOffset>7198995</wp:posOffset>
              </wp:positionV>
              <wp:extent cx="252730" cy="218440"/>
              <wp:effectExtent l="2540" t="1270" r="1905" b="0"/>
              <wp:wrapNone/>
              <wp:docPr id="395978586" name="Rectangle 3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F84F0" w14:textId="77777777" w:rsidR="0032320B" w:rsidRPr="00B959C8" w:rsidRDefault="0032320B" w:rsidP="00B800AE">
                          <w:pPr>
                            <w:pStyle w:val="a8"/>
                            <w:jc w:val="center"/>
                            <w:rPr>
                              <w:sz w:val="20"/>
                              <w:szCs w:val="18"/>
                              <w:lang w:val="ru-RU"/>
                            </w:rPr>
                          </w:pPr>
                          <w:r>
                            <w:rPr>
                              <w:sz w:val="20"/>
                              <w:szCs w:val="18"/>
                              <w:lang w:val="ru-RU"/>
                            </w:rPr>
                            <w:t>23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AF9CA" id="Rectangle 3010" o:spid="_x0000_s1127" style="position:absolute;margin-left:-14.45pt;margin-top:566.85pt;width:19.9pt;height:17.2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" filled="f" stroked="f" strokeweight=".25pt">
              <v:textbox inset="1pt,1pt,1pt,1pt">
                <w:txbxContent>
                  <w:p w14:paraId="635F84F0" w14:textId="77777777" w:rsidR="0032320B" w:rsidRPr="00B959C8" w:rsidRDefault="0032320B" w:rsidP="00B800AE">
                    <w:pPr>
                      <w:pStyle w:val="a8"/>
                      <w:jc w:val="center"/>
                      <w:rPr>
                        <w:sz w:val="20"/>
                        <w:szCs w:val="18"/>
                        <w:lang w:val="ru-RU"/>
                      </w:rPr>
                    </w:pPr>
                    <w:r>
                      <w:rPr>
                        <w:sz w:val="20"/>
                        <w:szCs w:val="18"/>
                        <w:lang w:val="ru-RU"/>
                      </w:rPr>
                      <w:t>23</w:t>
                    </w:r>
                  </w:p>
                </w:txbxContent>
              </v:textbox>
            </v:rect>
          </w:pict>
        </mc:Fallback>
      </mc:AlternateContent>
    </w:r>
    <w:r>
      <w:rPr>
        <w:noProof/>
      </w:rPr>
      <mc:AlternateContent>
        <mc:Choice Requires="wps">
          <w:drawing>
            <wp:anchor distT="0" distB="0" distL="114300" distR="114300" simplePos="0" relativeHeight="251937280" behindDoc="0" locked="0" layoutInCell="1" allowOverlap="1" wp14:anchorId="7ED3360C" wp14:editId="07CD5A02">
              <wp:simplePos x="0" y="0"/>
              <wp:positionH relativeFrom="column">
                <wp:posOffset>-183515</wp:posOffset>
              </wp:positionH>
              <wp:positionV relativeFrom="paragraph">
                <wp:posOffset>6911340</wp:posOffset>
              </wp:positionV>
              <wp:extent cx="252730" cy="218440"/>
              <wp:effectExtent l="2540" t="0" r="1905" b="1270"/>
              <wp:wrapNone/>
              <wp:docPr id="1335746029" name="Rectangle 3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BD0F0" w14:textId="77777777" w:rsidR="0032320B" w:rsidRPr="00B959C8" w:rsidRDefault="0032320B" w:rsidP="00B800AE">
                          <w:pPr>
                            <w:pStyle w:val="a8"/>
                            <w:jc w:val="center"/>
                            <w:rPr>
                              <w:sz w:val="20"/>
                              <w:szCs w:val="18"/>
                              <w:lang w:val="ru-RU"/>
                            </w:rPr>
                          </w:pPr>
                          <w:r>
                            <w:rPr>
                              <w:sz w:val="20"/>
                              <w:szCs w:val="18"/>
                              <w:lang w:val="ru-RU"/>
                            </w:rPr>
                            <w:t>22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3360C" id="Rectangle 3009" o:spid="_x0000_s1128" style="position:absolute;margin-left:-14.45pt;margin-top:544.2pt;width:19.9pt;height:17.2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" filled="f" stroked="f" strokeweight=".25pt">
              <v:textbox inset="1pt,1pt,1pt,1pt">
                <w:txbxContent>
                  <w:p w14:paraId="627BD0F0" w14:textId="77777777" w:rsidR="0032320B" w:rsidRPr="00B959C8" w:rsidRDefault="0032320B" w:rsidP="00B800AE">
                    <w:pPr>
                      <w:pStyle w:val="a8"/>
                      <w:jc w:val="center"/>
                      <w:rPr>
                        <w:sz w:val="20"/>
                        <w:szCs w:val="18"/>
                        <w:lang w:val="ru-RU"/>
                      </w:rPr>
                    </w:pPr>
                    <w:r>
                      <w:rPr>
                        <w:sz w:val="20"/>
                        <w:szCs w:val="18"/>
                        <w:lang w:val="ru-RU"/>
                      </w:rPr>
                      <w:t>22</w:t>
                    </w:r>
                  </w:p>
                </w:txbxContent>
              </v:textbox>
            </v:rect>
          </w:pict>
        </mc:Fallback>
      </mc:AlternateContent>
    </w:r>
    <w:r>
      <w:rPr>
        <w:noProof/>
      </w:rPr>
      <mc:AlternateContent>
        <mc:Choice Requires="wps">
          <w:drawing>
            <wp:anchor distT="0" distB="0" distL="114300" distR="114300" simplePos="0" relativeHeight="251936256" behindDoc="0" locked="0" layoutInCell="1" allowOverlap="1" wp14:anchorId="6C02A4B6" wp14:editId="3C75DDD7">
              <wp:simplePos x="0" y="0"/>
              <wp:positionH relativeFrom="column">
                <wp:posOffset>-183515</wp:posOffset>
              </wp:positionH>
              <wp:positionV relativeFrom="paragraph">
                <wp:posOffset>6623050</wp:posOffset>
              </wp:positionV>
              <wp:extent cx="252730" cy="218440"/>
              <wp:effectExtent l="2540" t="0" r="1905" b="3810"/>
              <wp:wrapNone/>
              <wp:docPr id="2124752960" name="Rectangle 3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B7AA7" w14:textId="77777777" w:rsidR="0032320B" w:rsidRPr="00B959C8" w:rsidRDefault="0032320B" w:rsidP="00B800AE">
                          <w:pPr>
                            <w:pStyle w:val="a8"/>
                            <w:jc w:val="center"/>
                            <w:rPr>
                              <w:sz w:val="20"/>
                              <w:szCs w:val="18"/>
                              <w:lang w:val="ru-RU"/>
                            </w:rPr>
                          </w:pPr>
                          <w:r>
                            <w:rPr>
                              <w:sz w:val="20"/>
                              <w:szCs w:val="18"/>
                              <w:lang w:val="ru-RU"/>
                            </w:rPr>
                            <w:t>21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2A4B6" id="Rectangle 3008" o:spid="_x0000_s1129" style="position:absolute;margin-left:-14.45pt;margin-top:521.5pt;width:19.9pt;height:17.2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" filled="f" stroked="f" strokeweight=".25pt">
              <v:textbox inset="1pt,1pt,1pt,1pt">
                <w:txbxContent>
                  <w:p w14:paraId="430B7AA7" w14:textId="77777777" w:rsidR="0032320B" w:rsidRPr="00B959C8" w:rsidRDefault="0032320B" w:rsidP="00B800AE">
                    <w:pPr>
                      <w:pStyle w:val="a8"/>
                      <w:jc w:val="center"/>
                      <w:rPr>
                        <w:sz w:val="20"/>
                        <w:szCs w:val="18"/>
                        <w:lang w:val="ru-RU"/>
                      </w:rPr>
                    </w:pPr>
                    <w:r>
                      <w:rPr>
                        <w:sz w:val="20"/>
                        <w:szCs w:val="18"/>
                        <w:lang w:val="ru-RU"/>
                      </w:rPr>
                      <w:t>21</w:t>
                    </w:r>
                  </w:p>
                </w:txbxContent>
              </v:textbox>
            </v:rect>
          </w:pict>
        </mc:Fallback>
      </mc:AlternateContent>
    </w:r>
    <w:r>
      <w:rPr>
        <w:noProof/>
      </w:rPr>
      <mc:AlternateContent>
        <mc:Choice Requires="wps">
          <w:drawing>
            <wp:anchor distT="0" distB="0" distL="114300" distR="114300" simplePos="0" relativeHeight="251935232" behindDoc="0" locked="0" layoutInCell="1" allowOverlap="1" wp14:anchorId="10CC6789" wp14:editId="0CACB1DD">
              <wp:simplePos x="0" y="0"/>
              <wp:positionH relativeFrom="column">
                <wp:posOffset>-183515</wp:posOffset>
              </wp:positionH>
              <wp:positionV relativeFrom="paragraph">
                <wp:posOffset>6334760</wp:posOffset>
              </wp:positionV>
              <wp:extent cx="252730" cy="218440"/>
              <wp:effectExtent l="2540" t="3810" r="1905" b="0"/>
              <wp:wrapNone/>
              <wp:docPr id="1378556231" name="Rectangle 3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D2EFD" w14:textId="77777777" w:rsidR="0032320B" w:rsidRPr="00B959C8" w:rsidRDefault="0032320B" w:rsidP="00B800AE">
                          <w:pPr>
                            <w:pStyle w:val="a8"/>
                            <w:jc w:val="center"/>
                            <w:rPr>
                              <w:sz w:val="20"/>
                              <w:szCs w:val="18"/>
                              <w:lang w:val="ru-RU"/>
                            </w:rPr>
                          </w:pPr>
                          <w:r>
                            <w:rPr>
                              <w:sz w:val="20"/>
                              <w:szCs w:val="18"/>
                              <w:lang w:val="ru-RU"/>
                            </w:rPr>
                            <w:t>20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6789" id="Rectangle 3007" o:spid="_x0000_s1130" style="position:absolute;margin-left:-14.45pt;margin-top:498.8pt;width:19.9pt;height:17.2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" filled="f" stroked="f" strokeweight=".25pt">
              <v:textbox inset="1pt,1pt,1pt,1pt">
                <w:txbxContent>
                  <w:p w14:paraId="2A6D2EFD" w14:textId="77777777" w:rsidR="0032320B" w:rsidRPr="00B959C8" w:rsidRDefault="0032320B" w:rsidP="00B800AE">
                    <w:pPr>
                      <w:pStyle w:val="a8"/>
                      <w:jc w:val="center"/>
                      <w:rPr>
                        <w:sz w:val="20"/>
                        <w:szCs w:val="18"/>
                        <w:lang w:val="ru-RU"/>
                      </w:rPr>
                    </w:pPr>
                    <w:r>
                      <w:rPr>
                        <w:sz w:val="20"/>
                        <w:szCs w:val="18"/>
                        <w:lang w:val="ru-RU"/>
                      </w:rPr>
                      <w:t>20</w:t>
                    </w:r>
                  </w:p>
                </w:txbxContent>
              </v:textbox>
            </v:rect>
          </w:pict>
        </mc:Fallback>
      </mc:AlternateContent>
    </w:r>
    <w:r>
      <w:rPr>
        <w:noProof/>
      </w:rPr>
      <mc:AlternateContent>
        <mc:Choice Requires="wps">
          <w:drawing>
            <wp:anchor distT="0" distB="0" distL="114300" distR="114300" simplePos="0" relativeHeight="251934208" behindDoc="0" locked="0" layoutInCell="1" allowOverlap="1" wp14:anchorId="58301C83" wp14:editId="48C2B464">
              <wp:simplePos x="0" y="0"/>
              <wp:positionH relativeFrom="column">
                <wp:posOffset>-177165</wp:posOffset>
              </wp:positionH>
              <wp:positionV relativeFrom="paragraph">
                <wp:posOffset>6046470</wp:posOffset>
              </wp:positionV>
              <wp:extent cx="252730" cy="218440"/>
              <wp:effectExtent l="0" t="1270" r="0" b="0"/>
              <wp:wrapNone/>
              <wp:docPr id="544033273" name="Rectangle 3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05CFA" w14:textId="77777777" w:rsidR="0032320B" w:rsidRPr="00B959C8" w:rsidRDefault="0032320B" w:rsidP="00B800AE">
                          <w:pPr>
                            <w:pStyle w:val="a8"/>
                            <w:jc w:val="center"/>
                            <w:rPr>
                              <w:sz w:val="20"/>
                              <w:szCs w:val="18"/>
                              <w:lang w:val="ru-RU"/>
                            </w:rPr>
                          </w:pPr>
                          <w:r>
                            <w:rPr>
                              <w:sz w:val="20"/>
                              <w:szCs w:val="18"/>
                              <w:lang w:val="ru-RU"/>
                            </w:rPr>
                            <w:t>19</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01C83" id="Rectangle 3006" o:spid="_x0000_s1131" style="position:absolute;margin-left:-13.95pt;margin-top:476.1pt;width:19.9pt;height:17.2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" filled="f" stroked="f" strokeweight=".25pt">
              <v:textbox inset="1pt,1pt,1pt,1pt">
                <w:txbxContent>
                  <w:p w14:paraId="39B05CFA" w14:textId="77777777" w:rsidR="0032320B" w:rsidRPr="00B959C8" w:rsidRDefault="0032320B" w:rsidP="00B800AE">
                    <w:pPr>
                      <w:pStyle w:val="a8"/>
                      <w:jc w:val="center"/>
                      <w:rPr>
                        <w:sz w:val="20"/>
                        <w:szCs w:val="18"/>
                        <w:lang w:val="ru-RU"/>
                      </w:rPr>
                    </w:pPr>
                    <w:r>
                      <w:rPr>
                        <w:sz w:val="20"/>
                        <w:szCs w:val="18"/>
                        <w:lang w:val="ru-RU"/>
                      </w:rPr>
                      <w:t>19</w:t>
                    </w:r>
                  </w:p>
                </w:txbxContent>
              </v:textbox>
            </v:rect>
          </w:pict>
        </mc:Fallback>
      </mc:AlternateContent>
    </w:r>
    <w:r>
      <w:rPr>
        <w:noProof/>
      </w:rPr>
      <mc:AlternateContent>
        <mc:Choice Requires="wps">
          <w:drawing>
            <wp:anchor distT="0" distB="0" distL="114300" distR="114300" simplePos="0" relativeHeight="251933184" behindDoc="0" locked="0" layoutInCell="1" allowOverlap="1" wp14:anchorId="708F4242" wp14:editId="42EDC753">
              <wp:simplePos x="0" y="0"/>
              <wp:positionH relativeFrom="column">
                <wp:posOffset>-183515</wp:posOffset>
              </wp:positionH>
              <wp:positionV relativeFrom="paragraph">
                <wp:posOffset>5758815</wp:posOffset>
              </wp:positionV>
              <wp:extent cx="252730" cy="218440"/>
              <wp:effectExtent l="2540" t="0" r="1905" b="1270"/>
              <wp:wrapNone/>
              <wp:docPr id="928466999" name="Rectangle 3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BBE15" w14:textId="77777777" w:rsidR="0032320B" w:rsidRPr="00B959C8" w:rsidRDefault="0032320B" w:rsidP="00B800AE">
                          <w:pPr>
                            <w:pStyle w:val="a8"/>
                            <w:jc w:val="center"/>
                            <w:rPr>
                              <w:sz w:val="20"/>
                              <w:szCs w:val="18"/>
                              <w:lang w:val="ru-RU"/>
                            </w:rPr>
                          </w:pPr>
                          <w:r>
                            <w:rPr>
                              <w:sz w:val="20"/>
                              <w:szCs w:val="18"/>
                              <w:lang w:val="ru-RU"/>
                            </w:rPr>
                            <w:t>18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F4242" id="Rectangle 3005" o:spid="_x0000_s1132" style="position:absolute;margin-left:-14.45pt;margin-top:453.45pt;width:19.9pt;height:17.2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" filled="f" stroked="f" strokeweight=".25pt">
              <v:textbox inset="1pt,1pt,1pt,1pt">
                <w:txbxContent>
                  <w:p w14:paraId="3DEBBE15" w14:textId="77777777" w:rsidR="0032320B" w:rsidRPr="00B959C8" w:rsidRDefault="0032320B" w:rsidP="00B800AE">
                    <w:pPr>
                      <w:pStyle w:val="a8"/>
                      <w:jc w:val="center"/>
                      <w:rPr>
                        <w:sz w:val="20"/>
                        <w:szCs w:val="18"/>
                        <w:lang w:val="ru-RU"/>
                      </w:rPr>
                    </w:pPr>
                    <w:r>
                      <w:rPr>
                        <w:sz w:val="20"/>
                        <w:szCs w:val="18"/>
                        <w:lang w:val="ru-RU"/>
                      </w:rPr>
                      <w:t>18</w:t>
                    </w:r>
                  </w:p>
                </w:txbxContent>
              </v:textbox>
            </v:rect>
          </w:pict>
        </mc:Fallback>
      </mc:AlternateContent>
    </w:r>
    <w:r>
      <w:rPr>
        <w:noProof/>
      </w:rPr>
      <mc:AlternateContent>
        <mc:Choice Requires="wps">
          <w:drawing>
            <wp:anchor distT="0" distB="0" distL="114300" distR="114300" simplePos="0" relativeHeight="251932160" behindDoc="0" locked="0" layoutInCell="1" allowOverlap="1" wp14:anchorId="3704A3FA" wp14:editId="48138C14">
              <wp:simplePos x="0" y="0"/>
              <wp:positionH relativeFrom="column">
                <wp:posOffset>-180340</wp:posOffset>
              </wp:positionH>
              <wp:positionV relativeFrom="paragraph">
                <wp:posOffset>5470525</wp:posOffset>
              </wp:positionV>
              <wp:extent cx="252730" cy="218440"/>
              <wp:effectExtent l="0" t="0" r="0" b="3810"/>
              <wp:wrapNone/>
              <wp:docPr id="296068087" name="Rectangle 3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80E9D" w14:textId="77777777" w:rsidR="0032320B" w:rsidRPr="00B959C8" w:rsidRDefault="0032320B" w:rsidP="00B800AE">
                          <w:pPr>
                            <w:pStyle w:val="a8"/>
                            <w:jc w:val="center"/>
                            <w:rPr>
                              <w:sz w:val="20"/>
                              <w:szCs w:val="18"/>
                              <w:lang w:val="ru-RU"/>
                            </w:rPr>
                          </w:pPr>
                          <w:r>
                            <w:rPr>
                              <w:sz w:val="20"/>
                              <w:szCs w:val="18"/>
                              <w:lang w:val="ru-RU"/>
                            </w:rPr>
                            <w:t>17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4A3FA" id="Rectangle 3004" o:spid="_x0000_s1133" style="position:absolute;margin-left:-14.2pt;margin-top:430.75pt;width:19.9pt;height:17.2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" filled="f" stroked="f" strokeweight=".25pt">
              <v:textbox inset="1pt,1pt,1pt,1pt">
                <w:txbxContent>
                  <w:p w14:paraId="17E80E9D" w14:textId="77777777" w:rsidR="0032320B" w:rsidRPr="00B959C8" w:rsidRDefault="0032320B" w:rsidP="00B800AE">
                    <w:pPr>
                      <w:pStyle w:val="a8"/>
                      <w:jc w:val="center"/>
                      <w:rPr>
                        <w:sz w:val="20"/>
                        <w:szCs w:val="18"/>
                        <w:lang w:val="ru-RU"/>
                      </w:rPr>
                    </w:pPr>
                    <w:r>
                      <w:rPr>
                        <w:sz w:val="20"/>
                        <w:szCs w:val="18"/>
                        <w:lang w:val="ru-RU"/>
                      </w:rPr>
                      <w:t>17</w:t>
                    </w:r>
                  </w:p>
                </w:txbxContent>
              </v:textbox>
            </v:rect>
          </w:pict>
        </mc:Fallback>
      </mc:AlternateContent>
    </w:r>
    <w:r>
      <w:rPr>
        <w:noProof/>
      </w:rPr>
      <mc:AlternateContent>
        <mc:Choice Requires="wps">
          <w:drawing>
            <wp:anchor distT="0" distB="0" distL="114300" distR="114300" simplePos="0" relativeHeight="251931136" behindDoc="0" locked="0" layoutInCell="1" allowOverlap="1" wp14:anchorId="30F1C870" wp14:editId="46A33D1D">
              <wp:simplePos x="0" y="0"/>
              <wp:positionH relativeFrom="column">
                <wp:posOffset>-177165</wp:posOffset>
              </wp:positionH>
              <wp:positionV relativeFrom="paragraph">
                <wp:posOffset>5182870</wp:posOffset>
              </wp:positionV>
              <wp:extent cx="252730" cy="218440"/>
              <wp:effectExtent l="0" t="4445" r="0" b="0"/>
              <wp:wrapNone/>
              <wp:docPr id="192650127" name="Rectangle 3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854E7D" w14:textId="77777777" w:rsidR="0032320B" w:rsidRPr="00B959C8" w:rsidRDefault="0032320B" w:rsidP="00B800AE">
                          <w:pPr>
                            <w:pStyle w:val="a8"/>
                            <w:jc w:val="center"/>
                            <w:rPr>
                              <w:sz w:val="20"/>
                              <w:szCs w:val="18"/>
                              <w:lang w:val="ru-RU"/>
                            </w:rPr>
                          </w:pPr>
                          <w:r>
                            <w:rPr>
                              <w:sz w:val="20"/>
                              <w:szCs w:val="18"/>
                              <w:lang w:val="ru-RU"/>
                            </w:rPr>
                            <w:t>16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1C870" id="Rectangle 3003" o:spid="_x0000_s1134" style="position:absolute;margin-left:-13.95pt;margin-top:408.1pt;width:19.9pt;height:17.2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" filled="f" stroked="f" strokeweight=".25pt">
              <v:textbox inset="1pt,1pt,1pt,1pt">
                <w:txbxContent>
                  <w:p w14:paraId="3C854E7D" w14:textId="77777777" w:rsidR="0032320B" w:rsidRPr="00B959C8" w:rsidRDefault="0032320B" w:rsidP="00B800AE">
                    <w:pPr>
                      <w:pStyle w:val="a8"/>
                      <w:jc w:val="center"/>
                      <w:rPr>
                        <w:sz w:val="20"/>
                        <w:szCs w:val="18"/>
                        <w:lang w:val="ru-RU"/>
                      </w:rPr>
                    </w:pPr>
                    <w:r>
                      <w:rPr>
                        <w:sz w:val="20"/>
                        <w:szCs w:val="18"/>
                        <w:lang w:val="ru-RU"/>
                      </w:rPr>
                      <w:t>16</w:t>
                    </w:r>
                  </w:p>
                </w:txbxContent>
              </v:textbox>
            </v:rect>
          </w:pict>
        </mc:Fallback>
      </mc:AlternateContent>
    </w:r>
    <w:r>
      <w:rPr>
        <w:noProof/>
      </w:rPr>
      <mc:AlternateContent>
        <mc:Choice Requires="wps">
          <w:drawing>
            <wp:anchor distT="0" distB="0" distL="114300" distR="114300" simplePos="0" relativeHeight="251930112" behindDoc="0" locked="0" layoutInCell="1" allowOverlap="1" wp14:anchorId="7F6C65DC" wp14:editId="7C8CB170">
              <wp:simplePos x="0" y="0"/>
              <wp:positionH relativeFrom="column">
                <wp:posOffset>-183515</wp:posOffset>
              </wp:positionH>
              <wp:positionV relativeFrom="paragraph">
                <wp:posOffset>4894580</wp:posOffset>
              </wp:positionV>
              <wp:extent cx="252730" cy="218440"/>
              <wp:effectExtent l="2540" t="1905" r="1905" b="0"/>
              <wp:wrapNone/>
              <wp:docPr id="1791240787" name="Rectangle 3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0E6C0" w14:textId="77777777" w:rsidR="0032320B" w:rsidRPr="00B959C8" w:rsidRDefault="0032320B" w:rsidP="00B800AE">
                          <w:pPr>
                            <w:pStyle w:val="a8"/>
                            <w:jc w:val="center"/>
                            <w:rPr>
                              <w:sz w:val="20"/>
                              <w:szCs w:val="18"/>
                              <w:lang w:val="ru-RU"/>
                            </w:rPr>
                          </w:pPr>
                          <w:r>
                            <w:rPr>
                              <w:sz w:val="20"/>
                              <w:szCs w:val="18"/>
                              <w:lang w:val="ru-RU"/>
                            </w:rPr>
                            <w:t>15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C65DC" id="Rectangle 3002" o:spid="_x0000_s1135" style="position:absolute;margin-left:-14.45pt;margin-top:385.4pt;width:19.9pt;height:17.2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" filled="f" stroked="f" strokeweight=".25pt">
              <v:textbox inset="1pt,1pt,1pt,1pt">
                <w:txbxContent>
                  <w:p w14:paraId="6120E6C0" w14:textId="77777777" w:rsidR="0032320B" w:rsidRPr="00B959C8" w:rsidRDefault="0032320B" w:rsidP="00B800AE">
                    <w:pPr>
                      <w:pStyle w:val="a8"/>
                      <w:jc w:val="center"/>
                      <w:rPr>
                        <w:sz w:val="20"/>
                        <w:szCs w:val="18"/>
                        <w:lang w:val="ru-RU"/>
                      </w:rPr>
                    </w:pPr>
                    <w:r>
                      <w:rPr>
                        <w:sz w:val="20"/>
                        <w:szCs w:val="18"/>
                        <w:lang w:val="ru-RU"/>
                      </w:rPr>
                      <w:t>15</w:t>
                    </w:r>
                  </w:p>
                </w:txbxContent>
              </v:textbox>
            </v:rect>
          </w:pict>
        </mc:Fallback>
      </mc:AlternateContent>
    </w:r>
    <w:r>
      <w:rPr>
        <w:noProof/>
      </w:rPr>
      <mc:AlternateContent>
        <mc:Choice Requires="wps">
          <w:drawing>
            <wp:anchor distT="0" distB="0" distL="114300" distR="114300" simplePos="0" relativeHeight="251929088" behindDoc="0" locked="0" layoutInCell="1" allowOverlap="1" wp14:anchorId="3C801418" wp14:editId="188FA0AE">
              <wp:simplePos x="0" y="0"/>
              <wp:positionH relativeFrom="column">
                <wp:posOffset>-180340</wp:posOffset>
              </wp:positionH>
              <wp:positionV relativeFrom="paragraph">
                <wp:posOffset>4606925</wp:posOffset>
              </wp:positionV>
              <wp:extent cx="252730" cy="218440"/>
              <wp:effectExtent l="0" t="0" r="0" b="635"/>
              <wp:wrapNone/>
              <wp:docPr id="1998565962" name="Rectangle 3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14FAE" w14:textId="77777777" w:rsidR="0032320B" w:rsidRPr="00B959C8" w:rsidRDefault="0032320B" w:rsidP="00B800AE">
                          <w:pPr>
                            <w:pStyle w:val="a8"/>
                            <w:jc w:val="center"/>
                            <w:rPr>
                              <w:sz w:val="20"/>
                              <w:szCs w:val="18"/>
                              <w:lang w:val="ru-RU"/>
                            </w:rPr>
                          </w:pPr>
                          <w:r>
                            <w:rPr>
                              <w:sz w:val="20"/>
                              <w:szCs w:val="18"/>
                              <w:lang w:val="ru-RU"/>
                            </w:rPr>
                            <w:t>14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01418" id="Rectangle 3001" o:spid="_x0000_s1136" style="position:absolute;margin-left:-14.2pt;margin-top:362.75pt;width:19.9pt;height:17.2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" filled="f" stroked="f" strokeweight=".25pt">
              <v:textbox inset="1pt,1pt,1pt,1pt">
                <w:txbxContent>
                  <w:p w14:paraId="46414FAE" w14:textId="77777777" w:rsidR="0032320B" w:rsidRPr="00B959C8" w:rsidRDefault="0032320B" w:rsidP="00B800AE">
                    <w:pPr>
                      <w:pStyle w:val="a8"/>
                      <w:jc w:val="center"/>
                      <w:rPr>
                        <w:sz w:val="20"/>
                        <w:szCs w:val="18"/>
                        <w:lang w:val="ru-RU"/>
                      </w:rPr>
                    </w:pPr>
                    <w:r>
                      <w:rPr>
                        <w:sz w:val="20"/>
                        <w:szCs w:val="18"/>
                        <w:lang w:val="ru-RU"/>
                      </w:rPr>
                      <w:t>14</w:t>
                    </w:r>
                  </w:p>
                </w:txbxContent>
              </v:textbox>
            </v:rect>
          </w:pict>
        </mc:Fallback>
      </mc:AlternateContent>
    </w:r>
    <w:r>
      <w:rPr>
        <w:noProof/>
      </w:rPr>
      <mc:AlternateContent>
        <mc:Choice Requires="wps">
          <w:drawing>
            <wp:anchor distT="0" distB="0" distL="114300" distR="114300" simplePos="0" relativeHeight="251928064" behindDoc="0" locked="0" layoutInCell="1" allowOverlap="1" wp14:anchorId="59140362" wp14:editId="6FD2AE13">
              <wp:simplePos x="0" y="0"/>
              <wp:positionH relativeFrom="column">
                <wp:posOffset>-180340</wp:posOffset>
              </wp:positionH>
              <wp:positionV relativeFrom="paragraph">
                <wp:posOffset>4318635</wp:posOffset>
              </wp:positionV>
              <wp:extent cx="252730" cy="218440"/>
              <wp:effectExtent l="0" t="0" r="0" b="3175"/>
              <wp:wrapNone/>
              <wp:docPr id="567907130" name="Rectangle 3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AB0AF" w14:textId="77777777" w:rsidR="0032320B" w:rsidRPr="00B959C8" w:rsidRDefault="0032320B" w:rsidP="00B800AE">
                          <w:pPr>
                            <w:pStyle w:val="a8"/>
                            <w:jc w:val="center"/>
                            <w:rPr>
                              <w:sz w:val="20"/>
                              <w:szCs w:val="18"/>
                              <w:lang w:val="ru-RU"/>
                            </w:rPr>
                          </w:pPr>
                          <w:r>
                            <w:rPr>
                              <w:sz w:val="20"/>
                              <w:szCs w:val="18"/>
                              <w:lang w:val="ru-RU"/>
                            </w:rPr>
                            <w:t>13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40362" id="Rectangle 3000" o:spid="_x0000_s1137" style="position:absolute;margin-left:-14.2pt;margin-top:340.05pt;width:19.9pt;height:17.2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" filled="f" stroked="f" strokeweight=".25pt">
              <v:textbox inset="1pt,1pt,1pt,1pt">
                <w:txbxContent>
                  <w:p w14:paraId="529AB0AF" w14:textId="77777777" w:rsidR="0032320B" w:rsidRPr="00B959C8" w:rsidRDefault="0032320B" w:rsidP="00B800AE">
                    <w:pPr>
                      <w:pStyle w:val="a8"/>
                      <w:jc w:val="center"/>
                      <w:rPr>
                        <w:sz w:val="20"/>
                        <w:szCs w:val="18"/>
                        <w:lang w:val="ru-RU"/>
                      </w:rPr>
                    </w:pPr>
                    <w:r>
                      <w:rPr>
                        <w:sz w:val="20"/>
                        <w:szCs w:val="18"/>
                        <w:lang w:val="ru-RU"/>
                      </w:rPr>
                      <w:t>13</w:t>
                    </w:r>
                  </w:p>
                </w:txbxContent>
              </v:textbox>
            </v:rect>
          </w:pict>
        </mc:Fallback>
      </mc:AlternateContent>
    </w:r>
    <w:r>
      <w:rPr>
        <w:noProof/>
      </w:rPr>
      <mc:AlternateContent>
        <mc:Choice Requires="wps">
          <w:drawing>
            <wp:anchor distT="0" distB="0" distL="114300" distR="114300" simplePos="0" relativeHeight="251927040" behindDoc="0" locked="0" layoutInCell="1" allowOverlap="1" wp14:anchorId="006D0931" wp14:editId="72063AB2">
              <wp:simplePos x="0" y="0"/>
              <wp:positionH relativeFrom="column">
                <wp:posOffset>-180340</wp:posOffset>
              </wp:positionH>
              <wp:positionV relativeFrom="paragraph">
                <wp:posOffset>4030345</wp:posOffset>
              </wp:positionV>
              <wp:extent cx="252730" cy="218440"/>
              <wp:effectExtent l="0" t="4445" r="0" b="0"/>
              <wp:wrapNone/>
              <wp:docPr id="885112851" name="Rectangle 2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07B0" w14:textId="77777777" w:rsidR="0032320B" w:rsidRPr="00B959C8" w:rsidRDefault="0032320B" w:rsidP="00B800AE">
                          <w:pPr>
                            <w:pStyle w:val="a8"/>
                            <w:jc w:val="center"/>
                            <w:rPr>
                              <w:sz w:val="20"/>
                              <w:szCs w:val="18"/>
                              <w:lang w:val="ru-RU"/>
                            </w:rPr>
                          </w:pPr>
                          <w:r>
                            <w:rPr>
                              <w:sz w:val="20"/>
                              <w:szCs w:val="18"/>
                              <w:lang w:val="ru-RU"/>
                            </w:rPr>
                            <w:t>12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D0931" id="Rectangle 2999" o:spid="_x0000_s1138" style="position:absolute;margin-left:-14.2pt;margin-top:317.35pt;width:19.9pt;height:17.2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" filled="f" stroked="f" strokeweight=".25pt">
              <v:textbox inset="1pt,1pt,1pt,1pt">
                <w:txbxContent>
                  <w:p w14:paraId="137907B0" w14:textId="77777777" w:rsidR="0032320B" w:rsidRPr="00B959C8" w:rsidRDefault="0032320B" w:rsidP="00B800AE">
                    <w:pPr>
                      <w:pStyle w:val="a8"/>
                      <w:jc w:val="center"/>
                      <w:rPr>
                        <w:sz w:val="20"/>
                        <w:szCs w:val="18"/>
                        <w:lang w:val="ru-RU"/>
                      </w:rPr>
                    </w:pPr>
                    <w:r>
                      <w:rPr>
                        <w:sz w:val="20"/>
                        <w:szCs w:val="18"/>
                        <w:lang w:val="ru-RU"/>
                      </w:rPr>
                      <w:t>12</w:t>
                    </w:r>
                  </w:p>
                </w:txbxContent>
              </v:textbox>
            </v:rect>
          </w:pict>
        </mc:Fallback>
      </mc:AlternateContent>
    </w:r>
    <w:r>
      <w:rPr>
        <w:noProof/>
      </w:rPr>
      <mc:AlternateContent>
        <mc:Choice Requires="wps">
          <w:drawing>
            <wp:anchor distT="0" distB="0" distL="114300" distR="114300" simplePos="0" relativeHeight="251926016" behindDoc="0" locked="0" layoutInCell="1" allowOverlap="1" wp14:anchorId="7406AAB5" wp14:editId="3ECFEAA6">
              <wp:simplePos x="0" y="0"/>
              <wp:positionH relativeFrom="column">
                <wp:posOffset>-180340</wp:posOffset>
              </wp:positionH>
              <wp:positionV relativeFrom="paragraph">
                <wp:posOffset>3742055</wp:posOffset>
              </wp:positionV>
              <wp:extent cx="252730" cy="218440"/>
              <wp:effectExtent l="0" t="1905" r="0" b="0"/>
              <wp:wrapNone/>
              <wp:docPr id="1382883261" name="Rectangle 2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28A3CF" w14:textId="77777777" w:rsidR="0032320B" w:rsidRPr="00B959C8" w:rsidRDefault="0032320B" w:rsidP="00B800AE">
                          <w:pPr>
                            <w:pStyle w:val="a8"/>
                            <w:jc w:val="center"/>
                            <w:rPr>
                              <w:sz w:val="20"/>
                              <w:szCs w:val="18"/>
                              <w:lang w:val="ru-RU"/>
                            </w:rPr>
                          </w:pPr>
                          <w:r>
                            <w:rPr>
                              <w:sz w:val="20"/>
                              <w:szCs w:val="18"/>
                              <w:lang w:val="ru-RU"/>
                            </w:rPr>
                            <w:t>11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AAB5" id="Rectangle 2998" o:spid="_x0000_s1139" style="position:absolute;margin-left:-14.2pt;margin-top:294.65pt;width:19.9pt;height:17.2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" filled="f" stroked="f" strokeweight=".25pt">
              <v:textbox inset="1pt,1pt,1pt,1pt">
                <w:txbxContent>
                  <w:p w14:paraId="2528A3CF" w14:textId="77777777" w:rsidR="0032320B" w:rsidRPr="00B959C8" w:rsidRDefault="0032320B" w:rsidP="00B800AE">
                    <w:pPr>
                      <w:pStyle w:val="a8"/>
                      <w:jc w:val="center"/>
                      <w:rPr>
                        <w:sz w:val="20"/>
                        <w:szCs w:val="18"/>
                        <w:lang w:val="ru-RU"/>
                      </w:rPr>
                    </w:pPr>
                    <w:r>
                      <w:rPr>
                        <w:sz w:val="20"/>
                        <w:szCs w:val="18"/>
                        <w:lang w:val="ru-RU"/>
                      </w:rPr>
                      <w:t>11</w:t>
                    </w:r>
                  </w:p>
                </w:txbxContent>
              </v:textbox>
            </v:rect>
          </w:pict>
        </mc:Fallback>
      </mc:AlternateContent>
    </w:r>
    <w:r>
      <w:rPr>
        <w:noProof/>
      </w:rPr>
      <mc:AlternateContent>
        <mc:Choice Requires="wps">
          <w:drawing>
            <wp:anchor distT="0" distB="0" distL="114300" distR="114300" simplePos="0" relativeHeight="251924992" behindDoc="0" locked="0" layoutInCell="1" allowOverlap="1" wp14:anchorId="4969B6C0" wp14:editId="7794B26C">
              <wp:simplePos x="0" y="0"/>
              <wp:positionH relativeFrom="column">
                <wp:posOffset>-183515</wp:posOffset>
              </wp:positionH>
              <wp:positionV relativeFrom="paragraph">
                <wp:posOffset>3454400</wp:posOffset>
              </wp:positionV>
              <wp:extent cx="252730" cy="218440"/>
              <wp:effectExtent l="2540" t="0" r="1905" b="635"/>
              <wp:wrapNone/>
              <wp:docPr id="909662305" name="Rectangle 2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2110DF" w14:textId="77777777" w:rsidR="0032320B" w:rsidRPr="00B959C8" w:rsidRDefault="0032320B" w:rsidP="00B800AE">
                          <w:pPr>
                            <w:pStyle w:val="a8"/>
                            <w:jc w:val="center"/>
                            <w:rPr>
                              <w:sz w:val="20"/>
                              <w:szCs w:val="18"/>
                              <w:lang w:val="ru-RU"/>
                            </w:rPr>
                          </w:pPr>
                          <w:r>
                            <w:rPr>
                              <w:sz w:val="20"/>
                              <w:szCs w:val="18"/>
                              <w:lang w:val="ru-RU"/>
                            </w:rPr>
                            <w:t>10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9B6C0" id="Rectangle 2997" o:spid="_x0000_s1140" style="position:absolute;margin-left:-14.45pt;margin-top:272pt;width:19.9pt;height:17.2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" filled="f" stroked="f" strokeweight=".25pt">
              <v:textbox inset="1pt,1pt,1pt,1pt">
                <w:txbxContent>
                  <w:p w14:paraId="232110DF" w14:textId="77777777" w:rsidR="0032320B" w:rsidRPr="00B959C8" w:rsidRDefault="0032320B" w:rsidP="00B800AE">
                    <w:pPr>
                      <w:pStyle w:val="a8"/>
                      <w:jc w:val="center"/>
                      <w:rPr>
                        <w:sz w:val="20"/>
                        <w:szCs w:val="18"/>
                        <w:lang w:val="ru-RU"/>
                      </w:rPr>
                    </w:pPr>
                    <w:r>
                      <w:rPr>
                        <w:sz w:val="20"/>
                        <w:szCs w:val="18"/>
                        <w:lang w:val="ru-RU"/>
                      </w:rPr>
                      <w:t>10</w:t>
                    </w:r>
                  </w:p>
                </w:txbxContent>
              </v:textbox>
            </v:rect>
          </w:pict>
        </mc:Fallback>
      </mc:AlternateContent>
    </w:r>
    <w:r>
      <w:rPr>
        <w:noProof/>
      </w:rPr>
      <mc:AlternateContent>
        <mc:Choice Requires="wps">
          <w:drawing>
            <wp:anchor distT="0" distB="0" distL="114300" distR="114300" simplePos="0" relativeHeight="251923968" behindDoc="0" locked="0" layoutInCell="1" allowOverlap="1" wp14:anchorId="1E8DCECD" wp14:editId="414341CC">
              <wp:simplePos x="0" y="0"/>
              <wp:positionH relativeFrom="column">
                <wp:posOffset>-176530</wp:posOffset>
              </wp:positionH>
              <wp:positionV relativeFrom="paragraph">
                <wp:posOffset>3166110</wp:posOffset>
              </wp:positionV>
              <wp:extent cx="252730" cy="218440"/>
              <wp:effectExtent l="0" t="0" r="4445" b="3175"/>
              <wp:wrapNone/>
              <wp:docPr id="1754871652" name="Rectangle 2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0F83A" w14:textId="77777777" w:rsidR="0032320B" w:rsidRPr="00B959C8" w:rsidRDefault="0032320B" w:rsidP="00B800AE">
                          <w:pPr>
                            <w:pStyle w:val="a8"/>
                            <w:jc w:val="center"/>
                            <w:rPr>
                              <w:sz w:val="20"/>
                              <w:szCs w:val="18"/>
                              <w:lang w:val="ru-RU"/>
                            </w:rPr>
                          </w:pPr>
                          <w:r>
                            <w:rPr>
                              <w:sz w:val="20"/>
                              <w:szCs w:val="18"/>
                              <w:lang w:val="ru-RU"/>
                            </w:rPr>
                            <w:t>9</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DCECD" id="Rectangle 2996" o:spid="_x0000_s1141" style="position:absolute;margin-left:-13.9pt;margin-top:249.3pt;width:19.9pt;height:17.2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" filled="f" stroked="f" strokeweight=".25pt">
              <v:textbox inset="1pt,1pt,1pt,1pt">
                <w:txbxContent>
                  <w:p w14:paraId="4690F83A" w14:textId="77777777" w:rsidR="0032320B" w:rsidRPr="00B959C8" w:rsidRDefault="0032320B" w:rsidP="00B800AE">
                    <w:pPr>
                      <w:pStyle w:val="a8"/>
                      <w:jc w:val="center"/>
                      <w:rPr>
                        <w:sz w:val="20"/>
                        <w:szCs w:val="18"/>
                        <w:lang w:val="ru-RU"/>
                      </w:rPr>
                    </w:pPr>
                    <w:r>
                      <w:rPr>
                        <w:sz w:val="20"/>
                        <w:szCs w:val="18"/>
                        <w:lang w:val="ru-RU"/>
                      </w:rPr>
                      <w:t>9</w:t>
                    </w:r>
                  </w:p>
                </w:txbxContent>
              </v:textbox>
            </v:rect>
          </w:pict>
        </mc:Fallback>
      </mc:AlternateContent>
    </w:r>
    <w:r>
      <w:rPr>
        <w:noProof/>
      </w:rPr>
      <mc:AlternateContent>
        <mc:Choice Requires="wps">
          <w:drawing>
            <wp:anchor distT="0" distB="0" distL="114300" distR="114300" simplePos="0" relativeHeight="251922944" behindDoc="0" locked="0" layoutInCell="1" allowOverlap="1" wp14:anchorId="4C401935" wp14:editId="5213E7E2">
              <wp:simplePos x="0" y="0"/>
              <wp:positionH relativeFrom="column">
                <wp:posOffset>-180975</wp:posOffset>
              </wp:positionH>
              <wp:positionV relativeFrom="paragraph">
                <wp:posOffset>2878455</wp:posOffset>
              </wp:positionV>
              <wp:extent cx="252730" cy="218440"/>
              <wp:effectExtent l="0" t="0" r="0" b="0"/>
              <wp:wrapNone/>
              <wp:docPr id="1947797099" name="Rectangle 2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FB245" w14:textId="77777777" w:rsidR="0032320B" w:rsidRPr="00B959C8" w:rsidRDefault="0032320B" w:rsidP="00B800AE">
                          <w:pPr>
                            <w:pStyle w:val="a8"/>
                            <w:jc w:val="center"/>
                            <w:rPr>
                              <w:sz w:val="20"/>
                              <w:szCs w:val="18"/>
                              <w:lang w:val="ru-RU"/>
                            </w:rPr>
                          </w:pPr>
                          <w:r>
                            <w:rPr>
                              <w:sz w:val="20"/>
                              <w:szCs w:val="18"/>
                              <w:lang w:val="ru-RU"/>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01935" id="Rectangle 2995" o:spid="_x0000_s1142" style="position:absolute;margin-left:-14.25pt;margin-top:226.65pt;width:19.9pt;height:17.2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" filled="f" stroked="f" strokeweight=".25pt">
              <v:textbox inset="1pt,1pt,1pt,1pt">
                <w:txbxContent>
                  <w:p w14:paraId="428FB245" w14:textId="77777777" w:rsidR="0032320B" w:rsidRPr="00B959C8" w:rsidRDefault="0032320B" w:rsidP="00B800AE">
                    <w:pPr>
                      <w:pStyle w:val="a8"/>
                      <w:jc w:val="center"/>
                      <w:rPr>
                        <w:sz w:val="20"/>
                        <w:szCs w:val="18"/>
                        <w:lang w:val="ru-RU"/>
                      </w:rPr>
                    </w:pPr>
                    <w:r>
                      <w:rPr>
                        <w:sz w:val="20"/>
                        <w:szCs w:val="18"/>
                        <w:lang w:val="ru-RU"/>
                      </w:rPr>
                      <w:t>8</w:t>
                    </w:r>
                  </w:p>
                </w:txbxContent>
              </v:textbox>
            </v:rect>
          </w:pict>
        </mc:Fallback>
      </mc:AlternateContent>
    </w:r>
    <w:r>
      <w:rPr>
        <w:noProof/>
      </w:rPr>
      <mc:AlternateContent>
        <mc:Choice Requires="wps">
          <w:drawing>
            <wp:anchor distT="0" distB="0" distL="114300" distR="114300" simplePos="0" relativeHeight="251920896" behindDoc="0" locked="0" layoutInCell="1" allowOverlap="1" wp14:anchorId="60B3BCF0" wp14:editId="6A643C58">
              <wp:simplePos x="0" y="0"/>
              <wp:positionH relativeFrom="column">
                <wp:posOffset>-167005</wp:posOffset>
              </wp:positionH>
              <wp:positionV relativeFrom="page">
                <wp:posOffset>5220970</wp:posOffset>
              </wp:positionV>
              <wp:extent cx="6644005" cy="0"/>
              <wp:effectExtent l="9525" t="10795" r="13970" b="8255"/>
              <wp:wrapNone/>
              <wp:docPr id="1144517580" name="Line 2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9B8B3DF" id="Line 2993"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15pt,411.1pt" to="510pt,4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" strokeweight="1pt">
              <w10:wrap anchory="page"/>
            </v:line>
          </w:pict>
        </mc:Fallback>
      </mc:AlternateContent>
    </w:r>
    <w:r>
      <w:rPr>
        <w:noProof/>
      </w:rPr>
      <mc:AlternateContent>
        <mc:Choice Requires="wps">
          <w:drawing>
            <wp:anchor distT="0" distB="0" distL="114300" distR="114300" simplePos="0" relativeHeight="251919872" behindDoc="0" locked="0" layoutInCell="1" allowOverlap="1" wp14:anchorId="226BF129" wp14:editId="220F68AB">
              <wp:simplePos x="0" y="0"/>
              <wp:positionH relativeFrom="column">
                <wp:posOffset>-179705</wp:posOffset>
              </wp:positionH>
              <wp:positionV relativeFrom="page">
                <wp:posOffset>4933315</wp:posOffset>
              </wp:positionV>
              <wp:extent cx="6656070" cy="0"/>
              <wp:effectExtent l="6350" t="8890" r="14605" b="10160"/>
              <wp:wrapNone/>
              <wp:docPr id="1178790172" name="Line 2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60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2B3821DE" id="Line 2992"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15pt,388.45pt" to="509.95pt,3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" strokeweight="1pt">
              <w10:wrap anchory="page"/>
            </v:line>
          </w:pict>
        </mc:Fallback>
      </mc:AlternateContent>
    </w:r>
    <w:r>
      <w:rPr>
        <w:noProof/>
      </w:rPr>
      <mc:AlternateContent>
        <mc:Choice Requires="wps">
          <w:drawing>
            <wp:anchor distT="0" distB="0" distL="114300" distR="114300" simplePos="0" relativeHeight="251918848" behindDoc="0" locked="0" layoutInCell="1" allowOverlap="1" wp14:anchorId="442F397E" wp14:editId="62BD7AA7">
              <wp:simplePos x="0" y="0"/>
              <wp:positionH relativeFrom="column">
                <wp:posOffset>-180340</wp:posOffset>
              </wp:positionH>
              <wp:positionV relativeFrom="page">
                <wp:posOffset>4645025</wp:posOffset>
              </wp:positionV>
              <wp:extent cx="6644005" cy="0"/>
              <wp:effectExtent l="15240" t="6350" r="8255" b="12700"/>
              <wp:wrapNone/>
              <wp:docPr id="2142205231"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40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E6A7A28" id="Line 64" o:spid="_x0000_s1026" style="position:absolute;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4.2pt,365.75pt" to="508.95pt,3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" strokeweight="1pt">
              <w10:wrap anchory="page"/>
            </v:line>
          </w:pict>
        </mc:Fallback>
      </mc:AlternateContent>
    </w:r>
    <w:r>
      <w:rPr>
        <w:noProof/>
      </w:rPr>
      <mc:AlternateContent>
        <mc:Choice Requires="wpg">
          <w:drawing>
            <wp:anchor distT="0" distB="0" distL="114300" distR="114300" simplePos="0" relativeHeight="251917824" behindDoc="0" locked="0" layoutInCell="1" allowOverlap="1" wp14:anchorId="1A173761" wp14:editId="07B44E7F">
              <wp:simplePos x="0" y="0"/>
              <wp:positionH relativeFrom="column">
                <wp:posOffset>-181610</wp:posOffset>
              </wp:positionH>
              <wp:positionV relativeFrom="page">
                <wp:posOffset>4068445</wp:posOffset>
              </wp:positionV>
              <wp:extent cx="6656705" cy="288290"/>
              <wp:effectExtent l="13970" t="10795" r="15875" b="15240"/>
              <wp:wrapNone/>
              <wp:docPr id="383334486" name="Group 2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705" cy="288290"/>
                        <a:chOff x="1134" y="1871"/>
                        <a:chExt cx="10483" cy="454"/>
                      </a:xfrm>
                    </wpg:grpSpPr>
                    <wps:wsp>
                      <wps:cNvPr id="1125733248" name="Line 2989"/>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4258074" name="Line 2990"/>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419BA6F6" id="Group 2988" o:spid="_x0000_s1026" style="position:absolute;margin-left:-14.3pt;margin-top:320.35pt;width:524.15pt;height:22.7pt;z-index:251917824;mso-position-vertical-relative:page" coordorigin="1134,1871" coordsize="1048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">
              <v:line id="Line 2989" o:spid="_x0000_s1027"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" strokeweight="1pt"/>
              <v:line id="Line 2990" o:spid="_x0000_s1028"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" strokeweight="1pt"/>
              <w10:wrap anchory="page"/>
            </v:group>
          </w:pict>
        </mc:Fallback>
      </mc:AlternateContent>
    </w:r>
    <w:r>
      <w:rPr>
        <w:noProof/>
      </w:rPr>
      <mc:AlternateContent>
        <mc:Choice Requires="wpg">
          <w:drawing>
            <wp:anchor distT="0" distB="0" distL="114300" distR="114300" simplePos="0" relativeHeight="251916800" behindDoc="0" locked="0" layoutInCell="1" allowOverlap="1" wp14:anchorId="2B3411D7" wp14:editId="079D2553">
              <wp:simplePos x="0" y="0"/>
              <wp:positionH relativeFrom="column">
                <wp:posOffset>-179705</wp:posOffset>
              </wp:positionH>
              <wp:positionV relativeFrom="paragraph">
                <wp:posOffset>3384550</wp:posOffset>
              </wp:positionV>
              <wp:extent cx="6656705" cy="288290"/>
              <wp:effectExtent l="6350" t="6350" r="13970" b="10160"/>
              <wp:wrapNone/>
              <wp:docPr id="1631272332" name="Group 2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705" cy="288290"/>
                        <a:chOff x="1134" y="1871"/>
                        <a:chExt cx="10483" cy="454"/>
                      </a:xfrm>
                    </wpg:grpSpPr>
                    <wps:wsp>
                      <wps:cNvPr id="1802420653" name="Line 2986"/>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8103396" name="Line 2987"/>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5DDD5AE6" id="Group 2985" o:spid="_x0000_s1026" style="position:absolute;margin-left:-14.15pt;margin-top:266.5pt;width:524.15pt;height:22.7pt;z-index:251916800" coordorigin="1134,1871" coordsize="1048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">
              <v:line id="Line 2986" o:spid="_x0000_s1027"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" strokeweight="1pt"/>
              <v:line id="Line 2987" o:spid="_x0000_s1028"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1915776" behindDoc="0" locked="0" layoutInCell="1" allowOverlap="1" wp14:anchorId="32AD87D1" wp14:editId="46402C46">
              <wp:simplePos x="0" y="0"/>
              <wp:positionH relativeFrom="column">
                <wp:posOffset>-180340</wp:posOffset>
              </wp:positionH>
              <wp:positionV relativeFrom="paragraph">
                <wp:posOffset>1080135</wp:posOffset>
              </wp:positionV>
              <wp:extent cx="6656705" cy="2016760"/>
              <wp:effectExtent l="15240" t="6985" r="14605" b="14605"/>
              <wp:wrapNone/>
              <wp:docPr id="225348260" name="Group 2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705" cy="2016760"/>
                        <a:chOff x="1134" y="1871"/>
                        <a:chExt cx="10483" cy="3176"/>
                      </a:xfrm>
                    </wpg:grpSpPr>
                    <wpg:grpSp>
                      <wpg:cNvPr id="418331112" name="Group 2971"/>
                      <wpg:cNvGrpSpPr>
                        <a:grpSpLocks/>
                      </wpg:cNvGrpSpPr>
                      <wpg:grpSpPr bwMode="auto">
                        <a:xfrm>
                          <a:off x="1134" y="1871"/>
                          <a:ext cx="10483" cy="1361"/>
                          <a:chOff x="1134" y="1871"/>
                          <a:chExt cx="10483" cy="1361"/>
                        </a:xfrm>
                      </wpg:grpSpPr>
                      <wpg:grpSp>
                        <wpg:cNvPr id="539972486" name="Group 2972"/>
                        <wpg:cNvGrpSpPr>
                          <a:grpSpLocks/>
                        </wpg:cNvGrpSpPr>
                        <wpg:grpSpPr bwMode="auto">
                          <a:xfrm>
                            <a:off x="1134" y="1871"/>
                            <a:ext cx="10483" cy="454"/>
                            <a:chOff x="1134" y="1871"/>
                            <a:chExt cx="10483" cy="454"/>
                          </a:xfrm>
                        </wpg:grpSpPr>
                        <wps:wsp>
                          <wps:cNvPr id="358153768" name="Line 2973"/>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024341" name="Line 2974"/>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17963025" name="Group 2975"/>
                        <wpg:cNvGrpSpPr>
                          <a:grpSpLocks/>
                        </wpg:cNvGrpSpPr>
                        <wpg:grpSpPr bwMode="auto">
                          <a:xfrm>
                            <a:off x="1134" y="2778"/>
                            <a:ext cx="10483" cy="454"/>
                            <a:chOff x="1134" y="1871"/>
                            <a:chExt cx="10483" cy="454"/>
                          </a:xfrm>
                        </wpg:grpSpPr>
                        <wps:wsp>
                          <wps:cNvPr id="332611447" name="Line 2976"/>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54611067" name="Line 2977"/>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96045395" name="Group 2978"/>
                      <wpg:cNvGrpSpPr>
                        <a:grpSpLocks/>
                      </wpg:cNvGrpSpPr>
                      <wpg:grpSpPr bwMode="auto">
                        <a:xfrm>
                          <a:off x="1134" y="3686"/>
                          <a:ext cx="10483" cy="1361"/>
                          <a:chOff x="1134" y="1871"/>
                          <a:chExt cx="10483" cy="1361"/>
                        </a:xfrm>
                      </wpg:grpSpPr>
                      <wpg:grpSp>
                        <wpg:cNvPr id="1587741699" name="Group 2979"/>
                        <wpg:cNvGrpSpPr>
                          <a:grpSpLocks/>
                        </wpg:cNvGrpSpPr>
                        <wpg:grpSpPr bwMode="auto">
                          <a:xfrm>
                            <a:off x="1134" y="1871"/>
                            <a:ext cx="10483" cy="454"/>
                            <a:chOff x="1134" y="1871"/>
                            <a:chExt cx="10483" cy="454"/>
                          </a:xfrm>
                        </wpg:grpSpPr>
                        <wps:wsp>
                          <wps:cNvPr id="447113455" name="Line 2980"/>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1405155" name="Line 2981"/>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629840411" name="Group 2982"/>
                        <wpg:cNvGrpSpPr>
                          <a:grpSpLocks/>
                        </wpg:cNvGrpSpPr>
                        <wpg:grpSpPr bwMode="auto">
                          <a:xfrm>
                            <a:off x="1134" y="2778"/>
                            <a:ext cx="10483" cy="454"/>
                            <a:chOff x="1134" y="1871"/>
                            <a:chExt cx="10483" cy="454"/>
                          </a:xfrm>
                        </wpg:grpSpPr>
                        <wps:wsp>
                          <wps:cNvPr id="963676572" name="Line 2983"/>
                          <wps:cNvCnPr>
                            <a:cxnSpLocks noChangeShapeType="1"/>
                          </wps:cNvCnPr>
                          <wps:spPr bwMode="auto">
                            <a:xfrm>
                              <a:off x="1154" y="1871"/>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3898653" name="Line 2984"/>
                          <wps:cNvCnPr>
                            <a:cxnSpLocks noChangeShapeType="1"/>
                          </wps:cNvCnPr>
                          <wps:spPr bwMode="auto">
                            <a:xfrm>
                              <a:off x="1134" y="2325"/>
                              <a:ext cx="1046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A07D94" id="Group 2970" o:spid="_x0000_s1026" style="position:absolute;margin-left:-14.2pt;margin-top:85.05pt;width:524.15pt;height:158.8pt;z-index:251915776" coordorigin="1134,1871" coordsize="10483,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">
              <v:group id="Group 2971" o:spid="_x0000_s1027" style="position:absolute;left:1134;top:1871;width:10483;height:1361" coordorigin="1134,1871" coordsize="10483,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">
                <v:group id="Group 2972" o:spid="_x0000_s1028" style="position:absolute;left:1134;top:1871;width:10483;height:454" coordorigin="1134,1871" coordsize="1048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">
                  <v:line id="Line 2973" o:spid="_x0000_s1029"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" strokeweight="1pt"/>
                  <v:line id="Line 2974" o:spid="_x0000_s1030"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" strokeweight="1pt"/>
                </v:group>
                <v:group id="Group 2975" o:spid="_x0000_s1031" style="position:absolute;left:1134;top:2778;width:10483;height:454" coordorigin="1134,1871" coordsize="1048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">
                  <v:line id="Line 2976" o:spid="_x0000_s1032"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" strokeweight="1pt"/>
                  <v:line id="Line 2977" o:spid="_x0000_s1033"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" strokeweight="1pt"/>
                </v:group>
              </v:group>
              <v:group id="Group 2978" o:spid="_x0000_s1034" style="position:absolute;left:1134;top:3686;width:10483;height:1361" coordorigin="1134,1871" coordsize="10483,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">
                <v:group id="Group 2979" o:spid="_x0000_s1035" style="position:absolute;left:1134;top:1871;width:10483;height:454" coordorigin="1134,1871" coordsize="1048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">
                  <v:line id="Line 2980" o:spid="_x0000_s1036"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" strokeweight="1pt"/>
                  <v:line id="Line 2981" o:spid="_x0000_s1037"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" strokeweight="1pt"/>
                </v:group>
                <v:group id="Group 2982" o:spid="_x0000_s1038" style="position:absolute;left:1134;top:2778;width:10483;height:454" coordorigin="1134,1871" coordsize="1048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">
                  <v:line id="Line 2983" o:spid="_x0000_s1039" style="position:absolute;visibility:visible;mso-wrap-style:square" from="1154,1871" to="11617,1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" strokeweight="1pt"/>
                  <v:line id="Line 2984" o:spid="_x0000_s1040" style="position:absolute;visibility:visible;mso-wrap-style:square" from="1134,2325" to="11597,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" strokeweight="1pt"/>
                </v:group>
              </v:group>
            </v:group>
          </w:pict>
        </mc:Fallback>
      </mc:AlternateContent>
    </w:r>
    <w:r>
      <w:rPr>
        <w:noProof/>
      </w:rPr>
      <mc:AlternateContent>
        <mc:Choice Requires="wps">
          <w:drawing>
            <wp:anchor distT="0" distB="0" distL="114300" distR="114300" simplePos="0" relativeHeight="251914752" behindDoc="0" locked="0" layoutInCell="1" allowOverlap="1" wp14:anchorId="26EF60FC" wp14:editId="48685812">
              <wp:simplePos x="0" y="0"/>
              <wp:positionH relativeFrom="column">
                <wp:posOffset>-180975</wp:posOffset>
              </wp:positionH>
              <wp:positionV relativeFrom="paragraph">
                <wp:posOffset>2878455</wp:posOffset>
              </wp:positionV>
              <wp:extent cx="252730" cy="218440"/>
              <wp:effectExtent l="0" t="0" r="0" b="0"/>
              <wp:wrapNone/>
              <wp:docPr id="643077022" name="Rectangl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6DBCF" w14:textId="77777777" w:rsidR="0032320B" w:rsidRPr="00B959C8" w:rsidRDefault="0032320B" w:rsidP="00B800AE">
                          <w:pPr>
                            <w:pStyle w:val="a8"/>
                            <w:jc w:val="center"/>
                            <w:rPr>
                              <w:sz w:val="20"/>
                              <w:szCs w:val="18"/>
                              <w:lang w:val="ru-RU"/>
                            </w:rPr>
                          </w:pPr>
                          <w:r>
                            <w:rPr>
                              <w:sz w:val="20"/>
                              <w:szCs w:val="18"/>
                              <w:lang w:val="ru-RU"/>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F60FC" id="Rectangle 2969" o:spid="_x0000_s1143" style="position:absolute;margin-left:-14.25pt;margin-top:226.65pt;width:19.9pt;height:17.2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" filled="f" stroked="f" strokeweight=".25pt">
              <v:textbox inset="1pt,1pt,1pt,1pt">
                <w:txbxContent>
                  <w:p w14:paraId="1DB6DBCF" w14:textId="77777777" w:rsidR="0032320B" w:rsidRPr="00B959C8" w:rsidRDefault="0032320B" w:rsidP="00B800AE">
                    <w:pPr>
                      <w:pStyle w:val="a8"/>
                      <w:jc w:val="center"/>
                      <w:rPr>
                        <w:sz w:val="20"/>
                        <w:szCs w:val="18"/>
                        <w:lang w:val="ru-RU"/>
                      </w:rPr>
                    </w:pPr>
                    <w:r>
                      <w:rPr>
                        <w:sz w:val="20"/>
                        <w:szCs w:val="18"/>
                        <w:lang w:val="ru-RU"/>
                      </w:rPr>
                      <w:t>8</w:t>
                    </w:r>
                  </w:p>
                </w:txbxContent>
              </v:textbox>
            </v:rect>
          </w:pict>
        </mc:Fallback>
      </mc:AlternateContent>
    </w:r>
    <w:r>
      <w:rPr>
        <w:noProof/>
      </w:rPr>
      <mc:AlternateContent>
        <mc:Choice Requires="wps">
          <w:drawing>
            <wp:anchor distT="0" distB="0" distL="114300" distR="114300" simplePos="0" relativeHeight="251913728" behindDoc="0" locked="0" layoutInCell="1" allowOverlap="1" wp14:anchorId="6607910A" wp14:editId="4B54190E">
              <wp:simplePos x="0" y="0"/>
              <wp:positionH relativeFrom="column">
                <wp:posOffset>-180975</wp:posOffset>
              </wp:positionH>
              <wp:positionV relativeFrom="paragraph">
                <wp:posOffset>2590165</wp:posOffset>
              </wp:positionV>
              <wp:extent cx="252730" cy="218440"/>
              <wp:effectExtent l="0" t="2540" r="0" b="0"/>
              <wp:wrapNone/>
              <wp:docPr id="1275435323" name="Rectangl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B4668" w14:textId="77777777" w:rsidR="0032320B" w:rsidRPr="00B959C8" w:rsidRDefault="0032320B" w:rsidP="00B800AE">
                          <w:pPr>
                            <w:pStyle w:val="a8"/>
                            <w:jc w:val="center"/>
                            <w:rPr>
                              <w:sz w:val="20"/>
                              <w:szCs w:val="18"/>
                              <w:lang w:val="ru-RU"/>
                            </w:rPr>
                          </w:pPr>
                          <w:r>
                            <w:rPr>
                              <w:sz w:val="20"/>
                              <w:szCs w:val="18"/>
                              <w:lang w:val="ru-RU"/>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7910A" id="Rectangle 2968" o:spid="_x0000_s1144" style="position:absolute;margin-left:-14.25pt;margin-top:203.95pt;width:19.9pt;height:17.2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" filled="f" stroked="f" strokeweight=".25pt">
              <v:textbox inset="1pt,1pt,1pt,1pt">
                <w:txbxContent>
                  <w:p w14:paraId="0B1B4668" w14:textId="77777777" w:rsidR="0032320B" w:rsidRPr="00B959C8" w:rsidRDefault="0032320B" w:rsidP="00B800AE">
                    <w:pPr>
                      <w:pStyle w:val="a8"/>
                      <w:jc w:val="center"/>
                      <w:rPr>
                        <w:sz w:val="20"/>
                        <w:szCs w:val="18"/>
                        <w:lang w:val="ru-RU"/>
                      </w:rPr>
                    </w:pPr>
                    <w:r>
                      <w:rPr>
                        <w:sz w:val="20"/>
                        <w:szCs w:val="18"/>
                        <w:lang w:val="ru-RU"/>
                      </w:rPr>
                      <w:t>7</w:t>
                    </w:r>
                  </w:p>
                </w:txbxContent>
              </v:textbox>
            </v:rect>
          </w:pict>
        </mc:Fallback>
      </mc:AlternateContent>
    </w:r>
    <w:r>
      <w:rPr>
        <w:noProof/>
      </w:rPr>
      <mc:AlternateContent>
        <mc:Choice Requires="wps">
          <w:drawing>
            <wp:anchor distT="0" distB="0" distL="114300" distR="114300" simplePos="0" relativeHeight="251912704" behindDoc="0" locked="0" layoutInCell="1" allowOverlap="1" wp14:anchorId="7452018E" wp14:editId="09128BC4">
              <wp:simplePos x="0" y="0"/>
              <wp:positionH relativeFrom="column">
                <wp:posOffset>-180975</wp:posOffset>
              </wp:positionH>
              <wp:positionV relativeFrom="paragraph">
                <wp:posOffset>2302510</wp:posOffset>
              </wp:positionV>
              <wp:extent cx="252730" cy="218440"/>
              <wp:effectExtent l="0" t="635" r="0" b="0"/>
              <wp:wrapNone/>
              <wp:docPr id="459329279" name="Rectangle 2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8ABB8" w14:textId="77777777" w:rsidR="0032320B" w:rsidRPr="00B959C8" w:rsidRDefault="0032320B" w:rsidP="00B800AE">
                          <w:pPr>
                            <w:pStyle w:val="a8"/>
                            <w:jc w:val="center"/>
                            <w:rPr>
                              <w:sz w:val="20"/>
                              <w:szCs w:val="18"/>
                              <w:lang w:val="ru-RU"/>
                            </w:rPr>
                          </w:pPr>
                          <w:r>
                            <w:rPr>
                              <w:sz w:val="20"/>
                              <w:szCs w:val="18"/>
                              <w:lang w:val="ru-RU"/>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2018E" id="Rectangle 2967" o:spid="_x0000_s1145" style="position:absolute;margin-left:-14.25pt;margin-top:181.3pt;width:19.9pt;height:17.2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" filled="f" stroked="f" strokeweight=".25pt">
              <v:textbox inset="1pt,1pt,1pt,1pt">
                <w:txbxContent>
                  <w:p w14:paraId="3068ABB8" w14:textId="77777777" w:rsidR="0032320B" w:rsidRPr="00B959C8" w:rsidRDefault="0032320B" w:rsidP="00B800AE">
                    <w:pPr>
                      <w:pStyle w:val="a8"/>
                      <w:jc w:val="center"/>
                      <w:rPr>
                        <w:sz w:val="20"/>
                        <w:szCs w:val="18"/>
                        <w:lang w:val="ru-RU"/>
                      </w:rPr>
                    </w:pPr>
                    <w:r>
                      <w:rPr>
                        <w:sz w:val="20"/>
                        <w:szCs w:val="18"/>
                        <w:lang w:val="ru-RU"/>
                      </w:rPr>
                      <w:t>6</w:t>
                    </w:r>
                  </w:p>
                </w:txbxContent>
              </v:textbox>
            </v:rect>
          </w:pict>
        </mc:Fallback>
      </mc:AlternateContent>
    </w:r>
    <w:r>
      <w:rPr>
        <w:noProof/>
      </w:rPr>
      <mc:AlternateContent>
        <mc:Choice Requires="wps">
          <w:drawing>
            <wp:anchor distT="0" distB="0" distL="114300" distR="114300" simplePos="0" relativeHeight="251911680" behindDoc="0" locked="0" layoutInCell="1" allowOverlap="1" wp14:anchorId="27889654" wp14:editId="3DFBC9DD">
              <wp:simplePos x="0" y="0"/>
              <wp:positionH relativeFrom="column">
                <wp:posOffset>-180975</wp:posOffset>
              </wp:positionH>
              <wp:positionV relativeFrom="paragraph">
                <wp:posOffset>2014220</wp:posOffset>
              </wp:positionV>
              <wp:extent cx="252730" cy="218440"/>
              <wp:effectExtent l="0" t="0" r="0" b="2540"/>
              <wp:wrapNone/>
              <wp:docPr id="1740779069" name="Rectangle 2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08491" w14:textId="77777777" w:rsidR="0032320B" w:rsidRPr="00B959C8" w:rsidRDefault="0032320B" w:rsidP="00B800AE">
                          <w:pPr>
                            <w:pStyle w:val="a8"/>
                            <w:jc w:val="center"/>
                            <w:rPr>
                              <w:sz w:val="20"/>
                              <w:szCs w:val="18"/>
                              <w:lang w:val="ru-RU"/>
                            </w:rPr>
                          </w:pPr>
                          <w:r>
                            <w:rPr>
                              <w:sz w:val="20"/>
                              <w:szCs w:val="18"/>
                              <w:lang w:val="ru-RU"/>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89654" id="Rectangle 2966" o:spid="_x0000_s1146" style="position:absolute;margin-left:-14.25pt;margin-top:158.6pt;width:19.9pt;height:17.2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" filled="f" stroked="f" strokeweight=".25pt">
              <v:textbox inset="1pt,1pt,1pt,1pt">
                <w:txbxContent>
                  <w:p w14:paraId="3A908491" w14:textId="77777777" w:rsidR="0032320B" w:rsidRPr="00B959C8" w:rsidRDefault="0032320B" w:rsidP="00B800AE">
                    <w:pPr>
                      <w:pStyle w:val="a8"/>
                      <w:jc w:val="center"/>
                      <w:rPr>
                        <w:sz w:val="20"/>
                        <w:szCs w:val="18"/>
                        <w:lang w:val="ru-RU"/>
                      </w:rPr>
                    </w:pPr>
                    <w:r>
                      <w:rPr>
                        <w:sz w:val="20"/>
                        <w:szCs w:val="18"/>
                        <w:lang w:val="ru-RU"/>
                      </w:rPr>
                      <w:t>5</w:t>
                    </w:r>
                  </w:p>
                </w:txbxContent>
              </v:textbox>
            </v:rect>
          </w:pict>
        </mc:Fallback>
      </mc:AlternateContent>
    </w:r>
    <w:r>
      <w:rPr>
        <w:noProof/>
      </w:rPr>
      <mc:AlternateContent>
        <mc:Choice Requires="wps">
          <w:drawing>
            <wp:anchor distT="0" distB="0" distL="114300" distR="114300" simplePos="0" relativeHeight="251910656" behindDoc="0" locked="0" layoutInCell="1" allowOverlap="1" wp14:anchorId="7F7C09B5" wp14:editId="548D7092">
              <wp:simplePos x="0" y="0"/>
              <wp:positionH relativeFrom="column">
                <wp:posOffset>-180975</wp:posOffset>
              </wp:positionH>
              <wp:positionV relativeFrom="paragraph">
                <wp:posOffset>1725930</wp:posOffset>
              </wp:positionV>
              <wp:extent cx="252730" cy="218440"/>
              <wp:effectExtent l="0" t="0" r="0" b="0"/>
              <wp:wrapNone/>
              <wp:docPr id="338765558" name="Rectangle 2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A7688" w14:textId="77777777" w:rsidR="0032320B" w:rsidRPr="00B959C8" w:rsidRDefault="0032320B" w:rsidP="00B800AE">
                          <w:pPr>
                            <w:pStyle w:val="a8"/>
                            <w:jc w:val="center"/>
                            <w:rPr>
                              <w:sz w:val="20"/>
                              <w:szCs w:val="18"/>
                              <w:lang w:val="ru-RU"/>
                            </w:rPr>
                          </w:pPr>
                          <w:r>
                            <w:rPr>
                              <w:sz w:val="20"/>
                              <w:szCs w:val="18"/>
                              <w:lang w:val="ru-RU"/>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C09B5" id="Rectangle 2965" o:spid="_x0000_s1147" style="position:absolute;margin-left:-14.25pt;margin-top:135.9pt;width:19.9pt;height:17.2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" filled="f" stroked="f" strokeweight=".25pt">
              <v:textbox inset="1pt,1pt,1pt,1pt">
                <w:txbxContent>
                  <w:p w14:paraId="553A7688" w14:textId="77777777" w:rsidR="0032320B" w:rsidRPr="00B959C8" w:rsidRDefault="0032320B" w:rsidP="00B800AE">
                    <w:pPr>
                      <w:pStyle w:val="a8"/>
                      <w:jc w:val="center"/>
                      <w:rPr>
                        <w:sz w:val="20"/>
                        <w:szCs w:val="18"/>
                        <w:lang w:val="ru-RU"/>
                      </w:rPr>
                    </w:pPr>
                    <w:r>
                      <w:rPr>
                        <w:sz w:val="20"/>
                        <w:szCs w:val="18"/>
                        <w:lang w:val="ru-RU"/>
                      </w:rPr>
                      <w:t>4</w:t>
                    </w:r>
                  </w:p>
                </w:txbxContent>
              </v:textbox>
            </v:rect>
          </w:pict>
        </mc:Fallback>
      </mc:AlternateContent>
    </w:r>
    <w:r>
      <w:rPr>
        <w:noProof/>
      </w:rPr>
      <mc:AlternateContent>
        <mc:Choice Requires="wps">
          <w:drawing>
            <wp:anchor distT="0" distB="0" distL="114300" distR="114300" simplePos="0" relativeHeight="251909632" behindDoc="0" locked="0" layoutInCell="1" allowOverlap="1" wp14:anchorId="512468C8" wp14:editId="7CD48F07">
              <wp:simplePos x="0" y="0"/>
              <wp:positionH relativeFrom="column">
                <wp:posOffset>-180975</wp:posOffset>
              </wp:positionH>
              <wp:positionV relativeFrom="paragraph">
                <wp:posOffset>1437640</wp:posOffset>
              </wp:positionV>
              <wp:extent cx="252730" cy="218440"/>
              <wp:effectExtent l="0" t="2540" r="0" b="0"/>
              <wp:wrapNone/>
              <wp:docPr id="1328144188" name="Rectangle 2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220AA" w14:textId="77777777" w:rsidR="0032320B" w:rsidRPr="00B959C8" w:rsidRDefault="0032320B" w:rsidP="00B800AE">
                          <w:pPr>
                            <w:pStyle w:val="a8"/>
                            <w:jc w:val="center"/>
                            <w:rPr>
                              <w:sz w:val="20"/>
                              <w:szCs w:val="18"/>
                              <w:lang w:val="ru-RU"/>
                            </w:rPr>
                          </w:pPr>
                          <w:r>
                            <w:rPr>
                              <w:sz w:val="20"/>
                              <w:szCs w:val="18"/>
                              <w:lang w:val="ru-RU"/>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468C8" id="Rectangle 2964" o:spid="_x0000_s1148" style="position:absolute;margin-left:-14.25pt;margin-top:113.2pt;width:19.9pt;height:17.2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" filled="f" stroked="f" strokeweight=".25pt">
              <v:textbox inset="1pt,1pt,1pt,1pt">
                <w:txbxContent>
                  <w:p w14:paraId="3EE220AA" w14:textId="77777777" w:rsidR="0032320B" w:rsidRPr="00B959C8" w:rsidRDefault="0032320B" w:rsidP="00B800AE">
                    <w:pPr>
                      <w:pStyle w:val="a8"/>
                      <w:jc w:val="center"/>
                      <w:rPr>
                        <w:sz w:val="20"/>
                        <w:szCs w:val="18"/>
                        <w:lang w:val="ru-RU"/>
                      </w:rPr>
                    </w:pPr>
                    <w:r>
                      <w:rPr>
                        <w:sz w:val="20"/>
                        <w:szCs w:val="18"/>
                        <w:lang w:val="ru-RU"/>
                      </w:rPr>
                      <w:t>3</w:t>
                    </w:r>
                  </w:p>
                </w:txbxContent>
              </v:textbox>
            </v:rect>
          </w:pict>
        </mc:Fallback>
      </mc:AlternateContent>
    </w:r>
    <w:r>
      <w:rPr>
        <w:noProof/>
      </w:rPr>
      <mc:AlternateContent>
        <mc:Choice Requires="wps">
          <w:drawing>
            <wp:anchor distT="0" distB="0" distL="114300" distR="114300" simplePos="0" relativeHeight="251908608" behindDoc="0" locked="0" layoutInCell="1" allowOverlap="1" wp14:anchorId="017FFF99" wp14:editId="267D5465">
              <wp:simplePos x="0" y="0"/>
              <wp:positionH relativeFrom="column">
                <wp:posOffset>-172085</wp:posOffset>
              </wp:positionH>
              <wp:positionV relativeFrom="paragraph">
                <wp:posOffset>1149985</wp:posOffset>
              </wp:positionV>
              <wp:extent cx="252730" cy="218440"/>
              <wp:effectExtent l="4445" t="635" r="0" b="0"/>
              <wp:wrapNone/>
              <wp:docPr id="1386646251" name="Rectangle 2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BEAC2" w14:textId="77777777" w:rsidR="0032320B" w:rsidRPr="00B959C8" w:rsidRDefault="0032320B" w:rsidP="00B800AE">
                          <w:pPr>
                            <w:pStyle w:val="a8"/>
                            <w:jc w:val="center"/>
                            <w:rPr>
                              <w:sz w:val="20"/>
                              <w:szCs w:val="18"/>
                              <w:lang w:val="ru-RU"/>
                            </w:rPr>
                          </w:pPr>
                          <w:r>
                            <w:rPr>
                              <w:sz w:val="20"/>
                              <w:szCs w:val="18"/>
                              <w:lang w:val="ru-RU"/>
                            </w:rPr>
                            <w:t>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FFF99" id="Rectangle 2963" o:spid="_x0000_s1149" style="position:absolute;margin-left:-13.55pt;margin-top:90.55pt;width:19.9pt;height:17.2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" filled="f" stroked="f" strokeweight=".25pt">
              <v:textbox inset="1pt,1pt,1pt,1pt">
                <w:txbxContent>
                  <w:p w14:paraId="040BEAC2" w14:textId="77777777" w:rsidR="0032320B" w:rsidRPr="00B959C8" w:rsidRDefault="0032320B" w:rsidP="00B800AE">
                    <w:pPr>
                      <w:pStyle w:val="a8"/>
                      <w:jc w:val="center"/>
                      <w:rPr>
                        <w:sz w:val="20"/>
                        <w:szCs w:val="18"/>
                        <w:lang w:val="ru-RU"/>
                      </w:rPr>
                    </w:pPr>
                    <w:r>
                      <w:rPr>
                        <w:sz w:val="20"/>
                        <w:szCs w:val="18"/>
                        <w:lang w:val="ru-RU"/>
                      </w:rPr>
                      <w:t>2</w:t>
                    </w:r>
                  </w:p>
                </w:txbxContent>
              </v:textbox>
            </v:rect>
          </w:pict>
        </mc:Fallback>
      </mc:AlternateContent>
    </w:r>
    <w:r>
      <w:rPr>
        <w:noProof/>
      </w:rPr>
      <mc:AlternateContent>
        <mc:Choice Requires="wps">
          <w:drawing>
            <wp:anchor distT="0" distB="0" distL="114300" distR="114300" simplePos="0" relativeHeight="251907584" behindDoc="0" locked="0" layoutInCell="1" allowOverlap="1" wp14:anchorId="311B68EE" wp14:editId="03954752">
              <wp:simplePos x="0" y="0"/>
              <wp:positionH relativeFrom="column">
                <wp:posOffset>-180340</wp:posOffset>
              </wp:positionH>
              <wp:positionV relativeFrom="paragraph">
                <wp:posOffset>861695</wp:posOffset>
              </wp:positionV>
              <wp:extent cx="252730" cy="218440"/>
              <wp:effectExtent l="0" t="0" r="0" b="2540"/>
              <wp:wrapNone/>
              <wp:docPr id="67068685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9D583" w14:textId="77777777" w:rsidR="0032320B" w:rsidRPr="00B959C8" w:rsidRDefault="0032320B" w:rsidP="00B800AE">
                          <w:pPr>
                            <w:pStyle w:val="a8"/>
                            <w:jc w:val="center"/>
                            <w:rPr>
                              <w:sz w:val="20"/>
                              <w:szCs w:val="18"/>
                              <w:lang w:val="ru-RU"/>
                            </w:rPr>
                          </w:pPr>
                          <w:r w:rsidRPr="00B959C8">
                            <w:rPr>
                              <w:sz w:val="20"/>
                              <w:szCs w:val="18"/>
                              <w:lang w:val="ru-RU"/>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B68EE" id="Rectangle 69" o:spid="_x0000_s1150" style="position:absolute;margin-left:-14.2pt;margin-top:67.85pt;width:19.9pt;height:17.2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" filled="f" stroked="f" strokeweight=".25pt">
              <v:textbox inset="1pt,1pt,1pt,1pt">
                <w:txbxContent>
                  <w:p w14:paraId="5839D583" w14:textId="77777777" w:rsidR="0032320B" w:rsidRPr="00B959C8" w:rsidRDefault="0032320B" w:rsidP="00B800AE">
                    <w:pPr>
                      <w:pStyle w:val="a8"/>
                      <w:jc w:val="center"/>
                      <w:rPr>
                        <w:sz w:val="20"/>
                        <w:szCs w:val="18"/>
                        <w:lang w:val="ru-RU"/>
                      </w:rPr>
                    </w:pPr>
                    <w:r w:rsidRPr="00B959C8">
                      <w:rPr>
                        <w:sz w:val="20"/>
                        <w:szCs w:val="18"/>
                        <w:lang w:val="ru-RU"/>
                      </w:rPr>
                      <w:t>1</w:t>
                    </w:r>
                  </w:p>
                </w:txbxContent>
              </v:textbox>
            </v:rect>
          </w:pict>
        </mc:Fallback>
      </mc:AlternateContent>
    </w:r>
    <w:r>
      <w:rPr>
        <w:noProof/>
      </w:rPr>
      <mc:AlternateContent>
        <mc:Choice Requires="wps">
          <w:drawing>
            <wp:anchor distT="0" distB="0" distL="114300" distR="114300" simplePos="0" relativeHeight="251906560" behindDoc="0" locked="0" layoutInCell="1" allowOverlap="1" wp14:anchorId="10DDD03F" wp14:editId="288ACC9B">
              <wp:simplePos x="0" y="0"/>
              <wp:positionH relativeFrom="column">
                <wp:posOffset>5796915</wp:posOffset>
              </wp:positionH>
              <wp:positionV relativeFrom="page">
                <wp:posOffset>431800</wp:posOffset>
              </wp:positionV>
              <wp:extent cx="679450" cy="367665"/>
              <wp:effectExtent l="1270" t="3175" r="0" b="635"/>
              <wp:wrapNone/>
              <wp:docPr id="1485479366" name="Rectangle 2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0F5E8" w14:textId="77777777" w:rsidR="0032320B" w:rsidRPr="002D5F0A" w:rsidRDefault="0032320B" w:rsidP="00B800AE">
                          <w:pPr>
                            <w:jc w:val="center"/>
                            <w:rPr>
                              <w:rFonts w:ascii="ISOCPEUR" w:hAnsi="ISOCPEUR"/>
                              <w:i/>
                            </w:rPr>
                          </w:pPr>
                          <w:r w:rsidRPr="002D5F0A">
                            <w:rPr>
                              <w:rFonts w:ascii="ISOCPEUR" w:hAnsi="ISOCPEUR"/>
                              <w:i/>
                              <w:szCs w:val="28"/>
                            </w:rPr>
                            <w:t>Примеч.</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DD03F" id="Rectangle 2961" o:spid="_x0000_s1151" style="position:absolute;margin-left:456.45pt;margin-top:34pt;width:53.5pt;height:28.9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" filled="f" stroked="f" strokeweight=".25pt">
              <v:textbox inset="1pt,1pt,1pt,1pt">
                <w:txbxContent>
                  <w:p w14:paraId="3DC0F5E8" w14:textId="77777777" w:rsidR="0032320B" w:rsidRPr="002D5F0A" w:rsidRDefault="0032320B" w:rsidP="00B800AE">
                    <w:pPr>
                      <w:jc w:val="center"/>
                      <w:rPr>
                        <w:rFonts w:ascii="ISOCPEUR" w:hAnsi="ISOCPEUR"/>
                        <w:i/>
                      </w:rPr>
                    </w:pPr>
                    <w:r w:rsidRPr="002D5F0A">
                      <w:rPr>
                        <w:rFonts w:ascii="ISOCPEUR" w:hAnsi="ISOCPEUR"/>
                        <w:i/>
                        <w:szCs w:val="28"/>
                      </w:rPr>
                      <w:t>Примеч.</w:t>
                    </w:r>
                  </w:p>
                </w:txbxContent>
              </v:textbox>
              <w10:wrap anchory="page"/>
            </v:rect>
          </w:pict>
        </mc:Fallback>
      </mc:AlternateContent>
    </w:r>
    <w:r>
      <w:rPr>
        <w:noProof/>
      </w:rPr>
      <mc:AlternateContent>
        <mc:Choice Requires="wps">
          <w:drawing>
            <wp:anchor distT="0" distB="0" distL="114300" distR="114300" simplePos="0" relativeHeight="251905536" behindDoc="0" locked="0" layoutInCell="1" allowOverlap="1" wp14:anchorId="6FD80B9E" wp14:editId="4E42A286">
              <wp:simplePos x="0" y="0"/>
              <wp:positionH relativeFrom="column">
                <wp:posOffset>5562600</wp:posOffset>
              </wp:positionH>
              <wp:positionV relativeFrom="paragraph">
                <wp:posOffset>72390</wp:posOffset>
              </wp:positionV>
              <wp:extent cx="233680" cy="720725"/>
              <wp:effectExtent l="0" t="0" r="0" b="3810"/>
              <wp:wrapNone/>
              <wp:docPr id="297042868" name="Rectangle 2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80"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57811" w14:textId="77777777" w:rsidR="0032320B" w:rsidRPr="002D5F0A" w:rsidRDefault="0032320B" w:rsidP="00B800AE">
                          <w:pPr>
                            <w:pStyle w:val="a8"/>
                            <w:jc w:val="center"/>
                            <w:rPr>
                              <w:sz w:val="18"/>
                              <w:lang w:val="ru-RU"/>
                            </w:rPr>
                          </w:pPr>
                          <w:r>
                            <w:rPr>
                              <w:sz w:val="18"/>
                              <w:lang w:val="ru-RU"/>
                            </w:rPr>
                            <w:t>№ экз.</w:t>
                          </w:r>
                        </w:p>
                      </w:txbxContent>
                    </wps:txbx>
                    <wps:bodyPr rot="0" vert="vert270"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80B9E" id="Rectangle 2960" o:spid="_x0000_s1152" style="position:absolute;margin-left:438pt;margin-top:5.7pt;width:18.4pt;height:56.75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" filled="f" stroked="f" strokeweight=".25pt">
              <v:textbox style="layout-flow:vertical;mso-layout-flow-alt:bottom-to-top" inset="1pt,1pt,1pt,1pt">
                <w:txbxContent>
                  <w:p w14:paraId="46957811" w14:textId="77777777" w:rsidR="0032320B" w:rsidRPr="002D5F0A" w:rsidRDefault="0032320B" w:rsidP="00B800AE">
                    <w:pPr>
                      <w:pStyle w:val="a8"/>
                      <w:jc w:val="center"/>
                      <w:rPr>
                        <w:sz w:val="18"/>
                        <w:lang w:val="ru-RU"/>
                      </w:rPr>
                    </w:pPr>
                    <w:r>
                      <w:rPr>
                        <w:sz w:val="18"/>
                        <w:lang w:val="ru-RU"/>
                      </w:rPr>
                      <w:t>№ экз.</w:t>
                    </w:r>
                  </w:p>
                </w:txbxContent>
              </v:textbox>
            </v:rect>
          </w:pict>
        </mc:Fallback>
      </mc:AlternateContent>
    </w:r>
    <w:r>
      <w:rPr>
        <w:noProof/>
      </w:rPr>
      <mc:AlternateContent>
        <mc:Choice Requires="wps">
          <w:drawing>
            <wp:anchor distT="0" distB="0" distL="114300" distR="114300" simplePos="0" relativeHeight="251904512" behindDoc="0" locked="0" layoutInCell="1" allowOverlap="1" wp14:anchorId="6D61C31F" wp14:editId="5A87714C">
              <wp:simplePos x="0" y="0"/>
              <wp:positionH relativeFrom="column">
                <wp:posOffset>5220335</wp:posOffset>
              </wp:positionH>
              <wp:positionV relativeFrom="paragraph">
                <wp:posOffset>71755</wp:posOffset>
              </wp:positionV>
              <wp:extent cx="288290" cy="720725"/>
              <wp:effectExtent l="0" t="0" r="1270" b="4445"/>
              <wp:wrapNone/>
              <wp:docPr id="727284613" name="Rectangle 2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290"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68FF7" w14:textId="77777777" w:rsidR="0032320B" w:rsidRPr="002D5F0A" w:rsidRDefault="0032320B" w:rsidP="00B800AE">
                          <w:pPr>
                            <w:pStyle w:val="a8"/>
                            <w:jc w:val="center"/>
                            <w:rPr>
                              <w:sz w:val="18"/>
                              <w:lang w:val="ru-RU"/>
                            </w:rPr>
                          </w:pPr>
                          <w:r>
                            <w:rPr>
                              <w:sz w:val="18"/>
                              <w:lang w:val="ru-RU"/>
                            </w:rPr>
                            <w:t>Количество листов</w:t>
                          </w:r>
                        </w:p>
                      </w:txbxContent>
                    </wps:txbx>
                    <wps:bodyPr rot="0" vert="vert270"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1C31F" id="Rectangle 2959" o:spid="_x0000_s1153" style="position:absolute;margin-left:411.05pt;margin-top:5.65pt;width:22.7pt;height:56.7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" filled="f" stroked="f" strokeweight=".25pt">
              <v:textbox style="layout-flow:vertical;mso-layout-flow-alt:bottom-to-top" inset="1pt,1pt,1pt,1pt">
                <w:txbxContent>
                  <w:p w14:paraId="05D68FF7" w14:textId="77777777" w:rsidR="0032320B" w:rsidRPr="002D5F0A" w:rsidRDefault="0032320B" w:rsidP="00B800AE">
                    <w:pPr>
                      <w:pStyle w:val="a8"/>
                      <w:jc w:val="center"/>
                      <w:rPr>
                        <w:sz w:val="18"/>
                        <w:lang w:val="ru-RU"/>
                      </w:rPr>
                    </w:pPr>
                    <w:r>
                      <w:rPr>
                        <w:sz w:val="18"/>
                        <w:lang w:val="ru-RU"/>
                      </w:rPr>
                      <w:t>Количество листов</w:t>
                    </w:r>
                  </w:p>
                </w:txbxContent>
              </v:textbox>
            </v:rect>
          </w:pict>
        </mc:Fallback>
      </mc:AlternateContent>
    </w:r>
    <w:r>
      <w:rPr>
        <w:noProof/>
      </w:rPr>
      <mc:AlternateContent>
        <mc:Choice Requires="wps">
          <w:drawing>
            <wp:anchor distT="0" distB="0" distL="114300" distR="114300" simplePos="0" relativeHeight="251903488" behindDoc="0" locked="0" layoutInCell="1" allowOverlap="1" wp14:anchorId="19126653" wp14:editId="71EC3F56">
              <wp:simplePos x="0" y="0"/>
              <wp:positionH relativeFrom="column">
                <wp:posOffset>2880995</wp:posOffset>
              </wp:positionH>
              <wp:positionV relativeFrom="page">
                <wp:posOffset>431800</wp:posOffset>
              </wp:positionV>
              <wp:extent cx="2519680" cy="367665"/>
              <wp:effectExtent l="0" t="3175" r="4445" b="635"/>
              <wp:wrapNone/>
              <wp:docPr id="6325213" name="Rectangle 2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A0361" w14:textId="77777777" w:rsidR="0032320B" w:rsidRPr="00411D71" w:rsidRDefault="0032320B" w:rsidP="00B800AE">
                          <w:pPr>
                            <w:jc w:val="center"/>
                            <w:rPr>
                              <w:rFonts w:ascii="ISOCPEUR" w:hAnsi="ISOCPEUR"/>
                              <w:i/>
                            </w:rPr>
                          </w:pPr>
                          <w:r>
                            <w:rPr>
                              <w:rFonts w:ascii="ISOCPEUR" w:hAnsi="ISOCPEUR"/>
                              <w:i/>
                              <w:szCs w:val="28"/>
                            </w:rPr>
                            <w:t>Наименование</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26653" id="Rectangle 2958" o:spid="_x0000_s1154" style="position:absolute;margin-left:226.85pt;margin-top:34pt;width:198.4pt;height:28.95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" filled="f" stroked="f" strokeweight=".25pt">
              <v:textbox inset="1pt,1pt,1pt,1pt">
                <w:txbxContent>
                  <w:p w14:paraId="0B7A0361" w14:textId="77777777" w:rsidR="0032320B" w:rsidRPr="00411D71" w:rsidRDefault="0032320B" w:rsidP="00B800AE">
                    <w:pPr>
                      <w:jc w:val="center"/>
                      <w:rPr>
                        <w:rFonts w:ascii="ISOCPEUR" w:hAnsi="ISOCPEUR"/>
                        <w:i/>
                      </w:rPr>
                    </w:pPr>
                    <w:r>
                      <w:rPr>
                        <w:rFonts w:ascii="ISOCPEUR" w:hAnsi="ISOCPEUR"/>
                        <w:i/>
                        <w:szCs w:val="28"/>
                      </w:rPr>
                      <w:t>Наименование</w:t>
                    </w:r>
                  </w:p>
                </w:txbxContent>
              </v:textbox>
              <w10:wrap anchory="page"/>
            </v:rect>
          </w:pict>
        </mc:Fallback>
      </mc:AlternateContent>
    </w:r>
    <w:r>
      <w:rPr>
        <w:noProof/>
      </w:rPr>
      <mc:AlternateContent>
        <mc:Choice Requires="wps">
          <w:drawing>
            <wp:anchor distT="0" distB="0" distL="114300" distR="114300" simplePos="0" relativeHeight="251902464" behindDoc="0" locked="0" layoutInCell="1" allowOverlap="1" wp14:anchorId="0F46C77F" wp14:editId="2960135A">
              <wp:simplePos x="0" y="0"/>
              <wp:positionH relativeFrom="column">
                <wp:posOffset>360680</wp:posOffset>
              </wp:positionH>
              <wp:positionV relativeFrom="page">
                <wp:posOffset>431800</wp:posOffset>
              </wp:positionV>
              <wp:extent cx="2519680" cy="367665"/>
              <wp:effectExtent l="3810" t="3175" r="635" b="635"/>
              <wp:wrapNone/>
              <wp:docPr id="25877786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68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3DB911" w14:textId="77777777" w:rsidR="0032320B" w:rsidRPr="00411D71" w:rsidRDefault="0032320B" w:rsidP="00B800AE">
                          <w:pPr>
                            <w:jc w:val="center"/>
                            <w:rPr>
                              <w:rFonts w:ascii="ISOCPEUR" w:hAnsi="ISOCPEUR"/>
                              <w:i/>
                            </w:rPr>
                          </w:pPr>
                          <w:r>
                            <w:rPr>
                              <w:rFonts w:ascii="ISOCPEUR" w:hAnsi="ISOCPEUR"/>
                              <w:i/>
                              <w:szCs w:val="28"/>
                            </w:rPr>
                            <w:t>Обозначение</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6C77F" id="Rectangle 92" o:spid="_x0000_s1155" style="position:absolute;margin-left:28.4pt;margin-top:34pt;width:198.4pt;height:28.9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" filled="f" stroked="f" strokeweight=".25pt">
              <v:textbox inset="1pt,1pt,1pt,1pt">
                <w:txbxContent>
                  <w:p w14:paraId="513DB911" w14:textId="77777777" w:rsidR="0032320B" w:rsidRPr="00411D71" w:rsidRDefault="0032320B" w:rsidP="00B800AE">
                    <w:pPr>
                      <w:jc w:val="center"/>
                      <w:rPr>
                        <w:rFonts w:ascii="ISOCPEUR" w:hAnsi="ISOCPEUR"/>
                        <w:i/>
                      </w:rPr>
                    </w:pPr>
                    <w:r>
                      <w:rPr>
                        <w:rFonts w:ascii="ISOCPEUR" w:hAnsi="ISOCPEUR"/>
                        <w:i/>
                        <w:szCs w:val="28"/>
                      </w:rPr>
                      <w:t>Обозначение</w:t>
                    </w:r>
                  </w:p>
                </w:txbxContent>
              </v:textbox>
              <w10:wrap anchory="page"/>
            </v:rect>
          </w:pict>
        </mc:Fallback>
      </mc:AlternateContent>
    </w:r>
    <w:r>
      <w:rPr>
        <w:noProof/>
      </w:rPr>
      <mc:AlternateContent>
        <mc:Choice Requires="wps">
          <w:drawing>
            <wp:anchor distT="0" distB="0" distL="114300" distR="114300" simplePos="0" relativeHeight="251901440" behindDoc="0" locked="0" layoutInCell="1" allowOverlap="1" wp14:anchorId="65D330B8" wp14:editId="7200F88E">
              <wp:simplePos x="0" y="0"/>
              <wp:positionH relativeFrom="column">
                <wp:posOffset>144145</wp:posOffset>
              </wp:positionH>
              <wp:positionV relativeFrom="paragraph">
                <wp:posOffset>71755</wp:posOffset>
              </wp:positionV>
              <wp:extent cx="215900" cy="720725"/>
              <wp:effectExtent l="0" t="0" r="0" b="4445"/>
              <wp:wrapNone/>
              <wp:docPr id="1936879560" name="Rectangle 2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96F3" w14:textId="77777777" w:rsidR="0032320B" w:rsidRPr="002D5F0A" w:rsidRDefault="0032320B" w:rsidP="00B800AE">
                          <w:pPr>
                            <w:pStyle w:val="a8"/>
                            <w:jc w:val="center"/>
                            <w:rPr>
                              <w:sz w:val="18"/>
                              <w:lang w:val="ru-RU"/>
                            </w:rPr>
                          </w:pPr>
                          <w:r>
                            <w:rPr>
                              <w:sz w:val="18"/>
                              <w:lang w:val="ru-RU"/>
                            </w:rPr>
                            <w:t>Формат</w:t>
                          </w:r>
                        </w:p>
                      </w:txbxContent>
                    </wps:txbx>
                    <wps:bodyPr rot="0" vert="vert270"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330B8" id="Rectangle 2956" o:spid="_x0000_s1156" style="position:absolute;margin-left:11.35pt;margin-top:5.65pt;width:17pt;height:56.7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" filled="f" stroked="f" strokeweight=".25pt">
              <v:textbox style="layout-flow:vertical;mso-layout-flow-alt:bottom-to-top" inset="1pt,1pt,1pt,1pt">
                <w:txbxContent>
                  <w:p w14:paraId="1DE296F3" w14:textId="77777777" w:rsidR="0032320B" w:rsidRPr="002D5F0A" w:rsidRDefault="0032320B" w:rsidP="00B800AE">
                    <w:pPr>
                      <w:pStyle w:val="a8"/>
                      <w:jc w:val="center"/>
                      <w:rPr>
                        <w:sz w:val="18"/>
                        <w:lang w:val="ru-RU"/>
                      </w:rPr>
                    </w:pPr>
                    <w:r>
                      <w:rPr>
                        <w:sz w:val="18"/>
                        <w:lang w:val="ru-RU"/>
                      </w:rPr>
                      <w:t>Формат</w:t>
                    </w:r>
                  </w:p>
                </w:txbxContent>
              </v:textbox>
            </v:rect>
          </w:pict>
        </mc:Fallback>
      </mc:AlternateContent>
    </w:r>
    <w:r>
      <w:rPr>
        <w:noProof/>
      </w:rPr>
      <mc:AlternateContent>
        <mc:Choice Requires="wps">
          <w:drawing>
            <wp:anchor distT="0" distB="0" distL="114300" distR="114300" simplePos="0" relativeHeight="251900416" behindDoc="0" locked="0" layoutInCell="1" allowOverlap="1" wp14:anchorId="2A4C4723" wp14:editId="4B51E4C1">
              <wp:simplePos x="0" y="0"/>
              <wp:positionH relativeFrom="column">
                <wp:posOffset>-143510</wp:posOffset>
              </wp:positionH>
              <wp:positionV relativeFrom="paragraph">
                <wp:posOffset>71755</wp:posOffset>
              </wp:positionV>
              <wp:extent cx="215900" cy="720725"/>
              <wp:effectExtent l="4445" t="0" r="0" b="4445"/>
              <wp:wrapNone/>
              <wp:docPr id="143012296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199D4" w14:textId="77777777" w:rsidR="0032320B" w:rsidRPr="002D5F0A" w:rsidRDefault="0032320B" w:rsidP="00B800AE">
                          <w:pPr>
                            <w:pStyle w:val="a8"/>
                            <w:jc w:val="center"/>
                            <w:rPr>
                              <w:sz w:val="18"/>
                              <w:lang w:val="ru-RU"/>
                            </w:rPr>
                          </w:pPr>
                          <w:r>
                            <w:rPr>
                              <w:sz w:val="18"/>
                              <w:lang w:val="ru-RU"/>
                            </w:rPr>
                            <w:t>№ строки</w:t>
                          </w:r>
                        </w:p>
                      </w:txbxContent>
                    </wps:txbx>
                    <wps:bodyPr rot="0" vert="vert270"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C4723" id="_x0000_s1157" style="position:absolute;margin-left:-11.3pt;margin-top:5.65pt;width:17pt;height:56.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" filled="f" stroked="f" strokeweight=".25pt">
              <v:textbox style="layout-flow:vertical;mso-layout-flow-alt:bottom-to-top" inset="1pt,1pt,1pt,1pt">
                <w:txbxContent>
                  <w:p w14:paraId="746199D4" w14:textId="77777777" w:rsidR="0032320B" w:rsidRPr="002D5F0A" w:rsidRDefault="0032320B" w:rsidP="00B800AE">
                    <w:pPr>
                      <w:pStyle w:val="a8"/>
                      <w:jc w:val="center"/>
                      <w:rPr>
                        <w:sz w:val="18"/>
                        <w:lang w:val="ru-RU"/>
                      </w:rPr>
                    </w:pPr>
                    <w:r>
                      <w:rPr>
                        <w:sz w:val="18"/>
                        <w:lang w:val="ru-RU"/>
                      </w:rPr>
                      <w:t>№ строки</w:t>
                    </w:r>
                  </w:p>
                </w:txbxContent>
              </v:textbox>
            </v:rect>
          </w:pict>
        </mc:Fallback>
      </mc:AlternateContent>
    </w:r>
    <w:r>
      <w:rPr>
        <w:noProof/>
      </w:rPr>
      <mc:AlternateContent>
        <mc:Choice Requires="wps">
          <w:drawing>
            <wp:anchor distT="0" distB="0" distL="114300" distR="114300" simplePos="0" relativeHeight="251899392" behindDoc="0" locked="0" layoutInCell="1" allowOverlap="1" wp14:anchorId="1FC18E31" wp14:editId="5F78AB9D">
              <wp:simplePos x="0" y="0"/>
              <wp:positionH relativeFrom="page">
                <wp:posOffset>6696710</wp:posOffset>
              </wp:positionH>
              <wp:positionV relativeFrom="margin">
                <wp:posOffset>-360680</wp:posOffset>
              </wp:positionV>
              <wp:extent cx="635" cy="8821420"/>
              <wp:effectExtent l="19685" t="17780" r="17780" b="19050"/>
              <wp:wrapNone/>
              <wp:docPr id="1893513672" name="AutoShape 2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A1A8809" id="_x0000_t32" coordsize="21600,21600" o:spt="32" o:oned="t" path="m,l21600,21600e" filled="f">
              <v:path arrowok="t" fillok="f" o:connecttype="none"/>
              <o:lock v:ext="edit" shapetype="t"/>
            </v:shapetype>
            <v:shape id="AutoShape 2954" o:spid="_x0000_s1026" type="#_x0000_t32" style="position:absolute;margin-left:527.3pt;margin-top:-28.4pt;width:.05pt;height:694.6pt;flip:x y;z-index:2518993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" strokeweight="2pt">
              <w10:wrap anchorx="page" anchory="margin"/>
            </v:shape>
          </w:pict>
        </mc:Fallback>
      </mc:AlternateContent>
    </w:r>
    <w:r>
      <w:rPr>
        <w:noProof/>
      </w:rPr>
      <mc:AlternateContent>
        <mc:Choice Requires="wps">
          <w:drawing>
            <wp:anchor distT="0" distB="0" distL="114300" distR="114300" simplePos="0" relativeHeight="251898368" behindDoc="0" locked="0" layoutInCell="1" allowOverlap="1" wp14:anchorId="335CA09E" wp14:editId="038AAD89">
              <wp:simplePos x="0" y="0"/>
              <wp:positionH relativeFrom="page">
                <wp:posOffset>6409055</wp:posOffset>
              </wp:positionH>
              <wp:positionV relativeFrom="margin">
                <wp:posOffset>-360680</wp:posOffset>
              </wp:positionV>
              <wp:extent cx="635" cy="8821420"/>
              <wp:effectExtent l="17780" t="17780" r="19685" b="19050"/>
              <wp:wrapNone/>
              <wp:docPr id="2105552747" name="AutoShape 2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521A3AF" id="AutoShape 2953" o:spid="_x0000_s1026" type="#_x0000_t32" style="position:absolute;margin-left:504.65pt;margin-top:-28.4pt;width:.05pt;height:694.6pt;flip:x y;z-index:251898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" strokeweight="2pt">
              <w10:wrap anchorx="page" anchory="margin"/>
            </v:shape>
          </w:pict>
        </mc:Fallback>
      </mc:AlternateContent>
    </w:r>
    <w:r>
      <w:rPr>
        <w:noProof/>
      </w:rPr>
      <mc:AlternateContent>
        <mc:Choice Requires="wps">
          <w:drawing>
            <wp:anchor distT="0" distB="0" distL="114300" distR="114300" simplePos="0" relativeHeight="251897344" behindDoc="0" locked="0" layoutInCell="1" allowOverlap="1" wp14:anchorId="7A3015F7" wp14:editId="21C7A396">
              <wp:simplePos x="0" y="0"/>
              <wp:positionH relativeFrom="page">
                <wp:posOffset>6120765</wp:posOffset>
              </wp:positionH>
              <wp:positionV relativeFrom="margin">
                <wp:posOffset>-360045</wp:posOffset>
              </wp:positionV>
              <wp:extent cx="635" cy="8821420"/>
              <wp:effectExtent l="15240" t="18415" r="12700" b="18415"/>
              <wp:wrapNone/>
              <wp:docPr id="350366740" name="AutoShape 2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05AC4DAF" id="AutoShape 2952" o:spid="_x0000_s1026" type="#_x0000_t32" style="position:absolute;margin-left:481.95pt;margin-top:-28.35pt;width:.05pt;height:694.6pt;flip:x y;z-index:25189734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" strokeweight="2pt">
              <w10:wrap anchorx="page" anchory="margin"/>
            </v:shape>
          </w:pict>
        </mc:Fallback>
      </mc:AlternateContent>
    </w:r>
    <w:r>
      <w:rPr>
        <w:noProof/>
      </w:rPr>
      <mc:AlternateContent>
        <mc:Choice Requires="wps">
          <w:drawing>
            <wp:anchor distT="0" distB="0" distL="114300" distR="114300" simplePos="0" relativeHeight="251896320" behindDoc="0" locked="0" layoutInCell="1" allowOverlap="1" wp14:anchorId="02DB78E7" wp14:editId="38B9ED5E">
              <wp:simplePos x="0" y="0"/>
              <wp:positionH relativeFrom="page">
                <wp:posOffset>3780790</wp:posOffset>
              </wp:positionH>
              <wp:positionV relativeFrom="margin">
                <wp:posOffset>-360045</wp:posOffset>
              </wp:positionV>
              <wp:extent cx="635" cy="8821420"/>
              <wp:effectExtent l="18415" t="18415" r="19050" b="18415"/>
              <wp:wrapNone/>
              <wp:docPr id="842090319" name="AutoShape 2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3E0A6BE4" id="AutoShape 2951" o:spid="_x0000_s1026" type="#_x0000_t32" style="position:absolute;margin-left:297.7pt;margin-top:-28.35pt;width:.05pt;height:694.6pt;flip:x y;z-index:2518963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" strokeweight="2pt">
              <w10:wrap anchorx="page" anchory="margin"/>
            </v:shape>
          </w:pict>
        </mc:Fallback>
      </mc:AlternateContent>
    </w:r>
    <w:r>
      <w:rPr>
        <w:noProof/>
      </w:rPr>
      <mc:AlternateContent>
        <mc:Choice Requires="wps">
          <w:drawing>
            <wp:anchor distT="0" distB="0" distL="114300" distR="114300" simplePos="0" relativeHeight="251895296" behindDoc="0" locked="0" layoutInCell="1" allowOverlap="1" wp14:anchorId="4FD3F283" wp14:editId="110B6163">
              <wp:simplePos x="0" y="0"/>
              <wp:positionH relativeFrom="page">
                <wp:posOffset>1260475</wp:posOffset>
              </wp:positionH>
              <wp:positionV relativeFrom="margin">
                <wp:posOffset>-360045</wp:posOffset>
              </wp:positionV>
              <wp:extent cx="635" cy="8821420"/>
              <wp:effectExtent l="12700" t="18415" r="15240" b="18415"/>
              <wp:wrapNone/>
              <wp:docPr id="1024323664" name="AutoShape 2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BCDDB89" id="AutoShape 2950" o:spid="_x0000_s1026" type="#_x0000_t32" style="position:absolute;margin-left:99.25pt;margin-top:-28.35pt;width:.05pt;height:694.6pt;flip:x y;z-index:2518952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" strokeweight="2pt">
              <w10:wrap anchorx="page" anchory="margin"/>
            </v:shape>
          </w:pict>
        </mc:Fallback>
      </mc:AlternateContent>
    </w:r>
    <w:r>
      <w:rPr>
        <w:noProof/>
      </w:rPr>
      <mc:AlternateContent>
        <mc:Choice Requires="wps">
          <w:drawing>
            <wp:anchor distT="0" distB="0" distL="114300" distR="114300" simplePos="0" relativeHeight="251894272" behindDoc="0" locked="0" layoutInCell="1" allowOverlap="1" wp14:anchorId="7CA3C59D" wp14:editId="45C69C50">
              <wp:simplePos x="0" y="0"/>
              <wp:positionH relativeFrom="page">
                <wp:posOffset>972185</wp:posOffset>
              </wp:positionH>
              <wp:positionV relativeFrom="margin">
                <wp:posOffset>-360045</wp:posOffset>
              </wp:positionV>
              <wp:extent cx="635" cy="8821420"/>
              <wp:effectExtent l="19685" t="18415" r="17780" b="18415"/>
              <wp:wrapNone/>
              <wp:docPr id="1494659140" name="AutoShape 2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8821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C1DA2CB" id="AutoShape 2949" o:spid="_x0000_s1026" type="#_x0000_t32" style="position:absolute;margin-left:76.55pt;margin-top:-28.35pt;width:.05pt;height:694.6pt;flip:x y;z-index:2518942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" strokeweight="2pt">
              <w10:wrap anchorx="page" anchory="margin"/>
            </v:shape>
          </w:pict>
        </mc:Fallback>
      </mc:AlternateContent>
    </w:r>
    <w:r>
      <w:rPr>
        <w:noProof/>
      </w:rPr>
      <mc:AlternateContent>
        <mc:Choice Requires="wps">
          <w:drawing>
            <wp:anchor distT="0" distB="0" distL="114300" distR="114300" simplePos="0" relativeHeight="251893248" behindDoc="0" locked="0" layoutInCell="1" allowOverlap="1" wp14:anchorId="22353BE0" wp14:editId="67DEA3BC">
              <wp:simplePos x="0" y="0"/>
              <wp:positionH relativeFrom="page">
                <wp:posOffset>720090</wp:posOffset>
              </wp:positionH>
              <wp:positionV relativeFrom="page">
                <wp:posOffset>180340</wp:posOffset>
              </wp:positionV>
              <wp:extent cx="6659880" cy="10259695"/>
              <wp:effectExtent l="15240" t="18415" r="20955" b="18415"/>
              <wp:wrapNone/>
              <wp:docPr id="934134058" name="Rectangle 2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3ED58" id="Rectangle 2948" o:spid="_x0000_s1026" style="position:absolute;margin-left:56.7pt;margin-top:14.2pt;width:524.4pt;height:807.85pt;z-index:2518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" filled="f" strokeweight="2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CADD" w14:textId="77777777" w:rsidR="005A52BB" w:rsidRDefault="005A52BB">
    <w:pPr>
      <w:pStyle w:val="a3"/>
    </w:pPr>
    <w:r>
      <w:rPr>
        <w:noProof/>
      </w:rPr>
      <mc:AlternateContent>
        <mc:Choice Requires="wpg">
          <w:drawing>
            <wp:anchor distT="0" distB="0" distL="114300" distR="114300" simplePos="0" relativeHeight="251657728" behindDoc="0" locked="0" layoutInCell="1" allowOverlap="1" wp14:anchorId="6B218067" wp14:editId="7F47DB29">
              <wp:simplePos x="0" y="0"/>
              <wp:positionH relativeFrom="column">
                <wp:posOffset>-572135</wp:posOffset>
              </wp:positionH>
              <wp:positionV relativeFrom="paragraph">
                <wp:posOffset>-80010</wp:posOffset>
              </wp:positionV>
              <wp:extent cx="7092950" cy="10337165"/>
              <wp:effectExtent l="0" t="0" r="31750" b="26035"/>
              <wp:wrapNone/>
              <wp:docPr id="2"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950" cy="10337165"/>
                        <a:chOff x="441" y="266"/>
                        <a:chExt cx="11170" cy="16279"/>
                      </a:xfrm>
                    </wpg:grpSpPr>
                    <wps:wsp>
                      <wps:cNvPr id="5" name="Rectangle 276"/>
                      <wps:cNvSpPr>
                        <a:spLocks noChangeArrowheads="1"/>
                      </wps:cNvSpPr>
                      <wps:spPr bwMode="auto">
                        <a:xfrm>
                          <a:off x="1121" y="266"/>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277"/>
                      <wps:cNvCnPr>
                        <a:cxnSpLocks noChangeShapeType="1"/>
                      </wps:cNvCnPr>
                      <wps:spPr bwMode="auto">
                        <a:xfrm>
                          <a:off x="4807"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Text Box 278"/>
                      <wps:cNvSpPr txBox="1">
                        <a:spLocks noChangeArrowheads="1"/>
                      </wps:cNvSpPr>
                      <wps:spPr bwMode="auto">
                        <a:xfrm>
                          <a:off x="10881" y="15688"/>
                          <a:ext cx="73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DB4FD" w14:textId="77777777" w:rsidR="005A52BB" w:rsidRPr="00546F8B" w:rsidRDefault="005A52BB" w:rsidP="00EB33C8">
                            <w:pPr>
                              <w:jc w:val="center"/>
                              <w:rPr>
                                <w:rFonts w:ascii="ISOCPEUR" w:hAnsi="ISOCPEUR"/>
                                <w:i/>
                                <w:sz w:val="20"/>
                              </w:rPr>
                            </w:pPr>
                            <w:r w:rsidRPr="00546F8B">
                              <w:rPr>
                                <w:rFonts w:ascii="ISOCPEUR" w:hAnsi="ISOCPEUR"/>
                                <w:i/>
                                <w:sz w:val="20"/>
                              </w:rPr>
                              <w:t>Лист</w:t>
                            </w:r>
                          </w:p>
                        </w:txbxContent>
                      </wps:txbx>
                      <wps:bodyPr rot="0" vert="horz" wrap="square" lIns="0" tIns="54000" rIns="0" bIns="0" anchor="t" anchorCtr="0" upright="1">
                        <a:noAutofit/>
                      </wps:bodyPr>
                    </wps:wsp>
                    <wps:wsp>
                      <wps:cNvPr id="9" name="Text Box 279"/>
                      <wps:cNvSpPr txBox="1">
                        <a:spLocks noChangeArrowheads="1"/>
                      </wps:cNvSpPr>
                      <wps:spPr bwMode="auto">
                        <a:xfrm>
                          <a:off x="10881" y="16085"/>
                          <a:ext cx="730"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F6006" w14:textId="77777777" w:rsidR="005A52BB" w:rsidRPr="00546F8B" w:rsidRDefault="005A52BB" w:rsidP="00EB33C8">
                            <w:pPr>
                              <w:jc w:val="center"/>
                              <w:rPr>
                                <w:rFonts w:ascii="ISOCPEUR" w:hAnsi="ISOCPEUR"/>
                              </w:rPr>
                            </w:pPr>
                            <w:r w:rsidRPr="00546F8B">
                              <w:rPr>
                                <w:rFonts w:ascii="ISOCPEUR" w:hAnsi="ISOCPEUR"/>
                                <w:i/>
                              </w:rPr>
                              <w:fldChar w:fldCharType="begin"/>
                            </w:r>
                            <w:r w:rsidRPr="00546F8B">
                              <w:rPr>
                                <w:rFonts w:ascii="ISOCPEUR" w:hAnsi="ISOCPEUR"/>
                                <w:i/>
                              </w:rPr>
                              <w:instrText xml:space="preserve"> PAGE   \* MERGEFORMAT </w:instrText>
                            </w:r>
                            <w:r w:rsidRPr="00546F8B">
                              <w:rPr>
                                <w:rFonts w:ascii="ISOCPEUR" w:hAnsi="ISOCPEUR"/>
                                <w:i/>
                              </w:rPr>
                              <w:fldChar w:fldCharType="separate"/>
                            </w:r>
                            <w:r w:rsidR="007C1D4F" w:rsidRPr="00546F8B">
                              <w:rPr>
                                <w:rFonts w:ascii="ISOCPEUR" w:hAnsi="ISOCPEUR"/>
                                <w:i/>
                                <w:noProof/>
                              </w:rPr>
                              <w:t>65</w:t>
                            </w:r>
                            <w:r w:rsidRPr="00546F8B">
                              <w:rPr>
                                <w:rFonts w:ascii="ISOCPEUR" w:hAnsi="ISOCPEUR"/>
                                <w:i/>
                              </w:rPr>
                              <w:fldChar w:fldCharType="end"/>
                            </w:r>
                          </w:p>
                          <w:p w14:paraId="49F3898A" w14:textId="77777777" w:rsidR="005A52BB" w:rsidRPr="00546F8B" w:rsidRDefault="005A52BB" w:rsidP="00EB33C8">
                            <w:pPr>
                              <w:jc w:val="center"/>
                              <w:rPr>
                                <w:rFonts w:ascii="ISOCPEUR" w:hAnsi="ISOCPEUR"/>
                                <w:sz w:val="48"/>
                                <w:szCs w:val="44"/>
                              </w:rPr>
                            </w:pPr>
                          </w:p>
                          <w:p w14:paraId="1EF0584A" w14:textId="77777777" w:rsidR="005A52BB" w:rsidRPr="00546F8B" w:rsidRDefault="005A52BB" w:rsidP="00EB33C8">
                            <w:pPr>
                              <w:jc w:val="center"/>
                              <w:rPr>
                                <w:rFonts w:ascii="ISOCPEUR" w:hAnsi="ISOCPEUR"/>
                                <w:i/>
                                <w:lang w:val="en-US"/>
                              </w:rPr>
                            </w:pPr>
                          </w:p>
                        </w:txbxContent>
                      </wps:txbx>
                      <wps:bodyPr rot="0" vert="horz" wrap="square" lIns="0" tIns="54000" rIns="36000" bIns="0" anchor="t" anchorCtr="0" upright="1">
                        <a:noAutofit/>
                      </wps:bodyPr>
                    </wps:wsp>
                    <wps:wsp>
                      <wps:cNvPr id="10" name="Line 280"/>
                      <wps:cNvCnPr>
                        <a:cxnSpLocks noChangeShapeType="1"/>
                      </wps:cNvCnPr>
                      <wps:spPr bwMode="auto">
                        <a:xfrm>
                          <a:off x="10881" y="15683"/>
                          <a:ext cx="0" cy="8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1"/>
                      <wps:cNvCnPr>
                        <a:cxnSpLocks noChangeShapeType="1"/>
                      </wps:cNvCnPr>
                      <wps:spPr bwMode="auto">
                        <a:xfrm flipV="1">
                          <a:off x="10879" y="16085"/>
                          <a:ext cx="7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282"/>
                      <wps:cNvSpPr txBox="1">
                        <a:spLocks noChangeArrowheads="1"/>
                      </wps:cNvSpPr>
                      <wps:spPr bwMode="auto">
                        <a:xfrm>
                          <a:off x="1121" y="16255"/>
                          <a:ext cx="39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446DE" w14:textId="77777777" w:rsidR="005A52BB" w:rsidRPr="00546F8B" w:rsidRDefault="005A52BB" w:rsidP="00EB33C8">
                            <w:pPr>
                              <w:rPr>
                                <w:rFonts w:ascii="ISOCPEUR" w:hAnsi="ISOCPEUR"/>
                                <w:i/>
                                <w:sz w:val="20"/>
                              </w:rPr>
                            </w:pPr>
                            <w:r w:rsidRPr="00546F8B">
                              <w:rPr>
                                <w:rFonts w:ascii="ISOCPEUR" w:hAnsi="ISOCPEUR"/>
                                <w:i/>
                                <w:sz w:val="20"/>
                              </w:rPr>
                              <w:t>Изм.</w:t>
                            </w:r>
                          </w:p>
                        </w:txbxContent>
                      </wps:txbx>
                      <wps:bodyPr rot="0" vert="horz" wrap="square" lIns="0" tIns="18000" rIns="0" bIns="0" anchor="t" anchorCtr="0" upright="1">
                        <a:noAutofit/>
                      </wps:bodyPr>
                    </wps:wsp>
                    <wps:wsp>
                      <wps:cNvPr id="14" name="Text Box 283"/>
                      <wps:cNvSpPr txBox="1">
                        <a:spLocks noChangeArrowheads="1"/>
                      </wps:cNvSpPr>
                      <wps:spPr bwMode="auto">
                        <a:xfrm>
                          <a:off x="1518" y="16255"/>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A5DB3" w14:textId="77777777" w:rsidR="005A52BB" w:rsidRPr="00546F8B" w:rsidRDefault="005A52BB" w:rsidP="00EB33C8">
                            <w:pPr>
                              <w:jc w:val="center"/>
                              <w:rPr>
                                <w:rFonts w:ascii="ISOCPEUR" w:hAnsi="ISOCPEUR"/>
                                <w:i/>
                                <w:sz w:val="20"/>
                              </w:rPr>
                            </w:pPr>
                            <w:r w:rsidRPr="00546F8B">
                              <w:rPr>
                                <w:rFonts w:ascii="ISOCPEUR" w:hAnsi="ISOCPEUR"/>
                                <w:i/>
                                <w:sz w:val="20"/>
                              </w:rPr>
                              <w:t>Лист</w:t>
                            </w:r>
                          </w:p>
                        </w:txbxContent>
                      </wps:txbx>
                      <wps:bodyPr rot="0" vert="horz" wrap="square" lIns="0" tIns="18000" rIns="0" bIns="0" anchor="t" anchorCtr="0" upright="1">
                        <a:noAutofit/>
                      </wps:bodyPr>
                    </wps:wsp>
                    <wps:wsp>
                      <wps:cNvPr id="16" name="Text Box 284"/>
                      <wps:cNvSpPr txBox="1">
                        <a:spLocks noChangeArrowheads="1"/>
                      </wps:cNvSpPr>
                      <wps:spPr bwMode="auto">
                        <a:xfrm>
                          <a:off x="2085" y="16255"/>
                          <a:ext cx="130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F33F5" w14:textId="77777777" w:rsidR="005A52BB" w:rsidRPr="00546F8B" w:rsidRDefault="005A52BB" w:rsidP="00EB33C8">
                            <w:pPr>
                              <w:jc w:val="center"/>
                              <w:rPr>
                                <w:rFonts w:ascii="ISOCPEUR" w:hAnsi="ISOCPEUR"/>
                                <w:i/>
                                <w:sz w:val="20"/>
                              </w:rPr>
                            </w:pPr>
                            <w:r w:rsidRPr="00546F8B">
                              <w:rPr>
                                <w:rFonts w:ascii="ISOCPEUR" w:hAnsi="ISOCPEUR"/>
                                <w:i/>
                                <w:sz w:val="20"/>
                              </w:rPr>
                              <w:t>№ докум.</w:t>
                            </w:r>
                          </w:p>
                        </w:txbxContent>
                      </wps:txbx>
                      <wps:bodyPr rot="0" vert="horz" wrap="square" lIns="0" tIns="18000" rIns="0" bIns="0" anchor="t" anchorCtr="0" upright="1">
                        <a:noAutofit/>
                      </wps:bodyPr>
                    </wps:wsp>
                    <wps:wsp>
                      <wps:cNvPr id="17" name="Text Box 285"/>
                      <wps:cNvSpPr txBox="1">
                        <a:spLocks noChangeArrowheads="1"/>
                      </wps:cNvSpPr>
                      <wps:spPr bwMode="auto">
                        <a:xfrm>
                          <a:off x="3389" y="16255"/>
                          <a:ext cx="85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03A62" w14:textId="77777777" w:rsidR="005A52BB" w:rsidRPr="00546F8B" w:rsidRDefault="005A52BB" w:rsidP="00EB33C8">
                            <w:pPr>
                              <w:jc w:val="center"/>
                              <w:rPr>
                                <w:rFonts w:ascii="ISOCPEUR" w:hAnsi="ISOCPEUR"/>
                                <w:i/>
                                <w:sz w:val="20"/>
                              </w:rPr>
                            </w:pPr>
                            <w:r w:rsidRPr="00546F8B">
                              <w:rPr>
                                <w:rFonts w:ascii="ISOCPEUR" w:hAnsi="ISOCPEUR"/>
                                <w:i/>
                                <w:sz w:val="20"/>
                              </w:rPr>
                              <w:t>Подп.</w:t>
                            </w:r>
                          </w:p>
                        </w:txbxContent>
                      </wps:txbx>
                      <wps:bodyPr rot="0" vert="horz" wrap="square" lIns="0" tIns="18000" rIns="0" bIns="0" anchor="t" anchorCtr="0" upright="1">
                        <a:noAutofit/>
                      </wps:bodyPr>
                    </wps:wsp>
                    <wps:wsp>
                      <wps:cNvPr id="18" name="Text Box 286"/>
                      <wps:cNvSpPr txBox="1">
                        <a:spLocks noChangeArrowheads="1"/>
                      </wps:cNvSpPr>
                      <wps:spPr bwMode="auto">
                        <a:xfrm>
                          <a:off x="4240" y="16255"/>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58F42" w14:textId="77777777" w:rsidR="005A52BB" w:rsidRPr="00546F8B" w:rsidRDefault="005A52BB" w:rsidP="00EB33C8">
                            <w:pPr>
                              <w:jc w:val="center"/>
                              <w:rPr>
                                <w:rFonts w:ascii="ISOCPEUR" w:hAnsi="ISOCPEUR"/>
                                <w:i/>
                                <w:sz w:val="20"/>
                              </w:rPr>
                            </w:pPr>
                            <w:r w:rsidRPr="00546F8B">
                              <w:rPr>
                                <w:rFonts w:ascii="ISOCPEUR" w:hAnsi="ISOCPEUR"/>
                                <w:i/>
                                <w:sz w:val="20"/>
                              </w:rPr>
                              <w:t>Дата</w:t>
                            </w:r>
                          </w:p>
                        </w:txbxContent>
                      </wps:txbx>
                      <wps:bodyPr rot="0" vert="horz" wrap="square" lIns="0" tIns="18000" rIns="0" bIns="0" anchor="t" anchorCtr="0" upright="1">
                        <a:noAutofit/>
                      </wps:bodyPr>
                    </wps:wsp>
                    <wps:wsp>
                      <wps:cNvPr id="19" name="Line 287"/>
                      <wps:cNvCnPr>
                        <a:cxnSpLocks noChangeShapeType="1"/>
                      </wps:cNvCnPr>
                      <wps:spPr bwMode="auto">
                        <a:xfrm flipV="1">
                          <a:off x="1121" y="15971"/>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88"/>
                      <wps:cNvCnPr>
                        <a:cxnSpLocks noChangeShapeType="1"/>
                      </wps:cNvCnPr>
                      <wps:spPr bwMode="auto">
                        <a:xfrm flipV="1">
                          <a:off x="1121" y="1625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Line 289"/>
                      <wps:cNvCnPr>
                        <a:cxnSpLocks noChangeShapeType="1"/>
                      </wps:cNvCnPr>
                      <wps:spPr bwMode="auto">
                        <a:xfrm>
                          <a:off x="1518"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Line 290"/>
                      <wps:cNvCnPr>
                        <a:cxnSpLocks noChangeShapeType="1"/>
                      </wps:cNvCnPr>
                      <wps:spPr bwMode="auto">
                        <a:xfrm>
                          <a:off x="2085"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 name="Line 291"/>
                      <wps:cNvCnPr>
                        <a:cxnSpLocks noChangeShapeType="1"/>
                      </wps:cNvCnPr>
                      <wps:spPr bwMode="auto">
                        <a:xfrm>
                          <a:off x="3389"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Line 292"/>
                      <wps:cNvCnPr>
                        <a:cxnSpLocks noChangeShapeType="1"/>
                      </wps:cNvCnPr>
                      <wps:spPr bwMode="auto">
                        <a:xfrm>
                          <a:off x="4240"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293"/>
                      <wps:cNvCnPr>
                        <a:cxnSpLocks noChangeShapeType="1"/>
                      </wps:cNvCnPr>
                      <wps:spPr bwMode="auto">
                        <a:xfrm flipV="1">
                          <a:off x="1121" y="15688"/>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94"/>
                      <wps:cNvSpPr txBox="1">
                        <a:spLocks noChangeArrowheads="1"/>
                      </wps:cNvSpPr>
                      <wps:spPr bwMode="auto">
                        <a:xfrm>
                          <a:off x="4807" y="15688"/>
                          <a:ext cx="6074"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D691" w14:textId="3EF5E0EA" w:rsidR="005A52BB" w:rsidRPr="00EA346E" w:rsidRDefault="00753623" w:rsidP="00F94C24">
                            <w:pPr>
                              <w:jc w:val="center"/>
                              <w:rPr>
                                <w:rFonts w:ascii="ISOCPEUR" w:hAnsi="ISOCPEUR"/>
                                <w:i/>
                                <w:iCs/>
                                <w:sz w:val="32"/>
                                <w:szCs w:val="32"/>
                              </w:rPr>
                            </w:pPr>
                            <w:r w:rsidRPr="00EA346E">
                              <w:rPr>
                                <w:rFonts w:ascii="ISOCPEUR" w:hAnsi="ISOCPEUR"/>
                                <w:i/>
                                <w:iCs/>
                                <w:sz w:val="32"/>
                                <w:szCs w:val="32"/>
                              </w:rPr>
                              <w:t>ТПЖА</w:t>
                            </w:r>
                            <w:r w:rsidR="00691FE6" w:rsidRPr="00EA346E">
                              <w:rPr>
                                <w:rFonts w:ascii="ISOCPEUR" w:hAnsi="ISOCPEUR"/>
                                <w:i/>
                                <w:iCs/>
                                <w:sz w:val="32"/>
                                <w:szCs w:val="32"/>
                              </w:rPr>
                              <w:t>.</w:t>
                            </w:r>
                            <w:r w:rsidR="00F94C24" w:rsidRPr="00EA346E">
                              <w:rPr>
                                <w:rFonts w:ascii="ISOCPEUR" w:hAnsi="ISOCPEUR"/>
                                <w:i/>
                                <w:iCs/>
                                <w:sz w:val="32"/>
                                <w:szCs w:val="32"/>
                              </w:rPr>
                              <w:t>090302.182</w:t>
                            </w:r>
                            <w:r w:rsidR="00EB3008" w:rsidRPr="00EA346E">
                              <w:rPr>
                                <w:rFonts w:ascii="ISOCPEUR" w:hAnsi="ISOCPEUR"/>
                                <w:i/>
                                <w:iCs/>
                                <w:sz w:val="32"/>
                                <w:szCs w:val="32"/>
                                <w:lang w:val="en-US"/>
                              </w:rPr>
                              <w:t xml:space="preserve"> </w:t>
                            </w:r>
                            <w:r w:rsidR="00EB3008" w:rsidRPr="00EA346E">
                              <w:rPr>
                                <w:rFonts w:ascii="ISOCPEUR" w:hAnsi="ISOCPEUR"/>
                                <w:i/>
                                <w:iCs/>
                                <w:sz w:val="32"/>
                                <w:szCs w:val="32"/>
                              </w:rPr>
                              <w:t>ПЗ</w:t>
                            </w:r>
                          </w:p>
                        </w:txbxContent>
                      </wps:txbx>
                      <wps:bodyPr rot="0" vert="horz" wrap="square" lIns="0" tIns="126000" rIns="0" bIns="0" anchor="t" anchorCtr="0" upright="1">
                        <a:noAutofit/>
                      </wps:bodyPr>
                    </wps:wsp>
                    <wps:wsp>
                      <wps:cNvPr id="28" name="Text Box 301"/>
                      <wps:cNvSpPr txBox="1">
                        <a:spLocks noChangeArrowheads="1"/>
                      </wps:cNvSpPr>
                      <wps:spPr bwMode="auto">
                        <a:xfrm>
                          <a:off x="441" y="15121"/>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76D21" w14:textId="77777777" w:rsidR="005A52BB" w:rsidRPr="00712A42" w:rsidRDefault="005A52BB" w:rsidP="00EB33C8">
                            <w:pPr>
                              <w:jc w:val="center"/>
                              <w:rPr>
                                <w:i/>
                                <w:sz w:val="20"/>
                              </w:rPr>
                            </w:pPr>
                          </w:p>
                        </w:txbxContent>
                      </wps:txbx>
                      <wps:bodyPr rot="0" vert="vert270" wrap="square" lIns="18000" tIns="36000" rIns="0" bIns="0" anchor="t" anchorCtr="0" upright="1">
                        <a:noAutofit/>
                      </wps:bodyPr>
                    </wps:wsp>
                    <wps:wsp>
                      <wps:cNvPr id="29" name="Text Box 302"/>
                      <wps:cNvSpPr txBox="1">
                        <a:spLocks noChangeArrowheads="1"/>
                      </wps:cNvSpPr>
                      <wps:spPr bwMode="auto">
                        <a:xfrm>
                          <a:off x="441" y="10301"/>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7781" w14:textId="77777777" w:rsidR="005A52BB" w:rsidRPr="00712A42" w:rsidRDefault="005A52BB" w:rsidP="00EB33C8">
                            <w:pPr>
                              <w:jc w:val="center"/>
                              <w:rPr>
                                <w:i/>
                                <w:sz w:val="20"/>
                              </w:rPr>
                            </w:pPr>
                          </w:p>
                        </w:txbxContent>
                      </wps:txbx>
                      <wps:bodyPr rot="0" vert="vert270" wrap="square" lIns="18000" tIns="36000" rIns="0" bIns="0" anchor="t" anchorCtr="0" upright="1">
                        <a:noAutofit/>
                      </wps:bodyPr>
                    </wps:wsp>
                    <wps:wsp>
                      <wps:cNvPr id="30" name="Text Box 303"/>
                      <wps:cNvSpPr txBox="1">
                        <a:spLocks noChangeArrowheads="1"/>
                      </wps:cNvSpPr>
                      <wps:spPr bwMode="auto">
                        <a:xfrm>
                          <a:off x="441" y="117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8BB60" w14:textId="77777777" w:rsidR="005A52BB" w:rsidRPr="00712A42" w:rsidRDefault="005A52BB" w:rsidP="00EB33C8">
                            <w:pPr>
                              <w:jc w:val="center"/>
                              <w:rPr>
                                <w:i/>
                                <w:sz w:val="20"/>
                              </w:rPr>
                            </w:pPr>
                          </w:p>
                        </w:txbxContent>
                      </wps:txbx>
                      <wps:bodyPr rot="0" vert="vert270" wrap="square" lIns="18000" tIns="36000" rIns="0" bIns="0" anchor="t" anchorCtr="0" upright="1">
                        <a:noAutofit/>
                      </wps:bodyPr>
                    </wps:wsp>
                    <wps:wsp>
                      <wps:cNvPr id="31" name="Text Box 304"/>
                      <wps:cNvSpPr txBox="1">
                        <a:spLocks noChangeArrowheads="1"/>
                      </wps:cNvSpPr>
                      <wps:spPr bwMode="auto">
                        <a:xfrm>
                          <a:off x="441" y="13136"/>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28BD" w14:textId="77777777" w:rsidR="005A52BB" w:rsidRPr="00712A42" w:rsidRDefault="005A52BB" w:rsidP="00EB33C8">
                            <w:pPr>
                              <w:jc w:val="center"/>
                              <w:rPr>
                                <w:i/>
                                <w:sz w:val="20"/>
                              </w:rPr>
                            </w:pPr>
                          </w:p>
                        </w:txbxContent>
                      </wps:txbx>
                      <wps:bodyPr rot="0" vert="vert270" wrap="square" lIns="18000" tIns="36000" rIns="0" bIns="0" anchor="t" anchorCtr="0" upright="1">
                        <a:noAutofit/>
                      </wps:bodyPr>
                    </wps:wsp>
                    <wps:wsp>
                      <wps:cNvPr id="32" name="Text Box 305"/>
                      <wps:cNvSpPr txBox="1">
                        <a:spLocks noChangeArrowheads="1"/>
                      </wps:cNvSpPr>
                      <wps:spPr bwMode="auto">
                        <a:xfrm>
                          <a:off x="441" y="8316"/>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179D8" w14:textId="77777777" w:rsidR="005A52BB" w:rsidRPr="00712A42" w:rsidRDefault="005A52BB" w:rsidP="00EB33C8">
                            <w:pPr>
                              <w:jc w:val="center"/>
                              <w:rPr>
                                <w:i/>
                                <w:sz w:val="20"/>
                              </w:rPr>
                            </w:pPr>
                          </w:p>
                        </w:txbxContent>
                      </wps:txbx>
                      <wps:bodyPr rot="0" vert="vert270" wrap="square" lIns="1800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18067" id="Group 275" o:spid="_x0000_s1196" style="position:absolute;margin-left:-45.05pt;margin-top:-6.3pt;width:558.5pt;height:813.95pt;z-index:251657728" coordorigin="441,266" coordsize="11170,16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">
              <v:rect id="Rectangle 276" o:spid="_x0000_s1197" style="position:absolute;left:1121;top:266;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line id="Line 277" o:spid="_x0000_s1198" style="position:absolute;visibility:visible;mso-wrap-style:square" from="4807,15688" to="4807,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" strokeweight="1.5pt"/>
              <v:shapetype id="_x0000_t202" coordsize="21600,21600" o:spt="202" path="m,l,21600r21600,l21600,xe">
                <v:stroke joinstyle="miter"/>
                <v:path gradientshapeok="t" o:connecttype="rect"/>
              </v:shapetype>
              <v:shape id="Text Box 278" o:spid="_x0000_s1199" type="#_x0000_t202" style="position:absolute;left:10881;top:15688;width:7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" filled="f" stroked="f">
                <v:textbox inset="0,1.5mm,0,0">
                  <w:txbxContent>
                    <w:p w14:paraId="55BDB4FD" w14:textId="77777777" w:rsidR="005A52BB" w:rsidRPr="00546F8B" w:rsidRDefault="005A52BB" w:rsidP="00EB33C8">
                      <w:pPr>
                        <w:jc w:val="center"/>
                        <w:rPr>
                          <w:rFonts w:ascii="ISOCPEUR" w:hAnsi="ISOCPEUR"/>
                          <w:i/>
                          <w:sz w:val="20"/>
                        </w:rPr>
                      </w:pPr>
                      <w:r w:rsidRPr="00546F8B">
                        <w:rPr>
                          <w:rFonts w:ascii="ISOCPEUR" w:hAnsi="ISOCPEUR"/>
                          <w:i/>
                          <w:sz w:val="20"/>
                        </w:rPr>
                        <w:t>Лист</w:t>
                      </w:r>
                    </w:p>
                  </w:txbxContent>
                </v:textbox>
              </v:shape>
              <v:shape id="Text Box 279" o:spid="_x0000_s1200" type="#_x0000_t202" style="position:absolute;left:10881;top:16085;width:73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" filled="f" stroked="f">
                <v:textbox inset="0,1.5mm,1mm,0">
                  <w:txbxContent>
                    <w:p w14:paraId="345F6006" w14:textId="77777777" w:rsidR="005A52BB" w:rsidRPr="00546F8B" w:rsidRDefault="005A52BB" w:rsidP="00EB33C8">
                      <w:pPr>
                        <w:jc w:val="center"/>
                        <w:rPr>
                          <w:rFonts w:ascii="ISOCPEUR" w:hAnsi="ISOCPEUR"/>
                        </w:rPr>
                      </w:pPr>
                      <w:r w:rsidRPr="00546F8B">
                        <w:rPr>
                          <w:rFonts w:ascii="ISOCPEUR" w:hAnsi="ISOCPEUR"/>
                          <w:i/>
                        </w:rPr>
                        <w:fldChar w:fldCharType="begin"/>
                      </w:r>
                      <w:r w:rsidRPr="00546F8B">
                        <w:rPr>
                          <w:rFonts w:ascii="ISOCPEUR" w:hAnsi="ISOCPEUR"/>
                          <w:i/>
                        </w:rPr>
                        <w:instrText xml:space="preserve"> PAGE   \* MERGEFORMAT </w:instrText>
                      </w:r>
                      <w:r w:rsidRPr="00546F8B">
                        <w:rPr>
                          <w:rFonts w:ascii="ISOCPEUR" w:hAnsi="ISOCPEUR"/>
                          <w:i/>
                        </w:rPr>
                        <w:fldChar w:fldCharType="separate"/>
                      </w:r>
                      <w:r w:rsidR="007C1D4F" w:rsidRPr="00546F8B">
                        <w:rPr>
                          <w:rFonts w:ascii="ISOCPEUR" w:hAnsi="ISOCPEUR"/>
                          <w:i/>
                          <w:noProof/>
                        </w:rPr>
                        <w:t>65</w:t>
                      </w:r>
                      <w:r w:rsidRPr="00546F8B">
                        <w:rPr>
                          <w:rFonts w:ascii="ISOCPEUR" w:hAnsi="ISOCPEUR"/>
                          <w:i/>
                        </w:rPr>
                        <w:fldChar w:fldCharType="end"/>
                      </w:r>
                    </w:p>
                    <w:p w14:paraId="49F3898A" w14:textId="77777777" w:rsidR="005A52BB" w:rsidRPr="00546F8B" w:rsidRDefault="005A52BB" w:rsidP="00EB33C8">
                      <w:pPr>
                        <w:jc w:val="center"/>
                        <w:rPr>
                          <w:rFonts w:ascii="ISOCPEUR" w:hAnsi="ISOCPEUR"/>
                          <w:sz w:val="48"/>
                          <w:szCs w:val="44"/>
                        </w:rPr>
                      </w:pPr>
                    </w:p>
                    <w:p w14:paraId="1EF0584A" w14:textId="77777777" w:rsidR="005A52BB" w:rsidRPr="00546F8B" w:rsidRDefault="005A52BB" w:rsidP="00EB33C8">
                      <w:pPr>
                        <w:jc w:val="center"/>
                        <w:rPr>
                          <w:rFonts w:ascii="ISOCPEUR" w:hAnsi="ISOCPEUR"/>
                          <w:i/>
                          <w:lang w:val="en-US"/>
                        </w:rPr>
                      </w:pPr>
                    </w:p>
                  </w:txbxContent>
                </v:textbox>
              </v:shape>
              <v:line id="Line 280" o:spid="_x0000_s1201" style="position:absolute;visibility:visible;mso-wrap-style:square" from="10881,15683" to="10881,1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281" o:spid="_x0000_s1202" style="position:absolute;flip:y;visibility:visible;mso-wrap-style:square" from="10879,16085" to="11611,1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shape id="Text Box 282" o:spid="_x0000_s1203" type="#_x0000_t202" style="position:absolute;left:1121;top:1625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" filled="f" stroked="f">
                <v:textbox inset="0,.5mm,0,0">
                  <w:txbxContent>
                    <w:p w14:paraId="5FA446DE" w14:textId="77777777" w:rsidR="005A52BB" w:rsidRPr="00546F8B" w:rsidRDefault="005A52BB" w:rsidP="00EB33C8">
                      <w:pPr>
                        <w:rPr>
                          <w:rFonts w:ascii="ISOCPEUR" w:hAnsi="ISOCPEUR"/>
                          <w:i/>
                          <w:sz w:val="20"/>
                        </w:rPr>
                      </w:pPr>
                      <w:r w:rsidRPr="00546F8B">
                        <w:rPr>
                          <w:rFonts w:ascii="ISOCPEUR" w:hAnsi="ISOCPEUR"/>
                          <w:i/>
                          <w:sz w:val="20"/>
                        </w:rPr>
                        <w:t>Изм.</w:t>
                      </w:r>
                    </w:p>
                  </w:txbxContent>
                </v:textbox>
              </v:shape>
              <v:shape id="Text Box 283" o:spid="_x0000_s1204" type="#_x0000_t202" style="position:absolute;left:1518;top:1625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" filled="f" stroked="f">
                <v:textbox inset="0,.5mm,0,0">
                  <w:txbxContent>
                    <w:p w14:paraId="6DFA5DB3" w14:textId="77777777" w:rsidR="005A52BB" w:rsidRPr="00546F8B" w:rsidRDefault="005A52BB" w:rsidP="00EB33C8">
                      <w:pPr>
                        <w:jc w:val="center"/>
                        <w:rPr>
                          <w:rFonts w:ascii="ISOCPEUR" w:hAnsi="ISOCPEUR"/>
                          <w:i/>
                          <w:sz w:val="20"/>
                        </w:rPr>
                      </w:pPr>
                      <w:r w:rsidRPr="00546F8B">
                        <w:rPr>
                          <w:rFonts w:ascii="ISOCPEUR" w:hAnsi="ISOCPEUR"/>
                          <w:i/>
                          <w:sz w:val="20"/>
                        </w:rPr>
                        <w:t>Лист</w:t>
                      </w:r>
                    </w:p>
                  </w:txbxContent>
                </v:textbox>
              </v:shape>
              <v:shape id="Text Box 284" o:spid="_x0000_s1205" type="#_x0000_t202" style="position:absolute;left:2085;top:1625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" filled="f" stroked="f">
                <v:textbox inset="0,.5mm,0,0">
                  <w:txbxContent>
                    <w:p w14:paraId="726F33F5" w14:textId="77777777" w:rsidR="005A52BB" w:rsidRPr="00546F8B" w:rsidRDefault="005A52BB" w:rsidP="00EB33C8">
                      <w:pPr>
                        <w:jc w:val="center"/>
                        <w:rPr>
                          <w:rFonts w:ascii="ISOCPEUR" w:hAnsi="ISOCPEUR"/>
                          <w:i/>
                          <w:sz w:val="20"/>
                        </w:rPr>
                      </w:pPr>
                      <w:r w:rsidRPr="00546F8B">
                        <w:rPr>
                          <w:rFonts w:ascii="ISOCPEUR" w:hAnsi="ISOCPEUR"/>
                          <w:i/>
                          <w:sz w:val="20"/>
                        </w:rPr>
                        <w:t>№ докум.</w:t>
                      </w:r>
                    </w:p>
                  </w:txbxContent>
                </v:textbox>
              </v:shape>
              <v:shape id="Text Box 285" o:spid="_x0000_s1206" type="#_x0000_t202" style="position:absolute;left:3389;top:1625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" filled="f" stroked="f">
                <v:textbox inset="0,.5mm,0,0">
                  <w:txbxContent>
                    <w:p w14:paraId="5AC03A62" w14:textId="77777777" w:rsidR="005A52BB" w:rsidRPr="00546F8B" w:rsidRDefault="005A52BB" w:rsidP="00EB33C8">
                      <w:pPr>
                        <w:jc w:val="center"/>
                        <w:rPr>
                          <w:rFonts w:ascii="ISOCPEUR" w:hAnsi="ISOCPEUR"/>
                          <w:i/>
                          <w:sz w:val="20"/>
                        </w:rPr>
                      </w:pPr>
                      <w:r w:rsidRPr="00546F8B">
                        <w:rPr>
                          <w:rFonts w:ascii="ISOCPEUR" w:hAnsi="ISOCPEUR"/>
                          <w:i/>
                          <w:sz w:val="20"/>
                        </w:rPr>
                        <w:t>Подп.</w:t>
                      </w:r>
                    </w:p>
                  </w:txbxContent>
                </v:textbox>
              </v:shape>
              <v:shape id="Text Box 286" o:spid="_x0000_s1207" type="#_x0000_t202" style="position:absolute;left:4240;top:1625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" filled="f" stroked="f">
                <v:textbox inset="0,.5mm,0,0">
                  <w:txbxContent>
                    <w:p w14:paraId="7F058F42" w14:textId="77777777" w:rsidR="005A52BB" w:rsidRPr="00546F8B" w:rsidRDefault="005A52BB" w:rsidP="00EB33C8">
                      <w:pPr>
                        <w:jc w:val="center"/>
                        <w:rPr>
                          <w:rFonts w:ascii="ISOCPEUR" w:hAnsi="ISOCPEUR"/>
                          <w:i/>
                          <w:sz w:val="20"/>
                        </w:rPr>
                      </w:pPr>
                      <w:r w:rsidRPr="00546F8B">
                        <w:rPr>
                          <w:rFonts w:ascii="ISOCPEUR" w:hAnsi="ISOCPEUR"/>
                          <w:i/>
                          <w:sz w:val="20"/>
                        </w:rPr>
                        <w:t>Дата</w:t>
                      </w:r>
                    </w:p>
                  </w:txbxContent>
                </v:textbox>
              </v:shape>
              <v:line id="Line 287" o:spid="_x0000_s1208" style="position:absolute;flip:y;visibility:visible;mso-wrap-style:square" from="1121,15971" to="4806,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288" o:spid="_x0000_s1209" style="position:absolute;flip:y;visibility:visible;mso-wrap-style:square" from="1121,16255" to="4806,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" strokeweight="1.5pt"/>
              <v:line id="Line 289" o:spid="_x0000_s1210" style="position:absolute;visibility:visible;mso-wrap-style:square" from="1518,15688" to="1518,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90" o:spid="_x0000_s1211" style="position:absolute;visibility:visible;mso-wrap-style:square" from="2085,15688" to="2085,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91" o:spid="_x0000_s1212" style="position:absolute;visibility:visible;mso-wrap-style:square" from="3389,15688" to="3389,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" strokeweight="1.5pt"/>
              <v:line id="Line 292" o:spid="_x0000_s1213" style="position:absolute;visibility:visible;mso-wrap-style:square" from="4240,15688" to="4240,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93" o:spid="_x0000_s1214" style="position:absolute;flip:y;visibility:visible;mso-wrap-style:square" from="1121,15688" to="11609,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" strokeweight="1.5pt"/>
              <v:shape id="Text Box 294" o:spid="_x0000_s1215" type="#_x0000_t202" style="position:absolute;left:4807;top:15688;width:6074;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" filled="f" stroked="f">
                <v:textbox inset="0,3.5mm,0,0">
                  <w:txbxContent>
                    <w:p w14:paraId="6EFCD691" w14:textId="3EF5E0EA" w:rsidR="005A52BB" w:rsidRPr="00EA346E" w:rsidRDefault="00753623" w:rsidP="00F94C24">
                      <w:pPr>
                        <w:jc w:val="center"/>
                        <w:rPr>
                          <w:rFonts w:ascii="ISOCPEUR" w:hAnsi="ISOCPEUR"/>
                          <w:i/>
                          <w:iCs/>
                          <w:sz w:val="32"/>
                          <w:szCs w:val="32"/>
                        </w:rPr>
                      </w:pPr>
                      <w:r w:rsidRPr="00EA346E">
                        <w:rPr>
                          <w:rFonts w:ascii="ISOCPEUR" w:hAnsi="ISOCPEUR"/>
                          <w:i/>
                          <w:iCs/>
                          <w:sz w:val="32"/>
                          <w:szCs w:val="32"/>
                        </w:rPr>
                        <w:t>ТПЖА</w:t>
                      </w:r>
                      <w:r w:rsidR="00691FE6" w:rsidRPr="00EA346E">
                        <w:rPr>
                          <w:rFonts w:ascii="ISOCPEUR" w:hAnsi="ISOCPEUR"/>
                          <w:i/>
                          <w:iCs/>
                          <w:sz w:val="32"/>
                          <w:szCs w:val="32"/>
                        </w:rPr>
                        <w:t>.</w:t>
                      </w:r>
                      <w:r w:rsidR="00F94C24" w:rsidRPr="00EA346E">
                        <w:rPr>
                          <w:rFonts w:ascii="ISOCPEUR" w:hAnsi="ISOCPEUR"/>
                          <w:i/>
                          <w:iCs/>
                          <w:sz w:val="32"/>
                          <w:szCs w:val="32"/>
                        </w:rPr>
                        <w:t>090302.182</w:t>
                      </w:r>
                      <w:r w:rsidR="00EB3008" w:rsidRPr="00EA346E">
                        <w:rPr>
                          <w:rFonts w:ascii="ISOCPEUR" w:hAnsi="ISOCPEUR"/>
                          <w:i/>
                          <w:iCs/>
                          <w:sz w:val="32"/>
                          <w:szCs w:val="32"/>
                          <w:lang w:val="en-US"/>
                        </w:rPr>
                        <w:t xml:space="preserve"> </w:t>
                      </w:r>
                      <w:r w:rsidR="00EB3008" w:rsidRPr="00EA346E">
                        <w:rPr>
                          <w:rFonts w:ascii="ISOCPEUR" w:hAnsi="ISOCPEUR"/>
                          <w:i/>
                          <w:iCs/>
                          <w:sz w:val="32"/>
                          <w:szCs w:val="32"/>
                        </w:rPr>
                        <w:t>ПЗ</w:t>
                      </w:r>
                    </w:p>
                  </w:txbxContent>
                </v:textbox>
              </v:shape>
              <v:shape id="Text Box 301" o:spid="_x0000_s1216" type="#_x0000_t202" style="position:absolute;left:441;top:1512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" filled="f" stroked="f">
                <v:textbox style="layout-flow:vertical;mso-layout-flow-alt:bottom-to-top" inset=".5mm,1mm,0,0">
                  <w:txbxContent>
                    <w:p w14:paraId="15E76D21" w14:textId="77777777" w:rsidR="005A52BB" w:rsidRPr="00712A42" w:rsidRDefault="005A52BB" w:rsidP="00EB33C8">
                      <w:pPr>
                        <w:jc w:val="center"/>
                        <w:rPr>
                          <w:i/>
                          <w:sz w:val="20"/>
                        </w:rPr>
                      </w:pPr>
                    </w:p>
                  </w:txbxContent>
                </v:textbox>
              </v:shape>
              <v:shape id="Text Box 302" o:spid="_x0000_s1217" type="#_x0000_t202" style="position:absolute;left:441;top:103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" filled="f" stroked="f">
                <v:textbox style="layout-flow:vertical;mso-layout-flow-alt:bottom-to-top" inset=".5mm,1mm,0,0">
                  <w:txbxContent>
                    <w:p w14:paraId="6F477781" w14:textId="77777777" w:rsidR="005A52BB" w:rsidRPr="00712A42" w:rsidRDefault="005A52BB" w:rsidP="00EB33C8">
                      <w:pPr>
                        <w:jc w:val="center"/>
                        <w:rPr>
                          <w:i/>
                          <w:sz w:val="20"/>
                        </w:rPr>
                      </w:pPr>
                    </w:p>
                  </w:txbxContent>
                </v:textbox>
              </v:shape>
              <v:shape id="Text Box 303" o:spid="_x0000_s1218" type="#_x0000_t202" style="position:absolute;left:441;top:117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" filled="f" stroked="f">
                <v:textbox style="layout-flow:vertical;mso-layout-flow-alt:bottom-to-top" inset=".5mm,1mm,0,0">
                  <w:txbxContent>
                    <w:p w14:paraId="2C38BB60" w14:textId="77777777" w:rsidR="005A52BB" w:rsidRPr="00712A42" w:rsidRDefault="005A52BB" w:rsidP="00EB33C8">
                      <w:pPr>
                        <w:jc w:val="center"/>
                        <w:rPr>
                          <w:i/>
                          <w:sz w:val="20"/>
                        </w:rPr>
                      </w:pPr>
                    </w:p>
                  </w:txbxContent>
                </v:textbox>
              </v:shape>
              <v:shape id="Text Box 304" o:spid="_x0000_s1219" type="#_x0000_t202" style="position:absolute;left:441;top:13136;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" filled="f" stroked="f">
                <v:textbox style="layout-flow:vertical;mso-layout-flow-alt:bottom-to-top" inset=".5mm,1mm,0,0">
                  <w:txbxContent>
                    <w:p w14:paraId="1AC628BD" w14:textId="77777777" w:rsidR="005A52BB" w:rsidRPr="00712A42" w:rsidRDefault="005A52BB" w:rsidP="00EB33C8">
                      <w:pPr>
                        <w:jc w:val="center"/>
                        <w:rPr>
                          <w:i/>
                          <w:sz w:val="20"/>
                        </w:rPr>
                      </w:pPr>
                    </w:p>
                  </w:txbxContent>
                </v:textbox>
              </v:shape>
              <v:shape id="Text Box 305" o:spid="_x0000_s1220" type="#_x0000_t202" style="position:absolute;left:441;top:8316;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" filled="f" stroked="f">
                <v:textbox style="layout-flow:vertical;mso-layout-flow-alt:bottom-to-top" inset=".5mm,1mm,0,0">
                  <w:txbxContent>
                    <w:p w14:paraId="3A1179D8" w14:textId="77777777" w:rsidR="005A52BB" w:rsidRPr="00712A42" w:rsidRDefault="005A52BB" w:rsidP="00EB33C8">
                      <w:pPr>
                        <w:jc w:val="center"/>
                        <w:rPr>
                          <w:i/>
                          <w:sz w:val="20"/>
                        </w:rPr>
                      </w:pPr>
                    </w:p>
                  </w:txbxContent>
                </v:textbox>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99992" w14:textId="1FE24B97" w:rsidR="0050247E" w:rsidRDefault="0050247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EE49" w14:textId="43914B5F" w:rsidR="00422C6E" w:rsidRDefault="00422C6E" w:rsidP="00422C6E">
    <w:pPr>
      <w:pStyle w:val="a3"/>
    </w:pPr>
    <w:r>
      <w:rPr>
        <w:noProof/>
      </w:rPr>
      <mc:AlternateContent>
        <mc:Choice Requires="wpg">
          <w:drawing>
            <wp:anchor distT="0" distB="0" distL="114300" distR="114300" simplePos="0" relativeHeight="252081664" behindDoc="0" locked="0" layoutInCell="1" allowOverlap="1" wp14:anchorId="34E84E04" wp14:editId="0B367774">
              <wp:simplePos x="0" y="0"/>
              <wp:positionH relativeFrom="page">
                <wp:posOffset>288290</wp:posOffset>
              </wp:positionH>
              <wp:positionV relativeFrom="page">
                <wp:posOffset>180340</wp:posOffset>
              </wp:positionV>
              <wp:extent cx="14653895" cy="10333355"/>
              <wp:effectExtent l="21590" t="18415" r="21590" b="20955"/>
              <wp:wrapNone/>
              <wp:docPr id="1611166367" name="Группа 1611166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53895" cy="10333355"/>
                        <a:chOff x="454" y="284"/>
                        <a:chExt cx="23077" cy="16273"/>
                      </a:xfrm>
                    </wpg:grpSpPr>
                    <wps:wsp>
                      <wps:cNvPr id="1611166368" name="Rectangle 96"/>
                      <wps:cNvSpPr>
                        <a:spLocks noChangeArrowheads="1"/>
                      </wps:cNvSpPr>
                      <wps:spPr bwMode="auto">
                        <a:xfrm>
                          <a:off x="1134" y="284"/>
                          <a:ext cx="22394"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11166369" name="Group 97"/>
                      <wpg:cNvGrpSpPr>
                        <a:grpSpLocks/>
                      </wpg:cNvGrpSpPr>
                      <wpg:grpSpPr bwMode="auto">
                        <a:xfrm>
                          <a:off x="454" y="8334"/>
                          <a:ext cx="680" cy="8222"/>
                          <a:chOff x="454" y="8334"/>
                          <a:chExt cx="680" cy="8222"/>
                        </a:xfrm>
                      </wpg:grpSpPr>
                      <wpg:grpSp>
                        <wpg:cNvPr id="1611166370" name="Group 98"/>
                        <wpg:cNvGrpSpPr>
                          <a:grpSpLocks/>
                        </wpg:cNvGrpSpPr>
                        <wpg:grpSpPr bwMode="auto">
                          <a:xfrm>
                            <a:off x="454" y="8334"/>
                            <a:ext cx="680" cy="8222"/>
                            <a:chOff x="454" y="8334"/>
                            <a:chExt cx="680" cy="8222"/>
                          </a:xfrm>
                        </wpg:grpSpPr>
                        <wps:wsp>
                          <wps:cNvPr id="1611166371" name="Rectangle 99"/>
                          <wps:cNvSpPr>
                            <a:spLocks noChangeArrowheads="1"/>
                          </wps:cNvSpPr>
                          <wps:spPr bwMode="auto">
                            <a:xfrm>
                              <a:off x="454" y="8335"/>
                              <a:ext cx="283"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166372" name="Line 100"/>
                          <wps:cNvCnPr>
                            <a:cxnSpLocks noChangeShapeType="1"/>
                          </wps:cNvCnPr>
                          <wps:spPr bwMode="auto">
                            <a:xfrm>
                              <a:off x="454" y="8334"/>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166373" name="Line 101"/>
                          <wps:cNvCnPr>
                            <a:cxnSpLocks noChangeShapeType="1"/>
                          </wps:cNvCnPr>
                          <wps:spPr bwMode="auto">
                            <a:xfrm>
                              <a:off x="454" y="10319"/>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166374" name="Line 102"/>
                          <wps:cNvCnPr>
                            <a:cxnSpLocks noChangeShapeType="1"/>
                          </wps:cNvCnPr>
                          <wps:spPr bwMode="auto">
                            <a:xfrm>
                              <a:off x="454" y="11737"/>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166375" name="Line 103"/>
                          <wps:cNvCnPr>
                            <a:cxnSpLocks noChangeShapeType="1"/>
                          </wps:cNvCnPr>
                          <wps:spPr bwMode="auto">
                            <a:xfrm>
                              <a:off x="454" y="13154"/>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166376" name="Line 104"/>
                          <wps:cNvCnPr>
                            <a:cxnSpLocks noChangeShapeType="1"/>
                          </wps:cNvCnPr>
                          <wps:spPr bwMode="auto">
                            <a:xfrm>
                              <a:off x="454" y="15139"/>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1166377" name="Line 105"/>
                          <wps:cNvCnPr>
                            <a:cxnSpLocks noChangeShapeType="1"/>
                          </wps:cNvCnPr>
                          <wps:spPr bwMode="auto">
                            <a:xfrm>
                              <a:off x="454" y="16556"/>
                              <a:ext cx="6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611166378" name="Text Box 106"/>
                        <wps:cNvSpPr txBox="1">
                          <a:spLocks noChangeArrowheads="1"/>
                        </wps:cNvSpPr>
                        <wps:spPr bwMode="auto">
                          <a:xfrm>
                            <a:off x="737" y="8335"/>
                            <a:ext cx="397"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5C1F3" w14:textId="77777777" w:rsidR="00422C6E" w:rsidRDefault="00422C6E" w:rsidP="00422C6E">
                              <w:pPr>
                                <w:ind w:left="57" w:right="57"/>
                                <w:jc w:val="right"/>
                                <w:rPr>
                                  <w:w w:val="80"/>
                                  <w:sz w:val="28"/>
                                  <w:szCs w:val="28"/>
                                  <w:lang w:val="en-US"/>
                                </w:rPr>
                              </w:pPr>
                              <w:r>
                                <w:rPr>
                                  <w:w w:val="80"/>
                                  <w:sz w:val="28"/>
                                  <w:szCs w:val="28"/>
                                  <w:lang w:val="en-US"/>
                                </w:rPr>
                                <w:t>08.08.08</w:t>
                              </w:r>
                            </w:p>
                            <w:p w14:paraId="2AEE6098" w14:textId="77777777" w:rsidR="00422C6E" w:rsidRDefault="00422C6E" w:rsidP="00422C6E">
                              <w:pPr>
                                <w:rPr>
                                  <w:w w:val="80"/>
                                  <w:sz w:val="28"/>
                                  <w:szCs w:val="28"/>
                                  <w:lang w:val="en-US"/>
                                </w:rPr>
                              </w:pPr>
                            </w:p>
                          </w:txbxContent>
                        </wps:txbx>
                        <wps:bodyPr rot="0" vert="vert270" wrap="square" lIns="18000" tIns="18000" rIns="18000" bIns="18000" anchor="t" anchorCtr="0" upright="1">
                          <a:noAutofit/>
                        </wps:bodyPr>
                      </wps:wsp>
                      <wps:wsp>
                        <wps:cNvPr id="1611166379" name="Text Box 107"/>
                        <wps:cNvSpPr txBox="1">
                          <a:spLocks noChangeArrowheads="1"/>
                        </wps:cNvSpPr>
                        <wps:spPr bwMode="auto">
                          <a:xfrm>
                            <a:off x="454" y="8335"/>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C6E7A" w14:textId="77777777" w:rsidR="00422C6E" w:rsidRDefault="00422C6E" w:rsidP="00422C6E">
                              <w:pPr>
                                <w:jc w:val="center"/>
                                <w:rPr>
                                  <w:sz w:val="20"/>
                                  <w:szCs w:val="20"/>
                                </w:rPr>
                              </w:pPr>
                              <w:r>
                                <w:rPr>
                                  <w:sz w:val="20"/>
                                  <w:szCs w:val="20"/>
                                </w:rPr>
                                <w:t>Подп. и дата</w:t>
                              </w:r>
                            </w:p>
                            <w:p w14:paraId="10270E32" w14:textId="77777777" w:rsidR="00422C6E" w:rsidRDefault="00422C6E" w:rsidP="00422C6E">
                              <w:pPr>
                                <w:rPr>
                                  <w:sz w:val="20"/>
                                  <w:szCs w:val="20"/>
                                </w:rPr>
                              </w:pPr>
                            </w:p>
                          </w:txbxContent>
                        </wps:txbx>
                        <wps:bodyPr rot="0" vert="vert270" wrap="square" lIns="18000" tIns="18000" rIns="18000" bIns="18000" anchor="t" anchorCtr="0" upright="1">
                          <a:noAutofit/>
                        </wps:bodyPr>
                      </wps:wsp>
                      <wps:wsp>
                        <wps:cNvPr id="1611166380" name="Text Box 108"/>
                        <wps:cNvSpPr txBox="1">
                          <a:spLocks noChangeArrowheads="1"/>
                        </wps:cNvSpPr>
                        <wps:spPr bwMode="auto">
                          <a:xfrm>
                            <a:off x="454" y="103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85FC4" w14:textId="77777777" w:rsidR="00422C6E" w:rsidRDefault="00422C6E" w:rsidP="00422C6E">
                              <w:pPr>
                                <w:jc w:val="center"/>
                                <w:rPr>
                                  <w:sz w:val="20"/>
                                  <w:szCs w:val="20"/>
                                </w:rPr>
                              </w:pPr>
                              <w:r>
                                <w:rPr>
                                  <w:sz w:val="20"/>
                                  <w:szCs w:val="20"/>
                                </w:rPr>
                                <w:t xml:space="preserve">Инв. № </w:t>
                              </w:r>
                              <w:proofErr w:type="spellStart"/>
                              <w:r>
                                <w:rPr>
                                  <w:sz w:val="20"/>
                                  <w:szCs w:val="20"/>
                                </w:rPr>
                                <w:t>дубл</w:t>
                              </w:r>
                              <w:proofErr w:type="spellEnd"/>
                              <w:r>
                                <w:rPr>
                                  <w:sz w:val="20"/>
                                  <w:szCs w:val="20"/>
                                </w:rPr>
                                <w:t>.</w:t>
                              </w:r>
                            </w:p>
                            <w:p w14:paraId="6A5EC69B" w14:textId="77777777" w:rsidR="00422C6E" w:rsidRDefault="00422C6E" w:rsidP="00422C6E">
                              <w:pPr>
                                <w:rPr>
                                  <w:sz w:val="20"/>
                                  <w:szCs w:val="20"/>
                                </w:rPr>
                              </w:pPr>
                            </w:p>
                          </w:txbxContent>
                        </wps:txbx>
                        <wps:bodyPr rot="0" vert="vert270" wrap="square" lIns="18000" tIns="18000" rIns="18000" bIns="18000" anchor="t" anchorCtr="0" upright="1">
                          <a:noAutofit/>
                        </wps:bodyPr>
                      </wps:wsp>
                      <wps:wsp>
                        <wps:cNvPr id="1611166381" name="Text Box 109"/>
                        <wps:cNvSpPr txBox="1">
                          <a:spLocks noChangeArrowheads="1"/>
                        </wps:cNvSpPr>
                        <wps:spPr bwMode="auto">
                          <a:xfrm>
                            <a:off x="737" y="10319"/>
                            <a:ext cx="397"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116F" w14:textId="77777777" w:rsidR="00422C6E" w:rsidRDefault="00422C6E" w:rsidP="00422C6E">
                              <w:pPr>
                                <w:ind w:left="-57"/>
                                <w:jc w:val="center"/>
                                <w:rPr>
                                  <w:sz w:val="28"/>
                                  <w:szCs w:val="28"/>
                                  <w:lang w:val="en-US"/>
                                </w:rPr>
                              </w:pPr>
                              <w:r>
                                <w:rPr>
                                  <w:sz w:val="28"/>
                                  <w:szCs w:val="28"/>
                                  <w:lang w:val="en-US"/>
                                </w:rPr>
                                <w:t>000000</w:t>
                              </w:r>
                            </w:p>
                            <w:p w14:paraId="0B07A319" w14:textId="77777777" w:rsidR="00422C6E" w:rsidRDefault="00422C6E" w:rsidP="00422C6E">
                              <w:pPr>
                                <w:rPr>
                                  <w:sz w:val="28"/>
                                  <w:szCs w:val="28"/>
                                  <w:lang w:val="en-US"/>
                                </w:rPr>
                              </w:pPr>
                            </w:p>
                          </w:txbxContent>
                        </wps:txbx>
                        <wps:bodyPr rot="0" vert="vert270" wrap="square" lIns="18000" tIns="18000" rIns="18000" bIns="18000" anchor="t" anchorCtr="0" upright="1">
                          <a:noAutofit/>
                        </wps:bodyPr>
                      </wps:wsp>
                      <wps:wsp>
                        <wps:cNvPr id="1611166382" name="Text Box 110"/>
                        <wps:cNvSpPr txBox="1">
                          <a:spLocks noChangeArrowheads="1"/>
                        </wps:cNvSpPr>
                        <wps:spPr bwMode="auto">
                          <a:xfrm>
                            <a:off x="454" y="117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AC68" w14:textId="77777777" w:rsidR="00422C6E" w:rsidRDefault="00422C6E" w:rsidP="00422C6E">
                              <w:pPr>
                                <w:jc w:val="center"/>
                                <w:rPr>
                                  <w:sz w:val="20"/>
                                  <w:szCs w:val="20"/>
                                </w:rPr>
                              </w:pPr>
                              <w:proofErr w:type="spellStart"/>
                              <w:r>
                                <w:rPr>
                                  <w:sz w:val="20"/>
                                  <w:szCs w:val="20"/>
                                </w:rPr>
                                <w:t>Взам</w:t>
                              </w:r>
                              <w:proofErr w:type="spellEnd"/>
                              <w:r>
                                <w:rPr>
                                  <w:sz w:val="20"/>
                                  <w:szCs w:val="20"/>
                                </w:rPr>
                                <w:t>. инв. №</w:t>
                              </w:r>
                            </w:p>
                            <w:p w14:paraId="4ACADFB5" w14:textId="77777777" w:rsidR="00422C6E" w:rsidRDefault="00422C6E" w:rsidP="00422C6E">
                              <w:pPr>
                                <w:rPr>
                                  <w:sz w:val="20"/>
                                  <w:szCs w:val="20"/>
                                </w:rPr>
                              </w:pPr>
                            </w:p>
                          </w:txbxContent>
                        </wps:txbx>
                        <wps:bodyPr rot="0" vert="vert270" wrap="square" lIns="18000" tIns="18000" rIns="18000" bIns="18000" anchor="t" anchorCtr="0" upright="1">
                          <a:noAutofit/>
                        </wps:bodyPr>
                      </wps:wsp>
                      <wps:wsp>
                        <wps:cNvPr id="1611166383" name="Text Box 111"/>
                        <wps:cNvSpPr txBox="1">
                          <a:spLocks noChangeArrowheads="1"/>
                        </wps:cNvSpPr>
                        <wps:spPr bwMode="auto">
                          <a:xfrm>
                            <a:off x="737" y="11737"/>
                            <a:ext cx="397"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4F8FF" w14:textId="77777777" w:rsidR="00422C6E" w:rsidRDefault="00422C6E" w:rsidP="00422C6E">
                              <w:pPr>
                                <w:ind w:left="-57"/>
                                <w:jc w:val="center"/>
                                <w:rPr>
                                  <w:sz w:val="28"/>
                                  <w:szCs w:val="28"/>
                                  <w:lang w:val="en-US"/>
                                </w:rPr>
                              </w:pPr>
                              <w:r>
                                <w:rPr>
                                  <w:sz w:val="28"/>
                                  <w:szCs w:val="28"/>
                                  <w:lang w:val="en-US"/>
                                </w:rPr>
                                <w:t>000000</w:t>
                              </w:r>
                            </w:p>
                            <w:p w14:paraId="48012B19" w14:textId="77777777" w:rsidR="00422C6E" w:rsidRDefault="00422C6E" w:rsidP="00422C6E">
                              <w:pPr>
                                <w:rPr>
                                  <w:sz w:val="28"/>
                                  <w:szCs w:val="28"/>
                                  <w:lang w:val="en-US"/>
                                </w:rPr>
                              </w:pPr>
                            </w:p>
                          </w:txbxContent>
                        </wps:txbx>
                        <wps:bodyPr rot="0" vert="vert270" wrap="square" lIns="18000" tIns="18000" rIns="18000" bIns="18000" anchor="t" anchorCtr="0" upright="1">
                          <a:noAutofit/>
                        </wps:bodyPr>
                      </wps:wsp>
                      <wps:wsp>
                        <wps:cNvPr id="1611166384" name="Text Box 112"/>
                        <wps:cNvSpPr txBox="1">
                          <a:spLocks noChangeArrowheads="1"/>
                        </wps:cNvSpPr>
                        <wps:spPr bwMode="auto">
                          <a:xfrm>
                            <a:off x="454" y="1315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F3D77" w14:textId="77777777" w:rsidR="00422C6E" w:rsidRDefault="00422C6E" w:rsidP="00422C6E">
                              <w:pPr>
                                <w:jc w:val="center"/>
                                <w:rPr>
                                  <w:sz w:val="20"/>
                                  <w:szCs w:val="20"/>
                                </w:rPr>
                              </w:pPr>
                              <w:r>
                                <w:rPr>
                                  <w:sz w:val="20"/>
                                  <w:szCs w:val="20"/>
                                </w:rPr>
                                <w:t>Подп. и дата</w:t>
                              </w:r>
                            </w:p>
                            <w:p w14:paraId="6245E0D6" w14:textId="77777777" w:rsidR="00422C6E" w:rsidRDefault="00422C6E" w:rsidP="00422C6E">
                              <w:pPr>
                                <w:rPr>
                                  <w:sz w:val="20"/>
                                  <w:szCs w:val="20"/>
                                </w:rPr>
                              </w:pPr>
                            </w:p>
                          </w:txbxContent>
                        </wps:txbx>
                        <wps:bodyPr rot="0" vert="vert270" wrap="square" lIns="18000" tIns="18000" rIns="18000" bIns="18000" anchor="t" anchorCtr="0" upright="1">
                          <a:noAutofit/>
                        </wps:bodyPr>
                      </wps:wsp>
                      <wps:wsp>
                        <wps:cNvPr id="1611166385" name="Text Box 113"/>
                        <wps:cNvSpPr txBox="1">
                          <a:spLocks noChangeArrowheads="1"/>
                        </wps:cNvSpPr>
                        <wps:spPr bwMode="auto">
                          <a:xfrm>
                            <a:off x="454" y="1513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F4D15" w14:textId="77777777" w:rsidR="00422C6E" w:rsidRDefault="00422C6E" w:rsidP="00422C6E">
                              <w:pPr>
                                <w:jc w:val="center"/>
                                <w:rPr>
                                  <w:sz w:val="20"/>
                                  <w:szCs w:val="20"/>
                                </w:rPr>
                              </w:pPr>
                              <w:r>
                                <w:rPr>
                                  <w:sz w:val="20"/>
                                  <w:szCs w:val="20"/>
                                </w:rPr>
                                <w:t>Инв. № подл.</w:t>
                              </w:r>
                            </w:p>
                            <w:p w14:paraId="04CCE238" w14:textId="77777777" w:rsidR="00422C6E" w:rsidRDefault="00422C6E" w:rsidP="00422C6E">
                              <w:pPr>
                                <w:rPr>
                                  <w:sz w:val="20"/>
                                  <w:szCs w:val="20"/>
                                </w:rPr>
                              </w:pPr>
                            </w:p>
                          </w:txbxContent>
                        </wps:txbx>
                        <wps:bodyPr rot="0" vert="vert270" wrap="square" lIns="18000" tIns="18000" rIns="18000" bIns="18000" anchor="t" anchorCtr="0" upright="1">
                          <a:noAutofit/>
                        </wps:bodyPr>
                      </wps:wsp>
                      <wps:wsp>
                        <wps:cNvPr id="1611166386" name="Text Box 114"/>
                        <wps:cNvSpPr txBox="1">
                          <a:spLocks noChangeArrowheads="1"/>
                        </wps:cNvSpPr>
                        <wps:spPr bwMode="auto">
                          <a:xfrm>
                            <a:off x="737" y="13154"/>
                            <a:ext cx="397"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2BAD" w14:textId="77777777" w:rsidR="00422C6E" w:rsidRDefault="00422C6E" w:rsidP="00422C6E">
                              <w:pPr>
                                <w:ind w:left="57" w:right="57"/>
                                <w:jc w:val="right"/>
                                <w:rPr>
                                  <w:w w:val="80"/>
                                  <w:sz w:val="28"/>
                                  <w:szCs w:val="28"/>
                                  <w:lang w:val="en-US"/>
                                </w:rPr>
                              </w:pPr>
                              <w:r>
                                <w:rPr>
                                  <w:w w:val="80"/>
                                  <w:sz w:val="28"/>
                                  <w:szCs w:val="28"/>
                                  <w:lang w:val="en-US"/>
                                </w:rPr>
                                <w:t>08.08.08</w:t>
                              </w:r>
                            </w:p>
                            <w:p w14:paraId="380B6191" w14:textId="77777777" w:rsidR="00422C6E" w:rsidRDefault="00422C6E" w:rsidP="00422C6E">
                              <w:pPr>
                                <w:rPr>
                                  <w:w w:val="80"/>
                                  <w:sz w:val="28"/>
                                  <w:szCs w:val="28"/>
                                  <w:lang w:val="en-US"/>
                                </w:rPr>
                              </w:pPr>
                            </w:p>
                          </w:txbxContent>
                        </wps:txbx>
                        <wps:bodyPr rot="0" vert="vert270" wrap="square" lIns="18000" tIns="18000" rIns="18000" bIns="18000" anchor="t" anchorCtr="0" upright="1">
                          <a:noAutofit/>
                        </wps:bodyPr>
                      </wps:wsp>
                      <wps:wsp>
                        <wps:cNvPr id="1611166387" name="Text Box 115"/>
                        <wps:cNvSpPr txBox="1">
                          <a:spLocks noChangeArrowheads="1"/>
                        </wps:cNvSpPr>
                        <wps:spPr bwMode="auto">
                          <a:xfrm>
                            <a:off x="737" y="15139"/>
                            <a:ext cx="397"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AC9B9" w14:textId="77777777" w:rsidR="00422C6E" w:rsidRDefault="00422C6E" w:rsidP="00422C6E">
                              <w:pPr>
                                <w:ind w:left="-57"/>
                                <w:jc w:val="center"/>
                                <w:rPr>
                                  <w:sz w:val="28"/>
                                  <w:szCs w:val="28"/>
                                  <w:lang w:val="en-US"/>
                                </w:rPr>
                              </w:pPr>
                              <w:r>
                                <w:rPr>
                                  <w:sz w:val="28"/>
                                  <w:szCs w:val="28"/>
                                  <w:lang w:val="en-US"/>
                                </w:rPr>
                                <w:t>000000</w:t>
                              </w:r>
                            </w:p>
                            <w:p w14:paraId="5E099413" w14:textId="77777777" w:rsidR="00422C6E" w:rsidRDefault="00422C6E" w:rsidP="00422C6E">
                              <w:pPr>
                                <w:rPr>
                                  <w:sz w:val="28"/>
                                  <w:szCs w:val="28"/>
                                  <w:lang w:val="en-US"/>
                                </w:rPr>
                              </w:pPr>
                            </w:p>
                          </w:txbxContent>
                        </wps:txbx>
                        <wps:bodyPr rot="0" vert="vert270" wrap="square" lIns="18000" tIns="18000" rIns="18000" bIns="18000" anchor="t" anchorCtr="0" upright="1">
                          <a:noAutofit/>
                        </wps:bodyPr>
                      </wps:wsp>
                    </wpg:grpSp>
                    <wpg:grpSp>
                      <wpg:cNvPr id="1611166388" name="Group 116"/>
                      <wpg:cNvGrpSpPr>
                        <a:grpSpLocks/>
                      </wpg:cNvGrpSpPr>
                      <wpg:grpSpPr bwMode="auto">
                        <a:xfrm>
                          <a:off x="13041" y="15706"/>
                          <a:ext cx="10490" cy="851"/>
                          <a:chOff x="1134" y="15706"/>
                          <a:chExt cx="10490" cy="851"/>
                        </a:xfrm>
                      </wpg:grpSpPr>
                      <wpg:grpSp>
                        <wpg:cNvPr id="1611166389" name="Group 117"/>
                        <wpg:cNvGrpSpPr>
                          <a:grpSpLocks/>
                        </wpg:cNvGrpSpPr>
                        <wpg:grpSpPr bwMode="auto">
                          <a:xfrm>
                            <a:off x="1134" y="15706"/>
                            <a:ext cx="10490" cy="851"/>
                            <a:chOff x="1134" y="15706"/>
                            <a:chExt cx="10490" cy="851"/>
                          </a:xfrm>
                        </wpg:grpSpPr>
                        <wps:wsp>
                          <wps:cNvPr id="1611166390" name="Text Box 118"/>
                          <wps:cNvSpPr txBox="1">
                            <a:spLocks noChangeArrowheads="1"/>
                          </wps:cNvSpPr>
                          <wps:spPr bwMode="auto">
                            <a:xfrm>
                              <a:off x="1134" y="15989"/>
                              <a:ext cx="39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27CE3" w14:textId="77777777" w:rsidR="00422C6E" w:rsidRDefault="00422C6E" w:rsidP="00422C6E">
                                <w:pPr>
                                  <w:jc w:val="center"/>
                                  <w:rPr>
                                    <w:sz w:val="20"/>
                                    <w:szCs w:val="20"/>
                                    <w:lang w:val="en-US"/>
                                  </w:rPr>
                                </w:pPr>
                              </w:p>
                              <w:p w14:paraId="18FDDE18" w14:textId="77777777" w:rsidR="00422C6E" w:rsidRDefault="00422C6E" w:rsidP="00422C6E">
                                <w:pPr>
                                  <w:rPr>
                                    <w:sz w:val="20"/>
                                    <w:szCs w:val="20"/>
                                    <w:lang w:val="en-US"/>
                                  </w:rPr>
                                </w:pPr>
                              </w:p>
                            </w:txbxContent>
                          </wps:txbx>
                          <wps:bodyPr rot="0" vert="horz" wrap="square" lIns="18000" tIns="18000" rIns="18000" bIns="18000" anchor="t" anchorCtr="0" upright="1">
                            <a:noAutofit/>
                          </wps:bodyPr>
                        </wps:wsp>
                        <wps:wsp>
                          <wps:cNvPr id="1611166391" name="Text Box 119"/>
                          <wps:cNvSpPr txBox="1">
                            <a:spLocks noChangeArrowheads="1"/>
                          </wps:cNvSpPr>
                          <wps:spPr bwMode="auto">
                            <a:xfrm>
                              <a:off x="1531" y="15989"/>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DF916" w14:textId="77777777" w:rsidR="00422C6E" w:rsidRDefault="00422C6E" w:rsidP="00422C6E">
                                <w:pPr>
                                  <w:jc w:val="center"/>
                                  <w:rPr>
                                    <w:sz w:val="20"/>
                                    <w:szCs w:val="20"/>
                                    <w:lang w:val="en-US"/>
                                  </w:rPr>
                                </w:pPr>
                              </w:p>
                              <w:p w14:paraId="0A89ADF1" w14:textId="77777777" w:rsidR="00422C6E" w:rsidRDefault="00422C6E" w:rsidP="00422C6E">
                                <w:pPr>
                                  <w:rPr>
                                    <w:sz w:val="20"/>
                                    <w:szCs w:val="20"/>
                                    <w:lang w:val="en-US"/>
                                  </w:rPr>
                                </w:pPr>
                              </w:p>
                            </w:txbxContent>
                          </wps:txbx>
                          <wps:bodyPr rot="0" vert="horz" wrap="square" lIns="18000" tIns="18000" rIns="18000" bIns="18000" anchor="t" anchorCtr="0" upright="1">
                            <a:noAutofit/>
                          </wps:bodyPr>
                        </wps:wsp>
                        <wps:wsp>
                          <wps:cNvPr id="1611166392" name="Text Box 120"/>
                          <wps:cNvSpPr txBox="1">
                            <a:spLocks noChangeArrowheads="1"/>
                          </wps:cNvSpPr>
                          <wps:spPr bwMode="auto">
                            <a:xfrm>
                              <a:off x="2098" y="15989"/>
                              <a:ext cx="130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2AE12" w14:textId="77777777" w:rsidR="00422C6E" w:rsidRDefault="00422C6E" w:rsidP="00422C6E">
                                <w:pPr>
                                  <w:ind w:left="57"/>
                                  <w:rPr>
                                    <w:w w:val="70"/>
                                    <w:sz w:val="20"/>
                                    <w:szCs w:val="20"/>
                                    <w:lang w:val="en-US"/>
                                  </w:rPr>
                                </w:pPr>
                              </w:p>
                              <w:p w14:paraId="393CD93B" w14:textId="77777777" w:rsidR="00422C6E" w:rsidRDefault="00422C6E" w:rsidP="00422C6E">
                                <w:pPr>
                                  <w:rPr>
                                    <w:w w:val="70"/>
                                    <w:sz w:val="20"/>
                                    <w:szCs w:val="20"/>
                                    <w:lang w:val="en-US"/>
                                  </w:rPr>
                                </w:pPr>
                              </w:p>
                            </w:txbxContent>
                          </wps:txbx>
                          <wps:bodyPr rot="0" vert="horz" wrap="square" lIns="18000" tIns="18000" rIns="18000" bIns="18000" anchor="t" anchorCtr="0" upright="1">
                            <a:noAutofit/>
                          </wps:bodyPr>
                        </wps:wsp>
                        <wps:wsp>
                          <wps:cNvPr id="1611166393" name="Text Box 121"/>
                          <wps:cNvSpPr txBox="1">
                            <a:spLocks noChangeArrowheads="1"/>
                          </wps:cNvSpPr>
                          <wps:spPr bwMode="auto">
                            <a:xfrm>
                              <a:off x="3402" y="15989"/>
                              <a:ext cx="85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8D77" w14:textId="77777777" w:rsidR="00422C6E" w:rsidRDefault="00422C6E" w:rsidP="00422C6E">
                                <w:pPr>
                                  <w:ind w:left="57"/>
                                  <w:rPr>
                                    <w:w w:val="80"/>
                                    <w:sz w:val="20"/>
                                    <w:szCs w:val="20"/>
                                  </w:rPr>
                                </w:pPr>
                              </w:p>
                              <w:p w14:paraId="6F4DF0AF" w14:textId="77777777" w:rsidR="00422C6E" w:rsidRDefault="00422C6E" w:rsidP="00422C6E">
                                <w:pPr>
                                  <w:rPr>
                                    <w:w w:val="80"/>
                                    <w:sz w:val="20"/>
                                    <w:szCs w:val="20"/>
                                  </w:rPr>
                                </w:pPr>
                              </w:p>
                            </w:txbxContent>
                          </wps:txbx>
                          <wps:bodyPr rot="0" vert="horz" wrap="square" lIns="18000" tIns="18000" rIns="18000" bIns="18000" anchor="t" anchorCtr="0" upright="1">
                            <a:noAutofit/>
                          </wps:bodyPr>
                        </wps:wsp>
                        <wps:wsp>
                          <wps:cNvPr id="1611166394" name="Text Box 122"/>
                          <wps:cNvSpPr txBox="1">
                            <a:spLocks noChangeArrowheads="1"/>
                          </wps:cNvSpPr>
                          <wps:spPr bwMode="auto">
                            <a:xfrm>
                              <a:off x="4253" y="15989"/>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75D7E" w14:textId="77777777" w:rsidR="00422C6E" w:rsidRDefault="00422C6E" w:rsidP="00422C6E">
                                <w:pPr>
                                  <w:ind w:left="-57" w:right="-57"/>
                                  <w:jc w:val="center"/>
                                  <w:rPr>
                                    <w:w w:val="70"/>
                                    <w:sz w:val="20"/>
                                    <w:szCs w:val="20"/>
                                  </w:rPr>
                                </w:pPr>
                              </w:p>
                              <w:p w14:paraId="476A5E40" w14:textId="77777777" w:rsidR="00422C6E" w:rsidRDefault="00422C6E" w:rsidP="00422C6E">
                                <w:pPr>
                                  <w:jc w:val="center"/>
                                  <w:rPr>
                                    <w:szCs w:val="20"/>
                                    <w:lang w:val="en-US"/>
                                  </w:rPr>
                                </w:pPr>
                              </w:p>
                              <w:p w14:paraId="56AE8EEC" w14:textId="77777777" w:rsidR="00422C6E" w:rsidRDefault="00422C6E" w:rsidP="00422C6E">
                                <w:pPr>
                                  <w:rPr>
                                    <w:rFonts w:ascii="GOST type B" w:hAnsi="GOST type B"/>
                                    <w:i/>
                                    <w:w w:val="65"/>
                                    <w:sz w:val="20"/>
                                    <w:szCs w:val="20"/>
                                    <w:lang w:val="en-US"/>
                                  </w:rPr>
                                </w:pPr>
                              </w:p>
                              <w:p w14:paraId="01ADCD21" w14:textId="77777777" w:rsidR="00422C6E" w:rsidRDefault="00422C6E" w:rsidP="00422C6E">
                                <w:pPr>
                                  <w:rPr>
                                    <w:rFonts w:ascii="GOST type B" w:hAnsi="GOST type B"/>
                                    <w:i/>
                                    <w:w w:val="65"/>
                                    <w:sz w:val="20"/>
                                    <w:szCs w:val="20"/>
                                    <w:lang w:val="en-US"/>
                                  </w:rPr>
                                </w:pPr>
                              </w:p>
                            </w:txbxContent>
                          </wps:txbx>
                          <wps:bodyPr rot="0" vert="horz" wrap="square" lIns="18000" tIns="18000" rIns="18000" bIns="18000" anchor="t" anchorCtr="0" upright="1">
                            <a:noAutofit/>
                          </wps:bodyPr>
                        </wps:wsp>
                        <wps:wsp>
                          <wps:cNvPr id="1611166395" name="Text Box 123"/>
                          <wps:cNvSpPr txBox="1">
                            <a:spLocks noChangeArrowheads="1"/>
                          </wps:cNvSpPr>
                          <wps:spPr bwMode="auto">
                            <a:xfrm>
                              <a:off x="5103" y="15819"/>
                              <a:ext cx="566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312DB" w14:textId="010D77CB" w:rsidR="00422C6E" w:rsidRPr="00BE10AE" w:rsidRDefault="003E0520" w:rsidP="00272881">
                                <w:pPr>
                                  <w:ind w:left="57" w:right="57"/>
                                  <w:jc w:val="center"/>
                                  <w:rPr>
                                    <w:rFonts w:ascii="ISOCPEUR" w:hAnsi="ISOCPEUR"/>
                                    <w:bCs/>
                                    <w:i/>
                                    <w:iCs/>
                                    <w:sz w:val="48"/>
                                    <w:szCs w:val="48"/>
                                  </w:rPr>
                                </w:pPr>
                                <w:r>
                                  <w:rPr>
                                    <w:rFonts w:ascii="ISOCPEUR" w:hAnsi="ISOCPEUR"/>
                                    <w:bCs/>
                                    <w:i/>
                                    <w:iCs/>
                                    <w:sz w:val="48"/>
                                    <w:szCs w:val="48"/>
                                  </w:rPr>
                                  <w:t>ТПЖА</w:t>
                                </w:r>
                                <w:r w:rsidR="00422C6E" w:rsidRPr="00BE10AE">
                                  <w:rPr>
                                    <w:rFonts w:ascii="ISOCPEUR" w:hAnsi="ISOCPEUR"/>
                                    <w:bCs/>
                                    <w:i/>
                                    <w:iCs/>
                                    <w:sz w:val="48"/>
                                    <w:szCs w:val="48"/>
                                  </w:rPr>
                                  <w:t>.</w:t>
                                </w:r>
                                <w:r>
                                  <w:rPr>
                                    <w:rFonts w:ascii="ISOCPEUR" w:hAnsi="ISOCPEUR"/>
                                    <w:bCs/>
                                    <w:i/>
                                    <w:iCs/>
                                    <w:sz w:val="48"/>
                                    <w:szCs w:val="48"/>
                                  </w:rPr>
                                  <w:t>090302</w:t>
                                </w:r>
                                <w:r w:rsidR="00422C6E" w:rsidRPr="00BE10AE">
                                  <w:rPr>
                                    <w:rFonts w:ascii="ISOCPEUR" w:hAnsi="ISOCPEUR"/>
                                    <w:bCs/>
                                    <w:i/>
                                    <w:iCs/>
                                    <w:sz w:val="48"/>
                                    <w:szCs w:val="48"/>
                                  </w:rPr>
                                  <w:t>.</w:t>
                                </w:r>
                                <w:r>
                                  <w:rPr>
                                    <w:rFonts w:ascii="ISOCPEUR" w:hAnsi="ISOCPEUR"/>
                                    <w:bCs/>
                                    <w:i/>
                                    <w:iCs/>
                                    <w:sz w:val="48"/>
                                    <w:szCs w:val="48"/>
                                  </w:rPr>
                                  <w:t>182</w:t>
                                </w:r>
                              </w:p>
                              <w:p w14:paraId="221700F4" w14:textId="77777777" w:rsidR="00422C6E" w:rsidRPr="00272881" w:rsidRDefault="00422C6E" w:rsidP="00272881">
                                <w:pPr>
                                  <w:jc w:val="center"/>
                                  <w:rPr>
                                    <w:rFonts w:ascii="ISOCPEUR" w:hAnsi="ISOCPEUR"/>
                                    <w:bCs/>
                                    <w:sz w:val="48"/>
                                    <w:szCs w:val="48"/>
                                  </w:rPr>
                                </w:pPr>
                              </w:p>
                            </w:txbxContent>
                          </wps:txbx>
                          <wps:bodyPr rot="0" vert="horz" wrap="square" lIns="36000" tIns="36000" rIns="36000" bIns="36000" anchor="t" anchorCtr="0" upright="1">
                            <a:noAutofit/>
                          </wps:bodyPr>
                        </wps:wsp>
                        <wps:wsp>
                          <wps:cNvPr id="1611166396" name="Text Box 124"/>
                          <wps:cNvSpPr txBox="1">
                            <a:spLocks noChangeArrowheads="1"/>
                          </wps:cNvSpPr>
                          <wps:spPr bwMode="auto">
                            <a:xfrm>
                              <a:off x="11057" y="15706"/>
                              <a:ext cx="56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C4D3F" w14:textId="77777777" w:rsidR="00422C6E" w:rsidRPr="00272881" w:rsidRDefault="00422C6E" w:rsidP="00422C6E">
                                <w:pPr>
                                  <w:jc w:val="center"/>
                                  <w:rPr>
                                    <w:rFonts w:ascii="ISOCPEUR" w:hAnsi="ISOCPEUR"/>
                                    <w:w w:val="80"/>
                                  </w:rPr>
                                </w:pPr>
                                <w:proofErr w:type="spellStart"/>
                                <w:r w:rsidRPr="00272881">
                                  <w:rPr>
                                    <w:rFonts w:ascii="ISOCPEUR" w:hAnsi="ISOCPEUR"/>
                                    <w:w w:val="80"/>
                                    <w:lang w:val="en-US"/>
                                  </w:rPr>
                                  <w:t>Лист</w:t>
                                </w:r>
                                <w:proofErr w:type="spellEnd"/>
                              </w:p>
                              <w:p w14:paraId="0C7C58D2" w14:textId="77777777" w:rsidR="00422C6E" w:rsidRPr="00272881" w:rsidRDefault="00422C6E" w:rsidP="00422C6E">
                                <w:pPr>
                                  <w:rPr>
                                    <w:rFonts w:ascii="ISOCPEUR" w:hAnsi="ISOCPEUR"/>
                                    <w:w w:val="80"/>
                                  </w:rPr>
                                </w:pPr>
                              </w:p>
                            </w:txbxContent>
                          </wps:txbx>
                          <wps:bodyPr rot="0" vert="horz" wrap="square" lIns="36000" tIns="36000" rIns="36000" bIns="36000" anchor="t" anchorCtr="0" upright="1">
                            <a:noAutofit/>
                          </wps:bodyPr>
                        </wps:wsp>
                        <wps:wsp>
                          <wps:cNvPr id="1611166397" name="Text Box 125"/>
                          <wps:cNvSpPr txBox="1">
                            <a:spLocks noChangeArrowheads="1"/>
                          </wps:cNvSpPr>
                          <wps:spPr bwMode="auto">
                            <a:xfrm>
                              <a:off x="11057" y="16103"/>
                              <a:ext cx="567"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833E1" w14:textId="77777777" w:rsidR="00422C6E" w:rsidRPr="00BE10AE" w:rsidRDefault="00422C6E" w:rsidP="00422C6E">
                                <w:pPr>
                                  <w:jc w:val="center"/>
                                  <w:rPr>
                                    <w:rFonts w:ascii="ISOCPEUR" w:hAnsi="ISOCPEUR"/>
                                    <w:bCs/>
                                    <w:i/>
                                    <w:iCs/>
                                    <w:sz w:val="32"/>
                                    <w:szCs w:val="32"/>
                                  </w:rPr>
                                </w:pPr>
                                <w:r w:rsidRPr="00BE10AE">
                                  <w:rPr>
                                    <w:rFonts w:ascii="ISOCPEUR" w:hAnsi="ISOCPEUR"/>
                                    <w:bCs/>
                                    <w:i/>
                                    <w:iCs/>
                                    <w:sz w:val="32"/>
                                    <w:szCs w:val="32"/>
                                  </w:rPr>
                                  <w:fldChar w:fldCharType="begin"/>
                                </w:r>
                                <w:r w:rsidRPr="00BE10AE">
                                  <w:rPr>
                                    <w:rFonts w:ascii="ISOCPEUR" w:hAnsi="ISOCPEUR"/>
                                    <w:bCs/>
                                    <w:i/>
                                    <w:iCs/>
                                    <w:sz w:val="32"/>
                                    <w:szCs w:val="32"/>
                                  </w:rPr>
                                  <w:instrText xml:space="preserve"> PAGE   \* MERGEFORMAT </w:instrText>
                                </w:r>
                                <w:r w:rsidRPr="00BE10AE">
                                  <w:rPr>
                                    <w:rFonts w:ascii="ISOCPEUR" w:hAnsi="ISOCPEUR"/>
                                    <w:bCs/>
                                    <w:i/>
                                    <w:iCs/>
                                    <w:sz w:val="32"/>
                                    <w:szCs w:val="32"/>
                                  </w:rPr>
                                  <w:fldChar w:fldCharType="separate"/>
                                </w:r>
                                <w:r w:rsidRPr="00BE10AE">
                                  <w:rPr>
                                    <w:rFonts w:ascii="ISOCPEUR" w:hAnsi="ISOCPEUR"/>
                                    <w:bCs/>
                                    <w:i/>
                                    <w:iCs/>
                                    <w:noProof/>
                                    <w:sz w:val="32"/>
                                    <w:szCs w:val="32"/>
                                  </w:rPr>
                                  <w:t>2</w:t>
                                </w:r>
                                <w:r w:rsidRPr="00BE10AE">
                                  <w:rPr>
                                    <w:rFonts w:ascii="ISOCPEUR" w:hAnsi="ISOCPEUR"/>
                                    <w:bCs/>
                                    <w:i/>
                                    <w:iCs/>
                                    <w:sz w:val="32"/>
                                    <w:szCs w:val="32"/>
                                  </w:rPr>
                                  <w:fldChar w:fldCharType="end"/>
                                </w:r>
                              </w:p>
                              <w:p w14:paraId="4D9AEC12" w14:textId="77777777" w:rsidR="00422C6E" w:rsidRPr="00BE10AE" w:rsidRDefault="00422C6E" w:rsidP="00422C6E">
                                <w:pPr>
                                  <w:rPr>
                                    <w:rFonts w:ascii="ISOCPEUR" w:hAnsi="ISOCPEUR"/>
                                    <w:bCs/>
                                    <w:i/>
                                    <w:iCs/>
                                    <w:sz w:val="32"/>
                                    <w:szCs w:val="32"/>
                                  </w:rPr>
                                </w:pPr>
                              </w:p>
                            </w:txbxContent>
                          </wps:txbx>
                          <wps:bodyPr rot="0" vert="horz" wrap="square" lIns="36000" tIns="36000" rIns="36000" bIns="36000" anchor="t" anchorCtr="0" upright="1">
                            <a:noAutofit/>
                          </wps:bodyPr>
                        </wps:wsp>
                        <wps:wsp>
                          <wps:cNvPr id="1611166398" name="Text Box 126"/>
                          <wps:cNvSpPr txBox="1">
                            <a:spLocks noChangeArrowheads="1"/>
                          </wps:cNvSpPr>
                          <wps:spPr bwMode="auto">
                            <a:xfrm>
                              <a:off x="1134" y="16273"/>
                              <a:ext cx="39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F4442" w14:textId="77777777" w:rsidR="00422C6E" w:rsidRDefault="00422C6E" w:rsidP="00422C6E">
                                <w:pPr>
                                  <w:jc w:val="center"/>
                                  <w:rPr>
                                    <w:w w:val="90"/>
                                    <w:sz w:val="20"/>
                                    <w:szCs w:val="20"/>
                                  </w:rPr>
                                </w:pPr>
                                <w:r w:rsidRPr="00272881">
                                  <w:rPr>
                                    <w:rFonts w:ascii="ISOCPEUR" w:hAnsi="ISOCPEUR"/>
                                    <w:w w:val="80"/>
                                    <w:sz w:val="20"/>
                                    <w:szCs w:val="20"/>
                                  </w:rPr>
                                  <w:t>Изм</w:t>
                                </w:r>
                                <w:r>
                                  <w:rPr>
                                    <w:w w:val="90"/>
                                    <w:sz w:val="20"/>
                                    <w:szCs w:val="20"/>
                                  </w:rPr>
                                  <w:t>.</w:t>
                                </w:r>
                              </w:p>
                              <w:p w14:paraId="20CA6A06" w14:textId="77777777" w:rsidR="00422C6E" w:rsidRDefault="00422C6E" w:rsidP="00422C6E">
                                <w:pPr>
                                  <w:rPr>
                                    <w:w w:val="90"/>
                                    <w:sz w:val="20"/>
                                    <w:szCs w:val="20"/>
                                  </w:rPr>
                                </w:pPr>
                              </w:p>
                            </w:txbxContent>
                          </wps:txbx>
                          <wps:bodyPr rot="0" vert="horz" wrap="square" lIns="18000" tIns="18000" rIns="18000" bIns="18000" anchor="t" anchorCtr="0" upright="1">
                            <a:noAutofit/>
                          </wps:bodyPr>
                        </wps:wsp>
                        <wps:wsp>
                          <wps:cNvPr id="1611166399" name="Text Box 127"/>
                          <wps:cNvSpPr txBox="1">
                            <a:spLocks noChangeArrowheads="1"/>
                          </wps:cNvSpPr>
                          <wps:spPr bwMode="auto">
                            <a:xfrm>
                              <a:off x="1531" y="16273"/>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23E0D" w14:textId="77777777" w:rsidR="00422C6E" w:rsidRPr="00272881" w:rsidRDefault="00422C6E" w:rsidP="00422C6E">
                                <w:pPr>
                                  <w:jc w:val="center"/>
                                  <w:rPr>
                                    <w:rFonts w:ascii="ISOCPEUR" w:hAnsi="ISOCPEUR"/>
                                    <w:sz w:val="20"/>
                                    <w:szCs w:val="20"/>
                                  </w:rPr>
                                </w:pPr>
                                <w:r w:rsidRPr="00272881">
                                  <w:rPr>
                                    <w:rFonts w:ascii="ISOCPEUR" w:hAnsi="ISOCPEUR"/>
                                    <w:sz w:val="20"/>
                                    <w:szCs w:val="20"/>
                                  </w:rPr>
                                  <w:t>Лист</w:t>
                                </w:r>
                              </w:p>
                              <w:p w14:paraId="3E233258" w14:textId="77777777" w:rsidR="00422C6E" w:rsidRDefault="00422C6E" w:rsidP="00422C6E">
                                <w:pPr>
                                  <w:rPr>
                                    <w:sz w:val="20"/>
                                    <w:szCs w:val="20"/>
                                  </w:rPr>
                                </w:pPr>
                              </w:p>
                            </w:txbxContent>
                          </wps:txbx>
                          <wps:bodyPr rot="0" vert="horz" wrap="square" lIns="18000" tIns="18000" rIns="18000" bIns="18000" anchor="t" anchorCtr="0" upright="1">
                            <a:noAutofit/>
                          </wps:bodyPr>
                        </wps:wsp>
                        <wps:wsp>
                          <wps:cNvPr id="1718705920" name="Text Box 128"/>
                          <wps:cNvSpPr txBox="1">
                            <a:spLocks noChangeArrowheads="1"/>
                          </wps:cNvSpPr>
                          <wps:spPr bwMode="auto">
                            <a:xfrm>
                              <a:off x="2098" y="16273"/>
                              <a:ext cx="130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2798" w14:textId="77777777" w:rsidR="00422C6E" w:rsidRPr="00272881" w:rsidRDefault="00422C6E" w:rsidP="00422C6E">
                                <w:pPr>
                                  <w:ind w:left="57"/>
                                  <w:rPr>
                                    <w:rFonts w:ascii="ISOCPEUR" w:hAnsi="ISOCPEUR"/>
                                    <w:sz w:val="20"/>
                                    <w:szCs w:val="20"/>
                                  </w:rPr>
                                </w:pPr>
                                <w:r w:rsidRPr="00272881">
                                  <w:rPr>
                                    <w:rFonts w:ascii="ISOCPEUR" w:hAnsi="ISOCPEUR"/>
                                    <w:sz w:val="20"/>
                                    <w:szCs w:val="20"/>
                                  </w:rPr>
                                  <w:t>№ докум.</w:t>
                                </w:r>
                              </w:p>
                              <w:p w14:paraId="62AED2F3" w14:textId="77777777" w:rsidR="00422C6E" w:rsidRPr="00272881" w:rsidRDefault="00422C6E" w:rsidP="00422C6E">
                                <w:pPr>
                                  <w:rPr>
                                    <w:rFonts w:ascii="ISOCPEUR" w:hAnsi="ISOCPEUR"/>
                                    <w:sz w:val="20"/>
                                    <w:szCs w:val="20"/>
                                  </w:rPr>
                                </w:pPr>
                              </w:p>
                            </w:txbxContent>
                          </wps:txbx>
                          <wps:bodyPr rot="0" vert="horz" wrap="square" lIns="18000" tIns="18000" rIns="18000" bIns="18000" anchor="t" anchorCtr="0" upright="1">
                            <a:noAutofit/>
                          </wps:bodyPr>
                        </wps:wsp>
                        <wps:wsp>
                          <wps:cNvPr id="1718705921" name="Text Box 129"/>
                          <wps:cNvSpPr txBox="1">
                            <a:spLocks noChangeArrowheads="1"/>
                          </wps:cNvSpPr>
                          <wps:spPr bwMode="auto">
                            <a:xfrm>
                              <a:off x="3402" y="16273"/>
                              <a:ext cx="85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FA139" w14:textId="77777777" w:rsidR="00422C6E" w:rsidRPr="00272881" w:rsidRDefault="00422C6E" w:rsidP="00422C6E">
                                <w:pPr>
                                  <w:ind w:left="57"/>
                                  <w:jc w:val="center"/>
                                  <w:rPr>
                                    <w:rFonts w:ascii="ISOCPEUR" w:hAnsi="ISOCPEUR"/>
                                    <w:sz w:val="20"/>
                                    <w:szCs w:val="20"/>
                                  </w:rPr>
                                </w:pPr>
                                <w:r w:rsidRPr="00272881">
                                  <w:rPr>
                                    <w:rFonts w:ascii="ISOCPEUR" w:hAnsi="ISOCPEUR"/>
                                    <w:sz w:val="20"/>
                                    <w:szCs w:val="20"/>
                                  </w:rPr>
                                  <w:t>Подп.</w:t>
                                </w:r>
                              </w:p>
                              <w:p w14:paraId="0938E599" w14:textId="77777777" w:rsidR="00422C6E" w:rsidRPr="00272881" w:rsidRDefault="00422C6E" w:rsidP="00422C6E">
                                <w:pPr>
                                  <w:rPr>
                                    <w:rFonts w:ascii="ISOCPEUR" w:hAnsi="ISOCPEUR"/>
                                    <w:sz w:val="20"/>
                                    <w:szCs w:val="20"/>
                                  </w:rPr>
                                </w:pPr>
                              </w:p>
                            </w:txbxContent>
                          </wps:txbx>
                          <wps:bodyPr rot="0" vert="horz" wrap="square" lIns="18000" tIns="18000" rIns="18000" bIns="18000" anchor="t" anchorCtr="0" upright="1">
                            <a:noAutofit/>
                          </wps:bodyPr>
                        </wps:wsp>
                        <wps:wsp>
                          <wps:cNvPr id="1718705922" name="Text Box 130"/>
                          <wps:cNvSpPr txBox="1">
                            <a:spLocks noChangeArrowheads="1"/>
                          </wps:cNvSpPr>
                          <wps:spPr bwMode="auto">
                            <a:xfrm>
                              <a:off x="4253" y="16273"/>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CC28C" w14:textId="77777777" w:rsidR="00422C6E" w:rsidRPr="00272881" w:rsidRDefault="00422C6E" w:rsidP="00422C6E">
                                <w:pPr>
                                  <w:jc w:val="center"/>
                                  <w:rPr>
                                    <w:rFonts w:ascii="ISOCPEUR" w:hAnsi="ISOCPEUR"/>
                                    <w:w w:val="90"/>
                                    <w:sz w:val="20"/>
                                    <w:szCs w:val="20"/>
                                  </w:rPr>
                                </w:pPr>
                                <w:r w:rsidRPr="00272881">
                                  <w:rPr>
                                    <w:rFonts w:ascii="ISOCPEUR" w:hAnsi="ISOCPEUR"/>
                                    <w:w w:val="90"/>
                                    <w:sz w:val="20"/>
                                    <w:szCs w:val="20"/>
                                  </w:rPr>
                                  <w:t>Дата</w:t>
                                </w:r>
                              </w:p>
                              <w:p w14:paraId="585055E4" w14:textId="77777777" w:rsidR="00422C6E" w:rsidRPr="00272881" w:rsidRDefault="00422C6E" w:rsidP="00422C6E">
                                <w:pPr>
                                  <w:rPr>
                                    <w:rFonts w:ascii="ISOCPEUR" w:hAnsi="ISOCPEUR"/>
                                    <w:w w:val="90"/>
                                    <w:sz w:val="20"/>
                                    <w:szCs w:val="20"/>
                                  </w:rPr>
                                </w:pPr>
                              </w:p>
                            </w:txbxContent>
                          </wps:txbx>
                          <wps:bodyPr rot="0" vert="horz" wrap="square" lIns="18000" tIns="18000" rIns="18000" bIns="18000" anchor="t" anchorCtr="0" upright="1">
                            <a:noAutofit/>
                          </wps:bodyPr>
                        </wps:wsp>
                      </wpg:grpSp>
                      <wpg:grpSp>
                        <wpg:cNvPr id="1718705923" name="Group 131"/>
                        <wpg:cNvGrpSpPr>
                          <a:grpSpLocks/>
                        </wpg:cNvGrpSpPr>
                        <wpg:grpSpPr bwMode="auto">
                          <a:xfrm>
                            <a:off x="1134" y="15706"/>
                            <a:ext cx="10490" cy="850"/>
                            <a:chOff x="1134" y="15706"/>
                            <a:chExt cx="10490" cy="850"/>
                          </a:xfrm>
                        </wpg:grpSpPr>
                        <wps:wsp>
                          <wps:cNvPr id="1718705924" name="Line 132"/>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25" name="Line 133"/>
                          <wps:cNvCnPr>
                            <a:cxnSpLocks noChangeShapeType="1"/>
                          </wps:cNvCnPr>
                          <wps:spPr bwMode="auto">
                            <a:xfrm>
                              <a:off x="1134" y="15989"/>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8705926" name="Line 134"/>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27" name="Line 135"/>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28" name="Line 136"/>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29" name="Line 137"/>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30" name="Line 138"/>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31" name="Line 139"/>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32" name="Line 140"/>
                          <wps:cNvCnPr>
                            <a:cxnSpLocks noChangeShapeType="1"/>
                          </wps:cNvCnPr>
                          <wps:spPr bwMode="auto">
                            <a:xfrm flipH="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705933" name="Rectangle 141"/>
                          <wps:cNvSpPr>
                            <a:spLocks noChangeArrowheads="1"/>
                          </wps:cNvSpPr>
                          <wps:spPr bwMode="auto">
                            <a:xfrm>
                              <a:off x="1134" y="15706"/>
                              <a:ext cx="10488" cy="8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4E84E04" id="Группа 1611166367" o:spid="_x0000_s1223" style="position:absolute;margin-left:22.7pt;margin-top:14.2pt;width:1153.85pt;height:813.65pt;z-index:252081664;mso-position-horizontal-relative:page;mso-position-vertical-relative:page" coordorigin="454,284" coordsize="23077,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">
              <v:rect id="_x0000_s1224" style="position:absolute;left:1134;top:284;width:22394;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" filled="f" strokeweight="2pt"/>
              <v:group id="Group 97" o:spid="_x0000_s1225" style="position:absolute;left:454;top:8334;width:680;height:8222" coordorigin="454,8334" coordsize="680,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">
                <v:group id="Group 98" o:spid="_x0000_s1226" style="position:absolute;left:454;top:8334;width:680;height:8222" coordorigin="454,8334" coordsize="680,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">
                  <v:rect id="Rectangle 99" o:spid="_x0000_s1227" style="position:absolute;left:454;top:8335;width:283;height:8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" filled="f" strokeweight="2pt"/>
                  <v:line id="Line 100" o:spid="_x0000_s1228" style="position:absolute;visibility:visible;mso-wrap-style:square" from="454,8334" to="1134,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" strokeweight="2pt"/>
                  <v:line id="Line 101" o:spid="_x0000_s1229" style="position:absolute;visibility:visible;mso-wrap-style:square" from="454,10319" to="1134,10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" strokeweight="2pt"/>
                  <v:line id="Line 102" o:spid="_x0000_s1230" style="position:absolute;visibility:visible;mso-wrap-style:square" from="454,11737" to="1134,1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" strokeweight="2pt"/>
                  <v:line id="Line 103" o:spid="_x0000_s1231" style="position:absolute;visibility:visible;mso-wrap-style:square" from="454,13154" to="1134,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" strokeweight="2pt"/>
                  <v:line id="Line 104" o:spid="_x0000_s1232" style="position:absolute;visibility:visible;mso-wrap-style:square" from="454,15139" to="1134,1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" strokeweight="2pt"/>
                  <v:line id="Line 105" o:spid="_x0000_s1233" style="position:absolute;visibility:visible;mso-wrap-style:square" from="454,16556" to="1134,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" strokeweight="2pt"/>
                </v:group>
                <v:shapetype id="_x0000_t202" coordsize="21600,21600" o:spt="202" path="m,l,21600r21600,l21600,xe">
                  <v:stroke joinstyle="miter"/>
                  <v:path gradientshapeok="t" o:connecttype="rect"/>
                </v:shapetype>
                <v:shape id="Text Box 106" o:spid="_x0000_s1234" type="#_x0000_t202" style="position:absolute;left:737;top:8335;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" filled="f" stroked="f">
                  <v:textbox style="layout-flow:vertical;mso-layout-flow-alt:bottom-to-top" inset=".5mm,.5mm,.5mm,.5mm">
                    <w:txbxContent>
                      <w:p w14:paraId="4F05C1F3" w14:textId="77777777" w:rsidR="00422C6E" w:rsidRDefault="00422C6E" w:rsidP="00422C6E">
                        <w:pPr>
                          <w:ind w:left="57" w:right="57"/>
                          <w:jc w:val="right"/>
                          <w:rPr>
                            <w:w w:val="80"/>
                            <w:sz w:val="28"/>
                            <w:szCs w:val="28"/>
                            <w:lang w:val="en-US"/>
                          </w:rPr>
                        </w:pPr>
                        <w:r>
                          <w:rPr>
                            <w:w w:val="80"/>
                            <w:sz w:val="28"/>
                            <w:szCs w:val="28"/>
                            <w:lang w:val="en-US"/>
                          </w:rPr>
                          <w:t>08.08.08</w:t>
                        </w:r>
                      </w:p>
                      <w:p w14:paraId="2AEE6098" w14:textId="77777777" w:rsidR="00422C6E" w:rsidRDefault="00422C6E" w:rsidP="00422C6E">
                        <w:pPr>
                          <w:rPr>
                            <w:w w:val="80"/>
                            <w:sz w:val="28"/>
                            <w:szCs w:val="28"/>
                            <w:lang w:val="en-US"/>
                          </w:rPr>
                        </w:pPr>
                      </w:p>
                    </w:txbxContent>
                  </v:textbox>
                </v:shape>
                <v:shape id="Text Box 107" o:spid="_x0000_s1235" type="#_x0000_t202" style="position:absolute;left:454;top:8335;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" filled="f" stroked="f">
                  <v:textbox style="layout-flow:vertical;mso-layout-flow-alt:bottom-to-top" inset=".5mm,.5mm,.5mm,.5mm">
                    <w:txbxContent>
                      <w:p w14:paraId="15FC6E7A" w14:textId="77777777" w:rsidR="00422C6E" w:rsidRDefault="00422C6E" w:rsidP="00422C6E">
                        <w:pPr>
                          <w:jc w:val="center"/>
                          <w:rPr>
                            <w:sz w:val="20"/>
                            <w:szCs w:val="20"/>
                          </w:rPr>
                        </w:pPr>
                        <w:r>
                          <w:rPr>
                            <w:sz w:val="20"/>
                            <w:szCs w:val="20"/>
                          </w:rPr>
                          <w:t>Подп. и дата</w:t>
                        </w:r>
                      </w:p>
                      <w:p w14:paraId="10270E32" w14:textId="77777777" w:rsidR="00422C6E" w:rsidRDefault="00422C6E" w:rsidP="00422C6E">
                        <w:pPr>
                          <w:rPr>
                            <w:sz w:val="20"/>
                            <w:szCs w:val="20"/>
                          </w:rPr>
                        </w:pPr>
                      </w:p>
                    </w:txbxContent>
                  </v:textbox>
                </v:shape>
                <v:shape id="Text Box 108" o:spid="_x0000_s1236" type="#_x0000_t202" style="position:absolute;left:454;top:103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" filled="f" stroked="f">
                  <v:textbox style="layout-flow:vertical;mso-layout-flow-alt:bottom-to-top" inset=".5mm,.5mm,.5mm,.5mm">
                    <w:txbxContent>
                      <w:p w14:paraId="45585FC4" w14:textId="77777777" w:rsidR="00422C6E" w:rsidRDefault="00422C6E" w:rsidP="00422C6E">
                        <w:pPr>
                          <w:jc w:val="center"/>
                          <w:rPr>
                            <w:sz w:val="20"/>
                            <w:szCs w:val="20"/>
                          </w:rPr>
                        </w:pPr>
                        <w:r>
                          <w:rPr>
                            <w:sz w:val="20"/>
                            <w:szCs w:val="20"/>
                          </w:rPr>
                          <w:t xml:space="preserve">Инв. № </w:t>
                        </w:r>
                        <w:proofErr w:type="spellStart"/>
                        <w:r>
                          <w:rPr>
                            <w:sz w:val="20"/>
                            <w:szCs w:val="20"/>
                          </w:rPr>
                          <w:t>дубл</w:t>
                        </w:r>
                        <w:proofErr w:type="spellEnd"/>
                        <w:r>
                          <w:rPr>
                            <w:sz w:val="20"/>
                            <w:szCs w:val="20"/>
                          </w:rPr>
                          <w:t>.</w:t>
                        </w:r>
                      </w:p>
                      <w:p w14:paraId="6A5EC69B" w14:textId="77777777" w:rsidR="00422C6E" w:rsidRDefault="00422C6E" w:rsidP="00422C6E">
                        <w:pPr>
                          <w:rPr>
                            <w:sz w:val="20"/>
                            <w:szCs w:val="20"/>
                          </w:rPr>
                        </w:pPr>
                      </w:p>
                    </w:txbxContent>
                  </v:textbox>
                </v:shape>
                <v:shape id="Text Box 109" o:spid="_x0000_s1237" type="#_x0000_t202" style="position:absolute;left:737;top:1031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" filled="f" stroked="f">
                  <v:textbox style="layout-flow:vertical;mso-layout-flow-alt:bottom-to-top" inset=".5mm,.5mm,.5mm,.5mm">
                    <w:txbxContent>
                      <w:p w14:paraId="50F6116F" w14:textId="77777777" w:rsidR="00422C6E" w:rsidRDefault="00422C6E" w:rsidP="00422C6E">
                        <w:pPr>
                          <w:ind w:left="-57"/>
                          <w:jc w:val="center"/>
                          <w:rPr>
                            <w:sz w:val="28"/>
                            <w:szCs w:val="28"/>
                            <w:lang w:val="en-US"/>
                          </w:rPr>
                        </w:pPr>
                        <w:r>
                          <w:rPr>
                            <w:sz w:val="28"/>
                            <w:szCs w:val="28"/>
                            <w:lang w:val="en-US"/>
                          </w:rPr>
                          <w:t>000000</w:t>
                        </w:r>
                      </w:p>
                      <w:p w14:paraId="0B07A319" w14:textId="77777777" w:rsidR="00422C6E" w:rsidRDefault="00422C6E" w:rsidP="00422C6E">
                        <w:pPr>
                          <w:rPr>
                            <w:sz w:val="28"/>
                            <w:szCs w:val="28"/>
                            <w:lang w:val="en-US"/>
                          </w:rPr>
                        </w:pPr>
                      </w:p>
                    </w:txbxContent>
                  </v:textbox>
                </v:shape>
                <v:shape id="Text Box 110" o:spid="_x0000_s1238" type="#_x0000_t202" style="position:absolute;left:454;top:117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" filled="f" stroked="f">
                  <v:textbox style="layout-flow:vertical;mso-layout-flow-alt:bottom-to-top" inset=".5mm,.5mm,.5mm,.5mm">
                    <w:txbxContent>
                      <w:p w14:paraId="3F08AC68" w14:textId="77777777" w:rsidR="00422C6E" w:rsidRDefault="00422C6E" w:rsidP="00422C6E">
                        <w:pPr>
                          <w:jc w:val="center"/>
                          <w:rPr>
                            <w:sz w:val="20"/>
                            <w:szCs w:val="20"/>
                          </w:rPr>
                        </w:pPr>
                        <w:proofErr w:type="spellStart"/>
                        <w:r>
                          <w:rPr>
                            <w:sz w:val="20"/>
                            <w:szCs w:val="20"/>
                          </w:rPr>
                          <w:t>Взам</w:t>
                        </w:r>
                        <w:proofErr w:type="spellEnd"/>
                        <w:r>
                          <w:rPr>
                            <w:sz w:val="20"/>
                            <w:szCs w:val="20"/>
                          </w:rPr>
                          <w:t>. инв. №</w:t>
                        </w:r>
                      </w:p>
                      <w:p w14:paraId="4ACADFB5" w14:textId="77777777" w:rsidR="00422C6E" w:rsidRDefault="00422C6E" w:rsidP="00422C6E">
                        <w:pPr>
                          <w:rPr>
                            <w:sz w:val="20"/>
                            <w:szCs w:val="20"/>
                          </w:rPr>
                        </w:pPr>
                      </w:p>
                    </w:txbxContent>
                  </v:textbox>
                </v:shape>
                <v:shape id="Text Box 111" o:spid="_x0000_s1239" type="#_x0000_t202" style="position:absolute;left:737;top:11737;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" filled="f" stroked="f">
                  <v:textbox style="layout-flow:vertical;mso-layout-flow-alt:bottom-to-top" inset=".5mm,.5mm,.5mm,.5mm">
                    <w:txbxContent>
                      <w:p w14:paraId="63F4F8FF" w14:textId="77777777" w:rsidR="00422C6E" w:rsidRDefault="00422C6E" w:rsidP="00422C6E">
                        <w:pPr>
                          <w:ind w:left="-57"/>
                          <w:jc w:val="center"/>
                          <w:rPr>
                            <w:sz w:val="28"/>
                            <w:szCs w:val="28"/>
                            <w:lang w:val="en-US"/>
                          </w:rPr>
                        </w:pPr>
                        <w:r>
                          <w:rPr>
                            <w:sz w:val="28"/>
                            <w:szCs w:val="28"/>
                            <w:lang w:val="en-US"/>
                          </w:rPr>
                          <w:t>000000</w:t>
                        </w:r>
                      </w:p>
                      <w:p w14:paraId="48012B19" w14:textId="77777777" w:rsidR="00422C6E" w:rsidRDefault="00422C6E" w:rsidP="00422C6E">
                        <w:pPr>
                          <w:rPr>
                            <w:sz w:val="28"/>
                            <w:szCs w:val="28"/>
                            <w:lang w:val="en-US"/>
                          </w:rPr>
                        </w:pPr>
                      </w:p>
                    </w:txbxContent>
                  </v:textbox>
                </v:shape>
                <v:shape id="Text Box 112" o:spid="_x0000_s1240" type="#_x0000_t202" style="position:absolute;left:454;top:1315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" filled="f" stroked="f">
                  <v:textbox style="layout-flow:vertical;mso-layout-flow-alt:bottom-to-top" inset=".5mm,.5mm,.5mm,.5mm">
                    <w:txbxContent>
                      <w:p w14:paraId="6FDF3D77" w14:textId="77777777" w:rsidR="00422C6E" w:rsidRDefault="00422C6E" w:rsidP="00422C6E">
                        <w:pPr>
                          <w:jc w:val="center"/>
                          <w:rPr>
                            <w:sz w:val="20"/>
                            <w:szCs w:val="20"/>
                          </w:rPr>
                        </w:pPr>
                        <w:r>
                          <w:rPr>
                            <w:sz w:val="20"/>
                            <w:szCs w:val="20"/>
                          </w:rPr>
                          <w:t>Подп. и дата</w:t>
                        </w:r>
                      </w:p>
                      <w:p w14:paraId="6245E0D6" w14:textId="77777777" w:rsidR="00422C6E" w:rsidRDefault="00422C6E" w:rsidP="00422C6E">
                        <w:pPr>
                          <w:rPr>
                            <w:sz w:val="20"/>
                            <w:szCs w:val="20"/>
                          </w:rPr>
                        </w:pPr>
                      </w:p>
                    </w:txbxContent>
                  </v:textbox>
                </v:shape>
                <v:shape id="Text Box 113" o:spid="_x0000_s1241" type="#_x0000_t202" style="position:absolute;left:454;top:1513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" filled="f" stroked="f">
                  <v:textbox style="layout-flow:vertical;mso-layout-flow-alt:bottom-to-top" inset=".5mm,.5mm,.5mm,.5mm">
                    <w:txbxContent>
                      <w:p w14:paraId="2DCF4D15" w14:textId="77777777" w:rsidR="00422C6E" w:rsidRDefault="00422C6E" w:rsidP="00422C6E">
                        <w:pPr>
                          <w:jc w:val="center"/>
                          <w:rPr>
                            <w:sz w:val="20"/>
                            <w:szCs w:val="20"/>
                          </w:rPr>
                        </w:pPr>
                        <w:r>
                          <w:rPr>
                            <w:sz w:val="20"/>
                            <w:szCs w:val="20"/>
                          </w:rPr>
                          <w:t>Инв. № подл.</w:t>
                        </w:r>
                      </w:p>
                      <w:p w14:paraId="04CCE238" w14:textId="77777777" w:rsidR="00422C6E" w:rsidRDefault="00422C6E" w:rsidP="00422C6E">
                        <w:pPr>
                          <w:rPr>
                            <w:sz w:val="20"/>
                            <w:szCs w:val="20"/>
                          </w:rPr>
                        </w:pPr>
                      </w:p>
                    </w:txbxContent>
                  </v:textbox>
                </v:shape>
                <v:shape id="Text Box 114" o:spid="_x0000_s1242" type="#_x0000_t202" style="position:absolute;left:737;top:13154;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" filled="f" stroked="f">
                  <v:textbox style="layout-flow:vertical;mso-layout-flow-alt:bottom-to-top" inset=".5mm,.5mm,.5mm,.5mm">
                    <w:txbxContent>
                      <w:p w14:paraId="430F2BAD" w14:textId="77777777" w:rsidR="00422C6E" w:rsidRDefault="00422C6E" w:rsidP="00422C6E">
                        <w:pPr>
                          <w:ind w:left="57" w:right="57"/>
                          <w:jc w:val="right"/>
                          <w:rPr>
                            <w:w w:val="80"/>
                            <w:sz w:val="28"/>
                            <w:szCs w:val="28"/>
                            <w:lang w:val="en-US"/>
                          </w:rPr>
                        </w:pPr>
                        <w:r>
                          <w:rPr>
                            <w:w w:val="80"/>
                            <w:sz w:val="28"/>
                            <w:szCs w:val="28"/>
                            <w:lang w:val="en-US"/>
                          </w:rPr>
                          <w:t>08.08.08</w:t>
                        </w:r>
                      </w:p>
                      <w:p w14:paraId="380B6191" w14:textId="77777777" w:rsidR="00422C6E" w:rsidRDefault="00422C6E" w:rsidP="00422C6E">
                        <w:pPr>
                          <w:rPr>
                            <w:w w:val="80"/>
                            <w:sz w:val="28"/>
                            <w:szCs w:val="28"/>
                            <w:lang w:val="en-US"/>
                          </w:rPr>
                        </w:pPr>
                      </w:p>
                    </w:txbxContent>
                  </v:textbox>
                </v:shape>
                <v:shape id="Text Box 115" o:spid="_x0000_s1243" type="#_x0000_t202" style="position:absolute;left:737;top:1513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" filled="f" stroked="f">
                  <v:textbox style="layout-flow:vertical;mso-layout-flow-alt:bottom-to-top" inset=".5mm,.5mm,.5mm,.5mm">
                    <w:txbxContent>
                      <w:p w14:paraId="27AAC9B9" w14:textId="77777777" w:rsidR="00422C6E" w:rsidRDefault="00422C6E" w:rsidP="00422C6E">
                        <w:pPr>
                          <w:ind w:left="-57"/>
                          <w:jc w:val="center"/>
                          <w:rPr>
                            <w:sz w:val="28"/>
                            <w:szCs w:val="28"/>
                            <w:lang w:val="en-US"/>
                          </w:rPr>
                        </w:pPr>
                        <w:r>
                          <w:rPr>
                            <w:sz w:val="28"/>
                            <w:szCs w:val="28"/>
                            <w:lang w:val="en-US"/>
                          </w:rPr>
                          <w:t>000000</w:t>
                        </w:r>
                      </w:p>
                      <w:p w14:paraId="5E099413" w14:textId="77777777" w:rsidR="00422C6E" w:rsidRDefault="00422C6E" w:rsidP="00422C6E">
                        <w:pPr>
                          <w:rPr>
                            <w:sz w:val="28"/>
                            <w:szCs w:val="28"/>
                            <w:lang w:val="en-US"/>
                          </w:rPr>
                        </w:pPr>
                      </w:p>
                    </w:txbxContent>
                  </v:textbox>
                </v:shape>
              </v:group>
              <v:group id="Group 116" o:spid="_x0000_s1244" style="position:absolute;left:13041;top:15706;width:10490;height:851" coordorigin="1134,15706" coordsize="1049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">
                <v:group id="Group 117" o:spid="_x0000_s1245" style="position:absolute;left:1134;top:15706;width:10490;height:851" coordorigin="1134,15706" coordsize="1049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">
                  <v:shape id="Text Box 118" o:spid="_x0000_s1246" type="#_x0000_t202" style="position:absolute;left:1134;top:15989;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" filled="f" stroked="f">
                    <v:textbox inset=".5mm,.5mm,.5mm,.5mm">
                      <w:txbxContent>
                        <w:p w14:paraId="30827CE3" w14:textId="77777777" w:rsidR="00422C6E" w:rsidRDefault="00422C6E" w:rsidP="00422C6E">
                          <w:pPr>
                            <w:jc w:val="center"/>
                            <w:rPr>
                              <w:sz w:val="20"/>
                              <w:szCs w:val="20"/>
                              <w:lang w:val="en-US"/>
                            </w:rPr>
                          </w:pPr>
                        </w:p>
                        <w:p w14:paraId="18FDDE18" w14:textId="77777777" w:rsidR="00422C6E" w:rsidRDefault="00422C6E" w:rsidP="00422C6E">
                          <w:pPr>
                            <w:rPr>
                              <w:sz w:val="20"/>
                              <w:szCs w:val="20"/>
                              <w:lang w:val="en-US"/>
                            </w:rPr>
                          </w:pPr>
                        </w:p>
                      </w:txbxContent>
                    </v:textbox>
                  </v:shape>
                  <v:shape id="Text Box 119" o:spid="_x0000_s1247" type="#_x0000_t202" style="position:absolute;left:1531;top:15989;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" filled="f" stroked="f">
                    <v:textbox inset=".5mm,.5mm,.5mm,.5mm">
                      <w:txbxContent>
                        <w:p w14:paraId="5E3DF916" w14:textId="77777777" w:rsidR="00422C6E" w:rsidRDefault="00422C6E" w:rsidP="00422C6E">
                          <w:pPr>
                            <w:jc w:val="center"/>
                            <w:rPr>
                              <w:sz w:val="20"/>
                              <w:szCs w:val="20"/>
                              <w:lang w:val="en-US"/>
                            </w:rPr>
                          </w:pPr>
                        </w:p>
                        <w:p w14:paraId="0A89ADF1" w14:textId="77777777" w:rsidR="00422C6E" w:rsidRDefault="00422C6E" w:rsidP="00422C6E">
                          <w:pPr>
                            <w:rPr>
                              <w:sz w:val="20"/>
                              <w:szCs w:val="20"/>
                              <w:lang w:val="en-US"/>
                            </w:rPr>
                          </w:pPr>
                        </w:p>
                      </w:txbxContent>
                    </v:textbox>
                  </v:shape>
                  <v:shape id="Text Box 120" o:spid="_x0000_s1248" type="#_x0000_t202" style="position:absolute;left:2098;top:15989;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" filled="f" stroked="f">
                    <v:textbox inset=".5mm,.5mm,.5mm,.5mm">
                      <w:txbxContent>
                        <w:p w14:paraId="5EE2AE12" w14:textId="77777777" w:rsidR="00422C6E" w:rsidRDefault="00422C6E" w:rsidP="00422C6E">
                          <w:pPr>
                            <w:ind w:left="57"/>
                            <w:rPr>
                              <w:w w:val="70"/>
                              <w:sz w:val="20"/>
                              <w:szCs w:val="20"/>
                              <w:lang w:val="en-US"/>
                            </w:rPr>
                          </w:pPr>
                        </w:p>
                        <w:p w14:paraId="393CD93B" w14:textId="77777777" w:rsidR="00422C6E" w:rsidRDefault="00422C6E" w:rsidP="00422C6E">
                          <w:pPr>
                            <w:rPr>
                              <w:w w:val="70"/>
                              <w:sz w:val="20"/>
                              <w:szCs w:val="20"/>
                              <w:lang w:val="en-US"/>
                            </w:rPr>
                          </w:pPr>
                        </w:p>
                      </w:txbxContent>
                    </v:textbox>
                  </v:shape>
                  <v:shape id="Text Box 121" o:spid="_x0000_s1249" type="#_x0000_t202" style="position:absolute;left:3402;top:15989;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" filled="f" stroked="f">
                    <v:textbox inset=".5mm,.5mm,.5mm,.5mm">
                      <w:txbxContent>
                        <w:p w14:paraId="6E668D77" w14:textId="77777777" w:rsidR="00422C6E" w:rsidRDefault="00422C6E" w:rsidP="00422C6E">
                          <w:pPr>
                            <w:ind w:left="57"/>
                            <w:rPr>
                              <w:w w:val="80"/>
                              <w:sz w:val="20"/>
                              <w:szCs w:val="20"/>
                            </w:rPr>
                          </w:pPr>
                        </w:p>
                        <w:p w14:paraId="6F4DF0AF" w14:textId="77777777" w:rsidR="00422C6E" w:rsidRDefault="00422C6E" w:rsidP="00422C6E">
                          <w:pPr>
                            <w:rPr>
                              <w:w w:val="80"/>
                              <w:sz w:val="20"/>
                              <w:szCs w:val="20"/>
                            </w:rPr>
                          </w:pPr>
                        </w:p>
                      </w:txbxContent>
                    </v:textbox>
                  </v:shape>
                  <v:shape id="Text Box 122" o:spid="_x0000_s1250" type="#_x0000_t202" style="position:absolute;left:4253;top:15989;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" filled="f" stroked="f">
                    <v:textbox inset=".5mm,.5mm,.5mm,.5mm">
                      <w:txbxContent>
                        <w:p w14:paraId="1C175D7E" w14:textId="77777777" w:rsidR="00422C6E" w:rsidRDefault="00422C6E" w:rsidP="00422C6E">
                          <w:pPr>
                            <w:ind w:left="-57" w:right="-57"/>
                            <w:jc w:val="center"/>
                            <w:rPr>
                              <w:w w:val="70"/>
                              <w:sz w:val="20"/>
                              <w:szCs w:val="20"/>
                            </w:rPr>
                          </w:pPr>
                        </w:p>
                        <w:p w14:paraId="476A5E40" w14:textId="77777777" w:rsidR="00422C6E" w:rsidRDefault="00422C6E" w:rsidP="00422C6E">
                          <w:pPr>
                            <w:jc w:val="center"/>
                            <w:rPr>
                              <w:szCs w:val="20"/>
                              <w:lang w:val="en-US"/>
                            </w:rPr>
                          </w:pPr>
                        </w:p>
                        <w:p w14:paraId="56AE8EEC" w14:textId="77777777" w:rsidR="00422C6E" w:rsidRDefault="00422C6E" w:rsidP="00422C6E">
                          <w:pPr>
                            <w:rPr>
                              <w:rFonts w:ascii="GOST type B" w:hAnsi="GOST type B"/>
                              <w:i/>
                              <w:w w:val="65"/>
                              <w:sz w:val="20"/>
                              <w:szCs w:val="20"/>
                              <w:lang w:val="en-US"/>
                            </w:rPr>
                          </w:pPr>
                        </w:p>
                        <w:p w14:paraId="01ADCD21" w14:textId="77777777" w:rsidR="00422C6E" w:rsidRDefault="00422C6E" w:rsidP="00422C6E">
                          <w:pPr>
                            <w:rPr>
                              <w:rFonts w:ascii="GOST type B" w:hAnsi="GOST type B"/>
                              <w:i/>
                              <w:w w:val="65"/>
                              <w:sz w:val="20"/>
                              <w:szCs w:val="20"/>
                              <w:lang w:val="en-US"/>
                            </w:rPr>
                          </w:pPr>
                        </w:p>
                      </w:txbxContent>
                    </v:textbox>
                  </v:shape>
                  <v:shape id="Text Box 123" o:spid="_x0000_s1251" type="#_x0000_t202" style="position:absolute;left:5103;top:15819;width:5669;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" filled="f" stroked="f">
                    <v:textbox inset="1mm,1mm,1mm,1mm">
                      <w:txbxContent>
                        <w:p w14:paraId="03A312DB" w14:textId="010D77CB" w:rsidR="00422C6E" w:rsidRPr="00BE10AE" w:rsidRDefault="003E0520" w:rsidP="00272881">
                          <w:pPr>
                            <w:ind w:left="57" w:right="57"/>
                            <w:jc w:val="center"/>
                            <w:rPr>
                              <w:rFonts w:ascii="ISOCPEUR" w:hAnsi="ISOCPEUR"/>
                              <w:bCs/>
                              <w:i/>
                              <w:iCs/>
                              <w:sz w:val="48"/>
                              <w:szCs w:val="48"/>
                            </w:rPr>
                          </w:pPr>
                          <w:r>
                            <w:rPr>
                              <w:rFonts w:ascii="ISOCPEUR" w:hAnsi="ISOCPEUR"/>
                              <w:bCs/>
                              <w:i/>
                              <w:iCs/>
                              <w:sz w:val="48"/>
                              <w:szCs w:val="48"/>
                            </w:rPr>
                            <w:t>ТПЖА</w:t>
                          </w:r>
                          <w:r w:rsidR="00422C6E" w:rsidRPr="00BE10AE">
                            <w:rPr>
                              <w:rFonts w:ascii="ISOCPEUR" w:hAnsi="ISOCPEUR"/>
                              <w:bCs/>
                              <w:i/>
                              <w:iCs/>
                              <w:sz w:val="48"/>
                              <w:szCs w:val="48"/>
                            </w:rPr>
                            <w:t>.</w:t>
                          </w:r>
                          <w:r>
                            <w:rPr>
                              <w:rFonts w:ascii="ISOCPEUR" w:hAnsi="ISOCPEUR"/>
                              <w:bCs/>
                              <w:i/>
                              <w:iCs/>
                              <w:sz w:val="48"/>
                              <w:szCs w:val="48"/>
                            </w:rPr>
                            <w:t>090302</w:t>
                          </w:r>
                          <w:r w:rsidR="00422C6E" w:rsidRPr="00BE10AE">
                            <w:rPr>
                              <w:rFonts w:ascii="ISOCPEUR" w:hAnsi="ISOCPEUR"/>
                              <w:bCs/>
                              <w:i/>
                              <w:iCs/>
                              <w:sz w:val="48"/>
                              <w:szCs w:val="48"/>
                            </w:rPr>
                            <w:t>.</w:t>
                          </w:r>
                          <w:r>
                            <w:rPr>
                              <w:rFonts w:ascii="ISOCPEUR" w:hAnsi="ISOCPEUR"/>
                              <w:bCs/>
                              <w:i/>
                              <w:iCs/>
                              <w:sz w:val="48"/>
                              <w:szCs w:val="48"/>
                            </w:rPr>
                            <w:t>182</w:t>
                          </w:r>
                        </w:p>
                        <w:p w14:paraId="221700F4" w14:textId="77777777" w:rsidR="00422C6E" w:rsidRPr="00272881" w:rsidRDefault="00422C6E" w:rsidP="00272881">
                          <w:pPr>
                            <w:jc w:val="center"/>
                            <w:rPr>
                              <w:rFonts w:ascii="ISOCPEUR" w:hAnsi="ISOCPEUR"/>
                              <w:bCs/>
                              <w:sz w:val="48"/>
                              <w:szCs w:val="48"/>
                            </w:rPr>
                          </w:pPr>
                        </w:p>
                      </w:txbxContent>
                    </v:textbox>
                  </v:shape>
                  <v:shape id="Text Box 124" o:spid="_x0000_s1252" type="#_x0000_t202" style="position:absolute;left:11057;top:15706;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" filled="f" stroked="f">
                    <v:textbox inset="1mm,1mm,1mm,1mm">
                      <w:txbxContent>
                        <w:p w14:paraId="678C4D3F" w14:textId="77777777" w:rsidR="00422C6E" w:rsidRPr="00272881" w:rsidRDefault="00422C6E" w:rsidP="00422C6E">
                          <w:pPr>
                            <w:jc w:val="center"/>
                            <w:rPr>
                              <w:rFonts w:ascii="ISOCPEUR" w:hAnsi="ISOCPEUR"/>
                              <w:w w:val="80"/>
                            </w:rPr>
                          </w:pPr>
                          <w:proofErr w:type="spellStart"/>
                          <w:r w:rsidRPr="00272881">
                            <w:rPr>
                              <w:rFonts w:ascii="ISOCPEUR" w:hAnsi="ISOCPEUR"/>
                              <w:w w:val="80"/>
                              <w:lang w:val="en-US"/>
                            </w:rPr>
                            <w:t>Лист</w:t>
                          </w:r>
                          <w:proofErr w:type="spellEnd"/>
                        </w:p>
                        <w:p w14:paraId="0C7C58D2" w14:textId="77777777" w:rsidR="00422C6E" w:rsidRPr="00272881" w:rsidRDefault="00422C6E" w:rsidP="00422C6E">
                          <w:pPr>
                            <w:rPr>
                              <w:rFonts w:ascii="ISOCPEUR" w:hAnsi="ISOCPEUR"/>
                              <w:w w:val="80"/>
                            </w:rPr>
                          </w:pPr>
                        </w:p>
                      </w:txbxContent>
                    </v:textbox>
                  </v:shape>
                  <v:shape id="Text Box 125" o:spid="_x0000_s1253" type="#_x0000_t202" style="position:absolute;left:11057;top:16103;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" filled="f" stroked="f">
                    <v:textbox inset="1mm,1mm,1mm,1mm">
                      <w:txbxContent>
                        <w:p w14:paraId="196833E1" w14:textId="77777777" w:rsidR="00422C6E" w:rsidRPr="00BE10AE" w:rsidRDefault="00422C6E" w:rsidP="00422C6E">
                          <w:pPr>
                            <w:jc w:val="center"/>
                            <w:rPr>
                              <w:rFonts w:ascii="ISOCPEUR" w:hAnsi="ISOCPEUR"/>
                              <w:bCs/>
                              <w:i/>
                              <w:iCs/>
                              <w:sz w:val="32"/>
                              <w:szCs w:val="32"/>
                            </w:rPr>
                          </w:pPr>
                          <w:r w:rsidRPr="00BE10AE">
                            <w:rPr>
                              <w:rFonts w:ascii="ISOCPEUR" w:hAnsi="ISOCPEUR"/>
                              <w:bCs/>
                              <w:i/>
                              <w:iCs/>
                              <w:sz w:val="32"/>
                              <w:szCs w:val="32"/>
                            </w:rPr>
                            <w:fldChar w:fldCharType="begin"/>
                          </w:r>
                          <w:r w:rsidRPr="00BE10AE">
                            <w:rPr>
                              <w:rFonts w:ascii="ISOCPEUR" w:hAnsi="ISOCPEUR"/>
                              <w:bCs/>
                              <w:i/>
                              <w:iCs/>
                              <w:sz w:val="32"/>
                              <w:szCs w:val="32"/>
                            </w:rPr>
                            <w:instrText xml:space="preserve"> PAGE   \* MERGEFORMAT </w:instrText>
                          </w:r>
                          <w:r w:rsidRPr="00BE10AE">
                            <w:rPr>
                              <w:rFonts w:ascii="ISOCPEUR" w:hAnsi="ISOCPEUR"/>
                              <w:bCs/>
                              <w:i/>
                              <w:iCs/>
                              <w:sz w:val="32"/>
                              <w:szCs w:val="32"/>
                            </w:rPr>
                            <w:fldChar w:fldCharType="separate"/>
                          </w:r>
                          <w:r w:rsidRPr="00BE10AE">
                            <w:rPr>
                              <w:rFonts w:ascii="ISOCPEUR" w:hAnsi="ISOCPEUR"/>
                              <w:bCs/>
                              <w:i/>
                              <w:iCs/>
                              <w:noProof/>
                              <w:sz w:val="32"/>
                              <w:szCs w:val="32"/>
                            </w:rPr>
                            <w:t>2</w:t>
                          </w:r>
                          <w:r w:rsidRPr="00BE10AE">
                            <w:rPr>
                              <w:rFonts w:ascii="ISOCPEUR" w:hAnsi="ISOCPEUR"/>
                              <w:bCs/>
                              <w:i/>
                              <w:iCs/>
                              <w:sz w:val="32"/>
                              <w:szCs w:val="32"/>
                            </w:rPr>
                            <w:fldChar w:fldCharType="end"/>
                          </w:r>
                        </w:p>
                        <w:p w14:paraId="4D9AEC12" w14:textId="77777777" w:rsidR="00422C6E" w:rsidRPr="00BE10AE" w:rsidRDefault="00422C6E" w:rsidP="00422C6E">
                          <w:pPr>
                            <w:rPr>
                              <w:rFonts w:ascii="ISOCPEUR" w:hAnsi="ISOCPEUR"/>
                              <w:bCs/>
                              <w:i/>
                              <w:iCs/>
                              <w:sz w:val="32"/>
                              <w:szCs w:val="32"/>
                            </w:rPr>
                          </w:pPr>
                        </w:p>
                      </w:txbxContent>
                    </v:textbox>
                  </v:shape>
                  <v:shape id="Text Box 126" o:spid="_x0000_s1254" type="#_x0000_t202"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" filled="f" stroked="f">
                    <v:textbox inset=".5mm,.5mm,.5mm,.5mm">
                      <w:txbxContent>
                        <w:p w14:paraId="4B5F4442" w14:textId="77777777" w:rsidR="00422C6E" w:rsidRDefault="00422C6E" w:rsidP="00422C6E">
                          <w:pPr>
                            <w:jc w:val="center"/>
                            <w:rPr>
                              <w:w w:val="90"/>
                              <w:sz w:val="20"/>
                              <w:szCs w:val="20"/>
                            </w:rPr>
                          </w:pPr>
                          <w:r w:rsidRPr="00272881">
                            <w:rPr>
                              <w:rFonts w:ascii="ISOCPEUR" w:hAnsi="ISOCPEUR"/>
                              <w:w w:val="80"/>
                              <w:sz w:val="20"/>
                              <w:szCs w:val="20"/>
                            </w:rPr>
                            <w:t>Изм</w:t>
                          </w:r>
                          <w:r>
                            <w:rPr>
                              <w:w w:val="90"/>
                              <w:sz w:val="20"/>
                              <w:szCs w:val="20"/>
                            </w:rPr>
                            <w:t>.</w:t>
                          </w:r>
                        </w:p>
                        <w:p w14:paraId="20CA6A06" w14:textId="77777777" w:rsidR="00422C6E" w:rsidRDefault="00422C6E" w:rsidP="00422C6E">
                          <w:pPr>
                            <w:rPr>
                              <w:w w:val="90"/>
                              <w:sz w:val="20"/>
                              <w:szCs w:val="20"/>
                            </w:rPr>
                          </w:pPr>
                        </w:p>
                      </w:txbxContent>
                    </v:textbox>
                  </v:shape>
                  <v:shape id="Text Box 127" o:spid="_x0000_s1255" type="#_x0000_t202" style="position:absolute;left:1531;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" filled="f" stroked="f">
                    <v:textbox inset=".5mm,.5mm,.5mm,.5mm">
                      <w:txbxContent>
                        <w:p w14:paraId="10523E0D" w14:textId="77777777" w:rsidR="00422C6E" w:rsidRPr="00272881" w:rsidRDefault="00422C6E" w:rsidP="00422C6E">
                          <w:pPr>
                            <w:jc w:val="center"/>
                            <w:rPr>
                              <w:rFonts w:ascii="ISOCPEUR" w:hAnsi="ISOCPEUR"/>
                              <w:sz w:val="20"/>
                              <w:szCs w:val="20"/>
                            </w:rPr>
                          </w:pPr>
                          <w:r w:rsidRPr="00272881">
                            <w:rPr>
                              <w:rFonts w:ascii="ISOCPEUR" w:hAnsi="ISOCPEUR"/>
                              <w:sz w:val="20"/>
                              <w:szCs w:val="20"/>
                            </w:rPr>
                            <w:t>Лист</w:t>
                          </w:r>
                        </w:p>
                        <w:p w14:paraId="3E233258" w14:textId="77777777" w:rsidR="00422C6E" w:rsidRDefault="00422C6E" w:rsidP="00422C6E">
                          <w:pPr>
                            <w:rPr>
                              <w:sz w:val="20"/>
                              <w:szCs w:val="20"/>
                            </w:rPr>
                          </w:pPr>
                        </w:p>
                      </w:txbxContent>
                    </v:textbox>
                  </v:shape>
                  <v:shape id="Text Box 128" o:spid="_x0000_s1256" type="#_x0000_t202"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" filled="f" stroked="f">
                    <v:textbox inset=".5mm,.5mm,.5mm,.5mm">
                      <w:txbxContent>
                        <w:p w14:paraId="674F2798" w14:textId="77777777" w:rsidR="00422C6E" w:rsidRPr="00272881" w:rsidRDefault="00422C6E" w:rsidP="00422C6E">
                          <w:pPr>
                            <w:ind w:left="57"/>
                            <w:rPr>
                              <w:rFonts w:ascii="ISOCPEUR" w:hAnsi="ISOCPEUR"/>
                              <w:sz w:val="20"/>
                              <w:szCs w:val="20"/>
                            </w:rPr>
                          </w:pPr>
                          <w:r w:rsidRPr="00272881">
                            <w:rPr>
                              <w:rFonts w:ascii="ISOCPEUR" w:hAnsi="ISOCPEUR"/>
                              <w:sz w:val="20"/>
                              <w:szCs w:val="20"/>
                            </w:rPr>
                            <w:t>№ докум.</w:t>
                          </w:r>
                        </w:p>
                        <w:p w14:paraId="62AED2F3" w14:textId="77777777" w:rsidR="00422C6E" w:rsidRPr="00272881" w:rsidRDefault="00422C6E" w:rsidP="00422C6E">
                          <w:pPr>
                            <w:rPr>
                              <w:rFonts w:ascii="ISOCPEUR" w:hAnsi="ISOCPEUR"/>
                              <w:sz w:val="20"/>
                              <w:szCs w:val="20"/>
                            </w:rPr>
                          </w:pPr>
                        </w:p>
                      </w:txbxContent>
                    </v:textbox>
                  </v:shape>
                  <v:shape id="Text Box 129" o:spid="_x0000_s1257" type="#_x0000_t202"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" filled="f" stroked="f">
                    <v:textbox inset=".5mm,.5mm,.5mm,.5mm">
                      <w:txbxContent>
                        <w:p w14:paraId="67DFA139" w14:textId="77777777" w:rsidR="00422C6E" w:rsidRPr="00272881" w:rsidRDefault="00422C6E" w:rsidP="00422C6E">
                          <w:pPr>
                            <w:ind w:left="57"/>
                            <w:jc w:val="center"/>
                            <w:rPr>
                              <w:rFonts w:ascii="ISOCPEUR" w:hAnsi="ISOCPEUR"/>
                              <w:sz w:val="20"/>
                              <w:szCs w:val="20"/>
                            </w:rPr>
                          </w:pPr>
                          <w:r w:rsidRPr="00272881">
                            <w:rPr>
                              <w:rFonts w:ascii="ISOCPEUR" w:hAnsi="ISOCPEUR"/>
                              <w:sz w:val="20"/>
                              <w:szCs w:val="20"/>
                            </w:rPr>
                            <w:t>Подп.</w:t>
                          </w:r>
                        </w:p>
                        <w:p w14:paraId="0938E599" w14:textId="77777777" w:rsidR="00422C6E" w:rsidRPr="00272881" w:rsidRDefault="00422C6E" w:rsidP="00422C6E">
                          <w:pPr>
                            <w:rPr>
                              <w:rFonts w:ascii="ISOCPEUR" w:hAnsi="ISOCPEUR"/>
                              <w:sz w:val="20"/>
                              <w:szCs w:val="20"/>
                            </w:rPr>
                          </w:pPr>
                        </w:p>
                      </w:txbxContent>
                    </v:textbox>
                  </v:shape>
                  <v:shape id="Text Box 130" o:spid="_x0000_s1258" type="#_x0000_t202"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" filled="f" stroked="f">
                    <v:textbox inset=".5mm,.5mm,.5mm,.5mm">
                      <w:txbxContent>
                        <w:p w14:paraId="66CCC28C" w14:textId="77777777" w:rsidR="00422C6E" w:rsidRPr="00272881" w:rsidRDefault="00422C6E" w:rsidP="00422C6E">
                          <w:pPr>
                            <w:jc w:val="center"/>
                            <w:rPr>
                              <w:rFonts w:ascii="ISOCPEUR" w:hAnsi="ISOCPEUR"/>
                              <w:w w:val="90"/>
                              <w:sz w:val="20"/>
                              <w:szCs w:val="20"/>
                            </w:rPr>
                          </w:pPr>
                          <w:r w:rsidRPr="00272881">
                            <w:rPr>
                              <w:rFonts w:ascii="ISOCPEUR" w:hAnsi="ISOCPEUR"/>
                              <w:w w:val="90"/>
                              <w:sz w:val="20"/>
                              <w:szCs w:val="20"/>
                            </w:rPr>
                            <w:t>Дата</w:t>
                          </w:r>
                        </w:p>
                        <w:p w14:paraId="585055E4" w14:textId="77777777" w:rsidR="00422C6E" w:rsidRPr="00272881" w:rsidRDefault="00422C6E" w:rsidP="00422C6E">
                          <w:pPr>
                            <w:rPr>
                              <w:rFonts w:ascii="ISOCPEUR" w:hAnsi="ISOCPEUR"/>
                              <w:w w:val="90"/>
                              <w:sz w:val="20"/>
                              <w:szCs w:val="20"/>
                            </w:rPr>
                          </w:pPr>
                        </w:p>
                      </w:txbxContent>
                    </v:textbox>
                  </v:shape>
                </v:group>
                <v:group id="Group 131" o:spid="_x0000_s1259" style="position:absolute;left:1134;top:15706;width:10490;height:850" coordorigin="1134,15706" coordsize="104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">
                  <v:line id="Line 132" o:spid="_x0000_s1260"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" strokeweight="2pt"/>
                  <v:line id="Line 133" o:spid="_x0000_s1261"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"/>
                  <v:line id="Line 134" o:spid="_x0000_s1262"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" strokeweight="2pt"/>
                  <v:line id="Line 135" o:spid="_x0000_s1263"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" strokeweight="2pt"/>
                  <v:line id="Line 136" o:spid="_x0000_s1264"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" strokeweight="2pt"/>
                  <v:line id="Line 137" o:spid="_x0000_s1265"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" strokeweight="2pt"/>
                  <v:line id="Line 138" o:spid="_x0000_s1266"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" strokeweight="2pt"/>
                  <v:line id="Line 139" o:spid="_x0000_s1267"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" strokeweight="2pt"/>
                  <v:line id="Line 140" o:spid="_x0000_s1268" style="position:absolute;flip:x;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" strokeweight="2pt"/>
                  <v:rect id="Rectangle 141" o:spid="_x0000_s1269" style="position:absolute;left:1134;top:15706;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" filled="f" strokeweight="2pt"/>
                </v:group>
              </v:group>
              <w10:wrap anchorx="page" anchory="page"/>
            </v:group>
          </w:pict>
        </mc:Fallback>
      </mc:AlternateContent>
    </w:r>
  </w:p>
  <w:p w14:paraId="12D52A17" w14:textId="5B7FB78C" w:rsidR="00D4729A" w:rsidRDefault="00D4729A">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4A6B9" w14:textId="05273A92" w:rsidR="00525217" w:rsidRDefault="00A27B49" w:rsidP="00525217">
    <w:pPr>
      <w:pStyle w:val="a3"/>
    </w:pPr>
    <w:r>
      <w:rPr>
        <w:noProof/>
      </w:rPr>
      <mc:AlternateContent>
        <mc:Choice Requires="wpg">
          <w:drawing>
            <wp:anchor distT="0" distB="0" distL="114300" distR="114300" simplePos="0" relativeHeight="252079616" behindDoc="0" locked="0" layoutInCell="1" allowOverlap="1" wp14:anchorId="4CFE9AE7" wp14:editId="79DE1EF7">
              <wp:simplePos x="0" y="0"/>
              <wp:positionH relativeFrom="column">
                <wp:posOffset>-572770</wp:posOffset>
              </wp:positionH>
              <wp:positionV relativeFrom="paragraph">
                <wp:posOffset>-79375</wp:posOffset>
              </wp:positionV>
              <wp:extent cx="7092000" cy="10335600"/>
              <wp:effectExtent l="0" t="0" r="33020" b="27940"/>
              <wp:wrapNone/>
              <wp:docPr id="51508184"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2000" cy="10335600"/>
                        <a:chOff x="441" y="266"/>
                        <a:chExt cx="11170" cy="16279"/>
                      </a:xfrm>
                    </wpg:grpSpPr>
                    <wps:wsp>
                      <wps:cNvPr id="51508185" name="Rectangle 276"/>
                      <wps:cNvSpPr>
                        <a:spLocks noChangeArrowheads="1"/>
                      </wps:cNvSpPr>
                      <wps:spPr bwMode="auto">
                        <a:xfrm>
                          <a:off x="1121" y="266"/>
                          <a:ext cx="10488" cy="16271"/>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08186" name="Line 277"/>
                      <wps:cNvCnPr>
                        <a:cxnSpLocks noChangeShapeType="1"/>
                      </wps:cNvCnPr>
                      <wps:spPr bwMode="auto">
                        <a:xfrm>
                          <a:off x="4807"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187" name="Text Box 278"/>
                      <wps:cNvSpPr txBox="1">
                        <a:spLocks noChangeArrowheads="1"/>
                      </wps:cNvSpPr>
                      <wps:spPr bwMode="auto">
                        <a:xfrm>
                          <a:off x="10881" y="15688"/>
                          <a:ext cx="73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CC01" w14:textId="77777777" w:rsidR="00A27B49" w:rsidRPr="00546F8B" w:rsidRDefault="00A27B49" w:rsidP="00A27B49">
                            <w:pPr>
                              <w:jc w:val="center"/>
                              <w:rPr>
                                <w:rFonts w:ascii="ISOCPEUR" w:hAnsi="ISOCPEUR"/>
                                <w:i/>
                                <w:sz w:val="20"/>
                              </w:rPr>
                            </w:pPr>
                            <w:r w:rsidRPr="00546F8B">
                              <w:rPr>
                                <w:rFonts w:ascii="ISOCPEUR" w:hAnsi="ISOCPEUR"/>
                                <w:i/>
                                <w:sz w:val="20"/>
                              </w:rPr>
                              <w:t>Лист</w:t>
                            </w:r>
                          </w:p>
                        </w:txbxContent>
                      </wps:txbx>
                      <wps:bodyPr rot="0" vert="horz" wrap="square" lIns="0" tIns="54000" rIns="0" bIns="0" anchor="t" anchorCtr="0" upright="1">
                        <a:noAutofit/>
                      </wps:bodyPr>
                    </wps:wsp>
                    <wps:wsp>
                      <wps:cNvPr id="51508188" name="Text Box 279"/>
                      <wps:cNvSpPr txBox="1">
                        <a:spLocks noChangeArrowheads="1"/>
                      </wps:cNvSpPr>
                      <wps:spPr bwMode="auto">
                        <a:xfrm>
                          <a:off x="10881" y="16085"/>
                          <a:ext cx="730"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2F77C" w14:textId="77777777" w:rsidR="00A27B49" w:rsidRPr="00546F8B" w:rsidRDefault="00A27B49" w:rsidP="00A27B49">
                            <w:pPr>
                              <w:jc w:val="center"/>
                              <w:rPr>
                                <w:rFonts w:ascii="ISOCPEUR" w:hAnsi="ISOCPEUR"/>
                              </w:rPr>
                            </w:pPr>
                            <w:r w:rsidRPr="00546F8B">
                              <w:rPr>
                                <w:rFonts w:ascii="ISOCPEUR" w:hAnsi="ISOCPEUR"/>
                                <w:i/>
                              </w:rPr>
                              <w:fldChar w:fldCharType="begin"/>
                            </w:r>
                            <w:r w:rsidRPr="00546F8B">
                              <w:rPr>
                                <w:rFonts w:ascii="ISOCPEUR" w:hAnsi="ISOCPEUR"/>
                                <w:i/>
                              </w:rPr>
                              <w:instrText xml:space="preserve"> PAGE   \* MERGEFORMAT </w:instrText>
                            </w:r>
                            <w:r w:rsidRPr="00546F8B">
                              <w:rPr>
                                <w:rFonts w:ascii="ISOCPEUR" w:hAnsi="ISOCPEUR"/>
                                <w:i/>
                              </w:rPr>
                              <w:fldChar w:fldCharType="separate"/>
                            </w:r>
                            <w:r w:rsidRPr="00546F8B">
                              <w:rPr>
                                <w:rFonts w:ascii="ISOCPEUR" w:hAnsi="ISOCPEUR"/>
                                <w:i/>
                                <w:noProof/>
                              </w:rPr>
                              <w:t>65</w:t>
                            </w:r>
                            <w:r w:rsidRPr="00546F8B">
                              <w:rPr>
                                <w:rFonts w:ascii="ISOCPEUR" w:hAnsi="ISOCPEUR"/>
                                <w:i/>
                              </w:rPr>
                              <w:fldChar w:fldCharType="end"/>
                            </w:r>
                          </w:p>
                          <w:p w14:paraId="50ED47EE" w14:textId="77777777" w:rsidR="00A27B49" w:rsidRPr="00546F8B" w:rsidRDefault="00A27B49" w:rsidP="00A27B49">
                            <w:pPr>
                              <w:jc w:val="center"/>
                              <w:rPr>
                                <w:rFonts w:ascii="ISOCPEUR" w:hAnsi="ISOCPEUR"/>
                                <w:sz w:val="48"/>
                                <w:szCs w:val="44"/>
                              </w:rPr>
                            </w:pPr>
                          </w:p>
                          <w:p w14:paraId="39ED6747" w14:textId="77777777" w:rsidR="00A27B49" w:rsidRPr="00546F8B" w:rsidRDefault="00A27B49" w:rsidP="00A27B49">
                            <w:pPr>
                              <w:jc w:val="center"/>
                              <w:rPr>
                                <w:rFonts w:ascii="ISOCPEUR" w:hAnsi="ISOCPEUR"/>
                                <w:i/>
                                <w:lang w:val="en-US"/>
                              </w:rPr>
                            </w:pPr>
                          </w:p>
                        </w:txbxContent>
                      </wps:txbx>
                      <wps:bodyPr rot="0" vert="horz" wrap="square" lIns="0" tIns="54000" rIns="36000" bIns="0" anchor="t" anchorCtr="0" upright="1">
                        <a:noAutofit/>
                      </wps:bodyPr>
                    </wps:wsp>
                    <wps:wsp>
                      <wps:cNvPr id="51508189" name="Line 280"/>
                      <wps:cNvCnPr>
                        <a:cxnSpLocks noChangeShapeType="1"/>
                      </wps:cNvCnPr>
                      <wps:spPr bwMode="auto">
                        <a:xfrm>
                          <a:off x="10881" y="15683"/>
                          <a:ext cx="0" cy="8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190" name="Line 281"/>
                      <wps:cNvCnPr>
                        <a:cxnSpLocks noChangeShapeType="1"/>
                      </wps:cNvCnPr>
                      <wps:spPr bwMode="auto">
                        <a:xfrm flipV="1">
                          <a:off x="10879" y="16085"/>
                          <a:ext cx="7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191" name="Text Box 282"/>
                      <wps:cNvSpPr txBox="1">
                        <a:spLocks noChangeArrowheads="1"/>
                      </wps:cNvSpPr>
                      <wps:spPr bwMode="auto">
                        <a:xfrm>
                          <a:off x="1121" y="16255"/>
                          <a:ext cx="39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FE542" w14:textId="77777777" w:rsidR="00A27B49" w:rsidRPr="00546F8B" w:rsidRDefault="00A27B49" w:rsidP="00A27B49">
                            <w:pPr>
                              <w:rPr>
                                <w:rFonts w:ascii="ISOCPEUR" w:hAnsi="ISOCPEUR"/>
                                <w:i/>
                                <w:sz w:val="20"/>
                              </w:rPr>
                            </w:pPr>
                            <w:r w:rsidRPr="00546F8B">
                              <w:rPr>
                                <w:rFonts w:ascii="ISOCPEUR" w:hAnsi="ISOCPEUR"/>
                                <w:i/>
                                <w:sz w:val="20"/>
                              </w:rPr>
                              <w:t>Изм.</w:t>
                            </w:r>
                          </w:p>
                        </w:txbxContent>
                      </wps:txbx>
                      <wps:bodyPr rot="0" vert="horz" wrap="square" lIns="0" tIns="18000" rIns="0" bIns="0" anchor="t" anchorCtr="0" upright="1">
                        <a:noAutofit/>
                      </wps:bodyPr>
                    </wps:wsp>
                    <wps:wsp>
                      <wps:cNvPr id="51508192" name="Text Box 283"/>
                      <wps:cNvSpPr txBox="1">
                        <a:spLocks noChangeArrowheads="1"/>
                      </wps:cNvSpPr>
                      <wps:spPr bwMode="auto">
                        <a:xfrm>
                          <a:off x="1518" y="16255"/>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B0659" w14:textId="77777777" w:rsidR="00A27B49" w:rsidRPr="00546F8B" w:rsidRDefault="00A27B49" w:rsidP="00A27B49">
                            <w:pPr>
                              <w:jc w:val="center"/>
                              <w:rPr>
                                <w:rFonts w:ascii="ISOCPEUR" w:hAnsi="ISOCPEUR"/>
                                <w:i/>
                                <w:sz w:val="20"/>
                              </w:rPr>
                            </w:pPr>
                            <w:r w:rsidRPr="00546F8B">
                              <w:rPr>
                                <w:rFonts w:ascii="ISOCPEUR" w:hAnsi="ISOCPEUR"/>
                                <w:i/>
                                <w:sz w:val="20"/>
                              </w:rPr>
                              <w:t>Лист</w:t>
                            </w:r>
                          </w:p>
                        </w:txbxContent>
                      </wps:txbx>
                      <wps:bodyPr rot="0" vert="horz" wrap="square" lIns="0" tIns="18000" rIns="0" bIns="0" anchor="t" anchorCtr="0" upright="1">
                        <a:noAutofit/>
                      </wps:bodyPr>
                    </wps:wsp>
                    <wps:wsp>
                      <wps:cNvPr id="51508193" name="Text Box 284"/>
                      <wps:cNvSpPr txBox="1">
                        <a:spLocks noChangeArrowheads="1"/>
                      </wps:cNvSpPr>
                      <wps:spPr bwMode="auto">
                        <a:xfrm>
                          <a:off x="2085" y="16255"/>
                          <a:ext cx="130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F30FD" w14:textId="77777777" w:rsidR="00A27B49" w:rsidRPr="00546F8B" w:rsidRDefault="00A27B49" w:rsidP="00A27B49">
                            <w:pPr>
                              <w:jc w:val="center"/>
                              <w:rPr>
                                <w:rFonts w:ascii="ISOCPEUR" w:hAnsi="ISOCPEUR"/>
                                <w:i/>
                                <w:sz w:val="20"/>
                              </w:rPr>
                            </w:pPr>
                            <w:r w:rsidRPr="00546F8B">
                              <w:rPr>
                                <w:rFonts w:ascii="ISOCPEUR" w:hAnsi="ISOCPEUR"/>
                                <w:i/>
                                <w:sz w:val="20"/>
                              </w:rPr>
                              <w:t>№ докум.</w:t>
                            </w:r>
                          </w:p>
                        </w:txbxContent>
                      </wps:txbx>
                      <wps:bodyPr rot="0" vert="horz" wrap="square" lIns="0" tIns="18000" rIns="0" bIns="0" anchor="t" anchorCtr="0" upright="1">
                        <a:noAutofit/>
                      </wps:bodyPr>
                    </wps:wsp>
                    <wps:wsp>
                      <wps:cNvPr id="51508194" name="Text Box 285"/>
                      <wps:cNvSpPr txBox="1">
                        <a:spLocks noChangeArrowheads="1"/>
                      </wps:cNvSpPr>
                      <wps:spPr bwMode="auto">
                        <a:xfrm>
                          <a:off x="3389" y="16255"/>
                          <a:ext cx="850"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73DA3" w14:textId="77777777" w:rsidR="00A27B49" w:rsidRPr="00546F8B" w:rsidRDefault="00A27B49" w:rsidP="00A27B49">
                            <w:pPr>
                              <w:jc w:val="center"/>
                              <w:rPr>
                                <w:rFonts w:ascii="ISOCPEUR" w:hAnsi="ISOCPEUR"/>
                                <w:i/>
                                <w:sz w:val="20"/>
                              </w:rPr>
                            </w:pPr>
                            <w:r w:rsidRPr="00546F8B">
                              <w:rPr>
                                <w:rFonts w:ascii="ISOCPEUR" w:hAnsi="ISOCPEUR"/>
                                <w:i/>
                                <w:sz w:val="20"/>
                              </w:rPr>
                              <w:t>Подп.</w:t>
                            </w:r>
                          </w:p>
                        </w:txbxContent>
                      </wps:txbx>
                      <wps:bodyPr rot="0" vert="horz" wrap="square" lIns="0" tIns="18000" rIns="0" bIns="0" anchor="t" anchorCtr="0" upright="1">
                        <a:noAutofit/>
                      </wps:bodyPr>
                    </wps:wsp>
                    <wps:wsp>
                      <wps:cNvPr id="51508195" name="Text Box 286"/>
                      <wps:cNvSpPr txBox="1">
                        <a:spLocks noChangeArrowheads="1"/>
                      </wps:cNvSpPr>
                      <wps:spPr bwMode="auto">
                        <a:xfrm>
                          <a:off x="4240" y="16255"/>
                          <a:ext cx="567"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48D6D" w14:textId="77777777" w:rsidR="00A27B49" w:rsidRPr="00712A42" w:rsidRDefault="00A27B49" w:rsidP="00A27B49">
                            <w:pPr>
                              <w:jc w:val="center"/>
                              <w:rPr>
                                <w:i/>
                                <w:sz w:val="20"/>
                              </w:rPr>
                            </w:pPr>
                            <w:r w:rsidRPr="00546F8B">
                              <w:rPr>
                                <w:rFonts w:ascii="ISOCPEUR" w:hAnsi="ISOCPEUR"/>
                                <w:i/>
                                <w:sz w:val="20"/>
                              </w:rPr>
                              <w:t>Дата</w:t>
                            </w:r>
                          </w:p>
                        </w:txbxContent>
                      </wps:txbx>
                      <wps:bodyPr rot="0" vert="horz" wrap="square" lIns="0" tIns="18000" rIns="0" bIns="0" anchor="t" anchorCtr="0" upright="1">
                        <a:noAutofit/>
                      </wps:bodyPr>
                    </wps:wsp>
                    <wps:wsp>
                      <wps:cNvPr id="51508196" name="Line 287"/>
                      <wps:cNvCnPr>
                        <a:cxnSpLocks noChangeShapeType="1"/>
                      </wps:cNvCnPr>
                      <wps:spPr bwMode="auto">
                        <a:xfrm flipV="1">
                          <a:off x="1121" y="15971"/>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08197" name="Line 288"/>
                      <wps:cNvCnPr>
                        <a:cxnSpLocks noChangeShapeType="1"/>
                      </wps:cNvCnPr>
                      <wps:spPr bwMode="auto">
                        <a:xfrm flipV="1">
                          <a:off x="1121" y="16255"/>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198" name="Line 289"/>
                      <wps:cNvCnPr>
                        <a:cxnSpLocks noChangeShapeType="1"/>
                      </wps:cNvCnPr>
                      <wps:spPr bwMode="auto">
                        <a:xfrm>
                          <a:off x="1518"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199" name="Line 290"/>
                      <wps:cNvCnPr>
                        <a:cxnSpLocks noChangeShapeType="1"/>
                      </wps:cNvCnPr>
                      <wps:spPr bwMode="auto">
                        <a:xfrm>
                          <a:off x="2085"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200" name="Line 291"/>
                      <wps:cNvCnPr>
                        <a:cxnSpLocks noChangeShapeType="1"/>
                      </wps:cNvCnPr>
                      <wps:spPr bwMode="auto">
                        <a:xfrm>
                          <a:off x="3389"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201" name="Line 292"/>
                      <wps:cNvCnPr>
                        <a:cxnSpLocks noChangeShapeType="1"/>
                      </wps:cNvCnPr>
                      <wps:spPr bwMode="auto">
                        <a:xfrm>
                          <a:off x="4240" y="15688"/>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202" name="Line 293"/>
                      <wps:cNvCnPr>
                        <a:cxnSpLocks noChangeShapeType="1"/>
                      </wps:cNvCnPr>
                      <wps:spPr bwMode="auto">
                        <a:xfrm flipV="1">
                          <a:off x="1121" y="15688"/>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08203" name="Text Box 294"/>
                      <wps:cNvSpPr txBox="1">
                        <a:spLocks noChangeArrowheads="1"/>
                      </wps:cNvSpPr>
                      <wps:spPr bwMode="auto">
                        <a:xfrm>
                          <a:off x="4807" y="15688"/>
                          <a:ext cx="6074"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6824" w14:textId="26687C0C" w:rsidR="00A27B49" w:rsidRPr="00546F8B" w:rsidRDefault="00A27B49" w:rsidP="005E20CD">
                            <w:pPr>
                              <w:jc w:val="center"/>
                              <w:rPr>
                                <w:rFonts w:ascii="ISOCPEUR" w:hAnsi="ISOCPEUR"/>
                                <w:i/>
                                <w:iCs/>
                                <w:sz w:val="32"/>
                                <w:szCs w:val="32"/>
                                <w:lang w:val="en-US"/>
                              </w:rPr>
                            </w:pPr>
                            <w:r w:rsidRPr="00546F8B">
                              <w:rPr>
                                <w:rFonts w:ascii="ISOCPEUR" w:hAnsi="ISOCPEUR"/>
                                <w:i/>
                                <w:iCs/>
                                <w:sz w:val="32"/>
                                <w:szCs w:val="32"/>
                              </w:rPr>
                              <w:t>ТПЖА</w:t>
                            </w:r>
                            <w:r w:rsidR="005E20CD" w:rsidRPr="00546F8B">
                              <w:rPr>
                                <w:rFonts w:ascii="ISOCPEUR" w:hAnsi="ISOCPEUR"/>
                                <w:i/>
                                <w:iCs/>
                                <w:sz w:val="32"/>
                                <w:szCs w:val="32"/>
                                <w:lang w:val="en-US"/>
                              </w:rPr>
                              <w:t>.090302.182</w:t>
                            </w:r>
                          </w:p>
                        </w:txbxContent>
                      </wps:txbx>
                      <wps:bodyPr rot="0" vert="horz" wrap="square" lIns="0" tIns="126000" rIns="0" bIns="0" anchor="t" anchorCtr="0" upright="1">
                        <a:noAutofit/>
                      </wps:bodyPr>
                    </wps:wsp>
                    <wps:wsp>
                      <wps:cNvPr id="51508204" name="Text Box 301"/>
                      <wps:cNvSpPr txBox="1">
                        <a:spLocks noChangeArrowheads="1"/>
                      </wps:cNvSpPr>
                      <wps:spPr bwMode="auto">
                        <a:xfrm>
                          <a:off x="441" y="15121"/>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1E2E1" w14:textId="77777777" w:rsidR="00A27B49" w:rsidRPr="00712A42" w:rsidRDefault="00A27B49" w:rsidP="00A27B49">
                            <w:pPr>
                              <w:jc w:val="center"/>
                              <w:rPr>
                                <w:i/>
                                <w:sz w:val="20"/>
                              </w:rPr>
                            </w:pPr>
                          </w:p>
                        </w:txbxContent>
                      </wps:txbx>
                      <wps:bodyPr rot="0" vert="vert270" wrap="square" lIns="18000" tIns="36000" rIns="0" bIns="0" anchor="t" anchorCtr="0" upright="1">
                        <a:noAutofit/>
                      </wps:bodyPr>
                    </wps:wsp>
                    <wps:wsp>
                      <wps:cNvPr id="51508205" name="Text Box 302"/>
                      <wps:cNvSpPr txBox="1">
                        <a:spLocks noChangeArrowheads="1"/>
                      </wps:cNvSpPr>
                      <wps:spPr bwMode="auto">
                        <a:xfrm>
                          <a:off x="441" y="10301"/>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9953F" w14:textId="77777777" w:rsidR="00A27B49" w:rsidRPr="00712A42" w:rsidRDefault="00A27B49" w:rsidP="00A27B49">
                            <w:pPr>
                              <w:jc w:val="center"/>
                              <w:rPr>
                                <w:i/>
                                <w:sz w:val="20"/>
                              </w:rPr>
                            </w:pPr>
                          </w:p>
                        </w:txbxContent>
                      </wps:txbx>
                      <wps:bodyPr rot="0" vert="vert270" wrap="square" lIns="18000" tIns="36000" rIns="0" bIns="0" anchor="t" anchorCtr="0" upright="1">
                        <a:noAutofit/>
                      </wps:bodyPr>
                    </wps:wsp>
                    <wps:wsp>
                      <wps:cNvPr id="51508206" name="Text Box 303"/>
                      <wps:cNvSpPr txBox="1">
                        <a:spLocks noChangeArrowheads="1"/>
                      </wps:cNvSpPr>
                      <wps:spPr bwMode="auto">
                        <a:xfrm>
                          <a:off x="441" y="11719"/>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84FA" w14:textId="77777777" w:rsidR="00A27B49" w:rsidRPr="00712A42" w:rsidRDefault="00A27B49" w:rsidP="00A27B49">
                            <w:pPr>
                              <w:jc w:val="center"/>
                              <w:rPr>
                                <w:i/>
                                <w:sz w:val="20"/>
                              </w:rPr>
                            </w:pPr>
                          </w:p>
                        </w:txbxContent>
                      </wps:txbx>
                      <wps:bodyPr rot="0" vert="vert270" wrap="square" lIns="18000" tIns="36000" rIns="0" bIns="0" anchor="t" anchorCtr="0" upright="1">
                        <a:noAutofit/>
                      </wps:bodyPr>
                    </wps:wsp>
                    <wps:wsp>
                      <wps:cNvPr id="51508207" name="Text Box 304"/>
                      <wps:cNvSpPr txBox="1">
                        <a:spLocks noChangeArrowheads="1"/>
                      </wps:cNvSpPr>
                      <wps:spPr bwMode="auto">
                        <a:xfrm>
                          <a:off x="441" y="13136"/>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4A9" w14:textId="77777777" w:rsidR="00A27B49" w:rsidRPr="00712A42" w:rsidRDefault="00A27B49" w:rsidP="00A27B49">
                            <w:pPr>
                              <w:jc w:val="center"/>
                              <w:rPr>
                                <w:i/>
                                <w:sz w:val="20"/>
                              </w:rPr>
                            </w:pPr>
                          </w:p>
                        </w:txbxContent>
                      </wps:txbx>
                      <wps:bodyPr rot="0" vert="vert270" wrap="square" lIns="18000" tIns="36000" rIns="0" bIns="0" anchor="t" anchorCtr="0" upright="1">
                        <a:noAutofit/>
                      </wps:bodyPr>
                    </wps:wsp>
                    <wps:wsp>
                      <wps:cNvPr id="51508208" name="Text Box 305"/>
                      <wps:cNvSpPr txBox="1">
                        <a:spLocks noChangeArrowheads="1"/>
                      </wps:cNvSpPr>
                      <wps:spPr bwMode="auto">
                        <a:xfrm>
                          <a:off x="441" y="8316"/>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FD911" w14:textId="77777777" w:rsidR="00A27B49" w:rsidRPr="00712A42" w:rsidRDefault="00A27B49" w:rsidP="00A27B49">
                            <w:pPr>
                              <w:jc w:val="center"/>
                              <w:rPr>
                                <w:i/>
                                <w:sz w:val="20"/>
                              </w:rPr>
                            </w:pPr>
                          </w:p>
                        </w:txbxContent>
                      </wps:txbx>
                      <wps:bodyPr rot="0" vert="vert270" wrap="square" lIns="18000" tIns="360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E9AE7" id="_x0000_s1272" style="position:absolute;margin-left:-45.1pt;margin-top:-6.25pt;width:558.45pt;height:813.85pt;z-index:252079616" coordorigin="441,266" coordsize="11170,16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">
              <v:rect id="Rectangle 276" o:spid="_x0000_s1273" style="position:absolute;left:1121;top:266;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" filled="f" strokeweight="1.5pt"/>
              <v:line id="Line 277" o:spid="_x0000_s1274" style="position:absolute;visibility:visible;mso-wrap-style:square" from="4807,15688" to="4807,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" strokeweight="1.5pt"/>
              <v:shapetype id="_x0000_t202" coordsize="21600,21600" o:spt="202" path="m,l,21600r21600,l21600,xe">
                <v:stroke joinstyle="miter"/>
                <v:path gradientshapeok="t" o:connecttype="rect"/>
              </v:shapetype>
              <v:shape id="Text Box 278" o:spid="_x0000_s1275" type="#_x0000_t202" style="position:absolute;left:10881;top:15688;width:7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" filled="f" stroked="f">
                <v:textbox inset="0,1.5mm,0,0">
                  <w:txbxContent>
                    <w:p w14:paraId="1D44CC01" w14:textId="77777777" w:rsidR="00A27B49" w:rsidRPr="00546F8B" w:rsidRDefault="00A27B49" w:rsidP="00A27B49">
                      <w:pPr>
                        <w:jc w:val="center"/>
                        <w:rPr>
                          <w:rFonts w:ascii="ISOCPEUR" w:hAnsi="ISOCPEUR"/>
                          <w:i/>
                          <w:sz w:val="20"/>
                        </w:rPr>
                      </w:pPr>
                      <w:r w:rsidRPr="00546F8B">
                        <w:rPr>
                          <w:rFonts w:ascii="ISOCPEUR" w:hAnsi="ISOCPEUR"/>
                          <w:i/>
                          <w:sz w:val="20"/>
                        </w:rPr>
                        <w:t>Лист</w:t>
                      </w:r>
                    </w:p>
                  </w:txbxContent>
                </v:textbox>
              </v:shape>
              <v:shape id="Text Box 279" o:spid="_x0000_s1276" type="#_x0000_t202" style="position:absolute;left:10881;top:16085;width:73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" filled="f" stroked="f">
                <v:textbox inset="0,1.5mm,1mm,0">
                  <w:txbxContent>
                    <w:p w14:paraId="7352F77C" w14:textId="77777777" w:rsidR="00A27B49" w:rsidRPr="00546F8B" w:rsidRDefault="00A27B49" w:rsidP="00A27B49">
                      <w:pPr>
                        <w:jc w:val="center"/>
                        <w:rPr>
                          <w:rFonts w:ascii="ISOCPEUR" w:hAnsi="ISOCPEUR"/>
                        </w:rPr>
                      </w:pPr>
                      <w:r w:rsidRPr="00546F8B">
                        <w:rPr>
                          <w:rFonts w:ascii="ISOCPEUR" w:hAnsi="ISOCPEUR"/>
                          <w:i/>
                        </w:rPr>
                        <w:fldChar w:fldCharType="begin"/>
                      </w:r>
                      <w:r w:rsidRPr="00546F8B">
                        <w:rPr>
                          <w:rFonts w:ascii="ISOCPEUR" w:hAnsi="ISOCPEUR"/>
                          <w:i/>
                        </w:rPr>
                        <w:instrText xml:space="preserve"> PAGE   \* MERGEFORMAT </w:instrText>
                      </w:r>
                      <w:r w:rsidRPr="00546F8B">
                        <w:rPr>
                          <w:rFonts w:ascii="ISOCPEUR" w:hAnsi="ISOCPEUR"/>
                          <w:i/>
                        </w:rPr>
                        <w:fldChar w:fldCharType="separate"/>
                      </w:r>
                      <w:r w:rsidRPr="00546F8B">
                        <w:rPr>
                          <w:rFonts w:ascii="ISOCPEUR" w:hAnsi="ISOCPEUR"/>
                          <w:i/>
                          <w:noProof/>
                        </w:rPr>
                        <w:t>65</w:t>
                      </w:r>
                      <w:r w:rsidRPr="00546F8B">
                        <w:rPr>
                          <w:rFonts w:ascii="ISOCPEUR" w:hAnsi="ISOCPEUR"/>
                          <w:i/>
                        </w:rPr>
                        <w:fldChar w:fldCharType="end"/>
                      </w:r>
                    </w:p>
                    <w:p w14:paraId="50ED47EE" w14:textId="77777777" w:rsidR="00A27B49" w:rsidRPr="00546F8B" w:rsidRDefault="00A27B49" w:rsidP="00A27B49">
                      <w:pPr>
                        <w:jc w:val="center"/>
                        <w:rPr>
                          <w:rFonts w:ascii="ISOCPEUR" w:hAnsi="ISOCPEUR"/>
                          <w:sz w:val="48"/>
                          <w:szCs w:val="44"/>
                        </w:rPr>
                      </w:pPr>
                    </w:p>
                    <w:p w14:paraId="39ED6747" w14:textId="77777777" w:rsidR="00A27B49" w:rsidRPr="00546F8B" w:rsidRDefault="00A27B49" w:rsidP="00A27B49">
                      <w:pPr>
                        <w:jc w:val="center"/>
                        <w:rPr>
                          <w:rFonts w:ascii="ISOCPEUR" w:hAnsi="ISOCPEUR"/>
                          <w:i/>
                          <w:lang w:val="en-US"/>
                        </w:rPr>
                      </w:pPr>
                    </w:p>
                  </w:txbxContent>
                </v:textbox>
              </v:shape>
              <v:line id="Line 280" o:spid="_x0000_s1277" style="position:absolute;visibility:visible;mso-wrap-style:square" from="10881,15683" to="10881,16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" strokeweight="1.5pt"/>
              <v:line id="Line 281" o:spid="_x0000_s1278" style="position:absolute;flip:y;visibility:visible;mso-wrap-style:square" from="10879,16085" to="11611,1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" strokeweight="1.5pt"/>
              <v:shape id="Text Box 282" o:spid="_x0000_s1279" type="#_x0000_t202" style="position:absolute;left:1121;top:1625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" filled="f" stroked="f">
                <v:textbox inset="0,.5mm,0,0">
                  <w:txbxContent>
                    <w:p w14:paraId="639FE542" w14:textId="77777777" w:rsidR="00A27B49" w:rsidRPr="00546F8B" w:rsidRDefault="00A27B49" w:rsidP="00A27B49">
                      <w:pPr>
                        <w:rPr>
                          <w:rFonts w:ascii="ISOCPEUR" w:hAnsi="ISOCPEUR"/>
                          <w:i/>
                          <w:sz w:val="20"/>
                        </w:rPr>
                      </w:pPr>
                      <w:r w:rsidRPr="00546F8B">
                        <w:rPr>
                          <w:rFonts w:ascii="ISOCPEUR" w:hAnsi="ISOCPEUR"/>
                          <w:i/>
                          <w:sz w:val="20"/>
                        </w:rPr>
                        <w:t>Изм.</w:t>
                      </w:r>
                    </w:p>
                  </w:txbxContent>
                </v:textbox>
              </v:shape>
              <v:shape id="Text Box 283" o:spid="_x0000_s1280" type="#_x0000_t202" style="position:absolute;left:1518;top:1625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" filled="f" stroked="f">
                <v:textbox inset="0,.5mm,0,0">
                  <w:txbxContent>
                    <w:p w14:paraId="082B0659" w14:textId="77777777" w:rsidR="00A27B49" w:rsidRPr="00546F8B" w:rsidRDefault="00A27B49" w:rsidP="00A27B49">
                      <w:pPr>
                        <w:jc w:val="center"/>
                        <w:rPr>
                          <w:rFonts w:ascii="ISOCPEUR" w:hAnsi="ISOCPEUR"/>
                          <w:i/>
                          <w:sz w:val="20"/>
                        </w:rPr>
                      </w:pPr>
                      <w:r w:rsidRPr="00546F8B">
                        <w:rPr>
                          <w:rFonts w:ascii="ISOCPEUR" w:hAnsi="ISOCPEUR"/>
                          <w:i/>
                          <w:sz w:val="20"/>
                        </w:rPr>
                        <w:t>Лист</w:t>
                      </w:r>
                    </w:p>
                  </w:txbxContent>
                </v:textbox>
              </v:shape>
              <v:shape id="Text Box 284" o:spid="_x0000_s1281" type="#_x0000_t202" style="position:absolute;left:2085;top:1625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" filled="f" stroked="f">
                <v:textbox inset="0,.5mm,0,0">
                  <w:txbxContent>
                    <w:p w14:paraId="759F30FD" w14:textId="77777777" w:rsidR="00A27B49" w:rsidRPr="00546F8B" w:rsidRDefault="00A27B49" w:rsidP="00A27B49">
                      <w:pPr>
                        <w:jc w:val="center"/>
                        <w:rPr>
                          <w:rFonts w:ascii="ISOCPEUR" w:hAnsi="ISOCPEUR"/>
                          <w:i/>
                          <w:sz w:val="20"/>
                        </w:rPr>
                      </w:pPr>
                      <w:r w:rsidRPr="00546F8B">
                        <w:rPr>
                          <w:rFonts w:ascii="ISOCPEUR" w:hAnsi="ISOCPEUR"/>
                          <w:i/>
                          <w:sz w:val="20"/>
                        </w:rPr>
                        <w:t>№ докум.</w:t>
                      </w:r>
                    </w:p>
                  </w:txbxContent>
                </v:textbox>
              </v:shape>
              <v:shape id="Text Box 285" o:spid="_x0000_s1282" type="#_x0000_t202" style="position:absolute;left:3389;top:1625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" filled="f" stroked="f">
                <v:textbox inset="0,.5mm,0,0">
                  <w:txbxContent>
                    <w:p w14:paraId="77273DA3" w14:textId="77777777" w:rsidR="00A27B49" w:rsidRPr="00546F8B" w:rsidRDefault="00A27B49" w:rsidP="00A27B49">
                      <w:pPr>
                        <w:jc w:val="center"/>
                        <w:rPr>
                          <w:rFonts w:ascii="ISOCPEUR" w:hAnsi="ISOCPEUR"/>
                          <w:i/>
                          <w:sz w:val="20"/>
                        </w:rPr>
                      </w:pPr>
                      <w:r w:rsidRPr="00546F8B">
                        <w:rPr>
                          <w:rFonts w:ascii="ISOCPEUR" w:hAnsi="ISOCPEUR"/>
                          <w:i/>
                          <w:sz w:val="20"/>
                        </w:rPr>
                        <w:t>Подп.</w:t>
                      </w:r>
                    </w:p>
                  </w:txbxContent>
                </v:textbox>
              </v:shape>
              <v:shape id="Text Box 286" o:spid="_x0000_s1283" type="#_x0000_t202" style="position:absolute;left:4240;top:1625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" filled="f" stroked="f">
                <v:textbox inset="0,.5mm,0,0">
                  <w:txbxContent>
                    <w:p w14:paraId="37748D6D" w14:textId="77777777" w:rsidR="00A27B49" w:rsidRPr="00712A42" w:rsidRDefault="00A27B49" w:rsidP="00A27B49">
                      <w:pPr>
                        <w:jc w:val="center"/>
                        <w:rPr>
                          <w:i/>
                          <w:sz w:val="20"/>
                        </w:rPr>
                      </w:pPr>
                      <w:r w:rsidRPr="00546F8B">
                        <w:rPr>
                          <w:rFonts w:ascii="ISOCPEUR" w:hAnsi="ISOCPEUR"/>
                          <w:i/>
                          <w:sz w:val="20"/>
                        </w:rPr>
                        <w:t>Дата</w:t>
                      </w:r>
                    </w:p>
                  </w:txbxContent>
                </v:textbox>
              </v:shape>
              <v:line id="Line 287" o:spid="_x0000_s1284" style="position:absolute;flip:y;visibility:visible;mso-wrap-style:square" from="1121,15971" to="4806,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"/>
              <v:line id="Line 288" o:spid="_x0000_s1285" style="position:absolute;flip:y;visibility:visible;mso-wrap-style:square" from="1121,16255" to="4806,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" strokeweight="1.5pt"/>
              <v:line id="Line 289" o:spid="_x0000_s1286" style="position:absolute;visibility:visible;mso-wrap-style:square" from="1518,15688" to="1518,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" strokeweight="1.5pt"/>
              <v:line id="Line 290" o:spid="_x0000_s1287" style="position:absolute;visibility:visible;mso-wrap-style:square" from="2085,15688" to="2085,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" strokeweight="1.5pt"/>
              <v:line id="Line 291" o:spid="_x0000_s1288" style="position:absolute;visibility:visible;mso-wrap-style:square" from="3389,15688" to="3389,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" strokeweight="1.5pt"/>
              <v:line id="Line 292" o:spid="_x0000_s1289" style="position:absolute;visibility:visible;mso-wrap-style:square" from="4240,15688" to="4240,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" strokeweight="1.5pt"/>
              <v:line id="Line 293" o:spid="_x0000_s1290" style="position:absolute;flip:y;visibility:visible;mso-wrap-style:square" from="1121,15688" to="11609,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" strokeweight="1.5pt"/>
              <v:shape id="Text Box 294" o:spid="_x0000_s1291" type="#_x0000_t202" style="position:absolute;left:4807;top:15688;width:6074;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" filled="f" stroked="f">
                <v:textbox inset="0,3.5mm,0,0">
                  <w:txbxContent>
                    <w:p w14:paraId="0D626824" w14:textId="26687C0C" w:rsidR="00A27B49" w:rsidRPr="00546F8B" w:rsidRDefault="00A27B49" w:rsidP="005E20CD">
                      <w:pPr>
                        <w:jc w:val="center"/>
                        <w:rPr>
                          <w:rFonts w:ascii="ISOCPEUR" w:hAnsi="ISOCPEUR"/>
                          <w:i/>
                          <w:iCs/>
                          <w:sz w:val="32"/>
                          <w:szCs w:val="32"/>
                          <w:lang w:val="en-US"/>
                        </w:rPr>
                      </w:pPr>
                      <w:r w:rsidRPr="00546F8B">
                        <w:rPr>
                          <w:rFonts w:ascii="ISOCPEUR" w:hAnsi="ISOCPEUR"/>
                          <w:i/>
                          <w:iCs/>
                          <w:sz w:val="32"/>
                          <w:szCs w:val="32"/>
                        </w:rPr>
                        <w:t>ТПЖА</w:t>
                      </w:r>
                      <w:r w:rsidR="005E20CD" w:rsidRPr="00546F8B">
                        <w:rPr>
                          <w:rFonts w:ascii="ISOCPEUR" w:hAnsi="ISOCPEUR"/>
                          <w:i/>
                          <w:iCs/>
                          <w:sz w:val="32"/>
                          <w:szCs w:val="32"/>
                          <w:lang w:val="en-US"/>
                        </w:rPr>
                        <w:t>.090302.182</w:t>
                      </w:r>
                    </w:p>
                  </w:txbxContent>
                </v:textbox>
              </v:shape>
              <v:shape id="Text Box 301" o:spid="_x0000_s1292" type="#_x0000_t202" style="position:absolute;left:441;top:1512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" filled="f" stroked="f">
                <v:textbox style="layout-flow:vertical;mso-layout-flow-alt:bottom-to-top" inset=".5mm,1mm,0,0">
                  <w:txbxContent>
                    <w:p w14:paraId="1341E2E1" w14:textId="77777777" w:rsidR="00A27B49" w:rsidRPr="00712A42" w:rsidRDefault="00A27B49" w:rsidP="00A27B49">
                      <w:pPr>
                        <w:jc w:val="center"/>
                        <w:rPr>
                          <w:i/>
                          <w:sz w:val="20"/>
                        </w:rPr>
                      </w:pPr>
                    </w:p>
                  </w:txbxContent>
                </v:textbox>
              </v:shape>
              <v:shape id="Text Box 302" o:spid="_x0000_s1293" type="#_x0000_t202" style="position:absolute;left:441;top:103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" filled="f" stroked="f">
                <v:textbox style="layout-flow:vertical;mso-layout-flow-alt:bottom-to-top" inset=".5mm,1mm,0,0">
                  <w:txbxContent>
                    <w:p w14:paraId="61A9953F" w14:textId="77777777" w:rsidR="00A27B49" w:rsidRPr="00712A42" w:rsidRDefault="00A27B49" w:rsidP="00A27B49">
                      <w:pPr>
                        <w:jc w:val="center"/>
                        <w:rPr>
                          <w:i/>
                          <w:sz w:val="20"/>
                        </w:rPr>
                      </w:pPr>
                    </w:p>
                  </w:txbxContent>
                </v:textbox>
              </v:shape>
              <v:shape id="Text Box 303" o:spid="_x0000_s1294" type="#_x0000_t202" style="position:absolute;left:441;top:11719;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" filled="f" stroked="f">
                <v:textbox style="layout-flow:vertical;mso-layout-flow-alt:bottom-to-top" inset=".5mm,1mm,0,0">
                  <w:txbxContent>
                    <w:p w14:paraId="41CF84FA" w14:textId="77777777" w:rsidR="00A27B49" w:rsidRPr="00712A42" w:rsidRDefault="00A27B49" w:rsidP="00A27B49">
                      <w:pPr>
                        <w:jc w:val="center"/>
                        <w:rPr>
                          <w:i/>
                          <w:sz w:val="20"/>
                        </w:rPr>
                      </w:pPr>
                    </w:p>
                  </w:txbxContent>
                </v:textbox>
              </v:shape>
              <v:shape id="Text Box 304" o:spid="_x0000_s1295" type="#_x0000_t202" style="position:absolute;left:441;top:13136;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" filled="f" stroked="f">
                <v:textbox style="layout-flow:vertical;mso-layout-flow-alt:bottom-to-top" inset=".5mm,1mm,0,0">
                  <w:txbxContent>
                    <w:p w14:paraId="512D44A9" w14:textId="77777777" w:rsidR="00A27B49" w:rsidRPr="00712A42" w:rsidRDefault="00A27B49" w:rsidP="00A27B49">
                      <w:pPr>
                        <w:jc w:val="center"/>
                        <w:rPr>
                          <w:i/>
                          <w:sz w:val="20"/>
                        </w:rPr>
                      </w:pPr>
                    </w:p>
                  </w:txbxContent>
                </v:textbox>
              </v:shape>
              <v:shape id="Text Box 305" o:spid="_x0000_s1296" type="#_x0000_t202" style="position:absolute;left:441;top:8316;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" filled="f" stroked="f">
                <v:textbox style="layout-flow:vertical;mso-layout-flow-alt:bottom-to-top" inset=".5mm,1mm,0,0">
                  <w:txbxContent>
                    <w:p w14:paraId="50AFD911" w14:textId="77777777" w:rsidR="00A27B49" w:rsidRPr="00712A42" w:rsidRDefault="00A27B49" w:rsidP="00A27B49">
                      <w:pPr>
                        <w:jc w:val="center"/>
                        <w:rPr>
                          <w:i/>
                          <w:sz w:val="20"/>
                        </w:rPr>
                      </w:pPr>
                    </w:p>
                  </w:txbxContent>
                </v:textbox>
              </v:shape>
            </v:group>
          </w:pict>
        </mc:Fallback>
      </mc:AlternateContent>
    </w:r>
  </w:p>
  <w:p w14:paraId="28CF8931" w14:textId="77777777" w:rsidR="006179CB" w:rsidRDefault="006179C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8Num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 w15:restartNumberingAfterBreak="0">
    <w:nsid w:val="00000009"/>
    <w:multiLevelType w:val="multilevel"/>
    <w:tmpl w:val="00000009"/>
    <w:name w:val="WW8Num20"/>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0000000B"/>
    <w:multiLevelType w:val="multilevel"/>
    <w:tmpl w:val="0000000B"/>
    <w:name w:val="WW8Num23"/>
    <w:lvl w:ilvl="0">
      <w:start w:val="1"/>
      <w:numFmt w:val="bullet"/>
      <w:lvlText w:val="-"/>
      <w:lvlJc w:val="left"/>
      <w:pPr>
        <w:tabs>
          <w:tab w:val="num" w:pos="2547"/>
        </w:tabs>
        <w:ind w:left="2547" w:hanging="360"/>
      </w:pPr>
      <w:rPr>
        <w:rFonts w:ascii="Times New Roman" w:hAnsi="Times New Roman" w:cs="Times New Roman" w:hint="default"/>
        <w:sz w:val="28"/>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7FB5795"/>
    <w:multiLevelType w:val="hybridMultilevel"/>
    <w:tmpl w:val="7FD209D8"/>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13553A"/>
    <w:multiLevelType w:val="hybridMultilevel"/>
    <w:tmpl w:val="D040CCE6"/>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B56891"/>
    <w:multiLevelType w:val="hybridMultilevel"/>
    <w:tmpl w:val="A5A8963A"/>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025AD5"/>
    <w:multiLevelType w:val="hybridMultilevel"/>
    <w:tmpl w:val="AD0881AE"/>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A717AF"/>
    <w:multiLevelType w:val="hybridMultilevel"/>
    <w:tmpl w:val="7D98A096"/>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AA7C90"/>
    <w:multiLevelType w:val="hybridMultilevel"/>
    <w:tmpl w:val="0C765B96"/>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BA5DED"/>
    <w:multiLevelType w:val="hybridMultilevel"/>
    <w:tmpl w:val="422E664A"/>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5D17035"/>
    <w:multiLevelType w:val="hybridMultilevel"/>
    <w:tmpl w:val="EC3EA8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7245BAB"/>
    <w:multiLevelType w:val="hybridMultilevel"/>
    <w:tmpl w:val="D1A8C468"/>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1704B7"/>
    <w:multiLevelType w:val="hybridMultilevel"/>
    <w:tmpl w:val="FB94FD62"/>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470989"/>
    <w:multiLevelType w:val="hybridMultilevel"/>
    <w:tmpl w:val="39AE4F3E"/>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CC73A9"/>
    <w:multiLevelType w:val="hybridMultilevel"/>
    <w:tmpl w:val="6296A3F8"/>
    <w:lvl w:ilvl="0" w:tplc="DFD451EC">
      <w:start w:val="1"/>
      <w:numFmt w:val="bullet"/>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682EC9"/>
    <w:multiLevelType w:val="hybridMultilevel"/>
    <w:tmpl w:val="15526EA2"/>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343CFD"/>
    <w:multiLevelType w:val="hybridMultilevel"/>
    <w:tmpl w:val="045EC4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A282072"/>
    <w:multiLevelType w:val="multilevel"/>
    <w:tmpl w:val="4108470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284EA6"/>
    <w:multiLevelType w:val="hybridMultilevel"/>
    <w:tmpl w:val="FF7E1F12"/>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93502D"/>
    <w:multiLevelType w:val="hybridMultilevel"/>
    <w:tmpl w:val="19A8B526"/>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E33E7E"/>
    <w:multiLevelType w:val="hybridMultilevel"/>
    <w:tmpl w:val="2F0665A0"/>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1" w15:restartNumberingAfterBreak="0">
    <w:nsid w:val="588D53E0"/>
    <w:multiLevelType w:val="hybridMultilevel"/>
    <w:tmpl w:val="5D2E131E"/>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99127F"/>
    <w:multiLevelType w:val="hybridMultilevel"/>
    <w:tmpl w:val="835AB6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F0B78BE"/>
    <w:multiLevelType w:val="hybridMultilevel"/>
    <w:tmpl w:val="B0D2035E"/>
    <w:lvl w:ilvl="0" w:tplc="A038F41E">
      <w:start w:val="1"/>
      <w:numFmt w:val="decimal"/>
      <w:lvlText w:val="%1."/>
      <w:lvlJc w:val="left"/>
      <w:pPr>
        <w:ind w:left="493" w:hanging="244"/>
      </w:pPr>
      <w:rPr>
        <w:rFonts w:ascii="Times New Roman" w:eastAsia="Times New Roman" w:hAnsi="Times New Roman" w:cs="Times New Roman" w:hint="default"/>
        <w:w w:val="100"/>
        <w:sz w:val="24"/>
        <w:szCs w:val="24"/>
        <w:lang w:val="ru-RU" w:eastAsia="en-US" w:bidi="ar-SA"/>
      </w:rPr>
    </w:lvl>
    <w:lvl w:ilvl="1" w:tplc="BAA83EA8">
      <w:numFmt w:val="bullet"/>
      <w:lvlText w:val="•"/>
      <w:lvlJc w:val="left"/>
      <w:pPr>
        <w:ind w:left="1483" w:hanging="244"/>
      </w:pPr>
      <w:rPr>
        <w:rFonts w:hint="default"/>
        <w:lang w:val="ru-RU" w:eastAsia="en-US" w:bidi="ar-SA"/>
      </w:rPr>
    </w:lvl>
    <w:lvl w:ilvl="2" w:tplc="373449D4">
      <w:numFmt w:val="bullet"/>
      <w:lvlText w:val="•"/>
      <w:lvlJc w:val="left"/>
      <w:pPr>
        <w:ind w:left="2466" w:hanging="244"/>
      </w:pPr>
      <w:rPr>
        <w:rFonts w:hint="default"/>
        <w:lang w:val="ru-RU" w:eastAsia="en-US" w:bidi="ar-SA"/>
      </w:rPr>
    </w:lvl>
    <w:lvl w:ilvl="3" w:tplc="D5B4D166">
      <w:numFmt w:val="bullet"/>
      <w:lvlText w:val="•"/>
      <w:lvlJc w:val="left"/>
      <w:pPr>
        <w:ind w:left="3449" w:hanging="244"/>
      </w:pPr>
      <w:rPr>
        <w:rFonts w:hint="default"/>
        <w:lang w:val="ru-RU" w:eastAsia="en-US" w:bidi="ar-SA"/>
      </w:rPr>
    </w:lvl>
    <w:lvl w:ilvl="4" w:tplc="F2540550">
      <w:numFmt w:val="bullet"/>
      <w:lvlText w:val="•"/>
      <w:lvlJc w:val="left"/>
      <w:pPr>
        <w:ind w:left="4432" w:hanging="244"/>
      </w:pPr>
      <w:rPr>
        <w:rFonts w:hint="default"/>
        <w:lang w:val="ru-RU" w:eastAsia="en-US" w:bidi="ar-SA"/>
      </w:rPr>
    </w:lvl>
    <w:lvl w:ilvl="5" w:tplc="0BC276E4">
      <w:numFmt w:val="bullet"/>
      <w:lvlText w:val="•"/>
      <w:lvlJc w:val="left"/>
      <w:pPr>
        <w:ind w:left="5415" w:hanging="244"/>
      </w:pPr>
      <w:rPr>
        <w:rFonts w:hint="default"/>
        <w:lang w:val="ru-RU" w:eastAsia="en-US" w:bidi="ar-SA"/>
      </w:rPr>
    </w:lvl>
    <w:lvl w:ilvl="6" w:tplc="8284928C">
      <w:numFmt w:val="bullet"/>
      <w:lvlText w:val="•"/>
      <w:lvlJc w:val="left"/>
      <w:pPr>
        <w:ind w:left="6398" w:hanging="244"/>
      </w:pPr>
      <w:rPr>
        <w:rFonts w:hint="default"/>
        <w:lang w:val="ru-RU" w:eastAsia="en-US" w:bidi="ar-SA"/>
      </w:rPr>
    </w:lvl>
    <w:lvl w:ilvl="7" w:tplc="883A82A4">
      <w:numFmt w:val="bullet"/>
      <w:lvlText w:val="•"/>
      <w:lvlJc w:val="left"/>
      <w:pPr>
        <w:ind w:left="7381" w:hanging="244"/>
      </w:pPr>
      <w:rPr>
        <w:rFonts w:hint="default"/>
        <w:lang w:val="ru-RU" w:eastAsia="en-US" w:bidi="ar-SA"/>
      </w:rPr>
    </w:lvl>
    <w:lvl w:ilvl="8" w:tplc="4F5856B6">
      <w:numFmt w:val="bullet"/>
      <w:lvlText w:val="•"/>
      <w:lvlJc w:val="left"/>
      <w:pPr>
        <w:ind w:left="8364" w:hanging="244"/>
      </w:pPr>
      <w:rPr>
        <w:rFonts w:hint="default"/>
        <w:lang w:val="ru-RU" w:eastAsia="en-US" w:bidi="ar-SA"/>
      </w:rPr>
    </w:lvl>
  </w:abstractNum>
  <w:abstractNum w:abstractNumId="24" w15:restartNumberingAfterBreak="0">
    <w:nsid w:val="605F6C47"/>
    <w:multiLevelType w:val="hybridMultilevel"/>
    <w:tmpl w:val="8EA4A612"/>
    <w:lvl w:ilvl="0" w:tplc="8EB64F2E">
      <w:start w:val="1"/>
      <w:numFmt w:val="bullet"/>
      <w:lvlText w:val=""/>
      <w:lvlJc w:val="left"/>
      <w:pPr>
        <w:ind w:left="1259" w:hanging="360"/>
      </w:pPr>
      <w:rPr>
        <w:rFonts w:ascii="Symbol" w:hAnsi="Symbol" w:hint="default"/>
      </w:rPr>
    </w:lvl>
    <w:lvl w:ilvl="1" w:tplc="04190003">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5" w15:restartNumberingAfterBreak="0">
    <w:nsid w:val="63CB2294"/>
    <w:multiLevelType w:val="hybridMultilevel"/>
    <w:tmpl w:val="95DC98C2"/>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F32A7A"/>
    <w:multiLevelType w:val="hybridMultilevel"/>
    <w:tmpl w:val="7D00CB1A"/>
    <w:lvl w:ilvl="0" w:tplc="C8BEB8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022D90"/>
    <w:multiLevelType w:val="hybridMultilevel"/>
    <w:tmpl w:val="4ED6D28A"/>
    <w:lvl w:ilvl="0" w:tplc="8EB64F2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BBC4706"/>
    <w:multiLevelType w:val="hybridMultilevel"/>
    <w:tmpl w:val="4A5E5F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BCD71BD"/>
    <w:multiLevelType w:val="hybridMultilevel"/>
    <w:tmpl w:val="70F4DA9E"/>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E1C7502"/>
    <w:multiLevelType w:val="hybridMultilevel"/>
    <w:tmpl w:val="52FA94F2"/>
    <w:lvl w:ilvl="0" w:tplc="8EB64F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0775093"/>
    <w:multiLevelType w:val="hybridMultilevel"/>
    <w:tmpl w:val="045EC4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7652768"/>
    <w:multiLevelType w:val="hybridMultilevel"/>
    <w:tmpl w:val="DFB60C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8"/>
  </w:num>
  <w:num w:numId="4">
    <w:abstractNumId w:val="25"/>
  </w:num>
  <w:num w:numId="5">
    <w:abstractNumId w:val="4"/>
  </w:num>
  <w:num w:numId="6">
    <w:abstractNumId w:val="13"/>
  </w:num>
  <w:num w:numId="7">
    <w:abstractNumId w:val="27"/>
  </w:num>
  <w:num w:numId="8">
    <w:abstractNumId w:val="12"/>
  </w:num>
  <w:num w:numId="9">
    <w:abstractNumId w:val="18"/>
  </w:num>
  <w:num w:numId="10">
    <w:abstractNumId w:val="7"/>
  </w:num>
  <w:num w:numId="11">
    <w:abstractNumId w:val="21"/>
  </w:num>
  <w:num w:numId="12">
    <w:abstractNumId w:val="20"/>
  </w:num>
  <w:num w:numId="13">
    <w:abstractNumId w:val="28"/>
  </w:num>
  <w:num w:numId="14">
    <w:abstractNumId w:val="11"/>
  </w:num>
  <w:num w:numId="15">
    <w:abstractNumId w:val="19"/>
  </w:num>
  <w:num w:numId="16">
    <w:abstractNumId w:val="3"/>
  </w:num>
  <w:num w:numId="17">
    <w:abstractNumId w:val="29"/>
  </w:num>
  <w:num w:numId="18">
    <w:abstractNumId w:val="10"/>
  </w:num>
  <w:num w:numId="19">
    <w:abstractNumId w:val="6"/>
  </w:num>
  <w:num w:numId="20">
    <w:abstractNumId w:val="9"/>
  </w:num>
  <w:num w:numId="21">
    <w:abstractNumId w:val="15"/>
  </w:num>
  <w:num w:numId="22">
    <w:abstractNumId w:val="17"/>
  </w:num>
  <w:num w:numId="23">
    <w:abstractNumId w:val="14"/>
  </w:num>
  <w:num w:numId="24">
    <w:abstractNumId w:val="30"/>
  </w:num>
  <w:num w:numId="25">
    <w:abstractNumId w:val="22"/>
  </w:num>
  <w:num w:numId="26">
    <w:abstractNumId w:val="16"/>
  </w:num>
  <w:num w:numId="27">
    <w:abstractNumId w:val="32"/>
  </w:num>
  <w:num w:numId="28">
    <w:abstractNumId w:val="26"/>
  </w:num>
  <w:num w:numId="29">
    <w:abstractNumId w:val="23"/>
  </w:num>
  <w:num w:numId="30">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B2C"/>
    <w:rsid w:val="00000C55"/>
    <w:rsid w:val="00001477"/>
    <w:rsid w:val="00001528"/>
    <w:rsid w:val="00001C1F"/>
    <w:rsid w:val="00002AC8"/>
    <w:rsid w:val="000030DF"/>
    <w:rsid w:val="00003DB0"/>
    <w:rsid w:val="000047F2"/>
    <w:rsid w:val="00004887"/>
    <w:rsid w:val="00004F3E"/>
    <w:rsid w:val="00005393"/>
    <w:rsid w:val="0000541F"/>
    <w:rsid w:val="000058C6"/>
    <w:rsid w:val="00005AC9"/>
    <w:rsid w:val="00005C4D"/>
    <w:rsid w:val="00006765"/>
    <w:rsid w:val="00006BCF"/>
    <w:rsid w:val="000072C9"/>
    <w:rsid w:val="00007914"/>
    <w:rsid w:val="00007BA8"/>
    <w:rsid w:val="00010235"/>
    <w:rsid w:val="000103EF"/>
    <w:rsid w:val="00011641"/>
    <w:rsid w:val="00011C32"/>
    <w:rsid w:val="00012104"/>
    <w:rsid w:val="000121AC"/>
    <w:rsid w:val="00013A2A"/>
    <w:rsid w:val="000155E3"/>
    <w:rsid w:val="00015ACD"/>
    <w:rsid w:val="00015F4C"/>
    <w:rsid w:val="00016153"/>
    <w:rsid w:val="0001620D"/>
    <w:rsid w:val="000163A8"/>
    <w:rsid w:val="00016DCF"/>
    <w:rsid w:val="0002080C"/>
    <w:rsid w:val="00021893"/>
    <w:rsid w:val="00021A7D"/>
    <w:rsid w:val="00021D8A"/>
    <w:rsid w:val="00022829"/>
    <w:rsid w:val="000237FD"/>
    <w:rsid w:val="00023947"/>
    <w:rsid w:val="000243C4"/>
    <w:rsid w:val="00024548"/>
    <w:rsid w:val="00025364"/>
    <w:rsid w:val="000271D9"/>
    <w:rsid w:val="00027DDB"/>
    <w:rsid w:val="000301B5"/>
    <w:rsid w:val="0003059B"/>
    <w:rsid w:val="000307C7"/>
    <w:rsid w:val="00030FC9"/>
    <w:rsid w:val="00031515"/>
    <w:rsid w:val="00031610"/>
    <w:rsid w:val="00031CA6"/>
    <w:rsid w:val="00032E18"/>
    <w:rsid w:val="000332E9"/>
    <w:rsid w:val="00037AB1"/>
    <w:rsid w:val="00037DE8"/>
    <w:rsid w:val="00040166"/>
    <w:rsid w:val="00040181"/>
    <w:rsid w:val="00040590"/>
    <w:rsid w:val="00040F9F"/>
    <w:rsid w:val="00040FDD"/>
    <w:rsid w:val="000412F4"/>
    <w:rsid w:val="00042A8C"/>
    <w:rsid w:val="00042C16"/>
    <w:rsid w:val="00043254"/>
    <w:rsid w:val="00044238"/>
    <w:rsid w:val="00045EFE"/>
    <w:rsid w:val="00046C43"/>
    <w:rsid w:val="00046FF5"/>
    <w:rsid w:val="000475FB"/>
    <w:rsid w:val="000476C6"/>
    <w:rsid w:val="0005176B"/>
    <w:rsid w:val="00051B4A"/>
    <w:rsid w:val="00053493"/>
    <w:rsid w:val="00053A6A"/>
    <w:rsid w:val="00054B70"/>
    <w:rsid w:val="00054B77"/>
    <w:rsid w:val="000601AE"/>
    <w:rsid w:val="00060AAA"/>
    <w:rsid w:val="00060E9B"/>
    <w:rsid w:val="0006144C"/>
    <w:rsid w:val="00061588"/>
    <w:rsid w:val="00062055"/>
    <w:rsid w:val="000620C0"/>
    <w:rsid w:val="00062637"/>
    <w:rsid w:val="000626F7"/>
    <w:rsid w:val="0006328F"/>
    <w:rsid w:val="00064059"/>
    <w:rsid w:val="0006572D"/>
    <w:rsid w:val="000658C6"/>
    <w:rsid w:val="00065F6A"/>
    <w:rsid w:val="000660B9"/>
    <w:rsid w:val="000662BD"/>
    <w:rsid w:val="000667C7"/>
    <w:rsid w:val="00067592"/>
    <w:rsid w:val="00067859"/>
    <w:rsid w:val="000678CC"/>
    <w:rsid w:val="00072060"/>
    <w:rsid w:val="000728E3"/>
    <w:rsid w:val="000738B9"/>
    <w:rsid w:val="0007477F"/>
    <w:rsid w:val="00074C8F"/>
    <w:rsid w:val="00074DDE"/>
    <w:rsid w:val="00074F7B"/>
    <w:rsid w:val="000757F2"/>
    <w:rsid w:val="00075E29"/>
    <w:rsid w:val="0007618B"/>
    <w:rsid w:val="000761AA"/>
    <w:rsid w:val="000762B0"/>
    <w:rsid w:val="000767C9"/>
    <w:rsid w:val="00076B00"/>
    <w:rsid w:val="00077A34"/>
    <w:rsid w:val="00077AC0"/>
    <w:rsid w:val="000803F2"/>
    <w:rsid w:val="00081D0C"/>
    <w:rsid w:val="00081D9F"/>
    <w:rsid w:val="000836A5"/>
    <w:rsid w:val="00083CC1"/>
    <w:rsid w:val="0008476F"/>
    <w:rsid w:val="000904FF"/>
    <w:rsid w:val="00090F60"/>
    <w:rsid w:val="00091DEE"/>
    <w:rsid w:val="00092877"/>
    <w:rsid w:val="000932C6"/>
    <w:rsid w:val="000936C3"/>
    <w:rsid w:val="00093AD2"/>
    <w:rsid w:val="000945CE"/>
    <w:rsid w:val="0009482B"/>
    <w:rsid w:val="00094D8F"/>
    <w:rsid w:val="00094D95"/>
    <w:rsid w:val="0009506D"/>
    <w:rsid w:val="000953B4"/>
    <w:rsid w:val="00095AA5"/>
    <w:rsid w:val="00095E11"/>
    <w:rsid w:val="00096AA5"/>
    <w:rsid w:val="000A0193"/>
    <w:rsid w:val="000A11F4"/>
    <w:rsid w:val="000A1405"/>
    <w:rsid w:val="000A155E"/>
    <w:rsid w:val="000A1A04"/>
    <w:rsid w:val="000A236B"/>
    <w:rsid w:val="000A264B"/>
    <w:rsid w:val="000A2947"/>
    <w:rsid w:val="000A2AD5"/>
    <w:rsid w:val="000A2D8A"/>
    <w:rsid w:val="000A31F2"/>
    <w:rsid w:val="000A3285"/>
    <w:rsid w:val="000A3B2A"/>
    <w:rsid w:val="000A4B46"/>
    <w:rsid w:val="000A521D"/>
    <w:rsid w:val="000A5A1A"/>
    <w:rsid w:val="000A5C8A"/>
    <w:rsid w:val="000A7923"/>
    <w:rsid w:val="000B071F"/>
    <w:rsid w:val="000B0893"/>
    <w:rsid w:val="000B0B4B"/>
    <w:rsid w:val="000B1305"/>
    <w:rsid w:val="000B1559"/>
    <w:rsid w:val="000B1910"/>
    <w:rsid w:val="000B2422"/>
    <w:rsid w:val="000B32D1"/>
    <w:rsid w:val="000B414D"/>
    <w:rsid w:val="000B4343"/>
    <w:rsid w:val="000B4D43"/>
    <w:rsid w:val="000B54AC"/>
    <w:rsid w:val="000B5909"/>
    <w:rsid w:val="000B5C4E"/>
    <w:rsid w:val="000B5D1E"/>
    <w:rsid w:val="000B6470"/>
    <w:rsid w:val="000B7AFC"/>
    <w:rsid w:val="000B7CC8"/>
    <w:rsid w:val="000B7E6D"/>
    <w:rsid w:val="000C0DDE"/>
    <w:rsid w:val="000C1484"/>
    <w:rsid w:val="000C1B09"/>
    <w:rsid w:val="000C3526"/>
    <w:rsid w:val="000C35D7"/>
    <w:rsid w:val="000C3C45"/>
    <w:rsid w:val="000C6523"/>
    <w:rsid w:val="000C7463"/>
    <w:rsid w:val="000D10A7"/>
    <w:rsid w:val="000D1495"/>
    <w:rsid w:val="000D1D57"/>
    <w:rsid w:val="000D3A65"/>
    <w:rsid w:val="000D3E1F"/>
    <w:rsid w:val="000D41F8"/>
    <w:rsid w:val="000D4A72"/>
    <w:rsid w:val="000D5033"/>
    <w:rsid w:val="000D58BF"/>
    <w:rsid w:val="000D5E2B"/>
    <w:rsid w:val="000D62C3"/>
    <w:rsid w:val="000D635E"/>
    <w:rsid w:val="000D6AA9"/>
    <w:rsid w:val="000D77EF"/>
    <w:rsid w:val="000E1A7E"/>
    <w:rsid w:val="000E1B9B"/>
    <w:rsid w:val="000E20BD"/>
    <w:rsid w:val="000E37D7"/>
    <w:rsid w:val="000E3BD9"/>
    <w:rsid w:val="000E412F"/>
    <w:rsid w:val="000E4882"/>
    <w:rsid w:val="000E5A98"/>
    <w:rsid w:val="000E6659"/>
    <w:rsid w:val="000E6F8B"/>
    <w:rsid w:val="000E72D6"/>
    <w:rsid w:val="000F04C7"/>
    <w:rsid w:val="000F05A4"/>
    <w:rsid w:val="000F0CC2"/>
    <w:rsid w:val="000F0F1A"/>
    <w:rsid w:val="000F122F"/>
    <w:rsid w:val="000F160D"/>
    <w:rsid w:val="000F1CD9"/>
    <w:rsid w:val="000F310B"/>
    <w:rsid w:val="000F3BFE"/>
    <w:rsid w:val="000F4033"/>
    <w:rsid w:val="000F4623"/>
    <w:rsid w:val="000F47EE"/>
    <w:rsid w:val="000F4D1F"/>
    <w:rsid w:val="000F4D28"/>
    <w:rsid w:val="000F544E"/>
    <w:rsid w:val="000F6423"/>
    <w:rsid w:val="000F65B5"/>
    <w:rsid w:val="0010005C"/>
    <w:rsid w:val="00100174"/>
    <w:rsid w:val="00100924"/>
    <w:rsid w:val="0010097C"/>
    <w:rsid w:val="00100CA9"/>
    <w:rsid w:val="00101439"/>
    <w:rsid w:val="00101A3E"/>
    <w:rsid w:val="0010245D"/>
    <w:rsid w:val="00103047"/>
    <w:rsid w:val="00103386"/>
    <w:rsid w:val="001039CA"/>
    <w:rsid w:val="00104176"/>
    <w:rsid w:val="001048AC"/>
    <w:rsid w:val="001049F1"/>
    <w:rsid w:val="00104EF1"/>
    <w:rsid w:val="00104F01"/>
    <w:rsid w:val="001065BC"/>
    <w:rsid w:val="00106873"/>
    <w:rsid w:val="00106965"/>
    <w:rsid w:val="00107FB6"/>
    <w:rsid w:val="0011075A"/>
    <w:rsid w:val="00110A05"/>
    <w:rsid w:val="00110CBA"/>
    <w:rsid w:val="00110E4F"/>
    <w:rsid w:val="0011114B"/>
    <w:rsid w:val="001111F6"/>
    <w:rsid w:val="001111F7"/>
    <w:rsid w:val="00111721"/>
    <w:rsid w:val="00111966"/>
    <w:rsid w:val="00111AA5"/>
    <w:rsid w:val="00111D4A"/>
    <w:rsid w:val="001127F7"/>
    <w:rsid w:val="00113BD7"/>
    <w:rsid w:val="001141B8"/>
    <w:rsid w:val="0011551F"/>
    <w:rsid w:val="00115C75"/>
    <w:rsid w:val="00116A59"/>
    <w:rsid w:val="00117043"/>
    <w:rsid w:val="00120624"/>
    <w:rsid w:val="0012120C"/>
    <w:rsid w:val="0012191B"/>
    <w:rsid w:val="00121BC4"/>
    <w:rsid w:val="001222E4"/>
    <w:rsid w:val="00122351"/>
    <w:rsid w:val="00122B15"/>
    <w:rsid w:val="00123AFE"/>
    <w:rsid w:val="00124024"/>
    <w:rsid w:val="00124A65"/>
    <w:rsid w:val="00124AC6"/>
    <w:rsid w:val="00124CA1"/>
    <w:rsid w:val="0012604E"/>
    <w:rsid w:val="0012616A"/>
    <w:rsid w:val="00126647"/>
    <w:rsid w:val="00127EE9"/>
    <w:rsid w:val="001306E2"/>
    <w:rsid w:val="00132B4D"/>
    <w:rsid w:val="00132FAF"/>
    <w:rsid w:val="001335A7"/>
    <w:rsid w:val="0013400A"/>
    <w:rsid w:val="0013401D"/>
    <w:rsid w:val="00134177"/>
    <w:rsid w:val="00134A44"/>
    <w:rsid w:val="00134F3D"/>
    <w:rsid w:val="00135D45"/>
    <w:rsid w:val="00135DD1"/>
    <w:rsid w:val="00136BC7"/>
    <w:rsid w:val="0013718E"/>
    <w:rsid w:val="00137A8C"/>
    <w:rsid w:val="00137B82"/>
    <w:rsid w:val="00137EF6"/>
    <w:rsid w:val="00140037"/>
    <w:rsid w:val="001402F6"/>
    <w:rsid w:val="001403D5"/>
    <w:rsid w:val="001407BB"/>
    <w:rsid w:val="0014189F"/>
    <w:rsid w:val="001430A7"/>
    <w:rsid w:val="001434C4"/>
    <w:rsid w:val="001438C3"/>
    <w:rsid w:val="0014429E"/>
    <w:rsid w:val="001459B0"/>
    <w:rsid w:val="00145E81"/>
    <w:rsid w:val="00146428"/>
    <w:rsid w:val="00146E3B"/>
    <w:rsid w:val="001500C8"/>
    <w:rsid w:val="00152156"/>
    <w:rsid w:val="0015265A"/>
    <w:rsid w:val="001527AF"/>
    <w:rsid w:val="00153140"/>
    <w:rsid w:val="0015340B"/>
    <w:rsid w:val="0015400C"/>
    <w:rsid w:val="00154B18"/>
    <w:rsid w:val="001554E2"/>
    <w:rsid w:val="001555A5"/>
    <w:rsid w:val="0015658F"/>
    <w:rsid w:val="0016178A"/>
    <w:rsid w:val="001621DA"/>
    <w:rsid w:val="00162542"/>
    <w:rsid w:val="00162FB8"/>
    <w:rsid w:val="001630DD"/>
    <w:rsid w:val="0016312C"/>
    <w:rsid w:val="00163B56"/>
    <w:rsid w:val="001641CB"/>
    <w:rsid w:val="00164F02"/>
    <w:rsid w:val="001653FF"/>
    <w:rsid w:val="0016564E"/>
    <w:rsid w:val="00165B73"/>
    <w:rsid w:val="00165BC6"/>
    <w:rsid w:val="0016704E"/>
    <w:rsid w:val="0017039D"/>
    <w:rsid w:val="00170A33"/>
    <w:rsid w:val="00170B70"/>
    <w:rsid w:val="001714C0"/>
    <w:rsid w:val="0017193D"/>
    <w:rsid w:val="00175D00"/>
    <w:rsid w:val="00176830"/>
    <w:rsid w:val="00176CC8"/>
    <w:rsid w:val="0017778C"/>
    <w:rsid w:val="00177A49"/>
    <w:rsid w:val="00180008"/>
    <w:rsid w:val="00180991"/>
    <w:rsid w:val="00180D18"/>
    <w:rsid w:val="0018176F"/>
    <w:rsid w:val="00181EA7"/>
    <w:rsid w:val="00181F7D"/>
    <w:rsid w:val="0018247C"/>
    <w:rsid w:val="00182F6F"/>
    <w:rsid w:val="00182FF4"/>
    <w:rsid w:val="0018350E"/>
    <w:rsid w:val="001838E8"/>
    <w:rsid w:val="001844D9"/>
    <w:rsid w:val="001864AA"/>
    <w:rsid w:val="001868C7"/>
    <w:rsid w:val="0018728A"/>
    <w:rsid w:val="0018771A"/>
    <w:rsid w:val="00187929"/>
    <w:rsid w:val="00187EA1"/>
    <w:rsid w:val="00187FEF"/>
    <w:rsid w:val="0019095E"/>
    <w:rsid w:val="00190E00"/>
    <w:rsid w:val="00191056"/>
    <w:rsid w:val="0019112E"/>
    <w:rsid w:val="00191A37"/>
    <w:rsid w:val="00192E20"/>
    <w:rsid w:val="00193C7B"/>
    <w:rsid w:val="00193E85"/>
    <w:rsid w:val="00194B36"/>
    <w:rsid w:val="00194F60"/>
    <w:rsid w:val="00195540"/>
    <w:rsid w:val="00195966"/>
    <w:rsid w:val="00196BA6"/>
    <w:rsid w:val="0019762A"/>
    <w:rsid w:val="0019764B"/>
    <w:rsid w:val="00197A1F"/>
    <w:rsid w:val="00197DFC"/>
    <w:rsid w:val="001A0254"/>
    <w:rsid w:val="001A03A8"/>
    <w:rsid w:val="001A15E3"/>
    <w:rsid w:val="001A1E0C"/>
    <w:rsid w:val="001A203D"/>
    <w:rsid w:val="001A2817"/>
    <w:rsid w:val="001A35B5"/>
    <w:rsid w:val="001A36B5"/>
    <w:rsid w:val="001A37A3"/>
    <w:rsid w:val="001A4FE1"/>
    <w:rsid w:val="001A56A8"/>
    <w:rsid w:val="001A56F3"/>
    <w:rsid w:val="001A57B6"/>
    <w:rsid w:val="001A5BE9"/>
    <w:rsid w:val="001A5EAC"/>
    <w:rsid w:val="001A65FB"/>
    <w:rsid w:val="001A6ED0"/>
    <w:rsid w:val="001A735A"/>
    <w:rsid w:val="001A7DE9"/>
    <w:rsid w:val="001B02E5"/>
    <w:rsid w:val="001B0C39"/>
    <w:rsid w:val="001B1FE4"/>
    <w:rsid w:val="001B40DF"/>
    <w:rsid w:val="001B425B"/>
    <w:rsid w:val="001B4F7F"/>
    <w:rsid w:val="001B5A3A"/>
    <w:rsid w:val="001B65D5"/>
    <w:rsid w:val="001B7776"/>
    <w:rsid w:val="001C0443"/>
    <w:rsid w:val="001C1706"/>
    <w:rsid w:val="001C1A89"/>
    <w:rsid w:val="001C1EDA"/>
    <w:rsid w:val="001C3078"/>
    <w:rsid w:val="001C3332"/>
    <w:rsid w:val="001C37C7"/>
    <w:rsid w:val="001C38FE"/>
    <w:rsid w:val="001C39A5"/>
    <w:rsid w:val="001C3ABC"/>
    <w:rsid w:val="001C3D93"/>
    <w:rsid w:val="001C452A"/>
    <w:rsid w:val="001C6746"/>
    <w:rsid w:val="001C6A2C"/>
    <w:rsid w:val="001C76AE"/>
    <w:rsid w:val="001C76FF"/>
    <w:rsid w:val="001D1186"/>
    <w:rsid w:val="001D1217"/>
    <w:rsid w:val="001D180E"/>
    <w:rsid w:val="001D18A6"/>
    <w:rsid w:val="001D1EF3"/>
    <w:rsid w:val="001D247C"/>
    <w:rsid w:val="001D261D"/>
    <w:rsid w:val="001D26E6"/>
    <w:rsid w:val="001D2F56"/>
    <w:rsid w:val="001D32F5"/>
    <w:rsid w:val="001D3AAA"/>
    <w:rsid w:val="001D3D24"/>
    <w:rsid w:val="001D3EFE"/>
    <w:rsid w:val="001D41C4"/>
    <w:rsid w:val="001D47BE"/>
    <w:rsid w:val="001D4B8A"/>
    <w:rsid w:val="001D5516"/>
    <w:rsid w:val="001D5C20"/>
    <w:rsid w:val="001D5CDF"/>
    <w:rsid w:val="001D5F82"/>
    <w:rsid w:val="001D69D9"/>
    <w:rsid w:val="001D6E27"/>
    <w:rsid w:val="001D7C9F"/>
    <w:rsid w:val="001E0342"/>
    <w:rsid w:val="001E14B8"/>
    <w:rsid w:val="001E157A"/>
    <w:rsid w:val="001E18D6"/>
    <w:rsid w:val="001E200C"/>
    <w:rsid w:val="001E20EB"/>
    <w:rsid w:val="001E292C"/>
    <w:rsid w:val="001E2B70"/>
    <w:rsid w:val="001E380D"/>
    <w:rsid w:val="001E39D3"/>
    <w:rsid w:val="001E41D7"/>
    <w:rsid w:val="001E43C2"/>
    <w:rsid w:val="001E4D86"/>
    <w:rsid w:val="001E5412"/>
    <w:rsid w:val="001E5AE0"/>
    <w:rsid w:val="001E5DF3"/>
    <w:rsid w:val="001E663E"/>
    <w:rsid w:val="001E6B48"/>
    <w:rsid w:val="001E78B6"/>
    <w:rsid w:val="001F0363"/>
    <w:rsid w:val="001F096A"/>
    <w:rsid w:val="001F1E8B"/>
    <w:rsid w:val="001F34BA"/>
    <w:rsid w:val="001F3BF3"/>
    <w:rsid w:val="001F3F38"/>
    <w:rsid w:val="001F3F91"/>
    <w:rsid w:val="001F524A"/>
    <w:rsid w:val="001F54BF"/>
    <w:rsid w:val="001F5568"/>
    <w:rsid w:val="001F66A1"/>
    <w:rsid w:val="001F67AA"/>
    <w:rsid w:val="001F6972"/>
    <w:rsid w:val="001F7DD7"/>
    <w:rsid w:val="001F7FEF"/>
    <w:rsid w:val="0020070C"/>
    <w:rsid w:val="0020097F"/>
    <w:rsid w:val="0020171F"/>
    <w:rsid w:val="0020213A"/>
    <w:rsid w:val="00203B67"/>
    <w:rsid w:val="00204F07"/>
    <w:rsid w:val="0020556B"/>
    <w:rsid w:val="00205DBF"/>
    <w:rsid w:val="0020708B"/>
    <w:rsid w:val="00207120"/>
    <w:rsid w:val="00207467"/>
    <w:rsid w:val="00207846"/>
    <w:rsid w:val="00207BA5"/>
    <w:rsid w:val="002100A3"/>
    <w:rsid w:val="002102AA"/>
    <w:rsid w:val="002104A8"/>
    <w:rsid w:val="002104DE"/>
    <w:rsid w:val="0021070F"/>
    <w:rsid w:val="00210FAD"/>
    <w:rsid w:val="0021106A"/>
    <w:rsid w:val="002115E0"/>
    <w:rsid w:val="002117E0"/>
    <w:rsid w:val="00211CD0"/>
    <w:rsid w:val="0021221E"/>
    <w:rsid w:val="00212308"/>
    <w:rsid w:val="00212DA5"/>
    <w:rsid w:val="00213618"/>
    <w:rsid w:val="002150C0"/>
    <w:rsid w:val="002153B2"/>
    <w:rsid w:val="00215CC2"/>
    <w:rsid w:val="0021617B"/>
    <w:rsid w:val="002165CF"/>
    <w:rsid w:val="00220195"/>
    <w:rsid w:val="002216D8"/>
    <w:rsid w:val="00221FA0"/>
    <w:rsid w:val="00222E6E"/>
    <w:rsid w:val="00224179"/>
    <w:rsid w:val="00224565"/>
    <w:rsid w:val="00225545"/>
    <w:rsid w:val="002265D3"/>
    <w:rsid w:val="002268B2"/>
    <w:rsid w:val="002268D5"/>
    <w:rsid w:val="00226C3F"/>
    <w:rsid w:val="00226DEE"/>
    <w:rsid w:val="00226FC7"/>
    <w:rsid w:val="0022788F"/>
    <w:rsid w:val="002308EE"/>
    <w:rsid w:val="00230F3F"/>
    <w:rsid w:val="00231BF8"/>
    <w:rsid w:val="00231D42"/>
    <w:rsid w:val="00232FD9"/>
    <w:rsid w:val="00233379"/>
    <w:rsid w:val="00233B75"/>
    <w:rsid w:val="002343C1"/>
    <w:rsid w:val="00234450"/>
    <w:rsid w:val="00234C4D"/>
    <w:rsid w:val="00234ECA"/>
    <w:rsid w:val="002361F0"/>
    <w:rsid w:val="002364C5"/>
    <w:rsid w:val="00236A37"/>
    <w:rsid w:val="00236AC9"/>
    <w:rsid w:val="002370DE"/>
    <w:rsid w:val="0023767F"/>
    <w:rsid w:val="00237ADD"/>
    <w:rsid w:val="0024023E"/>
    <w:rsid w:val="002402F1"/>
    <w:rsid w:val="00240B87"/>
    <w:rsid w:val="002434D8"/>
    <w:rsid w:val="00243B6E"/>
    <w:rsid w:val="00243D6B"/>
    <w:rsid w:val="00244993"/>
    <w:rsid w:val="00244C96"/>
    <w:rsid w:val="00244FC2"/>
    <w:rsid w:val="00245BA1"/>
    <w:rsid w:val="0024703F"/>
    <w:rsid w:val="002473B2"/>
    <w:rsid w:val="00247B0B"/>
    <w:rsid w:val="00247F27"/>
    <w:rsid w:val="00251009"/>
    <w:rsid w:val="0025118E"/>
    <w:rsid w:val="002519A2"/>
    <w:rsid w:val="00251B30"/>
    <w:rsid w:val="00251BC6"/>
    <w:rsid w:val="00251C0C"/>
    <w:rsid w:val="00252A9D"/>
    <w:rsid w:val="0025385F"/>
    <w:rsid w:val="00253E80"/>
    <w:rsid w:val="002548F6"/>
    <w:rsid w:val="00254977"/>
    <w:rsid w:val="00255014"/>
    <w:rsid w:val="002566FB"/>
    <w:rsid w:val="00256A7D"/>
    <w:rsid w:val="00257FC5"/>
    <w:rsid w:val="00260730"/>
    <w:rsid w:val="00260AF1"/>
    <w:rsid w:val="00261BCF"/>
    <w:rsid w:val="0026249F"/>
    <w:rsid w:val="00262A6F"/>
    <w:rsid w:val="00263493"/>
    <w:rsid w:val="00264612"/>
    <w:rsid w:val="00264702"/>
    <w:rsid w:val="00265F84"/>
    <w:rsid w:val="0026625C"/>
    <w:rsid w:val="00266406"/>
    <w:rsid w:val="002665FF"/>
    <w:rsid w:val="00266775"/>
    <w:rsid w:val="0026697C"/>
    <w:rsid w:val="00266CBD"/>
    <w:rsid w:val="00266D20"/>
    <w:rsid w:val="00266E57"/>
    <w:rsid w:val="002673A8"/>
    <w:rsid w:val="002673CF"/>
    <w:rsid w:val="00267597"/>
    <w:rsid w:val="00267F0B"/>
    <w:rsid w:val="00270602"/>
    <w:rsid w:val="00270C8D"/>
    <w:rsid w:val="00271582"/>
    <w:rsid w:val="00271824"/>
    <w:rsid w:val="00271AAD"/>
    <w:rsid w:val="00271E11"/>
    <w:rsid w:val="00272389"/>
    <w:rsid w:val="00272418"/>
    <w:rsid w:val="00272582"/>
    <w:rsid w:val="00272881"/>
    <w:rsid w:val="00274598"/>
    <w:rsid w:val="00274895"/>
    <w:rsid w:val="00276AC5"/>
    <w:rsid w:val="00277225"/>
    <w:rsid w:val="0027770E"/>
    <w:rsid w:val="00277AEA"/>
    <w:rsid w:val="00277FF6"/>
    <w:rsid w:val="0028088D"/>
    <w:rsid w:val="00281F06"/>
    <w:rsid w:val="00282D38"/>
    <w:rsid w:val="00282F1A"/>
    <w:rsid w:val="00283629"/>
    <w:rsid w:val="00284909"/>
    <w:rsid w:val="00286132"/>
    <w:rsid w:val="002869D1"/>
    <w:rsid w:val="00286B51"/>
    <w:rsid w:val="00286D0C"/>
    <w:rsid w:val="00287809"/>
    <w:rsid w:val="002879F2"/>
    <w:rsid w:val="00287A40"/>
    <w:rsid w:val="002914E4"/>
    <w:rsid w:val="002916B8"/>
    <w:rsid w:val="00291A3C"/>
    <w:rsid w:val="00292158"/>
    <w:rsid w:val="00292367"/>
    <w:rsid w:val="00292B6A"/>
    <w:rsid w:val="002933FD"/>
    <w:rsid w:val="002937A1"/>
    <w:rsid w:val="002937B7"/>
    <w:rsid w:val="002938C1"/>
    <w:rsid w:val="002938DC"/>
    <w:rsid w:val="00294444"/>
    <w:rsid w:val="00294867"/>
    <w:rsid w:val="00294DD9"/>
    <w:rsid w:val="002968D0"/>
    <w:rsid w:val="00296AE3"/>
    <w:rsid w:val="00296DBC"/>
    <w:rsid w:val="002A0C9C"/>
    <w:rsid w:val="002A1172"/>
    <w:rsid w:val="002A1429"/>
    <w:rsid w:val="002A2CA9"/>
    <w:rsid w:val="002A375B"/>
    <w:rsid w:val="002A450C"/>
    <w:rsid w:val="002A4A5B"/>
    <w:rsid w:val="002A4BD2"/>
    <w:rsid w:val="002A4C5F"/>
    <w:rsid w:val="002A53E6"/>
    <w:rsid w:val="002A565F"/>
    <w:rsid w:val="002A5FA6"/>
    <w:rsid w:val="002A6AA3"/>
    <w:rsid w:val="002B0B0C"/>
    <w:rsid w:val="002B2609"/>
    <w:rsid w:val="002B339A"/>
    <w:rsid w:val="002B399E"/>
    <w:rsid w:val="002B3B2E"/>
    <w:rsid w:val="002B3C3C"/>
    <w:rsid w:val="002B3DF9"/>
    <w:rsid w:val="002B3F72"/>
    <w:rsid w:val="002B4857"/>
    <w:rsid w:val="002B4B05"/>
    <w:rsid w:val="002B4F10"/>
    <w:rsid w:val="002B549B"/>
    <w:rsid w:val="002B62E9"/>
    <w:rsid w:val="002B66DD"/>
    <w:rsid w:val="002B6727"/>
    <w:rsid w:val="002B6811"/>
    <w:rsid w:val="002B6CB5"/>
    <w:rsid w:val="002B7C1E"/>
    <w:rsid w:val="002C012F"/>
    <w:rsid w:val="002C06EB"/>
    <w:rsid w:val="002C0F70"/>
    <w:rsid w:val="002C11FF"/>
    <w:rsid w:val="002C13ED"/>
    <w:rsid w:val="002C322A"/>
    <w:rsid w:val="002C475D"/>
    <w:rsid w:val="002C4B25"/>
    <w:rsid w:val="002C61F9"/>
    <w:rsid w:val="002C6DF3"/>
    <w:rsid w:val="002C754A"/>
    <w:rsid w:val="002C7B32"/>
    <w:rsid w:val="002D0889"/>
    <w:rsid w:val="002D0C19"/>
    <w:rsid w:val="002D160C"/>
    <w:rsid w:val="002D17D6"/>
    <w:rsid w:val="002D185C"/>
    <w:rsid w:val="002D3364"/>
    <w:rsid w:val="002D4AA0"/>
    <w:rsid w:val="002D4B21"/>
    <w:rsid w:val="002D51B4"/>
    <w:rsid w:val="002D65F2"/>
    <w:rsid w:val="002D65F4"/>
    <w:rsid w:val="002D716D"/>
    <w:rsid w:val="002E12FF"/>
    <w:rsid w:val="002E155B"/>
    <w:rsid w:val="002E191D"/>
    <w:rsid w:val="002E2284"/>
    <w:rsid w:val="002E273F"/>
    <w:rsid w:val="002E379A"/>
    <w:rsid w:val="002E4090"/>
    <w:rsid w:val="002E440F"/>
    <w:rsid w:val="002E4819"/>
    <w:rsid w:val="002E48C3"/>
    <w:rsid w:val="002E5F86"/>
    <w:rsid w:val="002E6F1A"/>
    <w:rsid w:val="002E76BF"/>
    <w:rsid w:val="002E7A7F"/>
    <w:rsid w:val="002E7B04"/>
    <w:rsid w:val="002F0795"/>
    <w:rsid w:val="002F094A"/>
    <w:rsid w:val="002F35DC"/>
    <w:rsid w:val="002F3A79"/>
    <w:rsid w:val="002F4831"/>
    <w:rsid w:val="002F584B"/>
    <w:rsid w:val="002F61A7"/>
    <w:rsid w:val="002F7034"/>
    <w:rsid w:val="0030109E"/>
    <w:rsid w:val="003013FF"/>
    <w:rsid w:val="00301D2B"/>
    <w:rsid w:val="003021B2"/>
    <w:rsid w:val="0030261C"/>
    <w:rsid w:val="00302995"/>
    <w:rsid w:val="003041D3"/>
    <w:rsid w:val="003041FF"/>
    <w:rsid w:val="003045D6"/>
    <w:rsid w:val="003045FB"/>
    <w:rsid w:val="00304DB6"/>
    <w:rsid w:val="00305987"/>
    <w:rsid w:val="00305E6E"/>
    <w:rsid w:val="00305FA1"/>
    <w:rsid w:val="003065DF"/>
    <w:rsid w:val="003065FE"/>
    <w:rsid w:val="003066E0"/>
    <w:rsid w:val="00306722"/>
    <w:rsid w:val="00306A7F"/>
    <w:rsid w:val="00306FED"/>
    <w:rsid w:val="003126D3"/>
    <w:rsid w:val="00312B6A"/>
    <w:rsid w:val="00312F00"/>
    <w:rsid w:val="0031355F"/>
    <w:rsid w:val="00313C47"/>
    <w:rsid w:val="00313FBC"/>
    <w:rsid w:val="00315CCD"/>
    <w:rsid w:val="003161B1"/>
    <w:rsid w:val="00316656"/>
    <w:rsid w:val="003166F8"/>
    <w:rsid w:val="00316959"/>
    <w:rsid w:val="0031768D"/>
    <w:rsid w:val="00317799"/>
    <w:rsid w:val="00317ECF"/>
    <w:rsid w:val="00320B75"/>
    <w:rsid w:val="0032122A"/>
    <w:rsid w:val="00322573"/>
    <w:rsid w:val="0032320B"/>
    <w:rsid w:val="003233DF"/>
    <w:rsid w:val="003235AE"/>
    <w:rsid w:val="00323715"/>
    <w:rsid w:val="00325FEA"/>
    <w:rsid w:val="00326A16"/>
    <w:rsid w:val="00326ED2"/>
    <w:rsid w:val="003272D2"/>
    <w:rsid w:val="0033027C"/>
    <w:rsid w:val="0033080C"/>
    <w:rsid w:val="003309A6"/>
    <w:rsid w:val="00330A0E"/>
    <w:rsid w:val="00330B8F"/>
    <w:rsid w:val="00331038"/>
    <w:rsid w:val="00331854"/>
    <w:rsid w:val="00331DC4"/>
    <w:rsid w:val="00332E18"/>
    <w:rsid w:val="003337AB"/>
    <w:rsid w:val="00333C0C"/>
    <w:rsid w:val="003349AC"/>
    <w:rsid w:val="00335A4C"/>
    <w:rsid w:val="00335FCB"/>
    <w:rsid w:val="003361D1"/>
    <w:rsid w:val="00336338"/>
    <w:rsid w:val="00337E35"/>
    <w:rsid w:val="00337E62"/>
    <w:rsid w:val="0034013E"/>
    <w:rsid w:val="00341473"/>
    <w:rsid w:val="00342A18"/>
    <w:rsid w:val="00343406"/>
    <w:rsid w:val="00343F58"/>
    <w:rsid w:val="00344079"/>
    <w:rsid w:val="00344C18"/>
    <w:rsid w:val="00346362"/>
    <w:rsid w:val="00346B32"/>
    <w:rsid w:val="00346F7C"/>
    <w:rsid w:val="00347696"/>
    <w:rsid w:val="0035003A"/>
    <w:rsid w:val="0035052D"/>
    <w:rsid w:val="00350916"/>
    <w:rsid w:val="00351AAC"/>
    <w:rsid w:val="00352027"/>
    <w:rsid w:val="003524F9"/>
    <w:rsid w:val="00353721"/>
    <w:rsid w:val="00354C61"/>
    <w:rsid w:val="00355F7A"/>
    <w:rsid w:val="00356010"/>
    <w:rsid w:val="00357DAC"/>
    <w:rsid w:val="00357FBC"/>
    <w:rsid w:val="00360359"/>
    <w:rsid w:val="003611C6"/>
    <w:rsid w:val="00363838"/>
    <w:rsid w:val="00364816"/>
    <w:rsid w:val="003664EA"/>
    <w:rsid w:val="003667E8"/>
    <w:rsid w:val="0036726A"/>
    <w:rsid w:val="00370111"/>
    <w:rsid w:val="00370AD5"/>
    <w:rsid w:val="003710EE"/>
    <w:rsid w:val="0037156D"/>
    <w:rsid w:val="00371A45"/>
    <w:rsid w:val="00372819"/>
    <w:rsid w:val="00372955"/>
    <w:rsid w:val="003738B8"/>
    <w:rsid w:val="00373AC4"/>
    <w:rsid w:val="00373CA1"/>
    <w:rsid w:val="0037485A"/>
    <w:rsid w:val="003751A5"/>
    <w:rsid w:val="003754A5"/>
    <w:rsid w:val="00375615"/>
    <w:rsid w:val="00375EE9"/>
    <w:rsid w:val="00376447"/>
    <w:rsid w:val="00380371"/>
    <w:rsid w:val="0038099E"/>
    <w:rsid w:val="0038135C"/>
    <w:rsid w:val="00381427"/>
    <w:rsid w:val="0038182F"/>
    <w:rsid w:val="0038210D"/>
    <w:rsid w:val="00382115"/>
    <w:rsid w:val="003824FF"/>
    <w:rsid w:val="00383E61"/>
    <w:rsid w:val="00383ED2"/>
    <w:rsid w:val="00384A96"/>
    <w:rsid w:val="0038574A"/>
    <w:rsid w:val="00386526"/>
    <w:rsid w:val="00386B14"/>
    <w:rsid w:val="003904BD"/>
    <w:rsid w:val="003905B9"/>
    <w:rsid w:val="0039122B"/>
    <w:rsid w:val="00391285"/>
    <w:rsid w:val="0039198F"/>
    <w:rsid w:val="00391F2F"/>
    <w:rsid w:val="00392393"/>
    <w:rsid w:val="003929B3"/>
    <w:rsid w:val="0039307C"/>
    <w:rsid w:val="003933B7"/>
    <w:rsid w:val="003946F4"/>
    <w:rsid w:val="0039538B"/>
    <w:rsid w:val="003955A3"/>
    <w:rsid w:val="0039578F"/>
    <w:rsid w:val="003957F0"/>
    <w:rsid w:val="00395B82"/>
    <w:rsid w:val="00397B5D"/>
    <w:rsid w:val="003A016D"/>
    <w:rsid w:val="003A0494"/>
    <w:rsid w:val="003A0E7F"/>
    <w:rsid w:val="003A281E"/>
    <w:rsid w:val="003A2919"/>
    <w:rsid w:val="003A2C5B"/>
    <w:rsid w:val="003A2D62"/>
    <w:rsid w:val="003A2F68"/>
    <w:rsid w:val="003A3928"/>
    <w:rsid w:val="003A3F0E"/>
    <w:rsid w:val="003A5456"/>
    <w:rsid w:val="003A5DC9"/>
    <w:rsid w:val="003A675D"/>
    <w:rsid w:val="003A73A4"/>
    <w:rsid w:val="003A76B8"/>
    <w:rsid w:val="003A7702"/>
    <w:rsid w:val="003A7EF2"/>
    <w:rsid w:val="003B1158"/>
    <w:rsid w:val="003B24E7"/>
    <w:rsid w:val="003B2559"/>
    <w:rsid w:val="003B296D"/>
    <w:rsid w:val="003B31B6"/>
    <w:rsid w:val="003B31F1"/>
    <w:rsid w:val="003B4007"/>
    <w:rsid w:val="003B4648"/>
    <w:rsid w:val="003B4756"/>
    <w:rsid w:val="003B5C88"/>
    <w:rsid w:val="003B634D"/>
    <w:rsid w:val="003B66A5"/>
    <w:rsid w:val="003B77BB"/>
    <w:rsid w:val="003C122E"/>
    <w:rsid w:val="003C1629"/>
    <w:rsid w:val="003C1BCA"/>
    <w:rsid w:val="003C2A0A"/>
    <w:rsid w:val="003C3AAB"/>
    <w:rsid w:val="003C3C7E"/>
    <w:rsid w:val="003C3D55"/>
    <w:rsid w:val="003C5709"/>
    <w:rsid w:val="003C7F7B"/>
    <w:rsid w:val="003D0139"/>
    <w:rsid w:val="003D09E7"/>
    <w:rsid w:val="003D0DDA"/>
    <w:rsid w:val="003D0F16"/>
    <w:rsid w:val="003D1468"/>
    <w:rsid w:val="003D1500"/>
    <w:rsid w:val="003D1A63"/>
    <w:rsid w:val="003D30C4"/>
    <w:rsid w:val="003D3C06"/>
    <w:rsid w:val="003D4DDC"/>
    <w:rsid w:val="003D4F47"/>
    <w:rsid w:val="003D53DD"/>
    <w:rsid w:val="003E0520"/>
    <w:rsid w:val="003E081B"/>
    <w:rsid w:val="003E182D"/>
    <w:rsid w:val="003E1847"/>
    <w:rsid w:val="003E1AA9"/>
    <w:rsid w:val="003E3129"/>
    <w:rsid w:val="003E3BC1"/>
    <w:rsid w:val="003E48D0"/>
    <w:rsid w:val="003E5674"/>
    <w:rsid w:val="003E66EE"/>
    <w:rsid w:val="003E6702"/>
    <w:rsid w:val="003E6CA7"/>
    <w:rsid w:val="003E71BB"/>
    <w:rsid w:val="003F012C"/>
    <w:rsid w:val="003F056C"/>
    <w:rsid w:val="003F09AF"/>
    <w:rsid w:val="003F0A02"/>
    <w:rsid w:val="003F0AA5"/>
    <w:rsid w:val="003F0F86"/>
    <w:rsid w:val="003F1155"/>
    <w:rsid w:val="003F149E"/>
    <w:rsid w:val="003F1998"/>
    <w:rsid w:val="003F1ACD"/>
    <w:rsid w:val="003F2468"/>
    <w:rsid w:val="003F438C"/>
    <w:rsid w:val="003F4602"/>
    <w:rsid w:val="003F4B40"/>
    <w:rsid w:val="003F68FA"/>
    <w:rsid w:val="00401D1D"/>
    <w:rsid w:val="004027B1"/>
    <w:rsid w:val="00402D79"/>
    <w:rsid w:val="0040353D"/>
    <w:rsid w:val="00403ED6"/>
    <w:rsid w:val="004049C8"/>
    <w:rsid w:val="00405070"/>
    <w:rsid w:val="0040521A"/>
    <w:rsid w:val="0040622D"/>
    <w:rsid w:val="004063B4"/>
    <w:rsid w:val="004065F5"/>
    <w:rsid w:val="004068BA"/>
    <w:rsid w:val="00406FF1"/>
    <w:rsid w:val="00407053"/>
    <w:rsid w:val="00407208"/>
    <w:rsid w:val="004078A4"/>
    <w:rsid w:val="00407A7E"/>
    <w:rsid w:val="00407D7A"/>
    <w:rsid w:val="004100D7"/>
    <w:rsid w:val="004106D9"/>
    <w:rsid w:val="00410917"/>
    <w:rsid w:val="00412D95"/>
    <w:rsid w:val="00412E4A"/>
    <w:rsid w:val="00415680"/>
    <w:rsid w:val="00416C65"/>
    <w:rsid w:val="00420AE9"/>
    <w:rsid w:val="00422022"/>
    <w:rsid w:val="004221BD"/>
    <w:rsid w:val="004222F9"/>
    <w:rsid w:val="00422C6E"/>
    <w:rsid w:val="00423405"/>
    <w:rsid w:val="00423487"/>
    <w:rsid w:val="00423C95"/>
    <w:rsid w:val="0042445D"/>
    <w:rsid w:val="00424D9A"/>
    <w:rsid w:val="00424E1E"/>
    <w:rsid w:val="00424F70"/>
    <w:rsid w:val="0042511E"/>
    <w:rsid w:val="00426BDE"/>
    <w:rsid w:val="00426E4A"/>
    <w:rsid w:val="00426FF7"/>
    <w:rsid w:val="004272C1"/>
    <w:rsid w:val="004303BB"/>
    <w:rsid w:val="00431CFE"/>
    <w:rsid w:val="0043260E"/>
    <w:rsid w:val="004329FB"/>
    <w:rsid w:val="00432CF8"/>
    <w:rsid w:val="0043338F"/>
    <w:rsid w:val="00435C3A"/>
    <w:rsid w:val="00437587"/>
    <w:rsid w:val="00437F46"/>
    <w:rsid w:val="004400ED"/>
    <w:rsid w:val="004419DF"/>
    <w:rsid w:val="00441EC3"/>
    <w:rsid w:val="00442B47"/>
    <w:rsid w:val="00443100"/>
    <w:rsid w:val="00444449"/>
    <w:rsid w:val="00444CFD"/>
    <w:rsid w:val="004456CF"/>
    <w:rsid w:val="004457A5"/>
    <w:rsid w:val="004467AB"/>
    <w:rsid w:val="00447A39"/>
    <w:rsid w:val="004501D3"/>
    <w:rsid w:val="004506E9"/>
    <w:rsid w:val="004513D8"/>
    <w:rsid w:val="004520BA"/>
    <w:rsid w:val="004520BF"/>
    <w:rsid w:val="004521EE"/>
    <w:rsid w:val="0045250E"/>
    <w:rsid w:val="00452751"/>
    <w:rsid w:val="00453A10"/>
    <w:rsid w:val="00454800"/>
    <w:rsid w:val="004550F0"/>
    <w:rsid w:val="004554FA"/>
    <w:rsid w:val="00456C5F"/>
    <w:rsid w:val="00456DD1"/>
    <w:rsid w:val="004573C9"/>
    <w:rsid w:val="00457DDD"/>
    <w:rsid w:val="00460925"/>
    <w:rsid w:val="004622D3"/>
    <w:rsid w:val="004629DE"/>
    <w:rsid w:val="0046302D"/>
    <w:rsid w:val="004634D0"/>
    <w:rsid w:val="00463F68"/>
    <w:rsid w:val="00464459"/>
    <w:rsid w:val="004644C1"/>
    <w:rsid w:val="00464BB2"/>
    <w:rsid w:val="00464EB8"/>
    <w:rsid w:val="004659B4"/>
    <w:rsid w:val="00465C26"/>
    <w:rsid w:val="00466003"/>
    <w:rsid w:val="00466154"/>
    <w:rsid w:val="00466DE9"/>
    <w:rsid w:val="004707D4"/>
    <w:rsid w:val="0047132F"/>
    <w:rsid w:val="00471612"/>
    <w:rsid w:val="00471B2C"/>
    <w:rsid w:val="00471BEE"/>
    <w:rsid w:val="00472264"/>
    <w:rsid w:val="00472D92"/>
    <w:rsid w:val="00472E7F"/>
    <w:rsid w:val="00474F31"/>
    <w:rsid w:val="004753CB"/>
    <w:rsid w:val="0047689C"/>
    <w:rsid w:val="00476B30"/>
    <w:rsid w:val="00477587"/>
    <w:rsid w:val="00477F87"/>
    <w:rsid w:val="0048051B"/>
    <w:rsid w:val="00480707"/>
    <w:rsid w:val="0048094D"/>
    <w:rsid w:val="00481F7B"/>
    <w:rsid w:val="004820E7"/>
    <w:rsid w:val="00482A03"/>
    <w:rsid w:val="00482F88"/>
    <w:rsid w:val="004835E1"/>
    <w:rsid w:val="00484060"/>
    <w:rsid w:val="00484155"/>
    <w:rsid w:val="00484BB5"/>
    <w:rsid w:val="00484FC5"/>
    <w:rsid w:val="004853B7"/>
    <w:rsid w:val="00485512"/>
    <w:rsid w:val="00485717"/>
    <w:rsid w:val="00485B73"/>
    <w:rsid w:val="00485B75"/>
    <w:rsid w:val="00486042"/>
    <w:rsid w:val="00486CFE"/>
    <w:rsid w:val="004873E8"/>
    <w:rsid w:val="00487A18"/>
    <w:rsid w:val="00487F9C"/>
    <w:rsid w:val="00491A3A"/>
    <w:rsid w:val="00491B4E"/>
    <w:rsid w:val="00492874"/>
    <w:rsid w:val="0049287E"/>
    <w:rsid w:val="00492D17"/>
    <w:rsid w:val="00492DAD"/>
    <w:rsid w:val="00492E79"/>
    <w:rsid w:val="004937B0"/>
    <w:rsid w:val="00493C5A"/>
    <w:rsid w:val="00494FC2"/>
    <w:rsid w:val="00495771"/>
    <w:rsid w:val="004957F1"/>
    <w:rsid w:val="0049616D"/>
    <w:rsid w:val="004974DA"/>
    <w:rsid w:val="004A08EE"/>
    <w:rsid w:val="004A0B9E"/>
    <w:rsid w:val="004A17E4"/>
    <w:rsid w:val="004A1BAE"/>
    <w:rsid w:val="004A27F5"/>
    <w:rsid w:val="004A2C39"/>
    <w:rsid w:val="004A321A"/>
    <w:rsid w:val="004A388D"/>
    <w:rsid w:val="004A4007"/>
    <w:rsid w:val="004A44EA"/>
    <w:rsid w:val="004A5272"/>
    <w:rsid w:val="004A5561"/>
    <w:rsid w:val="004A620F"/>
    <w:rsid w:val="004A65BB"/>
    <w:rsid w:val="004A6916"/>
    <w:rsid w:val="004A6F1D"/>
    <w:rsid w:val="004B0132"/>
    <w:rsid w:val="004B0A01"/>
    <w:rsid w:val="004B2460"/>
    <w:rsid w:val="004B3081"/>
    <w:rsid w:val="004B3665"/>
    <w:rsid w:val="004B3857"/>
    <w:rsid w:val="004B388D"/>
    <w:rsid w:val="004B405A"/>
    <w:rsid w:val="004B4373"/>
    <w:rsid w:val="004B43E9"/>
    <w:rsid w:val="004B45F9"/>
    <w:rsid w:val="004B4DDB"/>
    <w:rsid w:val="004B5228"/>
    <w:rsid w:val="004B52E6"/>
    <w:rsid w:val="004B67BA"/>
    <w:rsid w:val="004B74A4"/>
    <w:rsid w:val="004C031C"/>
    <w:rsid w:val="004C03EB"/>
    <w:rsid w:val="004C0734"/>
    <w:rsid w:val="004C0FB4"/>
    <w:rsid w:val="004C13FB"/>
    <w:rsid w:val="004C153C"/>
    <w:rsid w:val="004C2413"/>
    <w:rsid w:val="004C281E"/>
    <w:rsid w:val="004C289A"/>
    <w:rsid w:val="004C2D5D"/>
    <w:rsid w:val="004C340C"/>
    <w:rsid w:val="004C37CD"/>
    <w:rsid w:val="004C3963"/>
    <w:rsid w:val="004C3AD2"/>
    <w:rsid w:val="004C4707"/>
    <w:rsid w:val="004C48A2"/>
    <w:rsid w:val="004C4D93"/>
    <w:rsid w:val="004C5196"/>
    <w:rsid w:val="004C7669"/>
    <w:rsid w:val="004C7B03"/>
    <w:rsid w:val="004C7E02"/>
    <w:rsid w:val="004D04FE"/>
    <w:rsid w:val="004D1D3D"/>
    <w:rsid w:val="004D1DB4"/>
    <w:rsid w:val="004D1F00"/>
    <w:rsid w:val="004D20BE"/>
    <w:rsid w:val="004D21AD"/>
    <w:rsid w:val="004D2947"/>
    <w:rsid w:val="004D35D6"/>
    <w:rsid w:val="004D44AD"/>
    <w:rsid w:val="004D4E51"/>
    <w:rsid w:val="004D5535"/>
    <w:rsid w:val="004D6858"/>
    <w:rsid w:val="004D686F"/>
    <w:rsid w:val="004D6F8F"/>
    <w:rsid w:val="004D734C"/>
    <w:rsid w:val="004D788D"/>
    <w:rsid w:val="004D7997"/>
    <w:rsid w:val="004D7E3C"/>
    <w:rsid w:val="004E063A"/>
    <w:rsid w:val="004E0655"/>
    <w:rsid w:val="004E08DD"/>
    <w:rsid w:val="004E0C3F"/>
    <w:rsid w:val="004E0F0D"/>
    <w:rsid w:val="004E101D"/>
    <w:rsid w:val="004E2323"/>
    <w:rsid w:val="004E2BCF"/>
    <w:rsid w:val="004E3C40"/>
    <w:rsid w:val="004E3CDC"/>
    <w:rsid w:val="004E3FFD"/>
    <w:rsid w:val="004E433A"/>
    <w:rsid w:val="004E5214"/>
    <w:rsid w:val="004E5AF6"/>
    <w:rsid w:val="004E5BD7"/>
    <w:rsid w:val="004E5D44"/>
    <w:rsid w:val="004E6DC7"/>
    <w:rsid w:val="004E78D5"/>
    <w:rsid w:val="004E7BC5"/>
    <w:rsid w:val="004E7F58"/>
    <w:rsid w:val="004F0608"/>
    <w:rsid w:val="004F16EA"/>
    <w:rsid w:val="004F1BB9"/>
    <w:rsid w:val="004F318B"/>
    <w:rsid w:val="004F3487"/>
    <w:rsid w:val="004F428F"/>
    <w:rsid w:val="004F439E"/>
    <w:rsid w:val="004F5427"/>
    <w:rsid w:val="004F5849"/>
    <w:rsid w:val="004F5D45"/>
    <w:rsid w:val="004F5E9A"/>
    <w:rsid w:val="004F7116"/>
    <w:rsid w:val="004F7120"/>
    <w:rsid w:val="004F77BD"/>
    <w:rsid w:val="004F796D"/>
    <w:rsid w:val="00500516"/>
    <w:rsid w:val="00500892"/>
    <w:rsid w:val="00500C5D"/>
    <w:rsid w:val="00501288"/>
    <w:rsid w:val="00501F90"/>
    <w:rsid w:val="00502403"/>
    <w:rsid w:val="0050247E"/>
    <w:rsid w:val="005028EF"/>
    <w:rsid w:val="0050339D"/>
    <w:rsid w:val="005038EB"/>
    <w:rsid w:val="00504CBD"/>
    <w:rsid w:val="0050501E"/>
    <w:rsid w:val="0050514D"/>
    <w:rsid w:val="00505185"/>
    <w:rsid w:val="00505EC9"/>
    <w:rsid w:val="0050628E"/>
    <w:rsid w:val="0050658A"/>
    <w:rsid w:val="00506F7E"/>
    <w:rsid w:val="00507D76"/>
    <w:rsid w:val="00510C37"/>
    <w:rsid w:val="00511838"/>
    <w:rsid w:val="00511C78"/>
    <w:rsid w:val="00511E98"/>
    <w:rsid w:val="00512146"/>
    <w:rsid w:val="00512567"/>
    <w:rsid w:val="00512580"/>
    <w:rsid w:val="00512EE3"/>
    <w:rsid w:val="00514923"/>
    <w:rsid w:val="00515592"/>
    <w:rsid w:val="005156C3"/>
    <w:rsid w:val="00515927"/>
    <w:rsid w:val="00516982"/>
    <w:rsid w:val="00516FB0"/>
    <w:rsid w:val="0051749D"/>
    <w:rsid w:val="005175A4"/>
    <w:rsid w:val="00517E16"/>
    <w:rsid w:val="0052074D"/>
    <w:rsid w:val="00520844"/>
    <w:rsid w:val="00520E4E"/>
    <w:rsid w:val="005216C4"/>
    <w:rsid w:val="00521B8B"/>
    <w:rsid w:val="00521BA9"/>
    <w:rsid w:val="005226CA"/>
    <w:rsid w:val="00522850"/>
    <w:rsid w:val="005236A4"/>
    <w:rsid w:val="00525217"/>
    <w:rsid w:val="00527191"/>
    <w:rsid w:val="005271D1"/>
    <w:rsid w:val="00527FFC"/>
    <w:rsid w:val="0053302F"/>
    <w:rsid w:val="00533044"/>
    <w:rsid w:val="00533201"/>
    <w:rsid w:val="0053399C"/>
    <w:rsid w:val="005342EE"/>
    <w:rsid w:val="0053468B"/>
    <w:rsid w:val="00535A43"/>
    <w:rsid w:val="00535C31"/>
    <w:rsid w:val="0054017E"/>
    <w:rsid w:val="00540766"/>
    <w:rsid w:val="00540B13"/>
    <w:rsid w:val="00540E7F"/>
    <w:rsid w:val="00541E13"/>
    <w:rsid w:val="00541F48"/>
    <w:rsid w:val="00542CFA"/>
    <w:rsid w:val="00543BA4"/>
    <w:rsid w:val="00544082"/>
    <w:rsid w:val="0054584E"/>
    <w:rsid w:val="00545947"/>
    <w:rsid w:val="00545A08"/>
    <w:rsid w:val="00546853"/>
    <w:rsid w:val="005468FD"/>
    <w:rsid w:val="00546F8B"/>
    <w:rsid w:val="00546F8C"/>
    <w:rsid w:val="00547C39"/>
    <w:rsid w:val="005500CA"/>
    <w:rsid w:val="005501BC"/>
    <w:rsid w:val="00552064"/>
    <w:rsid w:val="0055227A"/>
    <w:rsid w:val="00553E1F"/>
    <w:rsid w:val="005549B7"/>
    <w:rsid w:val="00554A63"/>
    <w:rsid w:val="00554CC7"/>
    <w:rsid w:val="005559EC"/>
    <w:rsid w:val="005571EF"/>
    <w:rsid w:val="00557542"/>
    <w:rsid w:val="00557A9A"/>
    <w:rsid w:val="00560531"/>
    <w:rsid w:val="00561F14"/>
    <w:rsid w:val="00562231"/>
    <w:rsid w:val="00563FAA"/>
    <w:rsid w:val="005656B2"/>
    <w:rsid w:val="00565913"/>
    <w:rsid w:val="00567FAC"/>
    <w:rsid w:val="005701C8"/>
    <w:rsid w:val="00570DE4"/>
    <w:rsid w:val="00571005"/>
    <w:rsid w:val="005710C9"/>
    <w:rsid w:val="005711E4"/>
    <w:rsid w:val="0057196D"/>
    <w:rsid w:val="00571B5E"/>
    <w:rsid w:val="00572B91"/>
    <w:rsid w:val="00573069"/>
    <w:rsid w:val="0057311F"/>
    <w:rsid w:val="005734F2"/>
    <w:rsid w:val="00574257"/>
    <w:rsid w:val="00574985"/>
    <w:rsid w:val="00574B03"/>
    <w:rsid w:val="00574C48"/>
    <w:rsid w:val="005758CB"/>
    <w:rsid w:val="0057684B"/>
    <w:rsid w:val="00576938"/>
    <w:rsid w:val="0057743C"/>
    <w:rsid w:val="005779D1"/>
    <w:rsid w:val="00580572"/>
    <w:rsid w:val="005808B1"/>
    <w:rsid w:val="005842F3"/>
    <w:rsid w:val="00584494"/>
    <w:rsid w:val="00584D06"/>
    <w:rsid w:val="005856CF"/>
    <w:rsid w:val="00585E81"/>
    <w:rsid w:val="00585F25"/>
    <w:rsid w:val="0058734B"/>
    <w:rsid w:val="00587AB3"/>
    <w:rsid w:val="00587DD5"/>
    <w:rsid w:val="005905DC"/>
    <w:rsid w:val="005907C2"/>
    <w:rsid w:val="00591688"/>
    <w:rsid w:val="00591C01"/>
    <w:rsid w:val="00592865"/>
    <w:rsid w:val="005929CC"/>
    <w:rsid w:val="005938B6"/>
    <w:rsid w:val="00593EE7"/>
    <w:rsid w:val="00594154"/>
    <w:rsid w:val="005945E6"/>
    <w:rsid w:val="00594D2F"/>
    <w:rsid w:val="005951D7"/>
    <w:rsid w:val="005956BE"/>
    <w:rsid w:val="005958D2"/>
    <w:rsid w:val="00595F79"/>
    <w:rsid w:val="00595F7D"/>
    <w:rsid w:val="00596A96"/>
    <w:rsid w:val="0059718D"/>
    <w:rsid w:val="00597616"/>
    <w:rsid w:val="00597CE5"/>
    <w:rsid w:val="005A0AA1"/>
    <w:rsid w:val="005A0B97"/>
    <w:rsid w:val="005A3648"/>
    <w:rsid w:val="005A370A"/>
    <w:rsid w:val="005A3B02"/>
    <w:rsid w:val="005A486E"/>
    <w:rsid w:val="005A4E1F"/>
    <w:rsid w:val="005A52BB"/>
    <w:rsid w:val="005A5E70"/>
    <w:rsid w:val="005A66ED"/>
    <w:rsid w:val="005A66FE"/>
    <w:rsid w:val="005A68F2"/>
    <w:rsid w:val="005A694D"/>
    <w:rsid w:val="005A6B92"/>
    <w:rsid w:val="005A71D2"/>
    <w:rsid w:val="005A7EE8"/>
    <w:rsid w:val="005B0568"/>
    <w:rsid w:val="005B0D6A"/>
    <w:rsid w:val="005B0E27"/>
    <w:rsid w:val="005B17DE"/>
    <w:rsid w:val="005B35C9"/>
    <w:rsid w:val="005B4C53"/>
    <w:rsid w:val="005B4D7B"/>
    <w:rsid w:val="005B4EC9"/>
    <w:rsid w:val="005B5381"/>
    <w:rsid w:val="005B57D5"/>
    <w:rsid w:val="005B69AE"/>
    <w:rsid w:val="005B7ABF"/>
    <w:rsid w:val="005C0019"/>
    <w:rsid w:val="005C00A9"/>
    <w:rsid w:val="005C20AB"/>
    <w:rsid w:val="005C2E94"/>
    <w:rsid w:val="005C32F7"/>
    <w:rsid w:val="005C333A"/>
    <w:rsid w:val="005C4180"/>
    <w:rsid w:val="005C4471"/>
    <w:rsid w:val="005C4A37"/>
    <w:rsid w:val="005C5B8D"/>
    <w:rsid w:val="005C6384"/>
    <w:rsid w:val="005C6832"/>
    <w:rsid w:val="005C6B35"/>
    <w:rsid w:val="005D14EB"/>
    <w:rsid w:val="005D1A04"/>
    <w:rsid w:val="005D26B8"/>
    <w:rsid w:val="005D4C86"/>
    <w:rsid w:val="005D5B0A"/>
    <w:rsid w:val="005D5C31"/>
    <w:rsid w:val="005D6A1E"/>
    <w:rsid w:val="005D7693"/>
    <w:rsid w:val="005D79AA"/>
    <w:rsid w:val="005D7CAB"/>
    <w:rsid w:val="005D7EEA"/>
    <w:rsid w:val="005E0049"/>
    <w:rsid w:val="005E1CD3"/>
    <w:rsid w:val="005E207C"/>
    <w:rsid w:val="005E20CD"/>
    <w:rsid w:val="005E2823"/>
    <w:rsid w:val="005E3295"/>
    <w:rsid w:val="005E4ED8"/>
    <w:rsid w:val="005E5426"/>
    <w:rsid w:val="005E5F8A"/>
    <w:rsid w:val="005E5FF8"/>
    <w:rsid w:val="005E6DC5"/>
    <w:rsid w:val="005E70EA"/>
    <w:rsid w:val="005F079F"/>
    <w:rsid w:val="005F3A63"/>
    <w:rsid w:val="005F3AFF"/>
    <w:rsid w:val="005F3C87"/>
    <w:rsid w:val="005F4A35"/>
    <w:rsid w:val="005F5325"/>
    <w:rsid w:val="005F68DA"/>
    <w:rsid w:val="005F724F"/>
    <w:rsid w:val="005F77D5"/>
    <w:rsid w:val="005F78B5"/>
    <w:rsid w:val="005F7A99"/>
    <w:rsid w:val="006000C0"/>
    <w:rsid w:val="00601B6D"/>
    <w:rsid w:val="00602363"/>
    <w:rsid w:val="0060347C"/>
    <w:rsid w:val="006034FB"/>
    <w:rsid w:val="006037AD"/>
    <w:rsid w:val="00603CBD"/>
    <w:rsid w:val="00603E93"/>
    <w:rsid w:val="00604502"/>
    <w:rsid w:val="00604F9E"/>
    <w:rsid w:val="00607326"/>
    <w:rsid w:val="00607D48"/>
    <w:rsid w:val="00610767"/>
    <w:rsid w:val="00611001"/>
    <w:rsid w:val="0061221B"/>
    <w:rsid w:val="0061226F"/>
    <w:rsid w:val="006122ED"/>
    <w:rsid w:val="006137B9"/>
    <w:rsid w:val="00613D17"/>
    <w:rsid w:val="00613F1A"/>
    <w:rsid w:val="00614B24"/>
    <w:rsid w:val="006152F0"/>
    <w:rsid w:val="00616240"/>
    <w:rsid w:val="00616A1C"/>
    <w:rsid w:val="006170BC"/>
    <w:rsid w:val="006176DE"/>
    <w:rsid w:val="0061774E"/>
    <w:rsid w:val="006179CB"/>
    <w:rsid w:val="00617FD1"/>
    <w:rsid w:val="00621116"/>
    <w:rsid w:val="0062154D"/>
    <w:rsid w:val="00622B54"/>
    <w:rsid w:val="0062312B"/>
    <w:rsid w:val="00623426"/>
    <w:rsid w:val="0062416D"/>
    <w:rsid w:val="00624430"/>
    <w:rsid w:val="00624F91"/>
    <w:rsid w:val="0062501C"/>
    <w:rsid w:val="00625C63"/>
    <w:rsid w:val="0062606D"/>
    <w:rsid w:val="0062676A"/>
    <w:rsid w:val="0062685D"/>
    <w:rsid w:val="00626A6B"/>
    <w:rsid w:val="00627085"/>
    <w:rsid w:val="00627347"/>
    <w:rsid w:val="00627A0B"/>
    <w:rsid w:val="006301B3"/>
    <w:rsid w:val="00630CC0"/>
    <w:rsid w:val="00630EEF"/>
    <w:rsid w:val="00631599"/>
    <w:rsid w:val="00632CED"/>
    <w:rsid w:val="00634242"/>
    <w:rsid w:val="006345B4"/>
    <w:rsid w:val="0063461C"/>
    <w:rsid w:val="00634F93"/>
    <w:rsid w:val="00635168"/>
    <w:rsid w:val="006351E6"/>
    <w:rsid w:val="00636266"/>
    <w:rsid w:val="00636304"/>
    <w:rsid w:val="0063641A"/>
    <w:rsid w:val="00636E0E"/>
    <w:rsid w:val="0064056B"/>
    <w:rsid w:val="00641614"/>
    <w:rsid w:val="0064260D"/>
    <w:rsid w:val="00643325"/>
    <w:rsid w:val="006443A7"/>
    <w:rsid w:val="0064478A"/>
    <w:rsid w:val="00644C38"/>
    <w:rsid w:val="00644D02"/>
    <w:rsid w:val="006457DD"/>
    <w:rsid w:val="00645AD9"/>
    <w:rsid w:val="00646CF0"/>
    <w:rsid w:val="00647010"/>
    <w:rsid w:val="00647EC3"/>
    <w:rsid w:val="00650404"/>
    <w:rsid w:val="00650530"/>
    <w:rsid w:val="00650642"/>
    <w:rsid w:val="00650A6F"/>
    <w:rsid w:val="00650F03"/>
    <w:rsid w:val="00652277"/>
    <w:rsid w:val="006524DC"/>
    <w:rsid w:val="00653923"/>
    <w:rsid w:val="0065461A"/>
    <w:rsid w:val="00654AEA"/>
    <w:rsid w:val="00655EAC"/>
    <w:rsid w:val="00655FEA"/>
    <w:rsid w:val="00656555"/>
    <w:rsid w:val="00656CF5"/>
    <w:rsid w:val="00657C69"/>
    <w:rsid w:val="0066011E"/>
    <w:rsid w:val="0066057F"/>
    <w:rsid w:val="00660A8C"/>
    <w:rsid w:val="00660FC3"/>
    <w:rsid w:val="00661906"/>
    <w:rsid w:val="00662471"/>
    <w:rsid w:val="006625CC"/>
    <w:rsid w:val="00662B14"/>
    <w:rsid w:val="006637EF"/>
    <w:rsid w:val="00664491"/>
    <w:rsid w:val="006646A6"/>
    <w:rsid w:val="00664824"/>
    <w:rsid w:val="0066494D"/>
    <w:rsid w:val="00664BE0"/>
    <w:rsid w:val="006650BF"/>
    <w:rsid w:val="00666CFB"/>
    <w:rsid w:val="00666FD4"/>
    <w:rsid w:val="00667374"/>
    <w:rsid w:val="00670007"/>
    <w:rsid w:val="0067042A"/>
    <w:rsid w:val="006706E5"/>
    <w:rsid w:val="0067101F"/>
    <w:rsid w:val="00672E97"/>
    <w:rsid w:val="00672FB0"/>
    <w:rsid w:val="00673B75"/>
    <w:rsid w:val="006742C7"/>
    <w:rsid w:val="00674EBC"/>
    <w:rsid w:val="0067521F"/>
    <w:rsid w:val="00675D0A"/>
    <w:rsid w:val="0067725B"/>
    <w:rsid w:val="00677686"/>
    <w:rsid w:val="00680A6E"/>
    <w:rsid w:val="00681A13"/>
    <w:rsid w:val="00681F87"/>
    <w:rsid w:val="0068234B"/>
    <w:rsid w:val="00682637"/>
    <w:rsid w:val="00682857"/>
    <w:rsid w:val="00682C4A"/>
    <w:rsid w:val="00683783"/>
    <w:rsid w:val="006840FB"/>
    <w:rsid w:val="00687264"/>
    <w:rsid w:val="00687A68"/>
    <w:rsid w:val="00690E11"/>
    <w:rsid w:val="00691307"/>
    <w:rsid w:val="00691D63"/>
    <w:rsid w:val="00691FE6"/>
    <w:rsid w:val="00692467"/>
    <w:rsid w:val="006924D9"/>
    <w:rsid w:val="00692A48"/>
    <w:rsid w:val="00693188"/>
    <w:rsid w:val="00694392"/>
    <w:rsid w:val="00697B72"/>
    <w:rsid w:val="006A011D"/>
    <w:rsid w:val="006A031E"/>
    <w:rsid w:val="006A076D"/>
    <w:rsid w:val="006A2189"/>
    <w:rsid w:val="006A3142"/>
    <w:rsid w:val="006A3C16"/>
    <w:rsid w:val="006A417D"/>
    <w:rsid w:val="006A45C9"/>
    <w:rsid w:val="006A4618"/>
    <w:rsid w:val="006A5921"/>
    <w:rsid w:val="006A5D13"/>
    <w:rsid w:val="006A75D3"/>
    <w:rsid w:val="006A7C1A"/>
    <w:rsid w:val="006A7D99"/>
    <w:rsid w:val="006B0537"/>
    <w:rsid w:val="006B138A"/>
    <w:rsid w:val="006B1407"/>
    <w:rsid w:val="006B171B"/>
    <w:rsid w:val="006B2245"/>
    <w:rsid w:val="006B241F"/>
    <w:rsid w:val="006B37C3"/>
    <w:rsid w:val="006B5197"/>
    <w:rsid w:val="006B51E6"/>
    <w:rsid w:val="006B5C7E"/>
    <w:rsid w:val="006B5E91"/>
    <w:rsid w:val="006B5FC9"/>
    <w:rsid w:val="006B6097"/>
    <w:rsid w:val="006C1DBC"/>
    <w:rsid w:val="006C2058"/>
    <w:rsid w:val="006C2AA2"/>
    <w:rsid w:val="006C2E19"/>
    <w:rsid w:val="006C3769"/>
    <w:rsid w:val="006C3A77"/>
    <w:rsid w:val="006C487C"/>
    <w:rsid w:val="006C4BDB"/>
    <w:rsid w:val="006C5B36"/>
    <w:rsid w:val="006C6941"/>
    <w:rsid w:val="006C7835"/>
    <w:rsid w:val="006D0363"/>
    <w:rsid w:val="006D0B9A"/>
    <w:rsid w:val="006D1307"/>
    <w:rsid w:val="006D2636"/>
    <w:rsid w:val="006D2821"/>
    <w:rsid w:val="006D2B4E"/>
    <w:rsid w:val="006D2B74"/>
    <w:rsid w:val="006D3581"/>
    <w:rsid w:val="006D3D32"/>
    <w:rsid w:val="006D41FB"/>
    <w:rsid w:val="006D5ACF"/>
    <w:rsid w:val="006D603D"/>
    <w:rsid w:val="006D6353"/>
    <w:rsid w:val="006D6E06"/>
    <w:rsid w:val="006D71E5"/>
    <w:rsid w:val="006D74F5"/>
    <w:rsid w:val="006D7B2A"/>
    <w:rsid w:val="006E033A"/>
    <w:rsid w:val="006E08E5"/>
    <w:rsid w:val="006E1177"/>
    <w:rsid w:val="006E137A"/>
    <w:rsid w:val="006E18F7"/>
    <w:rsid w:val="006E34C8"/>
    <w:rsid w:val="006E4FD7"/>
    <w:rsid w:val="006E5D36"/>
    <w:rsid w:val="006E6307"/>
    <w:rsid w:val="006E6798"/>
    <w:rsid w:val="006E714A"/>
    <w:rsid w:val="006E7715"/>
    <w:rsid w:val="006F03F1"/>
    <w:rsid w:val="006F0828"/>
    <w:rsid w:val="006F0FFB"/>
    <w:rsid w:val="006F1844"/>
    <w:rsid w:val="006F191C"/>
    <w:rsid w:val="006F28C0"/>
    <w:rsid w:val="006F2BC3"/>
    <w:rsid w:val="006F3440"/>
    <w:rsid w:val="006F3C63"/>
    <w:rsid w:val="006F4097"/>
    <w:rsid w:val="006F4298"/>
    <w:rsid w:val="006F42FF"/>
    <w:rsid w:val="006F4BC2"/>
    <w:rsid w:val="006F54A0"/>
    <w:rsid w:val="006F5D17"/>
    <w:rsid w:val="006F5F4C"/>
    <w:rsid w:val="006F6A6D"/>
    <w:rsid w:val="006F7479"/>
    <w:rsid w:val="006F79D7"/>
    <w:rsid w:val="006F7BAA"/>
    <w:rsid w:val="006F7CEE"/>
    <w:rsid w:val="0070000A"/>
    <w:rsid w:val="0070001A"/>
    <w:rsid w:val="00700075"/>
    <w:rsid w:val="00700146"/>
    <w:rsid w:val="007001EE"/>
    <w:rsid w:val="00701C0D"/>
    <w:rsid w:val="00701D6E"/>
    <w:rsid w:val="007027DD"/>
    <w:rsid w:val="00703CFD"/>
    <w:rsid w:val="007049F9"/>
    <w:rsid w:val="0070532F"/>
    <w:rsid w:val="00705AAA"/>
    <w:rsid w:val="00706A60"/>
    <w:rsid w:val="00710C76"/>
    <w:rsid w:val="00712847"/>
    <w:rsid w:val="00712A70"/>
    <w:rsid w:val="00712FCE"/>
    <w:rsid w:val="007145A3"/>
    <w:rsid w:val="00714B78"/>
    <w:rsid w:val="00716A3A"/>
    <w:rsid w:val="00716C93"/>
    <w:rsid w:val="007172B2"/>
    <w:rsid w:val="007205CE"/>
    <w:rsid w:val="00722050"/>
    <w:rsid w:val="0072269B"/>
    <w:rsid w:val="007229A7"/>
    <w:rsid w:val="00722FF5"/>
    <w:rsid w:val="00723DBC"/>
    <w:rsid w:val="007241D0"/>
    <w:rsid w:val="007246FB"/>
    <w:rsid w:val="007255E7"/>
    <w:rsid w:val="007255F3"/>
    <w:rsid w:val="00725EC4"/>
    <w:rsid w:val="007260D9"/>
    <w:rsid w:val="0072636D"/>
    <w:rsid w:val="007270DC"/>
    <w:rsid w:val="007271B7"/>
    <w:rsid w:val="00727EC0"/>
    <w:rsid w:val="00730057"/>
    <w:rsid w:val="00731A86"/>
    <w:rsid w:val="00732C13"/>
    <w:rsid w:val="0073340D"/>
    <w:rsid w:val="00733A3B"/>
    <w:rsid w:val="00736174"/>
    <w:rsid w:val="007361CB"/>
    <w:rsid w:val="0073644C"/>
    <w:rsid w:val="007366D5"/>
    <w:rsid w:val="00736FA4"/>
    <w:rsid w:val="00737438"/>
    <w:rsid w:val="007375F3"/>
    <w:rsid w:val="00741408"/>
    <w:rsid w:val="007415F7"/>
    <w:rsid w:val="00741D18"/>
    <w:rsid w:val="007437F5"/>
    <w:rsid w:val="00746860"/>
    <w:rsid w:val="00747410"/>
    <w:rsid w:val="00750F48"/>
    <w:rsid w:val="0075103B"/>
    <w:rsid w:val="00751421"/>
    <w:rsid w:val="00751C5F"/>
    <w:rsid w:val="00753623"/>
    <w:rsid w:val="00753687"/>
    <w:rsid w:val="00753C1A"/>
    <w:rsid w:val="00755D84"/>
    <w:rsid w:val="0075603E"/>
    <w:rsid w:val="007568B8"/>
    <w:rsid w:val="00756F2F"/>
    <w:rsid w:val="007574BD"/>
    <w:rsid w:val="00757ECD"/>
    <w:rsid w:val="007605C3"/>
    <w:rsid w:val="00761670"/>
    <w:rsid w:val="007616CC"/>
    <w:rsid w:val="00761E6A"/>
    <w:rsid w:val="00762869"/>
    <w:rsid w:val="00762A3C"/>
    <w:rsid w:val="007643E2"/>
    <w:rsid w:val="00764840"/>
    <w:rsid w:val="00764BF9"/>
    <w:rsid w:val="00765491"/>
    <w:rsid w:val="0076567D"/>
    <w:rsid w:val="00766697"/>
    <w:rsid w:val="007678C0"/>
    <w:rsid w:val="00770533"/>
    <w:rsid w:val="00772358"/>
    <w:rsid w:val="007745BA"/>
    <w:rsid w:val="00774BEE"/>
    <w:rsid w:val="00774D23"/>
    <w:rsid w:val="00775C42"/>
    <w:rsid w:val="00776638"/>
    <w:rsid w:val="00777773"/>
    <w:rsid w:val="00780BA9"/>
    <w:rsid w:val="00780F76"/>
    <w:rsid w:val="0078119D"/>
    <w:rsid w:val="007816BB"/>
    <w:rsid w:val="00782A16"/>
    <w:rsid w:val="00783096"/>
    <w:rsid w:val="00784824"/>
    <w:rsid w:val="00784E03"/>
    <w:rsid w:val="00785F44"/>
    <w:rsid w:val="0078618D"/>
    <w:rsid w:val="007865DF"/>
    <w:rsid w:val="007867EF"/>
    <w:rsid w:val="00787E05"/>
    <w:rsid w:val="00791574"/>
    <w:rsid w:val="0079213E"/>
    <w:rsid w:val="00792447"/>
    <w:rsid w:val="00792CD9"/>
    <w:rsid w:val="00792E47"/>
    <w:rsid w:val="00793D01"/>
    <w:rsid w:val="007943A7"/>
    <w:rsid w:val="00794416"/>
    <w:rsid w:val="00794531"/>
    <w:rsid w:val="00796AC0"/>
    <w:rsid w:val="00796D15"/>
    <w:rsid w:val="007A0780"/>
    <w:rsid w:val="007A0AD2"/>
    <w:rsid w:val="007A2855"/>
    <w:rsid w:val="007A3BAD"/>
    <w:rsid w:val="007A4287"/>
    <w:rsid w:val="007A42A0"/>
    <w:rsid w:val="007A4468"/>
    <w:rsid w:val="007A4BF9"/>
    <w:rsid w:val="007A4E96"/>
    <w:rsid w:val="007A54E4"/>
    <w:rsid w:val="007A5D76"/>
    <w:rsid w:val="007A6D41"/>
    <w:rsid w:val="007A7651"/>
    <w:rsid w:val="007A7B3F"/>
    <w:rsid w:val="007B0885"/>
    <w:rsid w:val="007B0B82"/>
    <w:rsid w:val="007B16C1"/>
    <w:rsid w:val="007B17E0"/>
    <w:rsid w:val="007B1E42"/>
    <w:rsid w:val="007B23C9"/>
    <w:rsid w:val="007B24D9"/>
    <w:rsid w:val="007B4F16"/>
    <w:rsid w:val="007B51FB"/>
    <w:rsid w:val="007B5918"/>
    <w:rsid w:val="007B5C1A"/>
    <w:rsid w:val="007B7338"/>
    <w:rsid w:val="007C0309"/>
    <w:rsid w:val="007C0607"/>
    <w:rsid w:val="007C0E40"/>
    <w:rsid w:val="007C1080"/>
    <w:rsid w:val="007C138A"/>
    <w:rsid w:val="007C1603"/>
    <w:rsid w:val="007C1D4F"/>
    <w:rsid w:val="007C2D48"/>
    <w:rsid w:val="007C2FF3"/>
    <w:rsid w:val="007C3028"/>
    <w:rsid w:val="007C38B3"/>
    <w:rsid w:val="007C3CE6"/>
    <w:rsid w:val="007C400F"/>
    <w:rsid w:val="007C4192"/>
    <w:rsid w:val="007C4DF6"/>
    <w:rsid w:val="007C6305"/>
    <w:rsid w:val="007C6439"/>
    <w:rsid w:val="007C7A78"/>
    <w:rsid w:val="007D09FF"/>
    <w:rsid w:val="007D1093"/>
    <w:rsid w:val="007D18A1"/>
    <w:rsid w:val="007D1BAC"/>
    <w:rsid w:val="007D202C"/>
    <w:rsid w:val="007D2039"/>
    <w:rsid w:val="007D23F3"/>
    <w:rsid w:val="007D28D3"/>
    <w:rsid w:val="007D4488"/>
    <w:rsid w:val="007D44BB"/>
    <w:rsid w:val="007D4831"/>
    <w:rsid w:val="007D4F98"/>
    <w:rsid w:val="007D4FEE"/>
    <w:rsid w:val="007D6B95"/>
    <w:rsid w:val="007D6D9F"/>
    <w:rsid w:val="007D7B6A"/>
    <w:rsid w:val="007E059E"/>
    <w:rsid w:val="007E2D10"/>
    <w:rsid w:val="007E315B"/>
    <w:rsid w:val="007E44C3"/>
    <w:rsid w:val="007E54C7"/>
    <w:rsid w:val="007E5A9B"/>
    <w:rsid w:val="007E5E50"/>
    <w:rsid w:val="007E5FB6"/>
    <w:rsid w:val="007E6252"/>
    <w:rsid w:val="007E62BD"/>
    <w:rsid w:val="007E6345"/>
    <w:rsid w:val="007E647F"/>
    <w:rsid w:val="007E66D7"/>
    <w:rsid w:val="007E7D21"/>
    <w:rsid w:val="007F0226"/>
    <w:rsid w:val="007F1111"/>
    <w:rsid w:val="007F1FBF"/>
    <w:rsid w:val="007F2875"/>
    <w:rsid w:val="007F28AE"/>
    <w:rsid w:val="007F2C7B"/>
    <w:rsid w:val="007F33A8"/>
    <w:rsid w:val="007F3592"/>
    <w:rsid w:val="007F3B89"/>
    <w:rsid w:val="007F3C4B"/>
    <w:rsid w:val="007F3DE1"/>
    <w:rsid w:val="007F410C"/>
    <w:rsid w:val="007F42E6"/>
    <w:rsid w:val="007F583C"/>
    <w:rsid w:val="007F592C"/>
    <w:rsid w:val="007F616A"/>
    <w:rsid w:val="007F74DD"/>
    <w:rsid w:val="00800C0E"/>
    <w:rsid w:val="00800FC0"/>
    <w:rsid w:val="00801F9E"/>
    <w:rsid w:val="008025CB"/>
    <w:rsid w:val="00802940"/>
    <w:rsid w:val="00803C91"/>
    <w:rsid w:val="00804654"/>
    <w:rsid w:val="008055C9"/>
    <w:rsid w:val="00805736"/>
    <w:rsid w:val="00806ADE"/>
    <w:rsid w:val="0080734A"/>
    <w:rsid w:val="008079AB"/>
    <w:rsid w:val="00807B1B"/>
    <w:rsid w:val="008103AE"/>
    <w:rsid w:val="00810AED"/>
    <w:rsid w:val="00811119"/>
    <w:rsid w:val="00811496"/>
    <w:rsid w:val="00811BC4"/>
    <w:rsid w:val="00811CD3"/>
    <w:rsid w:val="00812CA8"/>
    <w:rsid w:val="00813055"/>
    <w:rsid w:val="00813215"/>
    <w:rsid w:val="00813701"/>
    <w:rsid w:val="00814EF4"/>
    <w:rsid w:val="0081510B"/>
    <w:rsid w:val="0081612C"/>
    <w:rsid w:val="008174AD"/>
    <w:rsid w:val="00817502"/>
    <w:rsid w:val="008200DD"/>
    <w:rsid w:val="00820FD9"/>
    <w:rsid w:val="0082221E"/>
    <w:rsid w:val="00822491"/>
    <w:rsid w:val="00822BB0"/>
    <w:rsid w:val="00822D41"/>
    <w:rsid w:val="00824411"/>
    <w:rsid w:val="00824A04"/>
    <w:rsid w:val="0082515A"/>
    <w:rsid w:val="00825D3B"/>
    <w:rsid w:val="00826CA5"/>
    <w:rsid w:val="00826E53"/>
    <w:rsid w:val="00830B34"/>
    <w:rsid w:val="00831204"/>
    <w:rsid w:val="00831E86"/>
    <w:rsid w:val="0083238A"/>
    <w:rsid w:val="0083277E"/>
    <w:rsid w:val="00832E47"/>
    <w:rsid w:val="00834205"/>
    <w:rsid w:val="0083432E"/>
    <w:rsid w:val="008351A1"/>
    <w:rsid w:val="0083592C"/>
    <w:rsid w:val="00835D6B"/>
    <w:rsid w:val="008365E2"/>
    <w:rsid w:val="008365E7"/>
    <w:rsid w:val="008369AE"/>
    <w:rsid w:val="00836DFD"/>
    <w:rsid w:val="00836F0A"/>
    <w:rsid w:val="00836F2B"/>
    <w:rsid w:val="008376D8"/>
    <w:rsid w:val="00837753"/>
    <w:rsid w:val="00840644"/>
    <w:rsid w:val="0084127E"/>
    <w:rsid w:val="0084166C"/>
    <w:rsid w:val="00841BB4"/>
    <w:rsid w:val="00841C24"/>
    <w:rsid w:val="00842351"/>
    <w:rsid w:val="0084277B"/>
    <w:rsid w:val="0084320F"/>
    <w:rsid w:val="00843D01"/>
    <w:rsid w:val="00843E84"/>
    <w:rsid w:val="00844BFE"/>
    <w:rsid w:val="00844ED4"/>
    <w:rsid w:val="00845024"/>
    <w:rsid w:val="00847C66"/>
    <w:rsid w:val="00847E32"/>
    <w:rsid w:val="00851A92"/>
    <w:rsid w:val="008526DA"/>
    <w:rsid w:val="00853521"/>
    <w:rsid w:val="00855886"/>
    <w:rsid w:val="008568DC"/>
    <w:rsid w:val="00857569"/>
    <w:rsid w:val="00857745"/>
    <w:rsid w:val="00860839"/>
    <w:rsid w:val="00860EE6"/>
    <w:rsid w:val="00861500"/>
    <w:rsid w:val="00861C15"/>
    <w:rsid w:val="008621F8"/>
    <w:rsid w:val="00862589"/>
    <w:rsid w:val="0086381D"/>
    <w:rsid w:val="00865858"/>
    <w:rsid w:val="00865BA6"/>
    <w:rsid w:val="00865C8C"/>
    <w:rsid w:val="00866173"/>
    <w:rsid w:val="0086765A"/>
    <w:rsid w:val="008679E6"/>
    <w:rsid w:val="00867BBF"/>
    <w:rsid w:val="00867C2A"/>
    <w:rsid w:val="008709C6"/>
    <w:rsid w:val="00870FA7"/>
    <w:rsid w:val="008711A4"/>
    <w:rsid w:val="00871305"/>
    <w:rsid w:val="008716D3"/>
    <w:rsid w:val="008718C3"/>
    <w:rsid w:val="00871D82"/>
    <w:rsid w:val="00871EF1"/>
    <w:rsid w:val="00872275"/>
    <w:rsid w:val="008727DA"/>
    <w:rsid w:val="00872B0D"/>
    <w:rsid w:val="008737EC"/>
    <w:rsid w:val="0087387A"/>
    <w:rsid w:val="00873967"/>
    <w:rsid w:val="008754FD"/>
    <w:rsid w:val="008755AF"/>
    <w:rsid w:val="0087568C"/>
    <w:rsid w:val="008756FE"/>
    <w:rsid w:val="00875F4B"/>
    <w:rsid w:val="0087630C"/>
    <w:rsid w:val="00877260"/>
    <w:rsid w:val="00877D47"/>
    <w:rsid w:val="00880164"/>
    <w:rsid w:val="008804A5"/>
    <w:rsid w:val="00880B9B"/>
    <w:rsid w:val="008816F9"/>
    <w:rsid w:val="008818EF"/>
    <w:rsid w:val="0088286B"/>
    <w:rsid w:val="0088404B"/>
    <w:rsid w:val="008845BB"/>
    <w:rsid w:val="00884BF6"/>
    <w:rsid w:val="008850E9"/>
    <w:rsid w:val="00885ACD"/>
    <w:rsid w:val="00886C64"/>
    <w:rsid w:val="00887128"/>
    <w:rsid w:val="00887D05"/>
    <w:rsid w:val="00887F1A"/>
    <w:rsid w:val="00891697"/>
    <w:rsid w:val="00891E20"/>
    <w:rsid w:val="00892E7D"/>
    <w:rsid w:val="00894765"/>
    <w:rsid w:val="008954AC"/>
    <w:rsid w:val="00895571"/>
    <w:rsid w:val="00895988"/>
    <w:rsid w:val="00895FA1"/>
    <w:rsid w:val="00896841"/>
    <w:rsid w:val="008971B0"/>
    <w:rsid w:val="0089756B"/>
    <w:rsid w:val="008A0A23"/>
    <w:rsid w:val="008A1566"/>
    <w:rsid w:val="008A2283"/>
    <w:rsid w:val="008A3C14"/>
    <w:rsid w:val="008A3E99"/>
    <w:rsid w:val="008A409C"/>
    <w:rsid w:val="008A46FA"/>
    <w:rsid w:val="008A47B2"/>
    <w:rsid w:val="008A4D45"/>
    <w:rsid w:val="008A5BEA"/>
    <w:rsid w:val="008A673F"/>
    <w:rsid w:val="008A6C11"/>
    <w:rsid w:val="008A77F9"/>
    <w:rsid w:val="008A7B2C"/>
    <w:rsid w:val="008B0336"/>
    <w:rsid w:val="008B04AA"/>
    <w:rsid w:val="008B0B2F"/>
    <w:rsid w:val="008B2B47"/>
    <w:rsid w:val="008B2F41"/>
    <w:rsid w:val="008B36C6"/>
    <w:rsid w:val="008B38C3"/>
    <w:rsid w:val="008B3A2C"/>
    <w:rsid w:val="008B5AD5"/>
    <w:rsid w:val="008B6A18"/>
    <w:rsid w:val="008B6EC2"/>
    <w:rsid w:val="008B7385"/>
    <w:rsid w:val="008B748A"/>
    <w:rsid w:val="008B7D29"/>
    <w:rsid w:val="008B7D7A"/>
    <w:rsid w:val="008C175A"/>
    <w:rsid w:val="008C186C"/>
    <w:rsid w:val="008C18C2"/>
    <w:rsid w:val="008C1A27"/>
    <w:rsid w:val="008C2B78"/>
    <w:rsid w:val="008C2FDE"/>
    <w:rsid w:val="008C4D3A"/>
    <w:rsid w:val="008C4F8D"/>
    <w:rsid w:val="008C5060"/>
    <w:rsid w:val="008C5C47"/>
    <w:rsid w:val="008C66B0"/>
    <w:rsid w:val="008C6D85"/>
    <w:rsid w:val="008C7026"/>
    <w:rsid w:val="008C78F2"/>
    <w:rsid w:val="008D0020"/>
    <w:rsid w:val="008D0954"/>
    <w:rsid w:val="008D2640"/>
    <w:rsid w:val="008D26E6"/>
    <w:rsid w:val="008D31F1"/>
    <w:rsid w:val="008D3A05"/>
    <w:rsid w:val="008D3F91"/>
    <w:rsid w:val="008D420E"/>
    <w:rsid w:val="008D48C6"/>
    <w:rsid w:val="008D49B6"/>
    <w:rsid w:val="008D5885"/>
    <w:rsid w:val="008D62E8"/>
    <w:rsid w:val="008D67BB"/>
    <w:rsid w:val="008D70F5"/>
    <w:rsid w:val="008D733A"/>
    <w:rsid w:val="008D7343"/>
    <w:rsid w:val="008D7877"/>
    <w:rsid w:val="008D7EF6"/>
    <w:rsid w:val="008E0C7C"/>
    <w:rsid w:val="008E1421"/>
    <w:rsid w:val="008E15A9"/>
    <w:rsid w:val="008E16E4"/>
    <w:rsid w:val="008E2978"/>
    <w:rsid w:val="008E298D"/>
    <w:rsid w:val="008E3018"/>
    <w:rsid w:val="008E3428"/>
    <w:rsid w:val="008E37E2"/>
    <w:rsid w:val="008E3A85"/>
    <w:rsid w:val="008E3F6E"/>
    <w:rsid w:val="008E4FF7"/>
    <w:rsid w:val="008E608E"/>
    <w:rsid w:val="008E638C"/>
    <w:rsid w:val="008E63D1"/>
    <w:rsid w:val="008E6BA0"/>
    <w:rsid w:val="008F04BB"/>
    <w:rsid w:val="008F0885"/>
    <w:rsid w:val="008F0BBA"/>
    <w:rsid w:val="008F15DA"/>
    <w:rsid w:val="008F15F6"/>
    <w:rsid w:val="008F2948"/>
    <w:rsid w:val="008F2DFC"/>
    <w:rsid w:val="008F3148"/>
    <w:rsid w:val="008F3C65"/>
    <w:rsid w:val="008F44E1"/>
    <w:rsid w:val="008F4545"/>
    <w:rsid w:val="008F5171"/>
    <w:rsid w:val="008F5F31"/>
    <w:rsid w:val="008F6C66"/>
    <w:rsid w:val="008F7169"/>
    <w:rsid w:val="00900934"/>
    <w:rsid w:val="009009C1"/>
    <w:rsid w:val="00900CB4"/>
    <w:rsid w:val="00901500"/>
    <w:rsid w:val="00901D6E"/>
    <w:rsid w:val="009025EC"/>
    <w:rsid w:val="00903CFD"/>
    <w:rsid w:val="0090482E"/>
    <w:rsid w:val="009048D3"/>
    <w:rsid w:val="00905414"/>
    <w:rsid w:val="00910B8E"/>
    <w:rsid w:val="00910D23"/>
    <w:rsid w:val="00910E63"/>
    <w:rsid w:val="0091134F"/>
    <w:rsid w:val="00912F65"/>
    <w:rsid w:val="009132B4"/>
    <w:rsid w:val="00913924"/>
    <w:rsid w:val="00914D5E"/>
    <w:rsid w:val="00914FDD"/>
    <w:rsid w:val="0091536C"/>
    <w:rsid w:val="00915881"/>
    <w:rsid w:val="009162AE"/>
    <w:rsid w:val="00916C81"/>
    <w:rsid w:val="00916EB4"/>
    <w:rsid w:val="00920515"/>
    <w:rsid w:val="0092073E"/>
    <w:rsid w:val="0092081D"/>
    <w:rsid w:val="00921387"/>
    <w:rsid w:val="009219CA"/>
    <w:rsid w:val="009232CE"/>
    <w:rsid w:val="00923A5C"/>
    <w:rsid w:val="00923A89"/>
    <w:rsid w:val="0092428D"/>
    <w:rsid w:val="009242BE"/>
    <w:rsid w:val="00924388"/>
    <w:rsid w:val="009244A2"/>
    <w:rsid w:val="009244CD"/>
    <w:rsid w:val="0092486B"/>
    <w:rsid w:val="00924946"/>
    <w:rsid w:val="00924C73"/>
    <w:rsid w:val="009256A0"/>
    <w:rsid w:val="00926538"/>
    <w:rsid w:val="00926BDD"/>
    <w:rsid w:val="009272D7"/>
    <w:rsid w:val="009314BA"/>
    <w:rsid w:val="00931900"/>
    <w:rsid w:val="00933516"/>
    <w:rsid w:val="00934D88"/>
    <w:rsid w:val="009351D0"/>
    <w:rsid w:val="0093598A"/>
    <w:rsid w:val="00937CF4"/>
    <w:rsid w:val="00940D9B"/>
    <w:rsid w:val="00941A91"/>
    <w:rsid w:val="009420FB"/>
    <w:rsid w:val="009429BB"/>
    <w:rsid w:val="00942B80"/>
    <w:rsid w:val="00942D2E"/>
    <w:rsid w:val="009430DB"/>
    <w:rsid w:val="00943910"/>
    <w:rsid w:val="00943E58"/>
    <w:rsid w:val="009444BA"/>
    <w:rsid w:val="00944E8C"/>
    <w:rsid w:val="00945DD0"/>
    <w:rsid w:val="00945DDD"/>
    <w:rsid w:val="00946322"/>
    <w:rsid w:val="0094649E"/>
    <w:rsid w:val="0094750F"/>
    <w:rsid w:val="0095061F"/>
    <w:rsid w:val="009515D0"/>
    <w:rsid w:val="00951719"/>
    <w:rsid w:val="009518EE"/>
    <w:rsid w:val="00951DDA"/>
    <w:rsid w:val="009520F4"/>
    <w:rsid w:val="0095288D"/>
    <w:rsid w:val="00952DB4"/>
    <w:rsid w:val="009531C4"/>
    <w:rsid w:val="0095348D"/>
    <w:rsid w:val="00953BE8"/>
    <w:rsid w:val="00954B43"/>
    <w:rsid w:val="009562C0"/>
    <w:rsid w:val="009567BA"/>
    <w:rsid w:val="00957666"/>
    <w:rsid w:val="009576EC"/>
    <w:rsid w:val="00960351"/>
    <w:rsid w:val="00960506"/>
    <w:rsid w:val="00960B17"/>
    <w:rsid w:val="00960E96"/>
    <w:rsid w:val="00961F2A"/>
    <w:rsid w:val="00961FA0"/>
    <w:rsid w:val="00962571"/>
    <w:rsid w:val="00962E6C"/>
    <w:rsid w:val="00963F8F"/>
    <w:rsid w:val="00964DF3"/>
    <w:rsid w:val="009655F1"/>
    <w:rsid w:val="00965A46"/>
    <w:rsid w:val="009663B7"/>
    <w:rsid w:val="00966433"/>
    <w:rsid w:val="00966DE4"/>
    <w:rsid w:val="00966E78"/>
    <w:rsid w:val="00967710"/>
    <w:rsid w:val="00967FA9"/>
    <w:rsid w:val="00970978"/>
    <w:rsid w:val="00970A39"/>
    <w:rsid w:val="0097153F"/>
    <w:rsid w:val="00971EBD"/>
    <w:rsid w:val="00972BC8"/>
    <w:rsid w:val="00972FCA"/>
    <w:rsid w:val="009732EB"/>
    <w:rsid w:val="009735D1"/>
    <w:rsid w:val="0097379C"/>
    <w:rsid w:val="00973B9F"/>
    <w:rsid w:val="00973BAC"/>
    <w:rsid w:val="009740E4"/>
    <w:rsid w:val="00974239"/>
    <w:rsid w:val="009759C4"/>
    <w:rsid w:val="009767FB"/>
    <w:rsid w:val="00976EC1"/>
    <w:rsid w:val="009772FE"/>
    <w:rsid w:val="009775B3"/>
    <w:rsid w:val="0098154E"/>
    <w:rsid w:val="00981D44"/>
    <w:rsid w:val="009857C2"/>
    <w:rsid w:val="00985BC2"/>
    <w:rsid w:val="00985F21"/>
    <w:rsid w:val="00986CCD"/>
    <w:rsid w:val="00987296"/>
    <w:rsid w:val="009875DA"/>
    <w:rsid w:val="00987FA1"/>
    <w:rsid w:val="009906EB"/>
    <w:rsid w:val="0099099C"/>
    <w:rsid w:val="00991290"/>
    <w:rsid w:val="009914FE"/>
    <w:rsid w:val="009917CE"/>
    <w:rsid w:val="00991A7B"/>
    <w:rsid w:val="00992088"/>
    <w:rsid w:val="00992C07"/>
    <w:rsid w:val="00992F2A"/>
    <w:rsid w:val="00993069"/>
    <w:rsid w:val="0099338F"/>
    <w:rsid w:val="00993514"/>
    <w:rsid w:val="00994DFD"/>
    <w:rsid w:val="0099514F"/>
    <w:rsid w:val="00995306"/>
    <w:rsid w:val="00996980"/>
    <w:rsid w:val="00997774"/>
    <w:rsid w:val="009A02A9"/>
    <w:rsid w:val="009A03C1"/>
    <w:rsid w:val="009A1C13"/>
    <w:rsid w:val="009A34AC"/>
    <w:rsid w:val="009A3DDD"/>
    <w:rsid w:val="009A4232"/>
    <w:rsid w:val="009A49C0"/>
    <w:rsid w:val="009A50E4"/>
    <w:rsid w:val="009A5142"/>
    <w:rsid w:val="009A56CF"/>
    <w:rsid w:val="009A6471"/>
    <w:rsid w:val="009A6700"/>
    <w:rsid w:val="009A672C"/>
    <w:rsid w:val="009A6978"/>
    <w:rsid w:val="009A6DE7"/>
    <w:rsid w:val="009A6FFF"/>
    <w:rsid w:val="009A7AA5"/>
    <w:rsid w:val="009A7FCF"/>
    <w:rsid w:val="009B1958"/>
    <w:rsid w:val="009B229E"/>
    <w:rsid w:val="009B22E9"/>
    <w:rsid w:val="009B2352"/>
    <w:rsid w:val="009B275B"/>
    <w:rsid w:val="009B3B6C"/>
    <w:rsid w:val="009B4B5B"/>
    <w:rsid w:val="009B4C66"/>
    <w:rsid w:val="009B5ECB"/>
    <w:rsid w:val="009B6155"/>
    <w:rsid w:val="009B6971"/>
    <w:rsid w:val="009B76C9"/>
    <w:rsid w:val="009B78E5"/>
    <w:rsid w:val="009B7BF6"/>
    <w:rsid w:val="009C0E05"/>
    <w:rsid w:val="009C20C7"/>
    <w:rsid w:val="009C2B21"/>
    <w:rsid w:val="009C313E"/>
    <w:rsid w:val="009C520C"/>
    <w:rsid w:val="009C5369"/>
    <w:rsid w:val="009C6CE0"/>
    <w:rsid w:val="009C6FD8"/>
    <w:rsid w:val="009D0072"/>
    <w:rsid w:val="009D00D9"/>
    <w:rsid w:val="009D0A6A"/>
    <w:rsid w:val="009D1651"/>
    <w:rsid w:val="009D1D22"/>
    <w:rsid w:val="009D36D9"/>
    <w:rsid w:val="009D3E51"/>
    <w:rsid w:val="009D4932"/>
    <w:rsid w:val="009D4C0D"/>
    <w:rsid w:val="009D4CAC"/>
    <w:rsid w:val="009D4E52"/>
    <w:rsid w:val="009D5137"/>
    <w:rsid w:val="009D6170"/>
    <w:rsid w:val="009D6A27"/>
    <w:rsid w:val="009D7763"/>
    <w:rsid w:val="009D7936"/>
    <w:rsid w:val="009E046C"/>
    <w:rsid w:val="009E09B7"/>
    <w:rsid w:val="009E0B0F"/>
    <w:rsid w:val="009E0D42"/>
    <w:rsid w:val="009E13D9"/>
    <w:rsid w:val="009E14CA"/>
    <w:rsid w:val="009E180F"/>
    <w:rsid w:val="009E1A3E"/>
    <w:rsid w:val="009E1C24"/>
    <w:rsid w:val="009E1C64"/>
    <w:rsid w:val="009E29D8"/>
    <w:rsid w:val="009E35CF"/>
    <w:rsid w:val="009E3B93"/>
    <w:rsid w:val="009E3E50"/>
    <w:rsid w:val="009E4341"/>
    <w:rsid w:val="009E4D12"/>
    <w:rsid w:val="009E4FE0"/>
    <w:rsid w:val="009E556E"/>
    <w:rsid w:val="009E5B0F"/>
    <w:rsid w:val="009F00AD"/>
    <w:rsid w:val="009F080B"/>
    <w:rsid w:val="009F0D7D"/>
    <w:rsid w:val="009F1831"/>
    <w:rsid w:val="009F26E3"/>
    <w:rsid w:val="009F2E1F"/>
    <w:rsid w:val="009F330E"/>
    <w:rsid w:val="009F33C4"/>
    <w:rsid w:val="009F3735"/>
    <w:rsid w:val="009F4546"/>
    <w:rsid w:val="009F49E8"/>
    <w:rsid w:val="009F4B67"/>
    <w:rsid w:val="009F57EA"/>
    <w:rsid w:val="009F6F7F"/>
    <w:rsid w:val="009F70DC"/>
    <w:rsid w:val="009F7D7F"/>
    <w:rsid w:val="009F7EF7"/>
    <w:rsid w:val="00A01AD4"/>
    <w:rsid w:val="00A02E66"/>
    <w:rsid w:val="00A0304B"/>
    <w:rsid w:val="00A03CE3"/>
    <w:rsid w:val="00A05B28"/>
    <w:rsid w:val="00A05FDC"/>
    <w:rsid w:val="00A06227"/>
    <w:rsid w:val="00A06478"/>
    <w:rsid w:val="00A0690A"/>
    <w:rsid w:val="00A06C7C"/>
    <w:rsid w:val="00A10D8B"/>
    <w:rsid w:val="00A1198B"/>
    <w:rsid w:val="00A125C5"/>
    <w:rsid w:val="00A12675"/>
    <w:rsid w:val="00A1271E"/>
    <w:rsid w:val="00A14C79"/>
    <w:rsid w:val="00A167AA"/>
    <w:rsid w:val="00A16B76"/>
    <w:rsid w:val="00A16D99"/>
    <w:rsid w:val="00A172BB"/>
    <w:rsid w:val="00A175B2"/>
    <w:rsid w:val="00A17BEA"/>
    <w:rsid w:val="00A20E02"/>
    <w:rsid w:val="00A21A1F"/>
    <w:rsid w:val="00A222C0"/>
    <w:rsid w:val="00A23668"/>
    <w:rsid w:val="00A25958"/>
    <w:rsid w:val="00A25FDB"/>
    <w:rsid w:val="00A26461"/>
    <w:rsid w:val="00A264D9"/>
    <w:rsid w:val="00A2678F"/>
    <w:rsid w:val="00A2721D"/>
    <w:rsid w:val="00A27990"/>
    <w:rsid w:val="00A27B49"/>
    <w:rsid w:val="00A311FC"/>
    <w:rsid w:val="00A3350E"/>
    <w:rsid w:val="00A33548"/>
    <w:rsid w:val="00A35FBF"/>
    <w:rsid w:val="00A3620F"/>
    <w:rsid w:val="00A37593"/>
    <w:rsid w:val="00A40634"/>
    <w:rsid w:val="00A4130C"/>
    <w:rsid w:val="00A4160C"/>
    <w:rsid w:val="00A4211E"/>
    <w:rsid w:val="00A423C5"/>
    <w:rsid w:val="00A42902"/>
    <w:rsid w:val="00A42B66"/>
    <w:rsid w:val="00A434ED"/>
    <w:rsid w:val="00A43F73"/>
    <w:rsid w:val="00A44CA5"/>
    <w:rsid w:val="00A4577D"/>
    <w:rsid w:val="00A45EAA"/>
    <w:rsid w:val="00A45F7E"/>
    <w:rsid w:val="00A47255"/>
    <w:rsid w:val="00A475B9"/>
    <w:rsid w:val="00A50ED4"/>
    <w:rsid w:val="00A511AB"/>
    <w:rsid w:val="00A52142"/>
    <w:rsid w:val="00A5226B"/>
    <w:rsid w:val="00A5317E"/>
    <w:rsid w:val="00A5474F"/>
    <w:rsid w:val="00A55625"/>
    <w:rsid w:val="00A55967"/>
    <w:rsid w:val="00A5640E"/>
    <w:rsid w:val="00A574EF"/>
    <w:rsid w:val="00A5786E"/>
    <w:rsid w:val="00A57D22"/>
    <w:rsid w:val="00A611ED"/>
    <w:rsid w:val="00A61E29"/>
    <w:rsid w:val="00A62E61"/>
    <w:rsid w:val="00A633A4"/>
    <w:rsid w:val="00A63F4F"/>
    <w:rsid w:val="00A64D39"/>
    <w:rsid w:val="00A64F6E"/>
    <w:rsid w:val="00A64FAC"/>
    <w:rsid w:val="00A65DFE"/>
    <w:rsid w:val="00A6613D"/>
    <w:rsid w:val="00A7088C"/>
    <w:rsid w:val="00A716DC"/>
    <w:rsid w:val="00A71E51"/>
    <w:rsid w:val="00A72BFF"/>
    <w:rsid w:val="00A73CD8"/>
    <w:rsid w:val="00A75CA6"/>
    <w:rsid w:val="00A7644F"/>
    <w:rsid w:val="00A76CF4"/>
    <w:rsid w:val="00A76E1D"/>
    <w:rsid w:val="00A76EF7"/>
    <w:rsid w:val="00A76F88"/>
    <w:rsid w:val="00A7705A"/>
    <w:rsid w:val="00A77A4D"/>
    <w:rsid w:val="00A77BC0"/>
    <w:rsid w:val="00A77E5F"/>
    <w:rsid w:val="00A835DA"/>
    <w:rsid w:val="00A83614"/>
    <w:rsid w:val="00A85BEF"/>
    <w:rsid w:val="00A85C49"/>
    <w:rsid w:val="00A86115"/>
    <w:rsid w:val="00A90FB9"/>
    <w:rsid w:val="00A91361"/>
    <w:rsid w:val="00A92192"/>
    <w:rsid w:val="00A92212"/>
    <w:rsid w:val="00A92D68"/>
    <w:rsid w:val="00A92E60"/>
    <w:rsid w:val="00A92EB7"/>
    <w:rsid w:val="00A9333C"/>
    <w:rsid w:val="00A934ED"/>
    <w:rsid w:val="00A93641"/>
    <w:rsid w:val="00A937DE"/>
    <w:rsid w:val="00A93BDC"/>
    <w:rsid w:val="00A947DD"/>
    <w:rsid w:val="00A94CB8"/>
    <w:rsid w:val="00A94DAE"/>
    <w:rsid w:val="00A96840"/>
    <w:rsid w:val="00A96D7D"/>
    <w:rsid w:val="00A96D7F"/>
    <w:rsid w:val="00A96DD7"/>
    <w:rsid w:val="00A97A2E"/>
    <w:rsid w:val="00A97B46"/>
    <w:rsid w:val="00A97ED9"/>
    <w:rsid w:val="00AA07C5"/>
    <w:rsid w:val="00AA0948"/>
    <w:rsid w:val="00AA0BFA"/>
    <w:rsid w:val="00AA1708"/>
    <w:rsid w:val="00AA19BF"/>
    <w:rsid w:val="00AA1A43"/>
    <w:rsid w:val="00AA1C0F"/>
    <w:rsid w:val="00AA23B2"/>
    <w:rsid w:val="00AA2F59"/>
    <w:rsid w:val="00AA3121"/>
    <w:rsid w:val="00AA336C"/>
    <w:rsid w:val="00AA3A8B"/>
    <w:rsid w:val="00AA40A3"/>
    <w:rsid w:val="00AA4B16"/>
    <w:rsid w:val="00AA55C4"/>
    <w:rsid w:val="00AA5E9D"/>
    <w:rsid w:val="00AA69DE"/>
    <w:rsid w:val="00AA77A4"/>
    <w:rsid w:val="00AB05C2"/>
    <w:rsid w:val="00AB183B"/>
    <w:rsid w:val="00AB3C80"/>
    <w:rsid w:val="00AB4997"/>
    <w:rsid w:val="00AB4EB3"/>
    <w:rsid w:val="00AB5357"/>
    <w:rsid w:val="00AB5699"/>
    <w:rsid w:val="00AB59D9"/>
    <w:rsid w:val="00AB5B19"/>
    <w:rsid w:val="00AB623E"/>
    <w:rsid w:val="00AB6E6E"/>
    <w:rsid w:val="00AB71CC"/>
    <w:rsid w:val="00AB7BD8"/>
    <w:rsid w:val="00AB7C4C"/>
    <w:rsid w:val="00AB7E01"/>
    <w:rsid w:val="00AC03EA"/>
    <w:rsid w:val="00AC04A3"/>
    <w:rsid w:val="00AC151A"/>
    <w:rsid w:val="00AC1DDE"/>
    <w:rsid w:val="00AC3D35"/>
    <w:rsid w:val="00AC4EBC"/>
    <w:rsid w:val="00AC571E"/>
    <w:rsid w:val="00AC706D"/>
    <w:rsid w:val="00AC77D1"/>
    <w:rsid w:val="00AC793E"/>
    <w:rsid w:val="00AC7CD8"/>
    <w:rsid w:val="00AC7F47"/>
    <w:rsid w:val="00AD01B4"/>
    <w:rsid w:val="00AD0AA9"/>
    <w:rsid w:val="00AD1010"/>
    <w:rsid w:val="00AD175D"/>
    <w:rsid w:val="00AD1A90"/>
    <w:rsid w:val="00AD2444"/>
    <w:rsid w:val="00AD3C6B"/>
    <w:rsid w:val="00AD4BF9"/>
    <w:rsid w:val="00AD4C00"/>
    <w:rsid w:val="00AD4C75"/>
    <w:rsid w:val="00AD4D02"/>
    <w:rsid w:val="00AD4EEC"/>
    <w:rsid w:val="00AD5419"/>
    <w:rsid w:val="00AD5A11"/>
    <w:rsid w:val="00AD64F0"/>
    <w:rsid w:val="00AD655A"/>
    <w:rsid w:val="00AD6EFF"/>
    <w:rsid w:val="00AD7443"/>
    <w:rsid w:val="00AD752B"/>
    <w:rsid w:val="00AD7ED4"/>
    <w:rsid w:val="00AE02C3"/>
    <w:rsid w:val="00AE190F"/>
    <w:rsid w:val="00AE1B32"/>
    <w:rsid w:val="00AE201D"/>
    <w:rsid w:val="00AE231E"/>
    <w:rsid w:val="00AE2D0C"/>
    <w:rsid w:val="00AE30D7"/>
    <w:rsid w:val="00AE3523"/>
    <w:rsid w:val="00AE39FD"/>
    <w:rsid w:val="00AE4016"/>
    <w:rsid w:val="00AE4529"/>
    <w:rsid w:val="00AE476C"/>
    <w:rsid w:val="00AE5360"/>
    <w:rsid w:val="00AE54ED"/>
    <w:rsid w:val="00AE5C82"/>
    <w:rsid w:val="00AE613D"/>
    <w:rsid w:val="00AE6525"/>
    <w:rsid w:val="00AE6B41"/>
    <w:rsid w:val="00AE6D48"/>
    <w:rsid w:val="00AE736E"/>
    <w:rsid w:val="00AF0AF7"/>
    <w:rsid w:val="00AF210C"/>
    <w:rsid w:val="00AF21AD"/>
    <w:rsid w:val="00AF25C1"/>
    <w:rsid w:val="00AF2FF2"/>
    <w:rsid w:val="00AF41F6"/>
    <w:rsid w:val="00AF49A5"/>
    <w:rsid w:val="00AF4F65"/>
    <w:rsid w:val="00AF610C"/>
    <w:rsid w:val="00AF6333"/>
    <w:rsid w:val="00AF7599"/>
    <w:rsid w:val="00B00119"/>
    <w:rsid w:val="00B0062B"/>
    <w:rsid w:val="00B02187"/>
    <w:rsid w:val="00B03AA8"/>
    <w:rsid w:val="00B0411F"/>
    <w:rsid w:val="00B05A23"/>
    <w:rsid w:val="00B0626E"/>
    <w:rsid w:val="00B0654B"/>
    <w:rsid w:val="00B07893"/>
    <w:rsid w:val="00B079AE"/>
    <w:rsid w:val="00B07C97"/>
    <w:rsid w:val="00B07EF1"/>
    <w:rsid w:val="00B07FD0"/>
    <w:rsid w:val="00B10E18"/>
    <w:rsid w:val="00B11A74"/>
    <w:rsid w:val="00B11C66"/>
    <w:rsid w:val="00B12D45"/>
    <w:rsid w:val="00B12DEF"/>
    <w:rsid w:val="00B13EFD"/>
    <w:rsid w:val="00B152B2"/>
    <w:rsid w:val="00B15873"/>
    <w:rsid w:val="00B15B2C"/>
    <w:rsid w:val="00B16A13"/>
    <w:rsid w:val="00B17464"/>
    <w:rsid w:val="00B17BE8"/>
    <w:rsid w:val="00B20062"/>
    <w:rsid w:val="00B2041C"/>
    <w:rsid w:val="00B20DBC"/>
    <w:rsid w:val="00B211DA"/>
    <w:rsid w:val="00B21D54"/>
    <w:rsid w:val="00B222B2"/>
    <w:rsid w:val="00B2266E"/>
    <w:rsid w:val="00B226BB"/>
    <w:rsid w:val="00B22AE5"/>
    <w:rsid w:val="00B22B3A"/>
    <w:rsid w:val="00B23321"/>
    <w:rsid w:val="00B237E7"/>
    <w:rsid w:val="00B23CEC"/>
    <w:rsid w:val="00B242C9"/>
    <w:rsid w:val="00B248A8"/>
    <w:rsid w:val="00B26425"/>
    <w:rsid w:val="00B26625"/>
    <w:rsid w:val="00B266E4"/>
    <w:rsid w:val="00B26F2F"/>
    <w:rsid w:val="00B278DF"/>
    <w:rsid w:val="00B27A21"/>
    <w:rsid w:val="00B27DB7"/>
    <w:rsid w:val="00B301B3"/>
    <w:rsid w:val="00B30339"/>
    <w:rsid w:val="00B3045C"/>
    <w:rsid w:val="00B33A5F"/>
    <w:rsid w:val="00B33C1A"/>
    <w:rsid w:val="00B33D00"/>
    <w:rsid w:val="00B346CF"/>
    <w:rsid w:val="00B34B89"/>
    <w:rsid w:val="00B352DE"/>
    <w:rsid w:val="00B37446"/>
    <w:rsid w:val="00B407D1"/>
    <w:rsid w:val="00B41840"/>
    <w:rsid w:val="00B4296D"/>
    <w:rsid w:val="00B435D3"/>
    <w:rsid w:val="00B435EF"/>
    <w:rsid w:val="00B43B9C"/>
    <w:rsid w:val="00B43FF7"/>
    <w:rsid w:val="00B443FE"/>
    <w:rsid w:val="00B4505A"/>
    <w:rsid w:val="00B45616"/>
    <w:rsid w:val="00B45D43"/>
    <w:rsid w:val="00B47038"/>
    <w:rsid w:val="00B510E4"/>
    <w:rsid w:val="00B51390"/>
    <w:rsid w:val="00B51A37"/>
    <w:rsid w:val="00B51A4A"/>
    <w:rsid w:val="00B5232E"/>
    <w:rsid w:val="00B52E4E"/>
    <w:rsid w:val="00B52F8D"/>
    <w:rsid w:val="00B549DF"/>
    <w:rsid w:val="00B54A3E"/>
    <w:rsid w:val="00B555EC"/>
    <w:rsid w:val="00B559CC"/>
    <w:rsid w:val="00B6051C"/>
    <w:rsid w:val="00B61331"/>
    <w:rsid w:val="00B6188F"/>
    <w:rsid w:val="00B61CCD"/>
    <w:rsid w:val="00B622D2"/>
    <w:rsid w:val="00B63A64"/>
    <w:rsid w:val="00B63C9D"/>
    <w:rsid w:val="00B64701"/>
    <w:rsid w:val="00B64715"/>
    <w:rsid w:val="00B65EC4"/>
    <w:rsid w:val="00B66528"/>
    <w:rsid w:val="00B67AC5"/>
    <w:rsid w:val="00B70ACC"/>
    <w:rsid w:val="00B70AE5"/>
    <w:rsid w:val="00B71961"/>
    <w:rsid w:val="00B71E31"/>
    <w:rsid w:val="00B72048"/>
    <w:rsid w:val="00B7261E"/>
    <w:rsid w:val="00B7297B"/>
    <w:rsid w:val="00B72BA0"/>
    <w:rsid w:val="00B73569"/>
    <w:rsid w:val="00B74D9A"/>
    <w:rsid w:val="00B75B53"/>
    <w:rsid w:val="00B76555"/>
    <w:rsid w:val="00B76696"/>
    <w:rsid w:val="00B76D45"/>
    <w:rsid w:val="00B80F5B"/>
    <w:rsid w:val="00B811E1"/>
    <w:rsid w:val="00B81434"/>
    <w:rsid w:val="00B81F1A"/>
    <w:rsid w:val="00B82115"/>
    <w:rsid w:val="00B824C7"/>
    <w:rsid w:val="00B832BA"/>
    <w:rsid w:val="00B83D60"/>
    <w:rsid w:val="00B8475E"/>
    <w:rsid w:val="00B85182"/>
    <w:rsid w:val="00B85A5F"/>
    <w:rsid w:val="00B862AB"/>
    <w:rsid w:val="00B8725B"/>
    <w:rsid w:val="00B903BB"/>
    <w:rsid w:val="00B9046D"/>
    <w:rsid w:val="00B90BB2"/>
    <w:rsid w:val="00B913E5"/>
    <w:rsid w:val="00B91C12"/>
    <w:rsid w:val="00B91DD7"/>
    <w:rsid w:val="00B91E75"/>
    <w:rsid w:val="00B9206A"/>
    <w:rsid w:val="00B92702"/>
    <w:rsid w:val="00B939F9"/>
    <w:rsid w:val="00B94C2F"/>
    <w:rsid w:val="00B95373"/>
    <w:rsid w:val="00B967F6"/>
    <w:rsid w:val="00B974AC"/>
    <w:rsid w:val="00BA0505"/>
    <w:rsid w:val="00BA0BDE"/>
    <w:rsid w:val="00BA15EC"/>
    <w:rsid w:val="00BA1CA1"/>
    <w:rsid w:val="00BA2C7B"/>
    <w:rsid w:val="00BA36F4"/>
    <w:rsid w:val="00BA5AF7"/>
    <w:rsid w:val="00BA623C"/>
    <w:rsid w:val="00BA68AE"/>
    <w:rsid w:val="00BA7E71"/>
    <w:rsid w:val="00BB0150"/>
    <w:rsid w:val="00BB05A0"/>
    <w:rsid w:val="00BB0DE3"/>
    <w:rsid w:val="00BB237F"/>
    <w:rsid w:val="00BB2A4F"/>
    <w:rsid w:val="00BB2F8C"/>
    <w:rsid w:val="00BB3534"/>
    <w:rsid w:val="00BB3827"/>
    <w:rsid w:val="00BB42B2"/>
    <w:rsid w:val="00BB463D"/>
    <w:rsid w:val="00BB4FB4"/>
    <w:rsid w:val="00BB5B11"/>
    <w:rsid w:val="00BB60A0"/>
    <w:rsid w:val="00BB6184"/>
    <w:rsid w:val="00BB6D76"/>
    <w:rsid w:val="00BB6F81"/>
    <w:rsid w:val="00BB7396"/>
    <w:rsid w:val="00BB7498"/>
    <w:rsid w:val="00BB778A"/>
    <w:rsid w:val="00BB7A41"/>
    <w:rsid w:val="00BB7A9A"/>
    <w:rsid w:val="00BB7B4A"/>
    <w:rsid w:val="00BC2107"/>
    <w:rsid w:val="00BC234C"/>
    <w:rsid w:val="00BC23D7"/>
    <w:rsid w:val="00BC2FB9"/>
    <w:rsid w:val="00BC34BE"/>
    <w:rsid w:val="00BC35D9"/>
    <w:rsid w:val="00BC424D"/>
    <w:rsid w:val="00BC476E"/>
    <w:rsid w:val="00BC5544"/>
    <w:rsid w:val="00BC562E"/>
    <w:rsid w:val="00BC5BF5"/>
    <w:rsid w:val="00BC6E17"/>
    <w:rsid w:val="00BC6F14"/>
    <w:rsid w:val="00BC7003"/>
    <w:rsid w:val="00BC76AD"/>
    <w:rsid w:val="00BC7C0B"/>
    <w:rsid w:val="00BD001C"/>
    <w:rsid w:val="00BD0463"/>
    <w:rsid w:val="00BD0C59"/>
    <w:rsid w:val="00BD15F9"/>
    <w:rsid w:val="00BD2A42"/>
    <w:rsid w:val="00BD401C"/>
    <w:rsid w:val="00BD558C"/>
    <w:rsid w:val="00BD6A11"/>
    <w:rsid w:val="00BD6A4E"/>
    <w:rsid w:val="00BD6EB8"/>
    <w:rsid w:val="00BD7F03"/>
    <w:rsid w:val="00BE0371"/>
    <w:rsid w:val="00BE080D"/>
    <w:rsid w:val="00BE0892"/>
    <w:rsid w:val="00BE10AE"/>
    <w:rsid w:val="00BE13C4"/>
    <w:rsid w:val="00BE1F11"/>
    <w:rsid w:val="00BE218E"/>
    <w:rsid w:val="00BE22E2"/>
    <w:rsid w:val="00BE2D4F"/>
    <w:rsid w:val="00BE3F75"/>
    <w:rsid w:val="00BE459F"/>
    <w:rsid w:val="00BE48BC"/>
    <w:rsid w:val="00BE4A3A"/>
    <w:rsid w:val="00BE525C"/>
    <w:rsid w:val="00BE6574"/>
    <w:rsid w:val="00BF0782"/>
    <w:rsid w:val="00BF099C"/>
    <w:rsid w:val="00BF0AE3"/>
    <w:rsid w:val="00BF14BA"/>
    <w:rsid w:val="00BF20C5"/>
    <w:rsid w:val="00BF21EF"/>
    <w:rsid w:val="00BF2AB4"/>
    <w:rsid w:val="00BF301A"/>
    <w:rsid w:val="00BF4620"/>
    <w:rsid w:val="00BF50EE"/>
    <w:rsid w:val="00BF60E8"/>
    <w:rsid w:val="00BF6267"/>
    <w:rsid w:val="00BF65BD"/>
    <w:rsid w:val="00BF7B4D"/>
    <w:rsid w:val="00C0100F"/>
    <w:rsid w:val="00C01775"/>
    <w:rsid w:val="00C01E2F"/>
    <w:rsid w:val="00C03D14"/>
    <w:rsid w:val="00C04C85"/>
    <w:rsid w:val="00C04E32"/>
    <w:rsid w:val="00C0527A"/>
    <w:rsid w:val="00C05F99"/>
    <w:rsid w:val="00C067C0"/>
    <w:rsid w:val="00C105F3"/>
    <w:rsid w:val="00C11E13"/>
    <w:rsid w:val="00C1205F"/>
    <w:rsid w:val="00C123A4"/>
    <w:rsid w:val="00C12635"/>
    <w:rsid w:val="00C126B8"/>
    <w:rsid w:val="00C12CE1"/>
    <w:rsid w:val="00C133FD"/>
    <w:rsid w:val="00C13528"/>
    <w:rsid w:val="00C13800"/>
    <w:rsid w:val="00C13BC5"/>
    <w:rsid w:val="00C13F2D"/>
    <w:rsid w:val="00C14DF6"/>
    <w:rsid w:val="00C15055"/>
    <w:rsid w:val="00C16665"/>
    <w:rsid w:val="00C17269"/>
    <w:rsid w:val="00C17CEA"/>
    <w:rsid w:val="00C17E95"/>
    <w:rsid w:val="00C2036A"/>
    <w:rsid w:val="00C20809"/>
    <w:rsid w:val="00C21591"/>
    <w:rsid w:val="00C22730"/>
    <w:rsid w:val="00C22BBD"/>
    <w:rsid w:val="00C23077"/>
    <w:rsid w:val="00C2326F"/>
    <w:rsid w:val="00C24B43"/>
    <w:rsid w:val="00C24E1B"/>
    <w:rsid w:val="00C259A6"/>
    <w:rsid w:val="00C25BCA"/>
    <w:rsid w:val="00C26CE5"/>
    <w:rsid w:val="00C27069"/>
    <w:rsid w:val="00C30288"/>
    <w:rsid w:val="00C302EA"/>
    <w:rsid w:val="00C31986"/>
    <w:rsid w:val="00C3198F"/>
    <w:rsid w:val="00C3241D"/>
    <w:rsid w:val="00C33D27"/>
    <w:rsid w:val="00C34280"/>
    <w:rsid w:val="00C35165"/>
    <w:rsid w:val="00C35493"/>
    <w:rsid w:val="00C36C3C"/>
    <w:rsid w:val="00C370CE"/>
    <w:rsid w:val="00C4046D"/>
    <w:rsid w:val="00C40689"/>
    <w:rsid w:val="00C412C1"/>
    <w:rsid w:val="00C425EA"/>
    <w:rsid w:val="00C43E70"/>
    <w:rsid w:val="00C443B0"/>
    <w:rsid w:val="00C445A5"/>
    <w:rsid w:val="00C448FD"/>
    <w:rsid w:val="00C44E8D"/>
    <w:rsid w:val="00C4524A"/>
    <w:rsid w:val="00C4527F"/>
    <w:rsid w:val="00C45834"/>
    <w:rsid w:val="00C45D6F"/>
    <w:rsid w:val="00C46169"/>
    <w:rsid w:val="00C469BF"/>
    <w:rsid w:val="00C46C01"/>
    <w:rsid w:val="00C47B4C"/>
    <w:rsid w:val="00C50682"/>
    <w:rsid w:val="00C51297"/>
    <w:rsid w:val="00C513DD"/>
    <w:rsid w:val="00C51D6A"/>
    <w:rsid w:val="00C52A54"/>
    <w:rsid w:val="00C52E4A"/>
    <w:rsid w:val="00C53CBB"/>
    <w:rsid w:val="00C53EA6"/>
    <w:rsid w:val="00C5434C"/>
    <w:rsid w:val="00C546B1"/>
    <w:rsid w:val="00C54F0D"/>
    <w:rsid w:val="00C569B1"/>
    <w:rsid w:val="00C5723C"/>
    <w:rsid w:val="00C576A7"/>
    <w:rsid w:val="00C60469"/>
    <w:rsid w:val="00C60F88"/>
    <w:rsid w:val="00C61069"/>
    <w:rsid w:val="00C6114E"/>
    <w:rsid w:val="00C615D3"/>
    <w:rsid w:val="00C6232B"/>
    <w:rsid w:val="00C6249F"/>
    <w:rsid w:val="00C637CD"/>
    <w:rsid w:val="00C63F4D"/>
    <w:rsid w:val="00C64641"/>
    <w:rsid w:val="00C64858"/>
    <w:rsid w:val="00C648A5"/>
    <w:rsid w:val="00C648D0"/>
    <w:rsid w:val="00C649FA"/>
    <w:rsid w:val="00C64A93"/>
    <w:rsid w:val="00C6522D"/>
    <w:rsid w:val="00C6610D"/>
    <w:rsid w:val="00C7018F"/>
    <w:rsid w:val="00C74565"/>
    <w:rsid w:val="00C75308"/>
    <w:rsid w:val="00C75B8E"/>
    <w:rsid w:val="00C77BAD"/>
    <w:rsid w:val="00C77F36"/>
    <w:rsid w:val="00C81543"/>
    <w:rsid w:val="00C819FB"/>
    <w:rsid w:val="00C81F0B"/>
    <w:rsid w:val="00C82319"/>
    <w:rsid w:val="00C82CEF"/>
    <w:rsid w:val="00C82E56"/>
    <w:rsid w:val="00C84508"/>
    <w:rsid w:val="00C84EBF"/>
    <w:rsid w:val="00C855BF"/>
    <w:rsid w:val="00C85690"/>
    <w:rsid w:val="00C866CA"/>
    <w:rsid w:val="00C8730B"/>
    <w:rsid w:val="00C8750F"/>
    <w:rsid w:val="00C9117E"/>
    <w:rsid w:val="00C91314"/>
    <w:rsid w:val="00C930B3"/>
    <w:rsid w:val="00C93337"/>
    <w:rsid w:val="00C934B6"/>
    <w:rsid w:val="00C9377F"/>
    <w:rsid w:val="00C93828"/>
    <w:rsid w:val="00C9404C"/>
    <w:rsid w:val="00C94D75"/>
    <w:rsid w:val="00C956E1"/>
    <w:rsid w:val="00C96A14"/>
    <w:rsid w:val="00C96A19"/>
    <w:rsid w:val="00C96CDE"/>
    <w:rsid w:val="00C96E4F"/>
    <w:rsid w:val="00C96F10"/>
    <w:rsid w:val="00C96FF7"/>
    <w:rsid w:val="00CA0880"/>
    <w:rsid w:val="00CA0D6B"/>
    <w:rsid w:val="00CA1438"/>
    <w:rsid w:val="00CA1EFF"/>
    <w:rsid w:val="00CA226E"/>
    <w:rsid w:val="00CA25DE"/>
    <w:rsid w:val="00CA2C98"/>
    <w:rsid w:val="00CA4538"/>
    <w:rsid w:val="00CA4844"/>
    <w:rsid w:val="00CA50F4"/>
    <w:rsid w:val="00CA557F"/>
    <w:rsid w:val="00CA58B6"/>
    <w:rsid w:val="00CA5C6D"/>
    <w:rsid w:val="00CA6087"/>
    <w:rsid w:val="00CA62C4"/>
    <w:rsid w:val="00CA64AE"/>
    <w:rsid w:val="00CA666C"/>
    <w:rsid w:val="00CA7F57"/>
    <w:rsid w:val="00CB1998"/>
    <w:rsid w:val="00CB1FEA"/>
    <w:rsid w:val="00CB2876"/>
    <w:rsid w:val="00CB2A34"/>
    <w:rsid w:val="00CB3491"/>
    <w:rsid w:val="00CB4395"/>
    <w:rsid w:val="00CB4DCC"/>
    <w:rsid w:val="00CB51DB"/>
    <w:rsid w:val="00CB62F0"/>
    <w:rsid w:val="00CB67A8"/>
    <w:rsid w:val="00CB6886"/>
    <w:rsid w:val="00CB6EA0"/>
    <w:rsid w:val="00CB735E"/>
    <w:rsid w:val="00CB7425"/>
    <w:rsid w:val="00CB760E"/>
    <w:rsid w:val="00CB7958"/>
    <w:rsid w:val="00CB7DD6"/>
    <w:rsid w:val="00CB7E28"/>
    <w:rsid w:val="00CC021C"/>
    <w:rsid w:val="00CC14E3"/>
    <w:rsid w:val="00CC157C"/>
    <w:rsid w:val="00CC23EB"/>
    <w:rsid w:val="00CC27FC"/>
    <w:rsid w:val="00CC2C04"/>
    <w:rsid w:val="00CC306D"/>
    <w:rsid w:val="00CC4489"/>
    <w:rsid w:val="00CC4CC9"/>
    <w:rsid w:val="00CC556D"/>
    <w:rsid w:val="00CC5B6C"/>
    <w:rsid w:val="00CC5BB1"/>
    <w:rsid w:val="00CC5D40"/>
    <w:rsid w:val="00CC67B0"/>
    <w:rsid w:val="00CC6B75"/>
    <w:rsid w:val="00CC7258"/>
    <w:rsid w:val="00CC747D"/>
    <w:rsid w:val="00CD0C70"/>
    <w:rsid w:val="00CD1337"/>
    <w:rsid w:val="00CD1B4E"/>
    <w:rsid w:val="00CD2B50"/>
    <w:rsid w:val="00CD3D1C"/>
    <w:rsid w:val="00CD407A"/>
    <w:rsid w:val="00CD40F4"/>
    <w:rsid w:val="00CD426F"/>
    <w:rsid w:val="00CD6410"/>
    <w:rsid w:val="00CD64F2"/>
    <w:rsid w:val="00CD6DDF"/>
    <w:rsid w:val="00CD79DD"/>
    <w:rsid w:val="00CE01E8"/>
    <w:rsid w:val="00CE1E4E"/>
    <w:rsid w:val="00CE44AF"/>
    <w:rsid w:val="00CE480D"/>
    <w:rsid w:val="00CE603B"/>
    <w:rsid w:val="00CE6B43"/>
    <w:rsid w:val="00CE7E78"/>
    <w:rsid w:val="00CF043D"/>
    <w:rsid w:val="00CF053C"/>
    <w:rsid w:val="00CF07BD"/>
    <w:rsid w:val="00CF085A"/>
    <w:rsid w:val="00CF0B8E"/>
    <w:rsid w:val="00CF1536"/>
    <w:rsid w:val="00CF1E6E"/>
    <w:rsid w:val="00CF2898"/>
    <w:rsid w:val="00CF4252"/>
    <w:rsid w:val="00CF4421"/>
    <w:rsid w:val="00CF4E81"/>
    <w:rsid w:val="00CF5FEE"/>
    <w:rsid w:val="00CF7D14"/>
    <w:rsid w:val="00CF7F75"/>
    <w:rsid w:val="00D02D2E"/>
    <w:rsid w:val="00D039B9"/>
    <w:rsid w:val="00D03FC6"/>
    <w:rsid w:val="00D054A1"/>
    <w:rsid w:val="00D0631A"/>
    <w:rsid w:val="00D063EC"/>
    <w:rsid w:val="00D069C7"/>
    <w:rsid w:val="00D0736B"/>
    <w:rsid w:val="00D07CD0"/>
    <w:rsid w:val="00D105A4"/>
    <w:rsid w:val="00D11D3A"/>
    <w:rsid w:val="00D12843"/>
    <w:rsid w:val="00D129A5"/>
    <w:rsid w:val="00D13C77"/>
    <w:rsid w:val="00D13D9A"/>
    <w:rsid w:val="00D1437A"/>
    <w:rsid w:val="00D152D6"/>
    <w:rsid w:val="00D15557"/>
    <w:rsid w:val="00D15B79"/>
    <w:rsid w:val="00D15BAD"/>
    <w:rsid w:val="00D1706A"/>
    <w:rsid w:val="00D17395"/>
    <w:rsid w:val="00D173D9"/>
    <w:rsid w:val="00D17C3F"/>
    <w:rsid w:val="00D2058F"/>
    <w:rsid w:val="00D20608"/>
    <w:rsid w:val="00D209D2"/>
    <w:rsid w:val="00D20B0A"/>
    <w:rsid w:val="00D212C1"/>
    <w:rsid w:val="00D21C7D"/>
    <w:rsid w:val="00D22656"/>
    <w:rsid w:val="00D23323"/>
    <w:rsid w:val="00D246D0"/>
    <w:rsid w:val="00D2541F"/>
    <w:rsid w:val="00D25571"/>
    <w:rsid w:val="00D26371"/>
    <w:rsid w:val="00D26EF8"/>
    <w:rsid w:val="00D2718D"/>
    <w:rsid w:val="00D277E6"/>
    <w:rsid w:val="00D303D0"/>
    <w:rsid w:val="00D3062C"/>
    <w:rsid w:val="00D3159C"/>
    <w:rsid w:val="00D316AF"/>
    <w:rsid w:val="00D31E0E"/>
    <w:rsid w:val="00D32B8F"/>
    <w:rsid w:val="00D337A9"/>
    <w:rsid w:val="00D34A46"/>
    <w:rsid w:val="00D34B42"/>
    <w:rsid w:val="00D36056"/>
    <w:rsid w:val="00D36732"/>
    <w:rsid w:val="00D370B5"/>
    <w:rsid w:val="00D37963"/>
    <w:rsid w:val="00D40696"/>
    <w:rsid w:val="00D4083F"/>
    <w:rsid w:val="00D41031"/>
    <w:rsid w:val="00D41346"/>
    <w:rsid w:val="00D422B8"/>
    <w:rsid w:val="00D42308"/>
    <w:rsid w:val="00D4281F"/>
    <w:rsid w:val="00D42F55"/>
    <w:rsid w:val="00D436DB"/>
    <w:rsid w:val="00D440A0"/>
    <w:rsid w:val="00D450B5"/>
    <w:rsid w:val="00D455A4"/>
    <w:rsid w:val="00D45FB4"/>
    <w:rsid w:val="00D4675E"/>
    <w:rsid w:val="00D4729A"/>
    <w:rsid w:val="00D4789E"/>
    <w:rsid w:val="00D4798A"/>
    <w:rsid w:val="00D52D00"/>
    <w:rsid w:val="00D531A5"/>
    <w:rsid w:val="00D534F3"/>
    <w:rsid w:val="00D54438"/>
    <w:rsid w:val="00D54AF7"/>
    <w:rsid w:val="00D55BB6"/>
    <w:rsid w:val="00D5633D"/>
    <w:rsid w:val="00D56B45"/>
    <w:rsid w:val="00D56ED5"/>
    <w:rsid w:val="00D60037"/>
    <w:rsid w:val="00D60273"/>
    <w:rsid w:val="00D60387"/>
    <w:rsid w:val="00D60D3D"/>
    <w:rsid w:val="00D61D22"/>
    <w:rsid w:val="00D6277B"/>
    <w:rsid w:val="00D653DC"/>
    <w:rsid w:val="00D6585E"/>
    <w:rsid w:val="00D666C4"/>
    <w:rsid w:val="00D66791"/>
    <w:rsid w:val="00D66E86"/>
    <w:rsid w:val="00D67DF1"/>
    <w:rsid w:val="00D67EF2"/>
    <w:rsid w:val="00D708D9"/>
    <w:rsid w:val="00D70A28"/>
    <w:rsid w:val="00D7164D"/>
    <w:rsid w:val="00D71A6A"/>
    <w:rsid w:val="00D71EEA"/>
    <w:rsid w:val="00D727BF"/>
    <w:rsid w:val="00D73044"/>
    <w:rsid w:val="00D73AC5"/>
    <w:rsid w:val="00D73F8E"/>
    <w:rsid w:val="00D740B3"/>
    <w:rsid w:val="00D74941"/>
    <w:rsid w:val="00D7534E"/>
    <w:rsid w:val="00D753FB"/>
    <w:rsid w:val="00D75B56"/>
    <w:rsid w:val="00D763D2"/>
    <w:rsid w:val="00D764C5"/>
    <w:rsid w:val="00D76765"/>
    <w:rsid w:val="00D76BA2"/>
    <w:rsid w:val="00D77B9C"/>
    <w:rsid w:val="00D77F67"/>
    <w:rsid w:val="00D803BE"/>
    <w:rsid w:val="00D81564"/>
    <w:rsid w:val="00D815E6"/>
    <w:rsid w:val="00D81AC9"/>
    <w:rsid w:val="00D81DCC"/>
    <w:rsid w:val="00D828CD"/>
    <w:rsid w:val="00D82CD5"/>
    <w:rsid w:val="00D836DA"/>
    <w:rsid w:val="00D84C6B"/>
    <w:rsid w:val="00D8548F"/>
    <w:rsid w:val="00D85927"/>
    <w:rsid w:val="00D8659D"/>
    <w:rsid w:val="00D912D7"/>
    <w:rsid w:val="00D91C9F"/>
    <w:rsid w:val="00D92246"/>
    <w:rsid w:val="00D92649"/>
    <w:rsid w:val="00D930FF"/>
    <w:rsid w:val="00D93474"/>
    <w:rsid w:val="00D93F48"/>
    <w:rsid w:val="00D95504"/>
    <w:rsid w:val="00D956E8"/>
    <w:rsid w:val="00D9577B"/>
    <w:rsid w:val="00D95891"/>
    <w:rsid w:val="00D95AB6"/>
    <w:rsid w:val="00D97EE0"/>
    <w:rsid w:val="00DA08B9"/>
    <w:rsid w:val="00DA0933"/>
    <w:rsid w:val="00DA0DBC"/>
    <w:rsid w:val="00DA2414"/>
    <w:rsid w:val="00DA2D69"/>
    <w:rsid w:val="00DA3EB4"/>
    <w:rsid w:val="00DA4398"/>
    <w:rsid w:val="00DA4B43"/>
    <w:rsid w:val="00DA5A58"/>
    <w:rsid w:val="00DA7FF5"/>
    <w:rsid w:val="00DB03C8"/>
    <w:rsid w:val="00DB07C2"/>
    <w:rsid w:val="00DB0A12"/>
    <w:rsid w:val="00DB0DA0"/>
    <w:rsid w:val="00DB2B85"/>
    <w:rsid w:val="00DB321C"/>
    <w:rsid w:val="00DB3EE9"/>
    <w:rsid w:val="00DB4D22"/>
    <w:rsid w:val="00DB50F5"/>
    <w:rsid w:val="00DB5373"/>
    <w:rsid w:val="00DB5385"/>
    <w:rsid w:val="00DB689A"/>
    <w:rsid w:val="00DB7BFD"/>
    <w:rsid w:val="00DC00AD"/>
    <w:rsid w:val="00DC0314"/>
    <w:rsid w:val="00DC0408"/>
    <w:rsid w:val="00DC0411"/>
    <w:rsid w:val="00DC077A"/>
    <w:rsid w:val="00DC11F3"/>
    <w:rsid w:val="00DC1920"/>
    <w:rsid w:val="00DC1C22"/>
    <w:rsid w:val="00DC2407"/>
    <w:rsid w:val="00DC3EFC"/>
    <w:rsid w:val="00DC4068"/>
    <w:rsid w:val="00DC40D7"/>
    <w:rsid w:val="00DC40DE"/>
    <w:rsid w:val="00DC4248"/>
    <w:rsid w:val="00DC449A"/>
    <w:rsid w:val="00DC47D8"/>
    <w:rsid w:val="00DC4982"/>
    <w:rsid w:val="00DC4F72"/>
    <w:rsid w:val="00DC523A"/>
    <w:rsid w:val="00DC53E6"/>
    <w:rsid w:val="00DC5641"/>
    <w:rsid w:val="00DC57B4"/>
    <w:rsid w:val="00DC5934"/>
    <w:rsid w:val="00DC5FC5"/>
    <w:rsid w:val="00DC659E"/>
    <w:rsid w:val="00DC675B"/>
    <w:rsid w:val="00DC6C71"/>
    <w:rsid w:val="00DC6DC5"/>
    <w:rsid w:val="00DC7113"/>
    <w:rsid w:val="00DC7196"/>
    <w:rsid w:val="00DC7398"/>
    <w:rsid w:val="00DC7957"/>
    <w:rsid w:val="00DC7A73"/>
    <w:rsid w:val="00DC7D42"/>
    <w:rsid w:val="00DD0C5D"/>
    <w:rsid w:val="00DD17FE"/>
    <w:rsid w:val="00DD2554"/>
    <w:rsid w:val="00DD2A8F"/>
    <w:rsid w:val="00DD3FD9"/>
    <w:rsid w:val="00DD4F9A"/>
    <w:rsid w:val="00DD7616"/>
    <w:rsid w:val="00DD7E78"/>
    <w:rsid w:val="00DE01C9"/>
    <w:rsid w:val="00DE0D99"/>
    <w:rsid w:val="00DE1886"/>
    <w:rsid w:val="00DE18AD"/>
    <w:rsid w:val="00DE2BA7"/>
    <w:rsid w:val="00DE2FF2"/>
    <w:rsid w:val="00DE390B"/>
    <w:rsid w:val="00DE3D41"/>
    <w:rsid w:val="00DE73B6"/>
    <w:rsid w:val="00DE784A"/>
    <w:rsid w:val="00DF0E3D"/>
    <w:rsid w:val="00DF12B7"/>
    <w:rsid w:val="00DF1993"/>
    <w:rsid w:val="00DF206A"/>
    <w:rsid w:val="00DF283C"/>
    <w:rsid w:val="00DF2C8F"/>
    <w:rsid w:val="00DF2D0C"/>
    <w:rsid w:val="00DF2D5D"/>
    <w:rsid w:val="00DF3435"/>
    <w:rsid w:val="00DF4164"/>
    <w:rsid w:val="00DF4D05"/>
    <w:rsid w:val="00DF4F37"/>
    <w:rsid w:val="00DF51F0"/>
    <w:rsid w:val="00DF5A0F"/>
    <w:rsid w:val="00DF6C2E"/>
    <w:rsid w:val="00DF72F2"/>
    <w:rsid w:val="00E00C54"/>
    <w:rsid w:val="00E01893"/>
    <w:rsid w:val="00E0191A"/>
    <w:rsid w:val="00E01C5D"/>
    <w:rsid w:val="00E02B08"/>
    <w:rsid w:val="00E02E1A"/>
    <w:rsid w:val="00E02FF8"/>
    <w:rsid w:val="00E03150"/>
    <w:rsid w:val="00E03BEA"/>
    <w:rsid w:val="00E03F51"/>
    <w:rsid w:val="00E03FA3"/>
    <w:rsid w:val="00E06634"/>
    <w:rsid w:val="00E06D93"/>
    <w:rsid w:val="00E07425"/>
    <w:rsid w:val="00E074EA"/>
    <w:rsid w:val="00E1112E"/>
    <w:rsid w:val="00E12623"/>
    <w:rsid w:val="00E12B3E"/>
    <w:rsid w:val="00E12C99"/>
    <w:rsid w:val="00E131FE"/>
    <w:rsid w:val="00E1360F"/>
    <w:rsid w:val="00E1386E"/>
    <w:rsid w:val="00E14303"/>
    <w:rsid w:val="00E15193"/>
    <w:rsid w:val="00E15250"/>
    <w:rsid w:val="00E15293"/>
    <w:rsid w:val="00E162CA"/>
    <w:rsid w:val="00E16C52"/>
    <w:rsid w:val="00E16FF9"/>
    <w:rsid w:val="00E203A9"/>
    <w:rsid w:val="00E20E71"/>
    <w:rsid w:val="00E216A2"/>
    <w:rsid w:val="00E219ED"/>
    <w:rsid w:val="00E229A8"/>
    <w:rsid w:val="00E2401C"/>
    <w:rsid w:val="00E2441C"/>
    <w:rsid w:val="00E24F12"/>
    <w:rsid w:val="00E2553D"/>
    <w:rsid w:val="00E25ABD"/>
    <w:rsid w:val="00E261BF"/>
    <w:rsid w:val="00E26880"/>
    <w:rsid w:val="00E26A44"/>
    <w:rsid w:val="00E273CD"/>
    <w:rsid w:val="00E2743C"/>
    <w:rsid w:val="00E30351"/>
    <w:rsid w:val="00E30A01"/>
    <w:rsid w:val="00E31371"/>
    <w:rsid w:val="00E31D40"/>
    <w:rsid w:val="00E34E82"/>
    <w:rsid w:val="00E350CC"/>
    <w:rsid w:val="00E35D6D"/>
    <w:rsid w:val="00E363A0"/>
    <w:rsid w:val="00E366A0"/>
    <w:rsid w:val="00E37EC4"/>
    <w:rsid w:val="00E40389"/>
    <w:rsid w:val="00E408F9"/>
    <w:rsid w:val="00E40CE7"/>
    <w:rsid w:val="00E41284"/>
    <w:rsid w:val="00E42960"/>
    <w:rsid w:val="00E44F7B"/>
    <w:rsid w:val="00E44FE1"/>
    <w:rsid w:val="00E465F3"/>
    <w:rsid w:val="00E46832"/>
    <w:rsid w:val="00E50453"/>
    <w:rsid w:val="00E50D9E"/>
    <w:rsid w:val="00E51D9D"/>
    <w:rsid w:val="00E51F4D"/>
    <w:rsid w:val="00E522A4"/>
    <w:rsid w:val="00E52998"/>
    <w:rsid w:val="00E53362"/>
    <w:rsid w:val="00E54304"/>
    <w:rsid w:val="00E559F7"/>
    <w:rsid w:val="00E55C34"/>
    <w:rsid w:val="00E561EE"/>
    <w:rsid w:val="00E564A9"/>
    <w:rsid w:val="00E56A6D"/>
    <w:rsid w:val="00E56F4E"/>
    <w:rsid w:val="00E57819"/>
    <w:rsid w:val="00E57B1D"/>
    <w:rsid w:val="00E61F84"/>
    <w:rsid w:val="00E627B5"/>
    <w:rsid w:val="00E62E9C"/>
    <w:rsid w:val="00E63A3C"/>
    <w:rsid w:val="00E6458E"/>
    <w:rsid w:val="00E6468E"/>
    <w:rsid w:val="00E64A70"/>
    <w:rsid w:val="00E67376"/>
    <w:rsid w:val="00E70EE5"/>
    <w:rsid w:val="00E72465"/>
    <w:rsid w:val="00E727C7"/>
    <w:rsid w:val="00E72B90"/>
    <w:rsid w:val="00E72BB1"/>
    <w:rsid w:val="00E74376"/>
    <w:rsid w:val="00E76B8D"/>
    <w:rsid w:val="00E77165"/>
    <w:rsid w:val="00E777A9"/>
    <w:rsid w:val="00E77D17"/>
    <w:rsid w:val="00E80000"/>
    <w:rsid w:val="00E81DB1"/>
    <w:rsid w:val="00E81DFC"/>
    <w:rsid w:val="00E826A0"/>
    <w:rsid w:val="00E832A4"/>
    <w:rsid w:val="00E83350"/>
    <w:rsid w:val="00E83C82"/>
    <w:rsid w:val="00E84105"/>
    <w:rsid w:val="00E859DF"/>
    <w:rsid w:val="00E86422"/>
    <w:rsid w:val="00E86DE0"/>
    <w:rsid w:val="00E879AB"/>
    <w:rsid w:val="00E87D7C"/>
    <w:rsid w:val="00E91B47"/>
    <w:rsid w:val="00E924F2"/>
    <w:rsid w:val="00E9286D"/>
    <w:rsid w:val="00E92E08"/>
    <w:rsid w:val="00E935E6"/>
    <w:rsid w:val="00E93623"/>
    <w:rsid w:val="00E94007"/>
    <w:rsid w:val="00E9592E"/>
    <w:rsid w:val="00E95A00"/>
    <w:rsid w:val="00E95FC6"/>
    <w:rsid w:val="00E9600D"/>
    <w:rsid w:val="00E97042"/>
    <w:rsid w:val="00E97B7C"/>
    <w:rsid w:val="00EA031E"/>
    <w:rsid w:val="00EA06B0"/>
    <w:rsid w:val="00EA0F05"/>
    <w:rsid w:val="00EA1A0E"/>
    <w:rsid w:val="00EA1CCD"/>
    <w:rsid w:val="00EA2F1D"/>
    <w:rsid w:val="00EA346E"/>
    <w:rsid w:val="00EA3E84"/>
    <w:rsid w:val="00EA403C"/>
    <w:rsid w:val="00EA4E68"/>
    <w:rsid w:val="00EA59F8"/>
    <w:rsid w:val="00EA6754"/>
    <w:rsid w:val="00EA6EC0"/>
    <w:rsid w:val="00EA7225"/>
    <w:rsid w:val="00EA79E2"/>
    <w:rsid w:val="00EA7E50"/>
    <w:rsid w:val="00EB04DA"/>
    <w:rsid w:val="00EB06DE"/>
    <w:rsid w:val="00EB0771"/>
    <w:rsid w:val="00EB0A56"/>
    <w:rsid w:val="00EB1785"/>
    <w:rsid w:val="00EB199E"/>
    <w:rsid w:val="00EB2C10"/>
    <w:rsid w:val="00EB3008"/>
    <w:rsid w:val="00EB33C8"/>
    <w:rsid w:val="00EB39F3"/>
    <w:rsid w:val="00EB3BC1"/>
    <w:rsid w:val="00EB4EC6"/>
    <w:rsid w:val="00EB4ED3"/>
    <w:rsid w:val="00EB5C2B"/>
    <w:rsid w:val="00EB7858"/>
    <w:rsid w:val="00EB7F69"/>
    <w:rsid w:val="00EC1B92"/>
    <w:rsid w:val="00EC1BFA"/>
    <w:rsid w:val="00EC1E99"/>
    <w:rsid w:val="00EC20C7"/>
    <w:rsid w:val="00EC2C4E"/>
    <w:rsid w:val="00EC2CD9"/>
    <w:rsid w:val="00EC3486"/>
    <w:rsid w:val="00EC3A43"/>
    <w:rsid w:val="00EC3DF3"/>
    <w:rsid w:val="00EC4027"/>
    <w:rsid w:val="00EC5CFD"/>
    <w:rsid w:val="00EC7A92"/>
    <w:rsid w:val="00ED01E0"/>
    <w:rsid w:val="00ED0D53"/>
    <w:rsid w:val="00ED12AD"/>
    <w:rsid w:val="00ED1E60"/>
    <w:rsid w:val="00ED1E91"/>
    <w:rsid w:val="00ED20D4"/>
    <w:rsid w:val="00ED2655"/>
    <w:rsid w:val="00ED2A93"/>
    <w:rsid w:val="00ED37F0"/>
    <w:rsid w:val="00ED3A1C"/>
    <w:rsid w:val="00ED3E48"/>
    <w:rsid w:val="00ED4CA5"/>
    <w:rsid w:val="00ED548A"/>
    <w:rsid w:val="00ED5A4C"/>
    <w:rsid w:val="00ED604B"/>
    <w:rsid w:val="00ED7BC1"/>
    <w:rsid w:val="00ED7EC8"/>
    <w:rsid w:val="00ED7F1D"/>
    <w:rsid w:val="00EE2A5F"/>
    <w:rsid w:val="00EE3D3C"/>
    <w:rsid w:val="00EE3DAD"/>
    <w:rsid w:val="00EE3ECE"/>
    <w:rsid w:val="00EE4136"/>
    <w:rsid w:val="00EE5881"/>
    <w:rsid w:val="00EE6DE6"/>
    <w:rsid w:val="00EE6E45"/>
    <w:rsid w:val="00EE794C"/>
    <w:rsid w:val="00EE7C05"/>
    <w:rsid w:val="00EE7E9F"/>
    <w:rsid w:val="00EE7FD0"/>
    <w:rsid w:val="00EF005E"/>
    <w:rsid w:val="00EF017D"/>
    <w:rsid w:val="00EF048B"/>
    <w:rsid w:val="00EF0609"/>
    <w:rsid w:val="00EF0F1B"/>
    <w:rsid w:val="00EF18DA"/>
    <w:rsid w:val="00EF1D9A"/>
    <w:rsid w:val="00EF4AD6"/>
    <w:rsid w:val="00EF585D"/>
    <w:rsid w:val="00EF5A08"/>
    <w:rsid w:val="00EF671B"/>
    <w:rsid w:val="00EF6E28"/>
    <w:rsid w:val="00EF6E8F"/>
    <w:rsid w:val="00EF796B"/>
    <w:rsid w:val="00F0014C"/>
    <w:rsid w:val="00F016AD"/>
    <w:rsid w:val="00F02CAD"/>
    <w:rsid w:val="00F0374C"/>
    <w:rsid w:val="00F0405B"/>
    <w:rsid w:val="00F04164"/>
    <w:rsid w:val="00F04863"/>
    <w:rsid w:val="00F04AC8"/>
    <w:rsid w:val="00F10236"/>
    <w:rsid w:val="00F1072A"/>
    <w:rsid w:val="00F11700"/>
    <w:rsid w:val="00F12275"/>
    <w:rsid w:val="00F13E1E"/>
    <w:rsid w:val="00F14343"/>
    <w:rsid w:val="00F15592"/>
    <w:rsid w:val="00F15746"/>
    <w:rsid w:val="00F15DF2"/>
    <w:rsid w:val="00F15E86"/>
    <w:rsid w:val="00F1763A"/>
    <w:rsid w:val="00F17C98"/>
    <w:rsid w:val="00F2027D"/>
    <w:rsid w:val="00F20439"/>
    <w:rsid w:val="00F2052C"/>
    <w:rsid w:val="00F20847"/>
    <w:rsid w:val="00F22F56"/>
    <w:rsid w:val="00F24B25"/>
    <w:rsid w:val="00F25BF4"/>
    <w:rsid w:val="00F26012"/>
    <w:rsid w:val="00F26461"/>
    <w:rsid w:val="00F26882"/>
    <w:rsid w:val="00F26934"/>
    <w:rsid w:val="00F26A4E"/>
    <w:rsid w:val="00F27AA2"/>
    <w:rsid w:val="00F3158D"/>
    <w:rsid w:val="00F32142"/>
    <w:rsid w:val="00F32325"/>
    <w:rsid w:val="00F32508"/>
    <w:rsid w:val="00F34722"/>
    <w:rsid w:val="00F361CD"/>
    <w:rsid w:val="00F37EE5"/>
    <w:rsid w:val="00F37FCA"/>
    <w:rsid w:val="00F40DE5"/>
    <w:rsid w:val="00F412EC"/>
    <w:rsid w:val="00F416E0"/>
    <w:rsid w:val="00F438F9"/>
    <w:rsid w:val="00F443E9"/>
    <w:rsid w:val="00F4444C"/>
    <w:rsid w:val="00F44D9F"/>
    <w:rsid w:val="00F45047"/>
    <w:rsid w:val="00F4528F"/>
    <w:rsid w:val="00F45343"/>
    <w:rsid w:val="00F45BCA"/>
    <w:rsid w:val="00F45F02"/>
    <w:rsid w:val="00F46005"/>
    <w:rsid w:val="00F4611B"/>
    <w:rsid w:val="00F46378"/>
    <w:rsid w:val="00F501C5"/>
    <w:rsid w:val="00F503FD"/>
    <w:rsid w:val="00F5048D"/>
    <w:rsid w:val="00F5109B"/>
    <w:rsid w:val="00F510C2"/>
    <w:rsid w:val="00F523A4"/>
    <w:rsid w:val="00F52E93"/>
    <w:rsid w:val="00F52F8B"/>
    <w:rsid w:val="00F532A4"/>
    <w:rsid w:val="00F53781"/>
    <w:rsid w:val="00F54BC7"/>
    <w:rsid w:val="00F54CAF"/>
    <w:rsid w:val="00F55210"/>
    <w:rsid w:val="00F55246"/>
    <w:rsid w:val="00F55280"/>
    <w:rsid w:val="00F55F57"/>
    <w:rsid w:val="00F56F80"/>
    <w:rsid w:val="00F571CF"/>
    <w:rsid w:val="00F573C5"/>
    <w:rsid w:val="00F601B8"/>
    <w:rsid w:val="00F64587"/>
    <w:rsid w:val="00F64793"/>
    <w:rsid w:val="00F6591E"/>
    <w:rsid w:val="00F661A4"/>
    <w:rsid w:val="00F6705D"/>
    <w:rsid w:val="00F70E2D"/>
    <w:rsid w:val="00F717A2"/>
    <w:rsid w:val="00F719BE"/>
    <w:rsid w:val="00F72D50"/>
    <w:rsid w:val="00F7327B"/>
    <w:rsid w:val="00F733DC"/>
    <w:rsid w:val="00F73519"/>
    <w:rsid w:val="00F747B7"/>
    <w:rsid w:val="00F74F2A"/>
    <w:rsid w:val="00F7537A"/>
    <w:rsid w:val="00F75BB8"/>
    <w:rsid w:val="00F76533"/>
    <w:rsid w:val="00F80A06"/>
    <w:rsid w:val="00F80F63"/>
    <w:rsid w:val="00F817F3"/>
    <w:rsid w:val="00F81D9D"/>
    <w:rsid w:val="00F82C10"/>
    <w:rsid w:val="00F83B0D"/>
    <w:rsid w:val="00F8465C"/>
    <w:rsid w:val="00F84C11"/>
    <w:rsid w:val="00F84DD5"/>
    <w:rsid w:val="00F857D6"/>
    <w:rsid w:val="00F85DF9"/>
    <w:rsid w:val="00F86716"/>
    <w:rsid w:val="00F876FF"/>
    <w:rsid w:val="00F90BA6"/>
    <w:rsid w:val="00F92226"/>
    <w:rsid w:val="00F93291"/>
    <w:rsid w:val="00F938AD"/>
    <w:rsid w:val="00F949F3"/>
    <w:rsid w:val="00F94C24"/>
    <w:rsid w:val="00F95343"/>
    <w:rsid w:val="00F964F9"/>
    <w:rsid w:val="00F96A9F"/>
    <w:rsid w:val="00F96DC0"/>
    <w:rsid w:val="00F96DCA"/>
    <w:rsid w:val="00F96ED9"/>
    <w:rsid w:val="00F96F14"/>
    <w:rsid w:val="00FA024E"/>
    <w:rsid w:val="00FA1858"/>
    <w:rsid w:val="00FA1BCD"/>
    <w:rsid w:val="00FA1D24"/>
    <w:rsid w:val="00FA387A"/>
    <w:rsid w:val="00FA4806"/>
    <w:rsid w:val="00FA58B3"/>
    <w:rsid w:val="00FA58CD"/>
    <w:rsid w:val="00FA5AD8"/>
    <w:rsid w:val="00FA5D7B"/>
    <w:rsid w:val="00FA5F8B"/>
    <w:rsid w:val="00FA6C26"/>
    <w:rsid w:val="00FB02E1"/>
    <w:rsid w:val="00FB0685"/>
    <w:rsid w:val="00FB0BCA"/>
    <w:rsid w:val="00FB2702"/>
    <w:rsid w:val="00FB2DB1"/>
    <w:rsid w:val="00FB409D"/>
    <w:rsid w:val="00FB4113"/>
    <w:rsid w:val="00FB45FE"/>
    <w:rsid w:val="00FB4964"/>
    <w:rsid w:val="00FB4D7C"/>
    <w:rsid w:val="00FB4F48"/>
    <w:rsid w:val="00FB5072"/>
    <w:rsid w:val="00FB5181"/>
    <w:rsid w:val="00FB5784"/>
    <w:rsid w:val="00FB740F"/>
    <w:rsid w:val="00FB7CD1"/>
    <w:rsid w:val="00FB7F38"/>
    <w:rsid w:val="00FC1827"/>
    <w:rsid w:val="00FC1F64"/>
    <w:rsid w:val="00FC2336"/>
    <w:rsid w:val="00FC3B34"/>
    <w:rsid w:val="00FC3FE1"/>
    <w:rsid w:val="00FC4ACC"/>
    <w:rsid w:val="00FC6069"/>
    <w:rsid w:val="00FC6A09"/>
    <w:rsid w:val="00FC7E6A"/>
    <w:rsid w:val="00FC7FB8"/>
    <w:rsid w:val="00FD010D"/>
    <w:rsid w:val="00FD1A64"/>
    <w:rsid w:val="00FD2107"/>
    <w:rsid w:val="00FD24AA"/>
    <w:rsid w:val="00FD28EA"/>
    <w:rsid w:val="00FD28F4"/>
    <w:rsid w:val="00FD362E"/>
    <w:rsid w:val="00FD5145"/>
    <w:rsid w:val="00FD5FF1"/>
    <w:rsid w:val="00FD61F7"/>
    <w:rsid w:val="00FD627E"/>
    <w:rsid w:val="00FE0C0E"/>
    <w:rsid w:val="00FE18E6"/>
    <w:rsid w:val="00FE1A2A"/>
    <w:rsid w:val="00FE2077"/>
    <w:rsid w:val="00FE2235"/>
    <w:rsid w:val="00FE49FA"/>
    <w:rsid w:val="00FE4E99"/>
    <w:rsid w:val="00FE5B4B"/>
    <w:rsid w:val="00FE5EE6"/>
    <w:rsid w:val="00FE5EFE"/>
    <w:rsid w:val="00FE6B9C"/>
    <w:rsid w:val="00FE6F62"/>
    <w:rsid w:val="00FE7897"/>
    <w:rsid w:val="00FF028D"/>
    <w:rsid w:val="00FF0996"/>
    <w:rsid w:val="00FF1B74"/>
    <w:rsid w:val="00FF3761"/>
    <w:rsid w:val="00FF3DD7"/>
    <w:rsid w:val="00FF418F"/>
    <w:rsid w:val="00FF4726"/>
    <w:rsid w:val="00FF4A81"/>
    <w:rsid w:val="00FF4CE3"/>
    <w:rsid w:val="00FF4DB6"/>
    <w:rsid w:val="00FF5569"/>
    <w:rsid w:val="00FF5672"/>
    <w:rsid w:val="00FF6FF7"/>
    <w:rsid w:val="00FF7351"/>
    <w:rsid w:val="00FF7C7B"/>
    <w:rsid w:val="00FF7D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B9956"/>
  <w15:chartTrackingRefBased/>
  <w15:docId w15:val="{2C44F005-E3A2-4304-BB78-588C69CA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toc 3"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52064"/>
    <w:rPr>
      <w:sz w:val="24"/>
      <w:szCs w:val="24"/>
    </w:rPr>
  </w:style>
  <w:style w:type="paragraph" w:styleId="1">
    <w:name w:val="heading 1"/>
    <w:aliases w:val="Заголовок 1(др)"/>
    <w:basedOn w:val="a"/>
    <w:next w:val="a"/>
    <w:link w:val="10"/>
    <w:qFormat/>
    <w:rsid w:val="006037AD"/>
    <w:pPr>
      <w:keepNext/>
      <w:keepLines/>
      <w:spacing w:before="240" w:after="100" w:afterAutospacing="1" w:line="360" w:lineRule="auto"/>
      <w:ind w:firstLine="709"/>
      <w:jc w:val="both"/>
      <w:outlineLvl w:val="0"/>
    </w:pPr>
    <w:rPr>
      <w:rFonts w:eastAsiaTheme="majorEastAsia"/>
      <w:b/>
      <w:bCs/>
      <w:sz w:val="32"/>
      <w:szCs w:val="32"/>
      <w:lang w:eastAsia="en-US"/>
    </w:rPr>
  </w:style>
  <w:style w:type="paragraph" w:styleId="2">
    <w:name w:val="heading 2"/>
    <w:aliases w:val="Заголовок 2(др)"/>
    <w:basedOn w:val="a"/>
    <w:next w:val="a"/>
    <w:link w:val="20"/>
    <w:uiPriority w:val="9"/>
    <w:unhideWhenUsed/>
    <w:qFormat/>
    <w:rsid w:val="00DA4398"/>
    <w:pPr>
      <w:keepLines/>
      <w:spacing w:before="240" w:after="120" w:afterAutospacing="1" w:line="360" w:lineRule="auto"/>
      <w:ind w:firstLine="709"/>
      <w:jc w:val="both"/>
      <w:outlineLvl w:val="1"/>
    </w:pPr>
    <w:rPr>
      <w:b/>
      <w:sz w:val="28"/>
    </w:rPr>
  </w:style>
  <w:style w:type="paragraph" w:styleId="3">
    <w:name w:val="heading 3"/>
    <w:aliases w:val="Заголовок 3(др)"/>
    <w:basedOn w:val="a"/>
    <w:next w:val="a"/>
    <w:link w:val="30"/>
    <w:uiPriority w:val="9"/>
    <w:unhideWhenUsed/>
    <w:qFormat/>
    <w:rsid w:val="00BC6E17"/>
    <w:pPr>
      <w:keepNext/>
      <w:keepLines/>
      <w:spacing w:before="400" w:after="360"/>
      <w:ind w:left="708"/>
      <w:outlineLvl w:val="2"/>
    </w:pPr>
    <w:rPr>
      <w:rFonts w:eastAsiaTheme="majorEastAsia" w:cstheme="majorBidi"/>
      <w:b/>
      <w:sz w:val="28"/>
      <w:lang w:eastAsia="en-US"/>
    </w:rPr>
  </w:style>
  <w:style w:type="paragraph" w:styleId="4">
    <w:name w:val="heading 4"/>
    <w:basedOn w:val="a"/>
    <w:next w:val="a"/>
    <w:link w:val="40"/>
    <w:unhideWhenUsed/>
    <w:qFormat/>
    <w:rsid w:val="002E76BF"/>
    <w:pPr>
      <w:keepNext/>
      <w:spacing w:before="240" w:after="60"/>
      <w:outlineLvl w:val="3"/>
    </w:pPr>
    <w:rPr>
      <w:rFonts w:ascii="Calibri" w:hAnsi="Calibri"/>
      <w:b/>
      <w:bCs/>
      <w:sz w:val="28"/>
      <w:szCs w:val="28"/>
    </w:rPr>
  </w:style>
  <w:style w:type="paragraph" w:styleId="5">
    <w:name w:val="heading 5"/>
    <w:basedOn w:val="a"/>
    <w:next w:val="a"/>
    <w:link w:val="50"/>
    <w:semiHidden/>
    <w:unhideWhenUsed/>
    <w:qFormat/>
    <w:rsid w:val="002B0B0C"/>
    <w:pPr>
      <w:spacing w:before="240" w:after="60"/>
      <w:outlineLvl w:val="4"/>
    </w:pPr>
    <w:rPr>
      <w:rFonts w:ascii="Calibri" w:hAnsi="Calibri"/>
      <w:b/>
      <w:bCs/>
      <w:i/>
      <w:iCs/>
      <w:sz w:val="26"/>
      <w:szCs w:val="26"/>
    </w:rPr>
  </w:style>
  <w:style w:type="paragraph" w:styleId="6">
    <w:name w:val="heading 6"/>
    <w:basedOn w:val="a"/>
    <w:next w:val="a"/>
    <w:link w:val="60"/>
    <w:qFormat/>
    <w:rsid w:val="00C51297"/>
    <w:pPr>
      <w:spacing w:before="240" w:after="60"/>
      <w:outlineLvl w:val="5"/>
    </w:pPr>
    <w:rPr>
      <w:b/>
      <w:bCs/>
      <w:sz w:val="22"/>
      <w:szCs w:val="22"/>
    </w:rPr>
  </w:style>
  <w:style w:type="paragraph" w:styleId="7">
    <w:name w:val="heading 7"/>
    <w:basedOn w:val="a"/>
    <w:next w:val="a"/>
    <w:qFormat/>
    <w:rsid w:val="00C84EBF"/>
    <w:pPr>
      <w:keepNext/>
      <w:jc w:val="center"/>
      <w:outlineLvl w:val="6"/>
    </w:pPr>
    <w:rPr>
      <w:rFonts w:ascii="Arial" w:hAnsi="Arial" w:cs="Arial"/>
      <w:i/>
      <w:iCs/>
      <w:sz w:val="20"/>
      <w:lang w:eastAsia="en-US"/>
    </w:rPr>
  </w:style>
  <w:style w:type="paragraph" w:styleId="8">
    <w:name w:val="heading 8"/>
    <w:basedOn w:val="a"/>
    <w:next w:val="a"/>
    <w:link w:val="80"/>
    <w:qFormat/>
    <w:rsid w:val="00C84EBF"/>
    <w:pPr>
      <w:keepNext/>
      <w:jc w:val="center"/>
      <w:outlineLvl w:val="7"/>
    </w:pPr>
    <w:rPr>
      <w:rFonts w:ascii="Arial" w:hAnsi="Arial" w:cs="Arial"/>
      <w:i/>
      <w:iCs/>
      <w:sz w:val="18"/>
      <w:lang w:eastAsia="en-US"/>
    </w:rPr>
  </w:style>
  <w:style w:type="paragraph" w:styleId="9">
    <w:name w:val="heading 9"/>
    <w:basedOn w:val="a"/>
    <w:next w:val="a"/>
    <w:link w:val="90"/>
    <w:unhideWhenUsed/>
    <w:qFormat/>
    <w:rsid w:val="009F330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15B2C"/>
    <w:pPr>
      <w:tabs>
        <w:tab w:val="center" w:pos="4677"/>
        <w:tab w:val="right" w:pos="9355"/>
      </w:tabs>
    </w:pPr>
  </w:style>
  <w:style w:type="paragraph" w:styleId="a5">
    <w:name w:val="footer"/>
    <w:basedOn w:val="a"/>
    <w:link w:val="a6"/>
    <w:uiPriority w:val="99"/>
    <w:rsid w:val="00B15B2C"/>
    <w:pPr>
      <w:tabs>
        <w:tab w:val="center" w:pos="4677"/>
        <w:tab w:val="right" w:pos="9355"/>
      </w:tabs>
    </w:pPr>
  </w:style>
  <w:style w:type="paragraph" w:styleId="a7">
    <w:name w:val="Normal (Web)"/>
    <w:basedOn w:val="a"/>
    <w:uiPriority w:val="99"/>
    <w:rsid w:val="00272389"/>
    <w:pPr>
      <w:spacing w:before="100" w:beforeAutospacing="1" w:after="100" w:afterAutospacing="1"/>
    </w:pPr>
  </w:style>
  <w:style w:type="paragraph" w:customStyle="1" w:styleId="a8">
    <w:name w:val="Чертежный"/>
    <w:rsid w:val="00272389"/>
    <w:pPr>
      <w:jc w:val="both"/>
    </w:pPr>
    <w:rPr>
      <w:rFonts w:ascii="ISOCPEUR" w:hAnsi="ISOCPEUR"/>
      <w:i/>
      <w:sz w:val="28"/>
      <w:lang w:val="uk-UA"/>
    </w:rPr>
  </w:style>
  <w:style w:type="character" w:customStyle="1" w:styleId="80">
    <w:name w:val="Заголовок 8 Знак"/>
    <w:link w:val="8"/>
    <w:rsid w:val="00C84EBF"/>
    <w:rPr>
      <w:rFonts w:ascii="Arial" w:hAnsi="Arial" w:cs="Arial"/>
      <w:i/>
      <w:iCs/>
      <w:sz w:val="18"/>
      <w:szCs w:val="24"/>
      <w:lang w:val="ru-RU" w:eastAsia="en-US" w:bidi="ar-SA"/>
    </w:rPr>
  </w:style>
  <w:style w:type="table" w:styleId="a9">
    <w:name w:val="Table Grid"/>
    <w:basedOn w:val="a1"/>
    <w:uiPriority w:val="59"/>
    <w:rsid w:val="00240B8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uiPriority w:val="22"/>
    <w:qFormat/>
    <w:rsid w:val="00BC35D9"/>
    <w:rPr>
      <w:b/>
      <w:bCs/>
    </w:rPr>
  </w:style>
  <w:style w:type="character" w:styleId="ab">
    <w:name w:val="Hyperlink"/>
    <w:uiPriority w:val="99"/>
    <w:rsid w:val="00BC35D9"/>
    <w:rPr>
      <w:color w:val="0000FF"/>
      <w:u w:val="single"/>
    </w:rPr>
  </w:style>
  <w:style w:type="paragraph" w:customStyle="1" w:styleId="ac">
    <w:name w:val="Текст Диплома"/>
    <w:rsid w:val="00616240"/>
    <w:pPr>
      <w:ind w:left="284" w:right="284" w:firstLine="567"/>
      <w:jc w:val="both"/>
    </w:pPr>
    <w:rPr>
      <w:sz w:val="28"/>
      <w:szCs w:val="24"/>
    </w:rPr>
  </w:style>
  <w:style w:type="paragraph" w:customStyle="1" w:styleId="ConsPlusTitle">
    <w:name w:val="ConsPlusTitle"/>
    <w:rsid w:val="00654AEA"/>
    <w:pPr>
      <w:widowControl w:val="0"/>
      <w:autoSpaceDE w:val="0"/>
      <w:autoSpaceDN w:val="0"/>
      <w:adjustRightInd w:val="0"/>
    </w:pPr>
    <w:rPr>
      <w:b/>
      <w:bCs/>
      <w:sz w:val="24"/>
      <w:szCs w:val="24"/>
    </w:rPr>
  </w:style>
  <w:style w:type="paragraph" w:customStyle="1" w:styleId="ConsPlusNonformat">
    <w:name w:val="ConsPlusNonformat"/>
    <w:rsid w:val="00A90FB9"/>
    <w:pPr>
      <w:widowControl w:val="0"/>
      <w:autoSpaceDE w:val="0"/>
      <w:autoSpaceDN w:val="0"/>
      <w:adjustRightInd w:val="0"/>
    </w:pPr>
    <w:rPr>
      <w:rFonts w:ascii="Courier New" w:hAnsi="Courier New" w:cs="Courier New"/>
    </w:rPr>
  </w:style>
  <w:style w:type="paragraph" w:styleId="ad">
    <w:name w:val="Body Text Indent"/>
    <w:basedOn w:val="a"/>
    <w:rsid w:val="00C51297"/>
    <w:pPr>
      <w:spacing w:after="120"/>
      <w:ind w:left="283"/>
    </w:pPr>
    <w:rPr>
      <w:sz w:val="20"/>
      <w:szCs w:val="20"/>
    </w:rPr>
  </w:style>
  <w:style w:type="paragraph" w:styleId="21">
    <w:name w:val="Body Text 2"/>
    <w:basedOn w:val="a"/>
    <w:link w:val="22"/>
    <w:rsid w:val="00DE73B6"/>
    <w:pPr>
      <w:spacing w:after="120" w:line="480" w:lineRule="auto"/>
    </w:pPr>
  </w:style>
  <w:style w:type="paragraph" w:styleId="ae">
    <w:name w:val="Body Text"/>
    <w:basedOn w:val="a"/>
    <w:link w:val="af"/>
    <w:rsid w:val="00DE73B6"/>
    <w:pPr>
      <w:jc w:val="both"/>
    </w:pPr>
    <w:rPr>
      <w:sz w:val="28"/>
      <w:szCs w:val="20"/>
    </w:rPr>
  </w:style>
  <w:style w:type="paragraph" w:styleId="31">
    <w:name w:val="Body Text 3"/>
    <w:basedOn w:val="a"/>
    <w:rsid w:val="00DE73B6"/>
    <w:pPr>
      <w:spacing w:after="120"/>
    </w:pPr>
    <w:rPr>
      <w:sz w:val="16"/>
      <w:szCs w:val="16"/>
    </w:rPr>
  </w:style>
  <w:style w:type="paragraph" w:styleId="32">
    <w:name w:val="Body Text Indent 3"/>
    <w:basedOn w:val="a"/>
    <w:rsid w:val="00DE73B6"/>
    <w:pPr>
      <w:spacing w:after="120"/>
      <w:ind w:left="283"/>
    </w:pPr>
    <w:rPr>
      <w:sz w:val="16"/>
      <w:szCs w:val="16"/>
    </w:rPr>
  </w:style>
  <w:style w:type="paragraph" w:styleId="af0">
    <w:name w:val="Plain Text"/>
    <w:basedOn w:val="a"/>
    <w:rsid w:val="00DE73B6"/>
    <w:rPr>
      <w:rFonts w:ascii="Courier New" w:hAnsi="Courier New"/>
      <w:sz w:val="20"/>
      <w:szCs w:val="20"/>
    </w:rPr>
  </w:style>
  <w:style w:type="paragraph" w:customStyle="1" w:styleId="11">
    <w:name w:val="Обычный1"/>
    <w:rsid w:val="00DE73B6"/>
    <w:rPr>
      <w:snapToGrid w:val="0"/>
    </w:rPr>
  </w:style>
  <w:style w:type="character" w:styleId="af1">
    <w:name w:val="page number"/>
    <w:basedOn w:val="a0"/>
    <w:rsid w:val="00DE73B6"/>
  </w:style>
  <w:style w:type="paragraph" w:styleId="23">
    <w:name w:val="Body Text Indent 2"/>
    <w:basedOn w:val="a"/>
    <w:rsid w:val="00DE73B6"/>
    <w:pPr>
      <w:spacing w:after="120" w:line="480" w:lineRule="auto"/>
      <w:ind w:left="283"/>
    </w:pPr>
    <w:rPr>
      <w:sz w:val="20"/>
      <w:szCs w:val="20"/>
    </w:rPr>
  </w:style>
  <w:style w:type="character" w:customStyle="1" w:styleId="FontStyle17">
    <w:name w:val="Font Style17"/>
    <w:rsid w:val="00DE73B6"/>
    <w:rPr>
      <w:rFonts w:ascii="Times New Roman" w:hAnsi="Times New Roman" w:cs="Times New Roman"/>
      <w:sz w:val="18"/>
      <w:szCs w:val="18"/>
    </w:rPr>
  </w:style>
  <w:style w:type="paragraph" w:customStyle="1" w:styleId="Style3">
    <w:name w:val="Style3"/>
    <w:basedOn w:val="a"/>
    <w:rsid w:val="00DE73B6"/>
    <w:pPr>
      <w:widowControl w:val="0"/>
      <w:autoSpaceDE w:val="0"/>
      <w:autoSpaceDN w:val="0"/>
      <w:adjustRightInd w:val="0"/>
      <w:spacing w:line="229" w:lineRule="exact"/>
      <w:ind w:firstLine="632"/>
      <w:jc w:val="both"/>
    </w:pPr>
  </w:style>
  <w:style w:type="paragraph" w:customStyle="1" w:styleId="Style6">
    <w:name w:val="Style6"/>
    <w:basedOn w:val="a"/>
    <w:rsid w:val="00DE73B6"/>
    <w:pPr>
      <w:widowControl w:val="0"/>
      <w:autoSpaceDE w:val="0"/>
      <w:autoSpaceDN w:val="0"/>
      <w:adjustRightInd w:val="0"/>
      <w:spacing w:line="423" w:lineRule="exact"/>
    </w:pPr>
  </w:style>
  <w:style w:type="character" w:customStyle="1" w:styleId="FontStyle18">
    <w:name w:val="Font Style18"/>
    <w:rsid w:val="00DE73B6"/>
    <w:rPr>
      <w:rFonts w:ascii="Times New Roman" w:hAnsi="Times New Roman" w:cs="Times New Roman"/>
      <w:sz w:val="18"/>
      <w:szCs w:val="18"/>
    </w:rPr>
  </w:style>
  <w:style w:type="character" w:customStyle="1" w:styleId="FontStyle19">
    <w:name w:val="Font Style19"/>
    <w:rsid w:val="00DE73B6"/>
    <w:rPr>
      <w:rFonts w:ascii="Times New Roman" w:hAnsi="Times New Roman" w:cs="Times New Roman"/>
      <w:b/>
      <w:bCs/>
      <w:i/>
      <w:iCs/>
      <w:sz w:val="18"/>
      <w:szCs w:val="18"/>
    </w:rPr>
  </w:style>
  <w:style w:type="paragraph" w:customStyle="1" w:styleId="Style7">
    <w:name w:val="Style7"/>
    <w:basedOn w:val="a"/>
    <w:rsid w:val="00DE73B6"/>
    <w:pPr>
      <w:widowControl w:val="0"/>
      <w:autoSpaceDE w:val="0"/>
      <w:autoSpaceDN w:val="0"/>
      <w:adjustRightInd w:val="0"/>
      <w:spacing w:line="228" w:lineRule="exact"/>
      <w:ind w:firstLine="525"/>
    </w:pPr>
  </w:style>
  <w:style w:type="paragraph" w:customStyle="1" w:styleId="Style8">
    <w:name w:val="Style8"/>
    <w:basedOn w:val="a"/>
    <w:rsid w:val="00DE73B6"/>
    <w:pPr>
      <w:widowControl w:val="0"/>
      <w:autoSpaceDE w:val="0"/>
      <w:autoSpaceDN w:val="0"/>
      <w:adjustRightInd w:val="0"/>
      <w:spacing w:line="214" w:lineRule="exact"/>
      <w:ind w:firstLine="655"/>
    </w:pPr>
  </w:style>
  <w:style w:type="paragraph" w:customStyle="1" w:styleId="Style9">
    <w:name w:val="Style9"/>
    <w:basedOn w:val="a"/>
    <w:rsid w:val="00DE73B6"/>
    <w:pPr>
      <w:widowControl w:val="0"/>
      <w:autoSpaceDE w:val="0"/>
      <w:autoSpaceDN w:val="0"/>
      <w:adjustRightInd w:val="0"/>
      <w:spacing w:line="200" w:lineRule="exact"/>
      <w:ind w:hanging="316"/>
    </w:pPr>
  </w:style>
  <w:style w:type="paragraph" w:customStyle="1" w:styleId="Style10">
    <w:name w:val="Style10"/>
    <w:basedOn w:val="a"/>
    <w:rsid w:val="00DE73B6"/>
    <w:pPr>
      <w:widowControl w:val="0"/>
      <w:autoSpaceDE w:val="0"/>
      <w:autoSpaceDN w:val="0"/>
      <w:adjustRightInd w:val="0"/>
    </w:pPr>
  </w:style>
  <w:style w:type="paragraph" w:customStyle="1" w:styleId="Style11">
    <w:name w:val="Style11"/>
    <w:basedOn w:val="a"/>
    <w:rsid w:val="00DE73B6"/>
    <w:pPr>
      <w:widowControl w:val="0"/>
      <w:autoSpaceDE w:val="0"/>
      <w:autoSpaceDN w:val="0"/>
      <w:adjustRightInd w:val="0"/>
      <w:spacing w:line="207" w:lineRule="exact"/>
      <w:ind w:firstLine="302"/>
    </w:pPr>
  </w:style>
  <w:style w:type="paragraph" w:customStyle="1" w:styleId="Style12">
    <w:name w:val="Style12"/>
    <w:basedOn w:val="a"/>
    <w:rsid w:val="00DE73B6"/>
    <w:pPr>
      <w:widowControl w:val="0"/>
      <w:autoSpaceDE w:val="0"/>
      <w:autoSpaceDN w:val="0"/>
      <w:adjustRightInd w:val="0"/>
      <w:spacing w:line="214" w:lineRule="exact"/>
      <w:jc w:val="both"/>
    </w:pPr>
  </w:style>
  <w:style w:type="paragraph" w:customStyle="1" w:styleId="Style2">
    <w:name w:val="Style2"/>
    <w:basedOn w:val="a"/>
    <w:rsid w:val="00DE73B6"/>
    <w:pPr>
      <w:widowControl w:val="0"/>
      <w:autoSpaceDE w:val="0"/>
      <w:autoSpaceDN w:val="0"/>
      <w:adjustRightInd w:val="0"/>
      <w:spacing w:line="255" w:lineRule="exact"/>
      <w:ind w:firstLine="803"/>
      <w:jc w:val="both"/>
    </w:pPr>
  </w:style>
  <w:style w:type="paragraph" w:customStyle="1" w:styleId="Style5">
    <w:name w:val="Style5"/>
    <w:basedOn w:val="a"/>
    <w:rsid w:val="00DE73B6"/>
    <w:pPr>
      <w:widowControl w:val="0"/>
      <w:autoSpaceDE w:val="0"/>
      <w:autoSpaceDN w:val="0"/>
      <w:adjustRightInd w:val="0"/>
    </w:pPr>
  </w:style>
  <w:style w:type="character" w:customStyle="1" w:styleId="FontStyle21">
    <w:name w:val="Font Style21"/>
    <w:rsid w:val="00DE73B6"/>
    <w:rPr>
      <w:rFonts w:ascii="Times New Roman" w:hAnsi="Times New Roman" w:cs="Times New Roman"/>
      <w:b/>
      <w:bCs/>
      <w:spacing w:val="-20"/>
      <w:sz w:val="22"/>
      <w:szCs w:val="22"/>
    </w:rPr>
  </w:style>
  <w:style w:type="character" w:customStyle="1" w:styleId="FontStyle27">
    <w:name w:val="Font Style27"/>
    <w:rsid w:val="00DE73B6"/>
    <w:rPr>
      <w:rFonts w:ascii="Times New Roman" w:hAnsi="Times New Roman" w:cs="Times New Roman"/>
      <w:sz w:val="20"/>
      <w:szCs w:val="20"/>
    </w:rPr>
  </w:style>
  <w:style w:type="paragraph" w:customStyle="1" w:styleId="Style18">
    <w:name w:val="Style18"/>
    <w:basedOn w:val="a"/>
    <w:rsid w:val="00DE73B6"/>
    <w:pPr>
      <w:widowControl w:val="0"/>
      <w:autoSpaceDE w:val="0"/>
      <w:autoSpaceDN w:val="0"/>
      <w:adjustRightInd w:val="0"/>
      <w:spacing w:line="244" w:lineRule="exact"/>
      <w:jc w:val="both"/>
    </w:pPr>
  </w:style>
  <w:style w:type="paragraph" w:customStyle="1" w:styleId="Style4">
    <w:name w:val="Style4"/>
    <w:basedOn w:val="a"/>
    <w:rsid w:val="00DE73B6"/>
    <w:pPr>
      <w:widowControl w:val="0"/>
      <w:autoSpaceDE w:val="0"/>
      <w:autoSpaceDN w:val="0"/>
      <w:adjustRightInd w:val="0"/>
      <w:spacing w:line="244" w:lineRule="exact"/>
      <w:ind w:firstLine="759"/>
      <w:jc w:val="both"/>
    </w:pPr>
  </w:style>
  <w:style w:type="character" w:customStyle="1" w:styleId="FontStyle12">
    <w:name w:val="Font Style12"/>
    <w:rsid w:val="00DE73B6"/>
    <w:rPr>
      <w:rFonts w:ascii="Times New Roman" w:hAnsi="Times New Roman" w:cs="Times New Roman"/>
      <w:sz w:val="18"/>
      <w:szCs w:val="18"/>
    </w:rPr>
  </w:style>
  <w:style w:type="character" w:customStyle="1" w:styleId="FontStyle14">
    <w:name w:val="Font Style14"/>
    <w:rsid w:val="00DE73B6"/>
    <w:rPr>
      <w:rFonts w:ascii="Times New Roman" w:hAnsi="Times New Roman" w:cs="Times New Roman"/>
      <w:b/>
      <w:bCs/>
      <w:smallCaps/>
      <w:sz w:val="18"/>
      <w:szCs w:val="18"/>
    </w:rPr>
  </w:style>
  <w:style w:type="character" w:customStyle="1" w:styleId="FontStyle13">
    <w:name w:val="Font Style13"/>
    <w:rsid w:val="00DE73B6"/>
    <w:rPr>
      <w:rFonts w:ascii="Times New Roman" w:hAnsi="Times New Roman" w:cs="Times New Roman"/>
      <w:b/>
      <w:bCs/>
      <w:sz w:val="18"/>
      <w:szCs w:val="18"/>
    </w:rPr>
  </w:style>
  <w:style w:type="character" w:customStyle="1" w:styleId="FontStyle15">
    <w:name w:val="Font Style15"/>
    <w:rsid w:val="00DE73B6"/>
    <w:rPr>
      <w:rFonts w:ascii="Times New Roman" w:hAnsi="Times New Roman" w:cs="Times New Roman"/>
      <w:b/>
      <w:bCs/>
      <w:smallCaps/>
      <w:spacing w:val="10"/>
      <w:sz w:val="8"/>
      <w:szCs w:val="8"/>
    </w:rPr>
  </w:style>
  <w:style w:type="paragraph" w:customStyle="1" w:styleId="af2">
    <w:name w:val="Текст таблицы"/>
    <w:basedOn w:val="ac"/>
    <w:next w:val="ac"/>
    <w:rsid w:val="00344C18"/>
    <w:pPr>
      <w:ind w:left="0" w:right="0" w:firstLine="0"/>
      <w:jc w:val="left"/>
    </w:pPr>
  </w:style>
  <w:style w:type="paragraph" w:styleId="12">
    <w:name w:val="toc 1"/>
    <w:basedOn w:val="a"/>
    <w:next w:val="a"/>
    <w:autoRedefine/>
    <w:uiPriority w:val="39"/>
    <w:rsid w:val="005A52BB"/>
    <w:pPr>
      <w:tabs>
        <w:tab w:val="left" w:pos="238"/>
        <w:tab w:val="left" w:pos="480"/>
        <w:tab w:val="right" w:leader="dot" w:pos="10065"/>
      </w:tabs>
      <w:spacing w:line="360" w:lineRule="auto"/>
      <w:jc w:val="both"/>
    </w:pPr>
    <w:rPr>
      <w:noProof/>
      <w:sz w:val="28"/>
      <w:szCs w:val="28"/>
      <w:lang w:bidi="en-US"/>
    </w:rPr>
  </w:style>
  <w:style w:type="paragraph" w:styleId="24">
    <w:name w:val="toc 2"/>
    <w:basedOn w:val="a"/>
    <w:next w:val="a"/>
    <w:autoRedefine/>
    <w:uiPriority w:val="39"/>
    <w:rsid w:val="003946F4"/>
    <w:pPr>
      <w:tabs>
        <w:tab w:val="left" w:pos="709"/>
        <w:tab w:val="left" w:pos="880"/>
        <w:tab w:val="right" w:leader="dot" w:pos="10196"/>
      </w:tabs>
      <w:spacing w:line="360" w:lineRule="auto"/>
      <w:ind w:left="284"/>
    </w:pPr>
    <w:rPr>
      <w:noProof/>
      <w:sz w:val="28"/>
      <w:szCs w:val="28"/>
      <w:lang w:bidi="en-US"/>
    </w:rPr>
  </w:style>
  <w:style w:type="paragraph" w:styleId="33">
    <w:name w:val="toc 3"/>
    <w:basedOn w:val="a"/>
    <w:next w:val="a"/>
    <w:autoRedefine/>
    <w:uiPriority w:val="39"/>
    <w:rsid w:val="003946F4"/>
    <w:pPr>
      <w:tabs>
        <w:tab w:val="left" w:pos="1320"/>
        <w:tab w:val="right" w:leader="dot" w:pos="10196"/>
      </w:tabs>
      <w:spacing w:line="360" w:lineRule="auto"/>
      <w:ind w:left="709"/>
    </w:pPr>
    <w:rPr>
      <w:noProof/>
      <w:sz w:val="28"/>
      <w:szCs w:val="28"/>
      <w:lang w:bidi="en-US"/>
    </w:rPr>
  </w:style>
  <w:style w:type="character" w:customStyle="1" w:styleId="apple-converted-space">
    <w:name w:val="apple-converted-space"/>
    <w:rsid w:val="00266E57"/>
  </w:style>
  <w:style w:type="character" w:customStyle="1" w:styleId="ipa">
    <w:name w:val="ipa"/>
    <w:rsid w:val="00266E57"/>
  </w:style>
  <w:style w:type="character" w:styleId="af3">
    <w:name w:val="Emphasis"/>
    <w:uiPriority w:val="20"/>
    <w:qFormat/>
    <w:rsid w:val="004873E8"/>
    <w:rPr>
      <w:i/>
      <w:iCs/>
    </w:rPr>
  </w:style>
  <w:style w:type="paragraph" w:styleId="af4">
    <w:name w:val="Subtitle"/>
    <w:basedOn w:val="a"/>
    <w:next w:val="a"/>
    <w:link w:val="af5"/>
    <w:qFormat/>
    <w:rsid w:val="00C75308"/>
    <w:pPr>
      <w:spacing w:after="60"/>
      <w:jc w:val="center"/>
      <w:outlineLvl w:val="1"/>
    </w:pPr>
    <w:rPr>
      <w:rFonts w:ascii="Cambria" w:hAnsi="Cambria"/>
      <w:lang w:val="x-none" w:eastAsia="x-none"/>
    </w:rPr>
  </w:style>
  <w:style w:type="character" w:customStyle="1" w:styleId="af5">
    <w:name w:val="Подзаголовок Знак"/>
    <w:link w:val="af4"/>
    <w:rsid w:val="00C75308"/>
    <w:rPr>
      <w:rFonts w:ascii="Cambria" w:eastAsia="Times New Roman" w:hAnsi="Cambria" w:cs="Times New Roman"/>
      <w:sz w:val="24"/>
      <w:szCs w:val="24"/>
    </w:rPr>
  </w:style>
  <w:style w:type="paragraph" w:styleId="af6">
    <w:name w:val="List Paragraph"/>
    <w:basedOn w:val="a"/>
    <w:uiPriority w:val="34"/>
    <w:qFormat/>
    <w:rsid w:val="00667374"/>
    <w:pPr>
      <w:ind w:left="720"/>
      <w:contextualSpacing/>
    </w:pPr>
    <w:rPr>
      <w:rFonts w:ascii="Calibri" w:hAnsi="Calibri"/>
      <w:lang w:val="en-US" w:eastAsia="en-US" w:bidi="en-US"/>
    </w:rPr>
  </w:style>
  <w:style w:type="paragraph" w:styleId="af7">
    <w:name w:val="Title"/>
    <w:basedOn w:val="a"/>
    <w:link w:val="af8"/>
    <w:qFormat/>
    <w:rsid w:val="009F7EF7"/>
    <w:pPr>
      <w:jc w:val="center"/>
    </w:pPr>
    <w:rPr>
      <w:sz w:val="36"/>
      <w:szCs w:val="36"/>
    </w:rPr>
  </w:style>
  <w:style w:type="character" w:customStyle="1" w:styleId="af8">
    <w:name w:val="Заголовок Знак"/>
    <w:link w:val="af7"/>
    <w:rsid w:val="009F7EF7"/>
    <w:rPr>
      <w:sz w:val="36"/>
      <w:szCs w:val="36"/>
    </w:rPr>
  </w:style>
  <w:style w:type="character" w:customStyle="1" w:styleId="FontStyle176">
    <w:name w:val="Font Style176"/>
    <w:rsid w:val="00B242C9"/>
    <w:rPr>
      <w:rFonts w:ascii="Times New Roman" w:hAnsi="Times New Roman" w:cs="Times New Roman"/>
      <w:sz w:val="20"/>
      <w:szCs w:val="20"/>
    </w:rPr>
  </w:style>
  <w:style w:type="paragraph" w:styleId="af9">
    <w:name w:val="TOC Heading"/>
    <w:basedOn w:val="1"/>
    <w:next w:val="a"/>
    <w:uiPriority w:val="39"/>
    <w:unhideWhenUsed/>
    <w:qFormat/>
    <w:rsid w:val="002C6DF3"/>
    <w:pPr>
      <w:spacing w:after="0" w:line="259" w:lineRule="auto"/>
      <w:outlineLvl w:val="9"/>
    </w:pPr>
    <w:rPr>
      <w:rFonts w:ascii="Calibri Light" w:hAnsi="Calibri Light"/>
      <w:b w:val="0"/>
      <w:bCs w:val="0"/>
      <w:color w:val="2E74B5"/>
    </w:rPr>
  </w:style>
  <w:style w:type="character" w:customStyle="1" w:styleId="40">
    <w:name w:val="Заголовок 4 Знак"/>
    <w:link w:val="4"/>
    <w:rsid w:val="002E76BF"/>
    <w:rPr>
      <w:rFonts w:ascii="Calibri" w:eastAsia="Times New Roman" w:hAnsi="Calibri" w:cs="Times New Roman"/>
      <w:b/>
      <w:bCs/>
      <w:sz w:val="28"/>
      <w:szCs w:val="28"/>
    </w:rPr>
  </w:style>
  <w:style w:type="character" w:customStyle="1" w:styleId="20">
    <w:name w:val="Заголовок 2 Знак"/>
    <w:aliases w:val="Заголовок 2(др) Знак"/>
    <w:basedOn w:val="a0"/>
    <w:link w:val="2"/>
    <w:uiPriority w:val="9"/>
    <w:rsid w:val="00DA4398"/>
    <w:rPr>
      <w:b/>
      <w:sz w:val="28"/>
      <w:szCs w:val="24"/>
    </w:rPr>
  </w:style>
  <w:style w:type="paragraph" w:styleId="HTML">
    <w:name w:val="HTML Preformatted"/>
    <w:basedOn w:val="a"/>
    <w:link w:val="HTML0"/>
    <w:uiPriority w:val="99"/>
    <w:unhideWhenUsed/>
    <w:rsid w:val="002C4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2C475D"/>
    <w:rPr>
      <w:rFonts w:ascii="Courier New" w:hAnsi="Courier New" w:cs="Courier New"/>
    </w:rPr>
  </w:style>
  <w:style w:type="character" w:customStyle="1" w:styleId="br0">
    <w:name w:val="br0"/>
    <w:rsid w:val="002C475D"/>
  </w:style>
  <w:style w:type="character" w:customStyle="1" w:styleId="sy0">
    <w:name w:val="sy0"/>
    <w:rsid w:val="002C475D"/>
  </w:style>
  <w:style w:type="character" w:customStyle="1" w:styleId="50">
    <w:name w:val="Заголовок 5 Знак"/>
    <w:link w:val="5"/>
    <w:semiHidden/>
    <w:rsid w:val="002B0B0C"/>
    <w:rPr>
      <w:rFonts w:ascii="Calibri" w:eastAsia="Times New Roman" w:hAnsi="Calibri" w:cs="Times New Roman"/>
      <w:b/>
      <w:bCs/>
      <w:i/>
      <w:iCs/>
      <w:sz w:val="26"/>
      <w:szCs w:val="26"/>
    </w:rPr>
  </w:style>
  <w:style w:type="character" w:styleId="afa">
    <w:name w:val="Placeholder Text"/>
    <w:basedOn w:val="a0"/>
    <w:uiPriority w:val="99"/>
    <w:semiHidden/>
    <w:rsid w:val="00613D17"/>
    <w:rPr>
      <w:color w:val="808080"/>
    </w:rPr>
  </w:style>
  <w:style w:type="character" w:customStyle="1" w:styleId="WW8Num10z1">
    <w:name w:val="WW8Num10z1"/>
    <w:rsid w:val="008F3148"/>
  </w:style>
  <w:style w:type="paragraph" w:customStyle="1" w:styleId="210">
    <w:name w:val="Основной текст 21"/>
    <w:basedOn w:val="a"/>
    <w:rsid w:val="0088404B"/>
    <w:pPr>
      <w:widowControl w:val="0"/>
      <w:shd w:val="clear" w:color="auto" w:fill="FFFFFF"/>
      <w:tabs>
        <w:tab w:val="left" w:pos="2127"/>
      </w:tabs>
      <w:suppressAutoHyphens/>
      <w:autoSpaceDE w:val="0"/>
      <w:ind w:right="6782"/>
    </w:pPr>
    <w:rPr>
      <w:rFonts w:ascii="Courier New" w:hAnsi="Courier New" w:cs="Courier New"/>
      <w:sz w:val="20"/>
      <w:szCs w:val="20"/>
      <w:lang w:eastAsia="zh-CN"/>
    </w:rPr>
  </w:style>
  <w:style w:type="paragraph" w:styleId="afb">
    <w:name w:val="endnote text"/>
    <w:basedOn w:val="a"/>
    <w:link w:val="afc"/>
    <w:rsid w:val="009D1D22"/>
    <w:rPr>
      <w:sz w:val="20"/>
      <w:szCs w:val="20"/>
    </w:rPr>
  </w:style>
  <w:style w:type="character" w:customStyle="1" w:styleId="afc">
    <w:name w:val="Текст концевой сноски Знак"/>
    <w:basedOn w:val="a0"/>
    <w:link w:val="afb"/>
    <w:rsid w:val="009D1D22"/>
  </w:style>
  <w:style w:type="character" w:customStyle="1" w:styleId="22">
    <w:name w:val="Основной текст 2 Знак"/>
    <w:link w:val="21"/>
    <w:rsid w:val="009D1D22"/>
    <w:rPr>
      <w:sz w:val="24"/>
      <w:szCs w:val="24"/>
    </w:rPr>
  </w:style>
  <w:style w:type="paragraph" w:customStyle="1" w:styleId="FR1">
    <w:name w:val="FR1"/>
    <w:rsid w:val="001A56A8"/>
    <w:pPr>
      <w:widowControl w:val="0"/>
      <w:suppressAutoHyphens/>
      <w:autoSpaceDE w:val="0"/>
      <w:spacing w:line="300" w:lineRule="auto"/>
      <w:ind w:firstLine="500"/>
    </w:pPr>
    <w:rPr>
      <w:rFonts w:ascii="Courier New" w:hAnsi="Courier New" w:cs="Courier New"/>
      <w:sz w:val="16"/>
      <w:szCs w:val="16"/>
      <w:lang w:eastAsia="zh-CN"/>
    </w:rPr>
  </w:style>
  <w:style w:type="paragraph" w:customStyle="1" w:styleId="afd">
    <w:name w:val="текс"/>
    <w:basedOn w:val="a"/>
    <w:rsid w:val="00D77B9C"/>
    <w:pPr>
      <w:jc w:val="both"/>
    </w:pPr>
    <w:rPr>
      <w:sz w:val="28"/>
    </w:rPr>
  </w:style>
  <w:style w:type="character" w:customStyle="1" w:styleId="afe">
    <w:name w:val="СТП Знак"/>
    <w:basedOn w:val="a0"/>
    <w:link w:val="aff"/>
    <w:locked/>
    <w:rsid w:val="00485512"/>
    <w:rPr>
      <w:sz w:val="28"/>
    </w:rPr>
  </w:style>
  <w:style w:type="paragraph" w:customStyle="1" w:styleId="aff">
    <w:name w:val="СТП"/>
    <w:link w:val="afe"/>
    <w:qFormat/>
    <w:rsid w:val="00485512"/>
    <w:pPr>
      <w:spacing w:before="120" w:after="120" w:line="360" w:lineRule="auto"/>
      <w:ind w:firstLine="709"/>
      <w:contextualSpacing/>
      <w:jc w:val="both"/>
    </w:pPr>
    <w:rPr>
      <w:sz w:val="28"/>
    </w:rPr>
  </w:style>
  <w:style w:type="character" w:customStyle="1" w:styleId="10">
    <w:name w:val="Заголовок 1 Знак"/>
    <w:aliases w:val="Заголовок 1(др) Знак"/>
    <w:basedOn w:val="a0"/>
    <w:link w:val="1"/>
    <w:rsid w:val="006037AD"/>
    <w:rPr>
      <w:rFonts w:eastAsiaTheme="majorEastAsia"/>
      <w:b/>
      <w:bCs/>
      <w:sz w:val="32"/>
      <w:szCs w:val="32"/>
      <w:lang w:eastAsia="en-US"/>
    </w:rPr>
  </w:style>
  <w:style w:type="paragraph" w:customStyle="1" w:styleId="13">
    <w:name w:val="Заголовок1(кастом)"/>
    <w:basedOn w:val="2"/>
    <w:link w:val="14"/>
    <w:qFormat/>
    <w:rsid w:val="002364C5"/>
    <w:pPr>
      <w:ind w:left="360" w:firstLine="348"/>
    </w:pPr>
    <w:rPr>
      <w:color w:val="000000" w:themeColor="text1"/>
      <w:shd w:val="clear" w:color="auto" w:fill="FFFFFF"/>
    </w:rPr>
  </w:style>
  <w:style w:type="paragraph" w:customStyle="1" w:styleId="TableContents">
    <w:name w:val="Table Contents"/>
    <w:basedOn w:val="a"/>
    <w:rsid w:val="0040622D"/>
    <w:pPr>
      <w:widowControl w:val="0"/>
      <w:suppressLineNumbers/>
      <w:suppressAutoHyphens/>
      <w:autoSpaceDN w:val="0"/>
      <w:textAlignment w:val="baseline"/>
    </w:pPr>
    <w:rPr>
      <w:rFonts w:eastAsia="Andale Sans UI" w:cs="Tahoma"/>
      <w:kern w:val="3"/>
      <w:lang w:eastAsia="en-US"/>
    </w:rPr>
  </w:style>
  <w:style w:type="character" w:customStyle="1" w:styleId="14">
    <w:name w:val="Заголовок1(кастом) Знак"/>
    <w:basedOn w:val="20"/>
    <w:link w:val="13"/>
    <w:rsid w:val="002364C5"/>
    <w:rPr>
      <w:b/>
      <w:color w:val="000000" w:themeColor="text1"/>
      <w:sz w:val="28"/>
      <w:szCs w:val="24"/>
    </w:rPr>
  </w:style>
  <w:style w:type="character" w:customStyle="1" w:styleId="30">
    <w:name w:val="Заголовок 3 Знак"/>
    <w:aliases w:val="Заголовок 3(др) Знак"/>
    <w:basedOn w:val="a0"/>
    <w:link w:val="3"/>
    <w:uiPriority w:val="9"/>
    <w:rsid w:val="00BC6E17"/>
    <w:rPr>
      <w:rFonts w:eastAsiaTheme="majorEastAsia" w:cstheme="majorBidi"/>
      <w:b/>
      <w:sz w:val="28"/>
      <w:szCs w:val="24"/>
      <w:lang w:eastAsia="en-US"/>
    </w:rPr>
  </w:style>
  <w:style w:type="paragraph" w:styleId="aff0">
    <w:name w:val="No Spacing"/>
    <w:uiPriority w:val="1"/>
    <w:qFormat/>
    <w:rsid w:val="00485512"/>
    <w:rPr>
      <w:sz w:val="24"/>
      <w:szCs w:val="24"/>
    </w:rPr>
  </w:style>
  <w:style w:type="paragraph" w:styleId="aff1">
    <w:name w:val="caption"/>
    <w:basedOn w:val="a"/>
    <w:next w:val="a"/>
    <w:unhideWhenUsed/>
    <w:qFormat/>
    <w:rsid w:val="00641614"/>
    <w:pPr>
      <w:spacing w:after="200"/>
    </w:pPr>
    <w:rPr>
      <w:i/>
      <w:iCs/>
      <w:color w:val="44546A" w:themeColor="text2"/>
      <w:sz w:val="18"/>
      <w:szCs w:val="18"/>
    </w:rPr>
  </w:style>
  <w:style w:type="paragraph" w:styleId="z-">
    <w:name w:val="HTML Top of Form"/>
    <w:basedOn w:val="a"/>
    <w:next w:val="a"/>
    <w:link w:val="z-0"/>
    <w:hidden/>
    <w:uiPriority w:val="99"/>
    <w:unhideWhenUsed/>
    <w:rsid w:val="00C21591"/>
    <w:pPr>
      <w:pBdr>
        <w:bottom w:val="single" w:sz="6" w:space="1" w:color="auto"/>
      </w:pBdr>
      <w:jc w:val="center"/>
    </w:pPr>
    <w:rPr>
      <w:rFonts w:ascii="Arial" w:hAnsi="Arial" w:cs="Arial"/>
      <w:vanish/>
      <w:sz w:val="16"/>
      <w:szCs w:val="16"/>
    </w:rPr>
  </w:style>
  <w:style w:type="character" w:customStyle="1" w:styleId="z-0">
    <w:name w:val="z-Начало формы Знак"/>
    <w:basedOn w:val="a0"/>
    <w:link w:val="z-"/>
    <w:uiPriority w:val="99"/>
    <w:rsid w:val="00C21591"/>
    <w:rPr>
      <w:rFonts w:ascii="Arial" w:hAnsi="Arial" w:cs="Arial"/>
      <w:vanish/>
      <w:sz w:val="16"/>
      <w:szCs w:val="16"/>
    </w:rPr>
  </w:style>
  <w:style w:type="character" w:customStyle="1" w:styleId="af">
    <w:name w:val="Основной текст Знак"/>
    <w:basedOn w:val="a0"/>
    <w:link w:val="ae"/>
    <w:rsid w:val="004329FB"/>
    <w:rPr>
      <w:sz w:val="28"/>
    </w:rPr>
  </w:style>
  <w:style w:type="paragraph" w:customStyle="1" w:styleId="Default">
    <w:name w:val="Default"/>
    <w:rsid w:val="000A1405"/>
    <w:pPr>
      <w:autoSpaceDE w:val="0"/>
      <w:autoSpaceDN w:val="0"/>
      <w:adjustRightInd w:val="0"/>
    </w:pPr>
    <w:rPr>
      <w:color w:val="000000"/>
      <w:sz w:val="24"/>
      <w:szCs w:val="24"/>
    </w:rPr>
  </w:style>
  <w:style w:type="paragraph" w:customStyle="1" w:styleId="times">
    <w:name w:val="times"/>
    <w:basedOn w:val="a"/>
    <w:qFormat/>
    <w:rsid w:val="006E137A"/>
    <w:pPr>
      <w:shd w:val="clear" w:color="auto" w:fill="FFFFFF"/>
      <w:spacing w:line="360" w:lineRule="auto"/>
      <w:ind w:firstLine="709"/>
      <w:jc w:val="both"/>
    </w:pPr>
    <w:rPr>
      <w:rFonts w:cs="Arial"/>
      <w:sz w:val="28"/>
      <w:szCs w:val="21"/>
    </w:rPr>
  </w:style>
  <w:style w:type="character" w:customStyle="1" w:styleId="90">
    <w:name w:val="Заголовок 9 Знак"/>
    <w:basedOn w:val="a0"/>
    <w:link w:val="9"/>
    <w:semiHidden/>
    <w:rsid w:val="009F330E"/>
    <w:rPr>
      <w:rFonts w:asciiTheme="majorHAnsi" w:eastAsiaTheme="majorEastAsia" w:hAnsiTheme="majorHAnsi" w:cstheme="majorBidi"/>
      <w:i/>
      <w:iCs/>
      <w:color w:val="272727" w:themeColor="text1" w:themeTint="D8"/>
      <w:sz w:val="21"/>
      <w:szCs w:val="21"/>
    </w:rPr>
  </w:style>
  <w:style w:type="character" w:customStyle="1" w:styleId="60">
    <w:name w:val="Заголовок 6 Знак"/>
    <w:basedOn w:val="a0"/>
    <w:link w:val="6"/>
    <w:rsid w:val="00C64641"/>
    <w:rPr>
      <w:b/>
      <w:bCs/>
      <w:sz w:val="22"/>
      <w:szCs w:val="22"/>
    </w:rPr>
  </w:style>
  <w:style w:type="character" w:styleId="aff2">
    <w:name w:val="Unresolved Mention"/>
    <w:basedOn w:val="a0"/>
    <w:uiPriority w:val="99"/>
    <w:semiHidden/>
    <w:unhideWhenUsed/>
    <w:rsid w:val="00C64641"/>
    <w:rPr>
      <w:color w:val="605E5C"/>
      <w:shd w:val="clear" w:color="auto" w:fill="E1DFDD"/>
    </w:rPr>
  </w:style>
  <w:style w:type="character" w:customStyle="1" w:styleId="a4">
    <w:name w:val="Верхний колонтитул Знак"/>
    <w:basedOn w:val="a0"/>
    <w:link w:val="a3"/>
    <w:rsid w:val="005F5325"/>
    <w:rPr>
      <w:sz w:val="24"/>
      <w:szCs w:val="24"/>
    </w:rPr>
  </w:style>
  <w:style w:type="character" w:customStyle="1" w:styleId="a6">
    <w:name w:val="Нижний колонтитул Знак"/>
    <w:basedOn w:val="a0"/>
    <w:link w:val="a5"/>
    <w:uiPriority w:val="99"/>
    <w:rsid w:val="00E70EE5"/>
    <w:rPr>
      <w:sz w:val="24"/>
      <w:szCs w:val="24"/>
    </w:rPr>
  </w:style>
  <w:style w:type="character" w:styleId="aff3">
    <w:name w:val="annotation reference"/>
    <w:basedOn w:val="a0"/>
    <w:uiPriority w:val="99"/>
    <w:unhideWhenUsed/>
    <w:rsid w:val="00E70EE5"/>
    <w:rPr>
      <w:sz w:val="16"/>
      <w:szCs w:val="16"/>
    </w:rPr>
  </w:style>
  <w:style w:type="paragraph" w:styleId="aff4">
    <w:name w:val="annotation text"/>
    <w:basedOn w:val="a"/>
    <w:link w:val="aff5"/>
    <w:uiPriority w:val="99"/>
    <w:unhideWhenUsed/>
    <w:rsid w:val="00E70EE5"/>
    <w:pPr>
      <w:jc w:val="center"/>
    </w:pPr>
    <w:rPr>
      <w:rFonts w:eastAsiaTheme="minorHAnsi" w:cstheme="minorBidi"/>
      <w:sz w:val="20"/>
      <w:szCs w:val="20"/>
      <w:lang w:eastAsia="en-US"/>
    </w:rPr>
  </w:style>
  <w:style w:type="character" w:customStyle="1" w:styleId="aff5">
    <w:name w:val="Текст примечания Знак"/>
    <w:basedOn w:val="a0"/>
    <w:link w:val="aff4"/>
    <w:uiPriority w:val="99"/>
    <w:rsid w:val="00E70EE5"/>
    <w:rPr>
      <w:rFonts w:eastAsiaTheme="minorHAnsi" w:cstheme="minorBidi"/>
      <w:lang w:eastAsia="en-US"/>
    </w:rPr>
  </w:style>
  <w:style w:type="paragraph" w:customStyle="1" w:styleId="TableParagraph">
    <w:name w:val="Table Paragraph"/>
    <w:basedOn w:val="a"/>
    <w:uiPriority w:val="1"/>
    <w:qFormat/>
    <w:rsid w:val="000F3BFE"/>
    <w:pPr>
      <w:widowControl w:val="0"/>
      <w:autoSpaceDE w:val="0"/>
      <w:autoSpaceDN w:val="0"/>
    </w:pPr>
    <w:rPr>
      <w:sz w:val="22"/>
      <w:szCs w:val="22"/>
      <w:lang w:eastAsia="en-US"/>
    </w:rPr>
  </w:style>
  <w:style w:type="character" w:styleId="aff6">
    <w:name w:val="FollowedHyperlink"/>
    <w:basedOn w:val="a0"/>
    <w:rsid w:val="00CB34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80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28">
          <w:marLeft w:val="0"/>
          <w:marRight w:val="0"/>
          <w:marTop w:val="0"/>
          <w:marBottom w:val="0"/>
          <w:divBdr>
            <w:top w:val="none" w:sz="0" w:space="0" w:color="auto"/>
            <w:left w:val="none" w:sz="0" w:space="0" w:color="auto"/>
            <w:bottom w:val="none" w:sz="0" w:space="0" w:color="auto"/>
            <w:right w:val="none" w:sz="0" w:space="0" w:color="auto"/>
          </w:divBdr>
          <w:divsChild>
            <w:div w:id="1272585237">
              <w:marLeft w:val="0"/>
              <w:marRight w:val="0"/>
              <w:marTop w:val="0"/>
              <w:marBottom w:val="0"/>
              <w:divBdr>
                <w:top w:val="none" w:sz="0" w:space="0" w:color="auto"/>
                <w:left w:val="none" w:sz="0" w:space="0" w:color="auto"/>
                <w:bottom w:val="none" w:sz="0" w:space="0" w:color="auto"/>
                <w:right w:val="none" w:sz="0" w:space="0" w:color="auto"/>
              </w:divBdr>
            </w:div>
            <w:div w:id="1661078042">
              <w:marLeft w:val="0"/>
              <w:marRight w:val="0"/>
              <w:marTop w:val="0"/>
              <w:marBottom w:val="0"/>
              <w:divBdr>
                <w:top w:val="none" w:sz="0" w:space="0" w:color="auto"/>
                <w:left w:val="none" w:sz="0" w:space="0" w:color="auto"/>
                <w:bottom w:val="none" w:sz="0" w:space="0" w:color="auto"/>
                <w:right w:val="none" w:sz="0" w:space="0" w:color="auto"/>
              </w:divBdr>
            </w:div>
            <w:div w:id="1587557">
              <w:marLeft w:val="0"/>
              <w:marRight w:val="0"/>
              <w:marTop w:val="0"/>
              <w:marBottom w:val="0"/>
              <w:divBdr>
                <w:top w:val="none" w:sz="0" w:space="0" w:color="auto"/>
                <w:left w:val="none" w:sz="0" w:space="0" w:color="auto"/>
                <w:bottom w:val="none" w:sz="0" w:space="0" w:color="auto"/>
                <w:right w:val="none" w:sz="0" w:space="0" w:color="auto"/>
              </w:divBdr>
            </w:div>
            <w:div w:id="1812746911">
              <w:marLeft w:val="0"/>
              <w:marRight w:val="0"/>
              <w:marTop w:val="0"/>
              <w:marBottom w:val="0"/>
              <w:divBdr>
                <w:top w:val="none" w:sz="0" w:space="0" w:color="auto"/>
                <w:left w:val="none" w:sz="0" w:space="0" w:color="auto"/>
                <w:bottom w:val="none" w:sz="0" w:space="0" w:color="auto"/>
                <w:right w:val="none" w:sz="0" w:space="0" w:color="auto"/>
              </w:divBdr>
            </w:div>
            <w:div w:id="1128822331">
              <w:marLeft w:val="0"/>
              <w:marRight w:val="0"/>
              <w:marTop w:val="0"/>
              <w:marBottom w:val="0"/>
              <w:divBdr>
                <w:top w:val="none" w:sz="0" w:space="0" w:color="auto"/>
                <w:left w:val="none" w:sz="0" w:space="0" w:color="auto"/>
                <w:bottom w:val="none" w:sz="0" w:space="0" w:color="auto"/>
                <w:right w:val="none" w:sz="0" w:space="0" w:color="auto"/>
              </w:divBdr>
            </w:div>
            <w:div w:id="1726641483">
              <w:marLeft w:val="0"/>
              <w:marRight w:val="0"/>
              <w:marTop w:val="0"/>
              <w:marBottom w:val="0"/>
              <w:divBdr>
                <w:top w:val="none" w:sz="0" w:space="0" w:color="auto"/>
                <w:left w:val="none" w:sz="0" w:space="0" w:color="auto"/>
                <w:bottom w:val="none" w:sz="0" w:space="0" w:color="auto"/>
                <w:right w:val="none" w:sz="0" w:space="0" w:color="auto"/>
              </w:divBdr>
            </w:div>
            <w:div w:id="1680236401">
              <w:marLeft w:val="0"/>
              <w:marRight w:val="0"/>
              <w:marTop w:val="0"/>
              <w:marBottom w:val="0"/>
              <w:divBdr>
                <w:top w:val="none" w:sz="0" w:space="0" w:color="auto"/>
                <w:left w:val="none" w:sz="0" w:space="0" w:color="auto"/>
                <w:bottom w:val="none" w:sz="0" w:space="0" w:color="auto"/>
                <w:right w:val="none" w:sz="0" w:space="0" w:color="auto"/>
              </w:divBdr>
            </w:div>
            <w:div w:id="289092562">
              <w:marLeft w:val="0"/>
              <w:marRight w:val="0"/>
              <w:marTop w:val="0"/>
              <w:marBottom w:val="0"/>
              <w:divBdr>
                <w:top w:val="none" w:sz="0" w:space="0" w:color="auto"/>
                <w:left w:val="none" w:sz="0" w:space="0" w:color="auto"/>
                <w:bottom w:val="none" w:sz="0" w:space="0" w:color="auto"/>
                <w:right w:val="none" w:sz="0" w:space="0" w:color="auto"/>
              </w:divBdr>
            </w:div>
            <w:div w:id="407044317">
              <w:marLeft w:val="0"/>
              <w:marRight w:val="0"/>
              <w:marTop w:val="0"/>
              <w:marBottom w:val="0"/>
              <w:divBdr>
                <w:top w:val="none" w:sz="0" w:space="0" w:color="auto"/>
                <w:left w:val="none" w:sz="0" w:space="0" w:color="auto"/>
                <w:bottom w:val="none" w:sz="0" w:space="0" w:color="auto"/>
                <w:right w:val="none" w:sz="0" w:space="0" w:color="auto"/>
              </w:divBdr>
            </w:div>
            <w:div w:id="718286612">
              <w:marLeft w:val="0"/>
              <w:marRight w:val="0"/>
              <w:marTop w:val="0"/>
              <w:marBottom w:val="0"/>
              <w:divBdr>
                <w:top w:val="none" w:sz="0" w:space="0" w:color="auto"/>
                <w:left w:val="none" w:sz="0" w:space="0" w:color="auto"/>
                <w:bottom w:val="none" w:sz="0" w:space="0" w:color="auto"/>
                <w:right w:val="none" w:sz="0" w:space="0" w:color="auto"/>
              </w:divBdr>
            </w:div>
            <w:div w:id="926227922">
              <w:marLeft w:val="0"/>
              <w:marRight w:val="0"/>
              <w:marTop w:val="0"/>
              <w:marBottom w:val="0"/>
              <w:divBdr>
                <w:top w:val="none" w:sz="0" w:space="0" w:color="auto"/>
                <w:left w:val="none" w:sz="0" w:space="0" w:color="auto"/>
                <w:bottom w:val="none" w:sz="0" w:space="0" w:color="auto"/>
                <w:right w:val="none" w:sz="0" w:space="0" w:color="auto"/>
              </w:divBdr>
            </w:div>
            <w:div w:id="196938455">
              <w:marLeft w:val="0"/>
              <w:marRight w:val="0"/>
              <w:marTop w:val="0"/>
              <w:marBottom w:val="0"/>
              <w:divBdr>
                <w:top w:val="none" w:sz="0" w:space="0" w:color="auto"/>
                <w:left w:val="none" w:sz="0" w:space="0" w:color="auto"/>
                <w:bottom w:val="none" w:sz="0" w:space="0" w:color="auto"/>
                <w:right w:val="none" w:sz="0" w:space="0" w:color="auto"/>
              </w:divBdr>
            </w:div>
            <w:div w:id="1716083203">
              <w:marLeft w:val="0"/>
              <w:marRight w:val="0"/>
              <w:marTop w:val="0"/>
              <w:marBottom w:val="0"/>
              <w:divBdr>
                <w:top w:val="none" w:sz="0" w:space="0" w:color="auto"/>
                <w:left w:val="none" w:sz="0" w:space="0" w:color="auto"/>
                <w:bottom w:val="none" w:sz="0" w:space="0" w:color="auto"/>
                <w:right w:val="none" w:sz="0" w:space="0" w:color="auto"/>
              </w:divBdr>
            </w:div>
            <w:div w:id="1206527926">
              <w:marLeft w:val="0"/>
              <w:marRight w:val="0"/>
              <w:marTop w:val="0"/>
              <w:marBottom w:val="0"/>
              <w:divBdr>
                <w:top w:val="none" w:sz="0" w:space="0" w:color="auto"/>
                <w:left w:val="none" w:sz="0" w:space="0" w:color="auto"/>
                <w:bottom w:val="none" w:sz="0" w:space="0" w:color="auto"/>
                <w:right w:val="none" w:sz="0" w:space="0" w:color="auto"/>
              </w:divBdr>
            </w:div>
            <w:div w:id="248081362">
              <w:marLeft w:val="0"/>
              <w:marRight w:val="0"/>
              <w:marTop w:val="0"/>
              <w:marBottom w:val="0"/>
              <w:divBdr>
                <w:top w:val="none" w:sz="0" w:space="0" w:color="auto"/>
                <w:left w:val="none" w:sz="0" w:space="0" w:color="auto"/>
                <w:bottom w:val="none" w:sz="0" w:space="0" w:color="auto"/>
                <w:right w:val="none" w:sz="0" w:space="0" w:color="auto"/>
              </w:divBdr>
            </w:div>
            <w:div w:id="1964919694">
              <w:marLeft w:val="0"/>
              <w:marRight w:val="0"/>
              <w:marTop w:val="0"/>
              <w:marBottom w:val="0"/>
              <w:divBdr>
                <w:top w:val="none" w:sz="0" w:space="0" w:color="auto"/>
                <w:left w:val="none" w:sz="0" w:space="0" w:color="auto"/>
                <w:bottom w:val="none" w:sz="0" w:space="0" w:color="auto"/>
                <w:right w:val="none" w:sz="0" w:space="0" w:color="auto"/>
              </w:divBdr>
            </w:div>
            <w:div w:id="640501753">
              <w:marLeft w:val="0"/>
              <w:marRight w:val="0"/>
              <w:marTop w:val="0"/>
              <w:marBottom w:val="0"/>
              <w:divBdr>
                <w:top w:val="none" w:sz="0" w:space="0" w:color="auto"/>
                <w:left w:val="none" w:sz="0" w:space="0" w:color="auto"/>
                <w:bottom w:val="none" w:sz="0" w:space="0" w:color="auto"/>
                <w:right w:val="none" w:sz="0" w:space="0" w:color="auto"/>
              </w:divBdr>
            </w:div>
            <w:div w:id="940719186">
              <w:marLeft w:val="0"/>
              <w:marRight w:val="0"/>
              <w:marTop w:val="0"/>
              <w:marBottom w:val="0"/>
              <w:divBdr>
                <w:top w:val="none" w:sz="0" w:space="0" w:color="auto"/>
                <w:left w:val="none" w:sz="0" w:space="0" w:color="auto"/>
                <w:bottom w:val="none" w:sz="0" w:space="0" w:color="auto"/>
                <w:right w:val="none" w:sz="0" w:space="0" w:color="auto"/>
              </w:divBdr>
            </w:div>
            <w:div w:id="1103843387">
              <w:marLeft w:val="0"/>
              <w:marRight w:val="0"/>
              <w:marTop w:val="0"/>
              <w:marBottom w:val="0"/>
              <w:divBdr>
                <w:top w:val="none" w:sz="0" w:space="0" w:color="auto"/>
                <w:left w:val="none" w:sz="0" w:space="0" w:color="auto"/>
                <w:bottom w:val="none" w:sz="0" w:space="0" w:color="auto"/>
                <w:right w:val="none" w:sz="0" w:space="0" w:color="auto"/>
              </w:divBdr>
            </w:div>
            <w:div w:id="2056615616">
              <w:marLeft w:val="0"/>
              <w:marRight w:val="0"/>
              <w:marTop w:val="0"/>
              <w:marBottom w:val="0"/>
              <w:divBdr>
                <w:top w:val="none" w:sz="0" w:space="0" w:color="auto"/>
                <w:left w:val="none" w:sz="0" w:space="0" w:color="auto"/>
                <w:bottom w:val="none" w:sz="0" w:space="0" w:color="auto"/>
                <w:right w:val="none" w:sz="0" w:space="0" w:color="auto"/>
              </w:divBdr>
            </w:div>
            <w:div w:id="1466199821">
              <w:marLeft w:val="0"/>
              <w:marRight w:val="0"/>
              <w:marTop w:val="0"/>
              <w:marBottom w:val="0"/>
              <w:divBdr>
                <w:top w:val="none" w:sz="0" w:space="0" w:color="auto"/>
                <w:left w:val="none" w:sz="0" w:space="0" w:color="auto"/>
                <w:bottom w:val="none" w:sz="0" w:space="0" w:color="auto"/>
                <w:right w:val="none" w:sz="0" w:space="0" w:color="auto"/>
              </w:divBdr>
            </w:div>
            <w:div w:id="17799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926">
      <w:bodyDiv w:val="1"/>
      <w:marLeft w:val="0"/>
      <w:marRight w:val="0"/>
      <w:marTop w:val="0"/>
      <w:marBottom w:val="0"/>
      <w:divBdr>
        <w:top w:val="none" w:sz="0" w:space="0" w:color="auto"/>
        <w:left w:val="none" w:sz="0" w:space="0" w:color="auto"/>
        <w:bottom w:val="none" w:sz="0" w:space="0" w:color="auto"/>
        <w:right w:val="none" w:sz="0" w:space="0" w:color="auto"/>
      </w:divBdr>
      <w:divsChild>
        <w:div w:id="1048535099">
          <w:marLeft w:val="0"/>
          <w:marRight w:val="0"/>
          <w:marTop w:val="0"/>
          <w:marBottom w:val="0"/>
          <w:divBdr>
            <w:top w:val="none" w:sz="0" w:space="0" w:color="auto"/>
            <w:left w:val="none" w:sz="0" w:space="0" w:color="auto"/>
            <w:bottom w:val="none" w:sz="0" w:space="0" w:color="auto"/>
            <w:right w:val="none" w:sz="0" w:space="0" w:color="auto"/>
          </w:divBdr>
          <w:divsChild>
            <w:div w:id="158473613">
              <w:marLeft w:val="0"/>
              <w:marRight w:val="0"/>
              <w:marTop w:val="0"/>
              <w:marBottom w:val="0"/>
              <w:divBdr>
                <w:top w:val="none" w:sz="0" w:space="0" w:color="auto"/>
                <w:left w:val="none" w:sz="0" w:space="0" w:color="auto"/>
                <w:bottom w:val="none" w:sz="0" w:space="0" w:color="auto"/>
                <w:right w:val="none" w:sz="0" w:space="0" w:color="auto"/>
              </w:divBdr>
              <w:divsChild>
                <w:div w:id="1950089273">
                  <w:marLeft w:val="0"/>
                  <w:marRight w:val="0"/>
                  <w:marTop w:val="0"/>
                  <w:marBottom w:val="0"/>
                  <w:divBdr>
                    <w:top w:val="none" w:sz="0" w:space="0" w:color="auto"/>
                    <w:left w:val="none" w:sz="0" w:space="0" w:color="auto"/>
                    <w:bottom w:val="none" w:sz="0" w:space="0" w:color="auto"/>
                    <w:right w:val="none" w:sz="0" w:space="0" w:color="auto"/>
                  </w:divBdr>
                  <w:divsChild>
                    <w:div w:id="757360770">
                      <w:marLeft w:val="0"/>
                      <w:marRight w:val="0"/>
                      <w:marTop w:val="0"/>
                      <w:marBottom w:val="0"/>
                      <w:divBdr>
                        <w:top w:val="none" w:sz="0" w:space="0" w:color="auto"/>
                        <w:left w:val="none" w:sz="0" w:space="0" w:color="auto"/>
                        <w:bottom w:val="none" w:sz="0" w:space="0" w:color="auto"/>
                        <w:right w:val="none" w:sz="0" w:space="0" w:color="auto"/>
                      </w:divBdr>
                      <w:divsChild>
                        <w:div w:id="1823229631">
                          <w:marLeft w:val="0"/>
                          <w:marRight w:val="0"/>
                          <w:marTop w:val="0"/>
                          <w:marBottom w:val="0"/>
                          <w:divBdr>
                            <w:top w:val="none" w:sz="0" w:space="0" w:color="auto"/>
                            <w:left w:val="none" w:sz="0" w:space="0" w:color="auto"/>
                            <w:bottom w:val="none" w:sz="0" w:space="0" w:color="auto"/>
                            <w:right w:val="none" w:sz="0" w:space="0" w:color="auto"/>
                          </w:divBdr>
                          <w:divsChild>
                            <w:div w:id="17158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270">
          <w:marLeft w:val="0"/>
          <w:marRight w:val="0"/>
          <w:marTop w:val="0"/>
          <w:marBottom w:val="0"/>
          <w:divBdr>
            <w:top w:val="none" w:sz="0" w:space="0" w:color="auto"/>
            <w:left w:val="none" w:sz="0" w:space="0" w:color="auto"/>
            <w:bottom w:val="none" w:sz="0" w:space="0" w:color="auto"/>
            <w:right w:val="none" w:sz="0" w:space="0" w:color="auto"/>
          </w:divBdr>
          <w:divsChild>
            <w:div w:id="710224221">
              <w:marLeft w:val="0"/>
              <w:marRight w:val="0"/>
              <w:marTop w:val="0"/>
              <w:marBottom w:val="0"/>
              <w:divBdr>
                <w:top w:val="none" w:sz="0" w:space="0" w:color="auto"/>
                <w:left w:val="none" w:sz="0" w:space="0" w:color="auto"/>
                <w:bottom w:val="none" w:sz="0" w:space="0" w:color="auto"/>
                <w:right w:val="none" w:sz="0" w:space="0" w:color="auto"/>
              </w:divBdr>
              <w:divsChild>
                <w:div w:id="1202674222">
                  <w:marLeft w:val="0"/>
                  <w:marRight w:val="0"/>
                  <w:marTop w:val="0"/>
                  <w:marBottom w:val="0"/>
                  <w:divBdr>
                    <w:top w:val="none" w:sz="0" w:space="0" w:color="auto"/>
                    <w:left w:val="none" w:sz="0" w:space="0" w:color="auto"/>
                    <w:bottom w:val="none" w:sz="0" w:space="0" w:color="auto"/>
                    <w:right w:val="none" w:sz="0" w:space="0" w:color="auto"/>
                  </w:divBdr>
                  <w:divsChild>
                    <w:div w:id="879585416">
                      <w:marLeft w:val="0"/>
                      <w:marRight w:val="0"/>
                      <w:marTop w:val="0"/>
                      <w:marBottom w:val="0"/>
                      <w:divBdr>
                        <w:top w:val="none" w:sz="0" w:space="0" w:color="auto"/>
                        <w:left w:val="none" w:sz="0" w:space="0" w:color="auto"/>
                        <w:bottom w:val="none" w:sz="0" w:space="0" w:color="auto"/>
                        <w:right w:val="none" w:sz="0" w:space="0" w:color="auto"/>
                      </w:divBdr>
                      <w:divsChild>
                        <w:div w:id="344677290">
                          <w:marLeft w:val="0"/>
                          <w:marRight w:val="0"/>
                          <w:marTop w:val="0"/>
                          <w:marBottom w:val="0"/>
                          <w:divBdr>
                            <w:top w:val="none" w:sz="0" w:space="0" w:color="auto"/>
                            <w:left w:val="none" w:sz="0" w:space="0" w:color="auto"/>
                            <w:bottom w:val="none" w:sz="0" w:space="0" w:color="auto"/>
                            <w:right w:val="none" w:sz="0" w:space="0" w:color="auto"/>
                          </w:divBdr>
                          <w:divsChild>
                            <w:div w:id="1956134770">
                              <w:marLeft w:val="300"/>
                              <w:marRight w:val="0"/>
                              <w:marTop w:val="0"/>
                              <w:marBottom w:val="0"/>
                              <w:divBdr>
                                <w:top w:val="none" w:sz="0" w:space="0" w:color="auto"/>
                                <w:left w:val="none" w:sz="0" w:space="0" w:color="auto"/>
                                <w:bottom w:val="none" w:sz="0" w:space="0" w:color="auto"/>
                                <w:right w:val="none" w:sz="0" w:space="0" w:color="auto"/>
                              </w:divBdr>
                              <w:divsChild>
                                <w:div w:id="1073433281">
                                  <w:marLeft w:val="0"/>
                                  <w:marRight w:val="0"/>
                                  <w:marTop w:val="0"/>
                                  <w:marBottom w:val="0"/>
                                  <w:divBdr>
                                    <w:top w:val="none" w:sz="0" w:space="0" w:color="auto"/>
                                    <w:left w:val="none" w:sz="0" w:space="0" w:color="auto"/>
                                    <w:bottom w:val="none" w:sz="0" w:space="0" w:color="auto"/>
                                    <w:right w:val="none" w:sz="0" w:space="0" w:color="auto"/>
                                  </w:divBdr>
                                  <w:divsChild>
                                    <w:div w:id="847794497">
                                      <w:marLeft w:val="0"/>
                                      <w:marRight w:val="0"/>
                                      <w:marTop w:val="0"/>
                                      <w:marBottom w:val="0"/>
                                      <w:divBdr>
                                        <w:top w:val="none" w:sz="0" w:space="0" w:color="auto"/>
                                        <w:left w:val="none" w:sz="0" w:space="0" w:color="auto"/>
                                        <w:bottom w:val="none" w:sz="0" w:space="0" w:color="auto"/>
                                        <w:right w:val="none" w:sz="0" w:space="0" w:color="auto"/>
                                      </w:divBdr>
                                      <w:divsChild>
                                        <w:div w:id="516507928">
                                          <w:marLeft w:val="0"/>
                                          <w:marRight w:val="0"/>
                                          <w:marTop w:val="0"/>
                                          <w:marBottom w:val="0"/>
                                          <w:divBdr>
                                            <w:top w:val="none" w:sz="0" w:space="0" w:color="auto"/>
                                            <w:left w:val="none" w:sz="0" w:space="0" w:color="auto"/>
                                            <w:bottom w:val="none" w:sz="0" w:space="0" w:color="auto"/>
                                            <w:right w:val="none" w:sz="0" w:space="0" w:color="auto"/>
                                          </w:divBdr>
                                          <w:divsChild>
                                            <w:div w:id="813765494">
                                              <w:marLeft w:val="0"/>
                                              <w:marRight w:val="0"/>
                                              <w:marTop w:val="0"/>
                                              <w:marBottom w:val="0"/>
                                              <w:divBdr>
                                                <w:top w:val="none" w:sz="0" w:space="0" w:color="auto"/>
                                                <w:left w:val="none" w:sz="0" w:space="0" w:color="auto"/>
                                                <w:bottom w:val="none" w:sz="0" w:space="0" w:color="auto"/>
                                                <w:right w:val="none" w:sz="0" w:space="0" w:color="auto"/>
                                              </w:divBdr>
                                              <w:divsChild>
                                                <w:div w:id="1007168750">
                                                  <w:marLeft w:val="0"/>
                                                  <w:marRight w:val="0"/>
                                                  <w:marTop w:val="0"/>
                                                  <w:marBottom w:val="0"/>
                                                  <w:divBdr>
                                                    <w:top w:val="none" w:sz="0" w:space="0" w:color="auto"/>
                                                    <w:left w:val="none" w:sz="0" w:space="0" w:color="auto"/>
                                                    <w:bottom w:val="none" w:sz="0" w:space="0" w:color="auto"/>
                                                    <w:right w:val="none" w:sz="0" w:space="0" w:color="auto"/>
                                                  </w:divBdr>
                                                  <w:divsChild>
                                                    <w:div w:id="2029259491">
                                                      <w:marLeft w:val="0"/>
                                                      <w:marRight w:val="0"/>
                                                      <w:marTop w:val="0"/>
                                                      <w:marBottom w:val="0"/>
                                                      <w:divBdr>
                                                        <w:top w:val="none" w:sz="0" w:space="0" w:color="auto"/>
                                                        <w:left w:val="none" w:sz="0" w:space="0" w:color="auto"/>
                                                        <w:bottom w:val="none" w:sz="0" w:space="0" w:color="auto"/>
                                                        <w:right w:val="none" w:sz="0" w:space="0" w:color="auto"/>
                                                      </w:divBdr>
                                                      <w:divsChild>
                                                        <w:div w:id="1807040940">
                                                          <w:marLeft w:val="0"/>
                                                          <w:marRight w:val="0"/>
                                                          <w:marTop w:val="0"/>
                                                          <w:marBottom w:val="0"/>
                                                          <w:divBdr>
                                                            <w:top w:val="none" w:sz="0" w:space="0" w:color="auto"/>
                                                            <w:left w:val="none" w:sz="0" w:space="0" w:color="auto"/>
                                                            <w:bottom w:val="none" w:sz="0" w:space="0" w:color="auto"/>
                                                            <w:right w:val="none" w:sz="0" w:space="0" w:color="auto"/>
                                                          </w:divBdr>
                                                          <w:divsChild>
                                                            <w:div w:id="489518451">
                                                              <w:marLeft w:val="0"/>
                                                              <w:marRight w:val="0"/>
                                                              <w:marTop w:val="0"/>
                                                              <w:marBottom w:val="0"/>
                                                              <w:divBdr>
                                                                <w:top w:val="none" w:sz="0" w:space="0" w:color="auto"/>
                                                                <w:left w:val="none" w:sz="0" w:space="0" w:color="auto"/>
                                                                <w:bottom w:val="none" w:sz="0" w:space="0" w:color="auto"/>
                                                                <w:right w:val="none" w:sz="0" w:space="0" w:color="auto"/>
                                                              </w:divBdr>
                                                              <w:divsChild>
                                                                <w:div w:id="671034495">
                                                                  <w:marLeft w:val="0"/>
                                                                  <w:marRight w:val="-30"/>
                                                                  <w:marTop w:val="0"/>
                                                                  <w:marBottom w:val="0"/>
                                                                  <w:divBdr>
                                                                    <w:top w:val="none" w:sz="0" w:space="0" w:color="auto"/>
                                                                    <w:left w:val="none" w:sz="0" w:space="0" w:color="auto"/>
                                                                    <w:bottom w:val="none" w:sz="0" w:space="0" w:color="auto"/>
                                                                    <w:right w:val="none" w:sz="0" w:space="0" w:color="auto"/>
                                                                  </w:divBdr>
                                                                  <w:divsChild>
                                                                    <w:div w:id="838928242">
                                                                      <w:marLeft w:val="0"/>
                                                                      <w:marRight w:val="30"/>
                                                                      <w:marTop w:val="0"/>
                                                                      <w:marBottom w:val="30"/>
                                                                      <w:divBdr>
                                                                        <w:top w:val="none" w:sz="0" w:space="0" w:color="auto"/>
                                                                        <w:left w:val="none" w:sz="0" w:space="0" w:color="auto"/>
                                                                        <w:bottom w:val="none" w:sz="0" w:space="0" w:color="auto"/>
                                                                        <w:right w:val="none" w:sz="0" w:space="0" w:color="auto"/>
                                                                      </w:divBdr>
                                                                      <w:divsChild>
                                                                        <w:div w:id="149104577">
                                                                          <w:marLeft w:val="0"/>
                                                                          <w:marRight w:val="0"/>
                                                                          <w:marTop w:val="0"/>
                                                                          <w:marBottom w:val="0"/>
                                                                          <w:divBdr>
                                                                            <w:top w:val="none" w:sz="0" w:space="0" w:color="auto"/>
                                                                            <w:left w:val="none" w:sz="0" w:space="0" w:color="auto"/>
                                                                            <w:bottom w:val="none" w:sz="0" w:space="0" w:color="auto"/>
                                                                            <w:right w:val="none" w:sz="0" w:space="0" w:color="auto"/>
                                                                          </w:divBdr>
                                                                          <w:divsChild>
                                                                            <w:div w:id="10363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156427">
      <w:bodyDiv w:val="1"/>
      <w:marLeft w:val="0"/>
      <w:marRight w:val="0"/>
      <w:marTop w:val="0"/>
      <w:marBottom w:val="0"/>
      <w:divBdr>
        <w:top w:val="none" w:sz="0" w:space="0" w:color="auto"/>
        <w:left w:val="none" w:sz="0" w:space="0" w:color="auto"/>
        <w:bottom w:val="none" w:sz="0" w:space="0" w:color="auto"/>
        <w:right w:val="none" w:sz="0" w:space="0" w:color="auto"/>
      </w:divBdr>
    </w:div>
    <w:div w:id="106780551">
      <w:bodyDiv w:val="1"/>
      <w:marLeft w:val="0"/>
      <w:marRight w:val="0"/>
      <w:marTop w:val="0"/>
      <w:marBottom w:val="0"/>
      <w:divBdr>
        <w:top w:val="none" w:sz="0" w:space="0" w:color="auto"/>
        <w:left w:val="none" w:sz="0" w:space="0" w:color="auto"/>
        <w:bottom w:val="none" w:sz="0" w:space="0" w:color="auto"/>
        <w:right w:val="none" w:sz="0" w:space="0" w:color="auto"/>
      </w:divBdr>
    </w:div>
    <w:div w:id="110709509">
      <w:bodyDiv w:val="1"/>
      <w:marLeft w:val="0"/>
      <w:marRight w:val="0"/>
      <w:marTop w:val="0"/>
      <w:marBottom w:val="0"/>
      <w:divBdr>
        <w:top w:val="none" w:sz="0" w:space="0" w:color="auto"/>
        <w:left w:val="none" w:sz="0" w:space="0" w:color="auto"/>
        <w:bottom w:val="none" w:sz="0" w:space="0" w:color="auto"/>
        <w:right w:val="none" w:sz="0" w:space="0" w:color="auto"/>
      </w:divBdr>
    </w:div>
    <w:div w:id="143473849">
      <w:bodyDiv w:val="1"/>
      <w:marLeft w:val="0"/>
      <w:marRight w:val="0"/>
      <w:marTop w:val="0"/>
      <w:marBottom w:val="0"/>
      <w:divBdr>
        <w:top w:val="none" w:sz="0" w:space="0" w:color="auto"/>
        <w:left w:val="none" w:sz="0" w:space="0" w:color="auto"/>
        <w:bottom w:val="none" w:sz="0" w:space="0" w:color="auto"/>
        <w:right w:val="none" w:sz="0" w:space="0" w:color="auto"/>
      </w:divBdr>
    </w:div>
    <w:div w:id="144321475">
      <w:bodyDiv w:val="1"/>
      <w:marLeft w:val="0"/>
      <w:marRight w:val="0"/>
      <w:marTop w:val="0"/>
      <w:marBottom w:val="0"/>
      <w:divBdr>
        <w:top w:val="none" w:sz="0" w:space="0" w:color="auto"/>
        <w:left w:val="none" w:sz="0" w:space="0" w:color="auto"/>
        <w:bottom w:val="none" w:sz="0" w:space="0" w:color="auto"/>
        <w:right w:val="none" w:sz="0" w:space="0" w:color="auto"/>
      </w:divBdr>
    </w:div>
    <w:div w:id="145247604">
      <w:bodyDiv w:val="1"/>
      <w:marLeft w:val="0"/>
      <w:marRight w:val="0"/>
      <w:marTop w:val="0"/>
      <w:marBottom w:val="0"/>
      <w:divBdr>
        <w:top w:val="none" w:sz="0" w:space="0" w:color="auto"/>
        <w:left w:val="none" w:sz="0" w:space="0" w:color="auto"/>
        <w:bottom w:val="none" w:sz="0" w:space="0" w:color="auto"/>
        <w:right w:val="none" w:sz="0" w:space="0" w:color="auto"/>
      </w:divBdr>
    </w:div>
    <w:div w:id="156964446">
      <w:bodyDiv w:val="1"/>
      <w:marLeft w:val="0"/>
      <w:marRight w:val="0"/>
      <w:marTop w:val="0"/>
      <w:marBottom w:val="0"/>
      <w:divBdr>
        <w:top w:val="none" w:sz="0" w:space="0" w:color="auto"/>
        <w:left w:val="none" w:sz="0" w:space="0" w:color="auto"/>
        <w:bottom w:val="none" w:sz="0" w:space="0" w:color="auto"/>
        <w:right w:val="none" w:sz="0" w:space="0" w:color="auto"/>
      </w:divBdr>
    </w:div>
    <w:div w:id="163863819">
      <w:bodyDiv w:val="1"/>
      <w:marLeft w:val="0"/>
      <w:marRight w:val="0"/>
      <w:marTop w:val="0"/>
      <w:marBottom w:val="0"/>
      <w:divBdr>
        <w:top w:val="none" w:sz="0" w:space="0" w:color="auto"/>
        <w:left w:val="none" w:sz="0" w:space="0" w:color="auto"/>
        <w:bottom w:val="none" w:sz="0" w:space="0" w:color="auto"/>
        <w:right w:val="none" w:sz="0" w:space="0" w:color="auto"/>
      </w:divBdr>
    </w:div>
    <w:div w:id="164906686">
      <w:bodyDiv w:val="1"/>
      <w:marLeft w:val="0"/>
      <w:marRight w:val="0"/>
      <w:marTop w:val="0"/>
      <w:marBottom w:val="0"/>
      <w:divBdr>
        <w:top w:val="none" w:sz="0" w:space="0" w:color="auto"/>
        <w:left w:val="none" w:sz="0" w:space="0" w:color="auto"/>
        <w:bottom w:val="none" w:sz="0" w:space="0" w:color="auto"/>
        <w:right w:val="none" w:sz="0" w:space="0" w:color="auto"/>
      </w:divBdr>
      <w:divsChild>
        <w:div w:id="2083528778">
          <w:marLeft w:val="0"/>
          <w:marRight w:val="0"/>
          <w:marTop w:val="0"/>
          <w:marBottom w:val="0"/>
          <w:divBdr>
            <w:top w:val="none" w:sz="0" w:space="0" w:color="auto"/>
            <w:left w:val="none" w:sz="0" w:space="0" w:color="auto"/>
            <w:bottom w:val="none" w:sz="0" w:space="0" w:color="auto"/>
            <w:right w:val="none" w:sz="0" w:space="0" w:color="auto"/>
          </w:divBdr>
          <w:divsChild>
            <w:div w:id="1044327370">
              <w:marLeft w:val="0"/>
              <w:marRight w:val="0"/>
              <w:marTop w:val="0"/>
              <w:marBottom w:val="0"/>
              <w:divBdr>
                <w:top w:val="none" w:sz="0" w:space="0" w:color="auto"/>
                <w:left w:val="none" w:sz="0" w:space="0" w:color="auto"/>
                <w:bottom w:val="none" w:sz="0" w:space="0" w:color="auto"/>
                <w:right w:val="none" w:sz="0" w:space="0" w:color="auto"/>
              </w:divBdr>
              <w:divsChild>
                <w:div w:id="938872584">
                  <w:marLeft w:val="0"/>
                  <w:marRight w:val="0"/>
                  <w:marTop w:val="0"/>
                  <w:marBottom w:val="0"/>
                  <w:divBdr>
                    <w:top w:val="none" w:sz="0" w:space="0" w:color="auto"/>
                    <w:left w:val="none" w:sz="0" w:space="0" w:color="auto"/>
                    <w:bottom w:val="none" w:sz="0" w:space="0" w:color="auto"/>
                    <w:right w:val="none" w:sz="0" w:space="0" w:color="auto"/>
                  </w:divBdr>
                  <w:divsChild>
                    <w:div w:id="11691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0464">
          <w:marLeft w:val="0"/>
          <w:marRight w:val="0"/>
          <w:marTop w:val="0"/>
          <w:marBottom w:val="0"/>
          <w:divBdr>
            <w:top w:val="none" w:sz="0" w:space="0" w:color="auto"/>
            <w:left w:val="none" w:sz="0" w:space="0" w:color="auto"/>
            <w:bottom w:val="none" w:sz="0" w:space="0" w:color="auto"/>
            <w:right w:val="none" w:sz="0" w:space="0" w:color="auto"/>
          </w:divBdr>
          <w:divsChild>
            <w:div w:id="466973012">
              <w:marLeft w:val="0"/>
              <w:marRight w:val="0"/>
              <w:marTop w:val="0"/>
              <w:marBottom w:val="0"/>
              <w:divBdr>
                <w:top w:val="none" w:sz="0" w:space="0" w:color="auto"/>
                <w:left w:val="none" w:sz="0" w:space="0" w:color="auto"/>
                <w:bottom w:val="none" w:sz="0" w:space="0" w:color="auto"/>
                <w:right w:val="none" w:sz="0" w:space="0" w:color="auto"/>
              </w:divBdr>
              <w:divsChild>
                <w:div w:id="210967278">
                  <w:marLeft w:val="0"/>
                  <w:marRight w:val="0"/>
                  <w:marTop w:val="0"/>
                  <w:marBottom w:val="0"/>
                  <w:divBdr>
                    <w:top w:val="none" w:sz="0" w:space="0" w:color="auto"/>
                    <w:left w:val="none" w:sz="0" w:space="0" w:color="auto"/>
                    <w:bottom w:val="none" w:sz="0" w:space="0" w:color="auto"/>
                    <w:right w:val="none" w:sz="0" w:space="0" w:color="auto"/>
                  </w:divBdr>
                  <w:divsChild>
                    <w:div w:id="14128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64611">
      <w:bodyDiv w:val="1"/>
      <w:marLeft w:val="0"/>
      <w:marRight w:val="0"/>
      <w:marTop w:val="0"/>
      <w:marBottom w:val="0"/>
      <w:divBdr>
        <w:top w:val="none" w:sz="0" w:space="0" w:color="auto"/>
        <w:left w:val="none" w:sz="0" w:space="0" w:color="auto"/>
        <w:bottom w:val="none" w:sz="0" w:space="0" w:color="auto"/>
        <w:right w:val="none" w:sz="0" w:space="0" w:color="auto"/>
      </w:divBdr>
    </w:div>
    <w:div w:id="169875388">
      <w:bodyDiv w:val="1"/>
      <w:marLeft w:val="0"/>
      <w:marRight w:val="0"/>
      <w:marTop w:val="0"/>
      <w:marBottom w:val="0"/>
      <w:divBdr>
        <w:top w:val="none" w:sz="0" w:space="0" w:color="auto"/>
        <w:left w:val="none" w:sz="0" w:space="0" w:color="auto"/>
        <w:bottom w:val="none" w:sz="0" w:space="0" w:color="auto"/>
        <w:right w:val="none" w:sz="0" w:space="0" w:color="auto"/>
      </w:divBdr>
    </w:div>
    <w:div w:id="173959655">
      <w:bodyDiv w:val="1"/>
      <w:marLeft w:val="0"/>
      <w:marRight w:val="0"/>
      <w:marTop w:val="0"/>
      <w:marBottom w:val="0"/>
      <w:divBdr>
        <w:top w:val="none" w:sz="0" w:space="0" w:color="auto"/>
        <w:left w:val="none" w:sz="0" w:space="0" w:color="auto"/>
        <w:bottom w:val="none" w:sz="0" w:space="0" w:color="auto"/>
        <w:right w:val="none" w:sz="0" w:space="0" w:color="auto"/>
      </w:divBdr>
    </w:div>
    <w:div w:id="176388699">
      <w:bodyDiv w:val="1"/>
      <w:marLeft w:val="0"/>
      <w:marRight w:val="0"/>
      <w:marTop w:val="0"/>
      <w:marBottom w:val="0"/>
      <w:divBdr>
        <w:top w:val="none" w:sz="0" w:space="0" w:color="auto"/>
        <w:left w:val="none" w:sz="0" w:space="0" w:color="auto"/>
        <w:bottom w:val="none" w:sz="0" w:space="0" w:color="auto"/>
        <w:right w:val="none" w:sz="0" w:space="0" w:color="auto"/>
      </w:divBdr>
      <w:divsChild>
        <w:div w:id="57678363">
          <w:marLeft w:val="0"/>
          <w:marRight w:val="0"/>
          <w:marTop w:val="150"/>
          <w:marBottom w:val="150"/>
          <w:divBdr>
            <w:top w:val="none" w:sz="0" w:space="0" w:color="auto"/>
            <w:left w:val="none" w:sz="0" w:space="0" w:color="auto"/>
            <w:bottom w:val="none" w:sz="0" w:space="0" w:color="auto"/>
            <w:right w:val="none" w:sz="0" w:space="0" w:color="auto"/>
          </w:divBdr>
          <w:divsChild>
            <w:div w:id="968897556">
              <w:marLeft w:val="0"/>
              <w:marRight w:val="0"/>
              <w:marTop w:val="0"/>
              <w:marBottom w:val="0"/>
              <w:divBdr>
                <w:top w:val="none" w:sz="0" w:space="0" w:color="auto"/>
                <w:left w:val="none" w:sz="0" w:space="0" w:color="auto"/>
                <w:bottom w:val="none" w:sz="0" w:space="0" w:color="auto"/>
                <w:right w:val="none" w:sz="0" w:space="0" w:color="auto"/>
              </w:divBdr>
            </w:div>
          </w:divsChild>
        </w:div>
        <w:div w:id="90712080">
          <w:marLeft w:val="0"/>
          <w:marRight w:val="0"/>
          <w:marTop w:val="150"/>
          <w:marBottom w:val="150"/>
          <w:divBdr>
            <w:top w:val="none" w:sz="0" w:space="0" w:color="auto"/>
            <w:left w:val="none" w:sz="0" w:space="0" w:color="auto"/>
            <w:bottom w:val="none" w:sz="0" w:space="0" w:color="auto"/>
            <w:right w:val="none" w:sz="0" w:space="0" w:color="auto"/>
          </w:divBdr>
          <w:divsChild>
            <w:div w:id="2007661026">
              <w:marLeft w:val="0"/>
              <w:marRight w:val="0"/>
              <w:marTop w:val="0"/>
              <w:marBottom w:val="0"/>
              <w:divBdr>
                <w:top w:val="none" w:sz="0" w:space="0" w:color="auto"/>
                <w:left w:val="none" w:sz="0" w:space="0" w:color="auto"/>
                <w:bottom w:val="none" w:sz="0" w:space="0" w:color="auto"/>
                <w:right w:val="none" w:sz="0" w:space="0" w:color="auto"/>
              </w:divBdr>
            </w:div>
          </w:divsChild>
        </w:div>
        <w:div w:id="220092401">
          <w:marLeft w:val="0"/>
          <w:marRight w:val="0"/>
          <w:marTop w:val="150"/>
          <w:marBottom w:val="150"/>
          <w:divBdr>
            <w:top w:val="none" w:sz="0" w:space="0" w:color="auto"/>
            <w:left w:val="none" w:sz="0" w:space="0" w:color="auto"/>
            <w:bottom w:val="none" w:sz="0" w:space="0" w:color="auto"/>
            <w:right w:val="none" w:sz="0" w:space="0" w:color="auto"/>
          </w:divBdr>
          <w:divsChild>
            <w:div w:id="1400638875">
              <w:marLeft w:val="0"/>
              <w:marRight w:val="0"/>
              <w:marTop w:val="0"/>
              <w:marBottom w:val="0"/>
              <w:divBdr>
                <w:top w:val="none" w:sz="0" w:space="0" w:color="auto"/>
                <w:left w:val="none" w:sz="0" w:space="0" w:color="auto"/>
                <w:bottom w:val="none" w:sz="0" w:space="0" w:color="auto"/>
                <w:right w:val="none" w:sz="0" w:space="0" w:color="auto"/>
              </w:divBdr>
            </w:div>
          </w:divsChild>
        </w:div>
        <w:div w:id="675421524">
          <w:marLeft w:val="0"/>
          <w:marRight w:val="0"/>
          <w:marTop w:val="150"/>
          <w:marBottom w:val="150"/>
          <w:divBdr>
            <w:top w:val="none" w:sz="0" w:space="0" w:color="auto"/>
            <w:left w:val="none" w:sz="0" w:space="0" w:color="auto"/>
            <w:bottom w:val="none" w:sz="0" w:space="0" w:color="auto"/>
            <w:right w:val="none" w:sz="0" w:space="0" w:color="auto"/>
          </w:divBdr>
          <w:divsChild>
            <w:div w:id="1998729861">
              <w:marLeft w:val="0"/>
              <w:marRight w:val="0"/>
              <w:marTop w:val="0"/>
              <w:marBottom w:val="0"/>
              <w:divBdr>
                <w:top w:val="none" w:sz="0" w:space="0" w:color="auto"/>
                <w:left w:val="none" w:sz="0" w:space="0" w:color="auto"/>
                <w:bottom w:val="none" w:sz="0" w:space="0" w:color="auto"/>
                <w:right w:val="none" w:sz="0" w:space="0" w:color="auto"/>
              </w:divBdr>
            </w:div>
          </w:divsChild>
        </w:div>
        <w:div w:id="1141919964">
          <w:marLeft w:val="0"/>
          <w:marRight w:val="0"/>
          <w:marTop w:val="150"/>
          <w:marBottom w:val="150"/>
          <w:divBdr>
            <w:top w:val="none" w:sz="0" w:space="0" w:color="auto"/>
            <w:left w:val="none" w:sz="0" w:space="0" w:color="auto"/>
            <w:bottom w:val="none" w:sz="0" w:space="0" w:color="auto"/>
            <w:right w:val="none" w:sz="0" w:space="0" w:color="auto"/>
          </w:divBdr>
          <w:divsChild>
            <w:div w:id="400519731">
              <w:marLeft w:val="0"/>
              <w:marRight w:val="0"/>
              <w:marTop w:val="0"/>
              <w:marBottom w:val="0"/>
              <w:divBdr>
                <w:top w:val="none" w:sz="0" w:space="0" w:color="auto"/>
                <w:left w:val="none" w:sz="0" w:space="0" w:color="auto"/>
                <w:bottom w:val="none" w:sz="0" w:space="0" w:color="auto"/>
                <w:right w:val="none" w:sz="0" w:space="0" w:color="auto"/>
              </w:divBdr>
            </w:div>
          </w:divsChild>
        </w:div>
        <w:div w:id="1426684521">
          <w:marLeft w:val="0"/>
          <w:marRight w:val="0"/>
          <w:marTop w:val="150"/>
          <w:marBottom w:val="150"/>
          <w:divBdr>
            <w:top w:val="none" w:sz="0" w:space="0" w:color="auto"/>
            <w:left w:val="none" w:sz="0" w:space="0" w:color="auto"/>
            <w:bottom w:val="none" w:sz="0" w:space="0" w:color="auto"/>
            <w:right w:val="none" w:sz="0" w:space="0" w:color="auto"/>
          </w:divBdr>
          <w:divsChild>
            <w:div w:id="6441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1259">
      <w:bodyDiv w:val="1"/>
      <w:marLeft w:val="0"/>
      <w:marRight w:val="0"/>
      <w:marTop w:val="0"/>
      <w:marBottom w:val="0"/>
      <w:divBdr>
        <w:top w:val="none" w:sz="0" w:space="0" w:color="auto"/>
        <w:left w:val="none" w:sz="0" w:space="0" w:color="auto"/>
        <w:bottom w:val="none" w:sz="0" w:space="0" w:color="auto"/>
        <w:right w:val="none" w:sz="0" w:space="0" w:color="auto"/>
      </w:divBdr>
      <w:divsChild>
        <w:div w:id="100733061">
          <w:marLeft w:val="0"/>
          <w:marRight w:val="0"/>
          <w:marTop w:val="0"/>
          <w:marBottom w:val="0"/>
          <w:divBdr>
            <w:top w:val="single" w:sz="2" w:space="0" w:color="E3E3E3"/>
            <w:left w:val="single" w:sz="2" w:space="0" w:color="E3E3E3"/>
            <w:bottom w:val="single" w:sz="2" w:space="0" w:color="E3E3E3"/>
            <w:right w:val="single" w:sz="2" w:space="0" w:color="E3E3E3"/>
          </w:divBdr>
          <w:divsChild>
            <w:div w:id="1731922491">
              <w:marLeft w:val="0"/>
              <w:marRight w:val="0"/>
              <w:marTop w:val="0"/>
              <w:marBottom w:val="0"/>
              <w:divBdr>
                <w:top w:val="single" w:sz="2" w:space="0" w:color="E3E3E3"/>
                <w:left w:val="single" w:sz="2" w:space="0" w:color="E3E3E3"/>
                <w:bottom w:val="single" w:sz="2" w:space="0" w:color="E3E3E3"/>
                <w:right w:val="single" w:sz="2" w:space="0" w:color="E3E3E3"/>
              </w:divBdr>
              <w:divsChild>
                <w:div w:id="153960075">
                  <w:marLeft w:val="0"/>
                  <w:marRight w:val="0"/>
                  <w:marTop w:val="0"/>
                  <w:marBottom w:val="0"/>
                  <w:divBdr>
                    <w:top w:val="single" w:sz="2" w:space="0" w:color="E3E3E3"/>
                    <w:left w:val="single" w:sz="2" w:space="0" w:color="E3E3E3"/>
                    <w:bottom w:val="single" w:sz="2" w:space="0" w:color="E3E3E3"/>
                    <w:right w:val="single" w:sz="2" w:space="0" w:color="E3E3E3"/>
                  </w:divBdr>
                  <w:divsChild>
                    <w:div w:id="1947031128">
                      <w:marLeft w:val="0"/>
                      <w:marRight w:val="0"/>
                      <w:marTop w:val="0"/>
                      <w:marBottom w:val="0"/>
                      <w:divBdr>
                        <w:top w:val="single" w:sz="2" w:space="0" w:color="E3E3E3"/>
                        <w:left w:val="single" w:sz="2" w:space="0" w:color="E3E3E3"/>
                        <w:bottom w:val="single" w:sz="2" w:space="0" w:color="E3E3E3"/>
                        <w:right w:val="single" w:sz="2" w:space="0" w:color="E3E3E3"/>
                      </w:divBdr>
                      <w:divsChild>
                        <w:div w:id="728842808">
                          <w:marLeft w:val="0"/>
                          <w:marRight w:val="0"/>
                          <w:marTop w:val="0"/>
                          <w:marBottom w:val="0"/>
                          <w:divBdr>
                            <w:top w:val="single" w:sz="2" w:space="0" w:color="E3E3E3"/>
                            <w:left w:val="single" w:sz="2" w:space="0" w:color="E3E3E3"/>
                            <w:bottom w:val="single" w:sz="2" w:space="0" w:color="E3E3E3"/>
                            <w:right w:val="single" w:sz="2" w:space="0" w:color="E3E3E3"/>
                          </w:divBdr>
                          <w:divsChild>
                            <w:div w:id="1272129056">
                              <w:marLeft w:val="0"/>
                              <w:marRight w:val="0"/>
                              <w:marTop w:val="0"/>
                              <w:marBottom w:val="0"/>
                              <w:divBdr>
                                <w:top w:val="single" w:sz="2" w:space="0" w:color="E3E3E3"/>
                                <w:left w:val="single" w:sz="2" w:space="0" w:color="E3E3E3"/>
                                <w:bottom w:val="single" w:sz="2" w:space="0" w:color="E3E3E3"/>
                                <w:right w:val="single" w:sz="2" w:space="0" w:color="E3E3E3"/>
                              </w:divBdr>
                              <w:divsChild>
                                <w:div w:id="28693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596066">
                                      <w:marLeft w:val="0"/>
                                      <w:marRight w:val="0"/>
                                      <w:marTop w:val="0"/>
                                      <w:marBottom w:val="0"/>
                                      <w:divBdr>
                                        <w:top w:val="single" w:sz="2" w:space="0" w:color="E3E3E3"/>
                                        <w:left w:val="single" w:sz="2" w:space="0" w:color="E3E3E3"/>
                                        <w:bottom w:val="single" w:sz="2" w:space="0" w:color="E3E3E3"/>
                                        <w:right w:val="single" w:sz="2" w:space="0" w:color="E3E3E3"/>
                                      </w:divBdr>
                                      <w:divsChild>
                                        <w:div w:id="1718893764">
                                          <w:marLeft w:val="0"/>
                                          <w:marRight w:val="0"/>
                                          <w:marTop w:val="0"/>
                                          <w:marBottom w:val="0"/>
                                          <w:divBdr>
                                            <w:top w:val="single" w:sz="2" w:space="0" w:color="E3E3E3"/>
                                            <w:left w:val="single" w:sz="2" w:space="0" w:color="E3E3E3"/>
                                            <w:bottom w:val="single" w:sz="2" w:space="0" w:color="E3E3E3"/>
                                            <w:right w:val="single" w:sz="2" w:space="0" w:color="E3E3E3"/>
                                          </w:divBdr>
                                          <w:divsChild>
                                            <w:div w:id="352265655">
                                              <w:marLeft w:val="0"/>
                                              <w:marRight w:val="0"/>
                                              <w:marTop w:val="0"/>
                                              <w:marBottom w:val="0"/>
                                              <w:divBdr>
                                                <w:top w:val="single" w:sz="2" w:space="0" w:color="E3E3E3"/>
                                                <w:left w:val="single" w:sz="2" w:space="0" w:color="E3E3E3"/>
                                                <w:bottom w:val="single" w:sz="2" w:space="0" w:color="E3E3E3"/>
                                                <w:right w:val="single" w:sz="2" w:space="0" w:color="E3E3E3"/>
                                              </w:divBdr>
                                              <w:divsChild>
                                                <w:div w:id="1935555265">
                                                  <w:marLeft w:val="0"/>
                                                  <w:marRight w:val="0"/>
                                                  <w:marTop w:val="0"/>
                                                  <w:marBottom w:val="0"/>
                                                  <w:divBdr>
                                                    <w:top w:val="single" w:sz="2" w:space="0" w:color="E3E3E3"/>
                                                    <w:left w:val="single" w:sz="2" w:space="0" w:color="E3E3E3"/>
                                                    <w:bottom w:val="single" w:sz="2" w:space="0" w:color="E3E3E3"/>
                                                    <w:right w:val="single" w:sz="2" w:space="0" w:color="E3E3E3"/>
                                                  </w:divBdr>
                                                  <w:divsChild>
                                                    <w:div w:id="977881777">
                                                      <w:marLeft w:val="0"/>
                                                      <w:marRight w:val="0"/>
                                                      <w:marTop w:val="0"/>
                                                      <w:marBottom w:val="0"/>
                                                      <w:divBdr>
                                                        <w:top w:val="single" w:sz="2" w:space="0" w:color="E3E3E3"/>
                                                        <w:left w:val="single" w:sz="2" w:space="0" w:color="E3E3E3"/>
                                                        <w:bottom w:val="single" w:sz="2" w:space="0" w:color="E3E3E3"/>
                                                        <w:right w:val="single" w:sz="2" w:space="0" w:color="E3E3E3"/>
                                                      </w:divBdr>
                                                      <w:divsChild>
                                                        <w:div w:id="2028945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185520">
          <w:marLeft w:val="0"/>
          <w:marRight w:val="0"/>
          <w:marTop w:val="0"/>
          <w:marBottom w:val="0"/>
          <w:divBdr>
            <w:top w:val="none" w:sz="0" w:space="0" w:color="auto"/>
            <w:left w:val="none" w:sz="0" w:space="0" w:color="auto"/>
            <w:bottom w:val="none" w:sz="0" w:space="0" w:color="auto"/>
            <w:right w:val="none" w:sz="0" w:space="0" w:color="auto"/>
          </w:divBdr>
        </w:div>
      </w:divsChild>
    </w:div>
    <w:div w:id="199827475">
      <w:bodyDiv w:val="1"/>
      <w:marLeft w:val="0"/>
      <w:marRight w:val="0"/>
      <w:marTop w:val="0"/>
      <w:marBottom w:val="0"/>
      <w:divBdr>
        <w:top w:val="none" w:sz="0" w:space="0" w:color="auto"/>
        <w:left w:val="none" w:sz="0" w:space="0" w:color="auto"/>
        <w:bottom w:val="none" w:sz="0" w:space="0" w:color="auto"/>
        <w:right w:val="none" w:sz="0" w:space="0" w:color="auto"/>
      </w:divBdr>
      <w:divsChild>
        <w:div w:id="582448200">
          <w:marLeft w:val="0"/>
          <w:marRight w:val="0"/>
          <w:marTop w:val="0"/>
          <w:marBottom w:val="0"/>
          <w:divBdr>
            <w:top w:val="none" w:sz="0" w:space="0" w:color="auto"/>
            <w:left w:val="none" w:sz="0" w:space="0" w:color="auto"/>
            <w:bottom w:val="none" w:sz="0" w:space="0" w:color="auto"/>
            <w:right w:val="none" w:sz="0" w:space="0" w:color="auto"/>
          </w:divBdr>
          <w:divsChild>
            <w:div w:id="1712801997">
              <w:marLeft w:val="0"/>
              <w:marRight w:val="0"/>
              <w:marTop w:val="0"/>
              <w:marBottom w:val="0"/>
              <w:divBdr>
                <w:top w:val="none" w:sz="0" w:space="0" w:color="auto"/>
                <w:left w:val="none" w:sz="0" w:space="0" w:color="auto"/>
                <w:bottom w:val="none" w:sz="0" w:space="0" w:color="auto"/>
                <w:right w:val="none" w:sz="0" w:space="0" w:color="auto"/>
              </w:divBdr>
            </w:div>
            <w:div w:id="150565485">
              <w:marLeft w:val="0"/>
              <w:marRight w:val="0"/>
              <w:marTop w:val="0"/>
              <w:marBottom w:val="0"/>
              <w:divBdr>
                <w:top w:val="none" w:sz="0" w:space="0" w:color="auto"/>
                <w:left w:val="none" w:sz="0" w:space="0" w:color="auto"/>
                <w:bottom w:val="none" w:sz="0" w:space="0" w:color="auto"/>
                <w:right w:val="none" w:sz="0" w:space="0" w:color="auto"/>
              </w:divBdr>
            </w:div>
            <w:div w:id="1758863068">
              <w:marLeft w:val="0"/>
              <w:marRight w:val="0"/>
              <w:marTop w:val="0"/>
              <w:marBottom w:val="0"/>
              <w:divBdr>
                <w:top w:val="none" w:sz="0" w:space="0" w:color="auto"/>
                <w:left w:val="none" w:sz="0" w:space="0" w:color="auto"/>
                <w:bottom w:val="none" w:sz="0" w:space="0" w:color="auto"/>
                <w:right w:val="none" w:sz="0" w:space="0" w:color="auto"/>
              </w:divBdr>
            </w:div>
            <w:div w:id="1647008817">
              <w:marLeft w:val="0"/>
              <w:marRight w:val="0"/>
              <w:marTop w:val="0"/>
              <w:marBottom w:val="0"/>
              <w:divBdr>
                <w:top w:val="none" w:sz="0" w:space="0" w:color="auto"/>
                <w:left w:val="none" w:sz="0" w:space="0" w:color="auto"/>
                <w:bottom w:val="none" w:sz="0" w:space="0" w:color="auto"/>
                <w:right w:val="none" w:sz="0" w:space="0" w:color="auto"/>
              </w:divBdr>
            </w:div>
            <w:div w:id="1713994472">
              <w:marLeft w:val="0"/>
              <w:marRight w:val="0"/>
              <w:marTop w:val="0"/>
              <w:marBottom w:val="0"/>
              <w:divBdr>
                <w:top w:val="none" w:sz="0" w:space="0" w:color="auto"/>
                <w:left w:val="none" w:sz="0" w:space="0" w:color="auto"/>
                <w:bottom w:val="none" w:sz="0" w:space="0" w:color="auto"/>
                <w:right w:val="none" w:sz="0" w:space="0" w:color="auto"/>
              </w:divBdr>
            </w:div>
            <w:div w:id="1231649736">
              <w:marLeft w:val="0"/>
              <w:marRight w:val="0"/>
              <w:marTop w:val="0"/>
              <w:marBottom w:val="0"/>
              <w:divBdr>
                <w:top w:val="none" w:sz="0" w:space="0" w:color="auto"/>
                <w:left w:val="none" w:sz="0" w:space="0" w:color="auto"/>
                <w:bottom w:val="none" w:sz="0" w:space="0" w:color="auto"/>
                <w:right w:val="none" w:sz="0" w:space="0" w:color="auto"/>
              </w:divBdr>
            </w:div>
            <w:div w:id="1300762976">
              <w:marLeft w:val="0"/>
              <w:marRight w:val="0"/>
              <w:marTop w:val="0"/>
              <w:marBottom w:val="0"/>
              <w:divBdr>
                <w:top w:val="none" w:sz="0" w:space="0" w:color="auto"/>
                <w:left w:val="none" w:sz="0" w:space="0" w:color="auto"/>
                <w:bottom w:val="none" w:sz="0" w:space="0" w:color="auto"/>
                <w:right w:val="none" w:sz="0" w:space="0" w:color="auto"/>
              </w:divBdr>
            </w:div>
            <w:div w:id="237135107">
              <w:marLeft w:val="0"/>
              <w:marRight w:val="0"/>
              <w:marTop w:val="0"/>
              <w:marBottom w:val="0"/>
              <w:divBdr>
                <w:top w:val="none" w:sz="0" w:space="0" w:color="auto"/>
                <w:left w:val="none" w:sz="0" w:space="0" w:color="auto"/>
                <w:bottom w:val="none" w:sz="0" w:space="0" w:color="auto"/>
                <w:right w:val="none" w:sz="0" w:space="0" w:color="auto"/>
              </w:divBdr>
            </w:div>
            <w:div w:id="935211032">
              <w:marLeft w:val="0"/>
              <w:marRight w:val="0"/>
              <w:marTop w:val="0"/>
              <w:marBottom w:val="0"/>
              <w:divBdr>
                <w:top w:val="none" w:sz="0" w:space="0" w:color="auto"/>
                <w:left w:val="none" w:sz="0" w:space="0" w:color="auto"/>
                <w:bottom w:val="none" w:sz="0" w:space="0" w:color="auto"/>
                <w:right w:val="none" w:sz="0" w:space="0" w:color="auto"/>
              </w:divBdr>
            </w:div>
            <w:div w:id="624194092">
              <w:marLeft w:val="0"/>
              <w:marRight w:val="0"/>
              <w:marTop w:val="0"/>
              <w:marBottom w:val="0"/>
              <w:divBdr>
                <w:top w:val="none" w:sz="0" w:space="0" w:color="auto"/>
                <w:left w:val="none" w:sz="0" w:space="0" w:color="auto"/>
                <w:bottom w:val="none" w:sz="0" w:space="0" w:color="auto"/>
                <w:right w:val="none" w:sz="0" w:space="0" w:color="auto"/>
              </w:divBdr>
            </w:div>
            <w:div w:id="855533320">
              <w:marLeft w:val="0"/>
              <w:marRight w:val="0"/>
              <w:marTop w:val="0"/>
              <w:marBottom w:val="0"/>
              <w:divBdr>
                <w:top w:val="none" w:sz="0" w:space="0" w:color="auto"/>
                <w:left w:val="none" w:sz="0" w:space="0" w:color="auto"/>
                <w:bottom w:val="none" w:sz="0" w:space="0" w:color="auto"/>
                <w:right w:val="none" w:sz="0" w:space="0" w:color="auto"/>
              </w:divBdr>
            </w:div>
            <w:div w:id="1194617811">
              <w:marLeft w:val="0"/>
              <w:marRight w:val="0"/>
              <w:marTop w:val="0"/>
              <w:marBottom w:val="0"/>
              <w:divBdr>
                <w:top w:val="none" w:sz="0" w:space="0" w:color="auto"/>
                <w:left w:val="none" w:sz="0" w:space="0" w:color="auto"/>
                <w:bottom w:val="none" w:sz="0" w:space="0" w:color="auto"/>
                <w:right w:val="none" w:sz="0" w:space="0" w:color="auto"/>
              </w:divBdr>
            </w:div>
            <w:div w:id="661391943">
              <w:marLeft w:val="0"/>
              <w:marRight w:val="0"/>
              <w:marTop w:val="0"/>
              <w:marBottom w:val="0"/>
              <w:divBdr>
                <w:top w:val="none" w:sz="0" w:space="0" w:color="auto"/>
                <w:left w:val="none" w:sz="0" w:space="0" w:color="auto"/>
                <w:bottom w:val="none" w:sz="0" w:space="0" w:color="auto"/>
                <w:right w:val="none" w:sz="0" w:space="0" w:color="auto"/>
              </w:divBdr>
            </w:div>
            <w:div w:id="1620258215">
              <w:marLeft w:val="0"/>
              <w:marRight w:val="0"/>
              <w:marTop w:val="0"/>
              <w:marBottom w:val="0"/>
              <w:divBdr>
                <w:top w:val="none" w:sz="0" w:space="0" w:color="auto"/>
                <w:left w:val="none" w:sz="0" w:space="0" w:color="auto"/>
                <w:bottom w:val="none" w:sz="0" w:space="0" w:color="auto"/>
                <w:right w:val="none" w:sz="0" w:space="0" w:color="auto"/>
              </w:divBdr>
            </w:div>
            <w:div w:id="1664972033">
              <w:marLeft w:val="0"/>
              <w:marRight w:val="0"/>
              <w:marTop w:val="0"/>
              <w:marBottom w:val="0"/>
              <w:divBdr>
                <w:top w:val="none" w:sz="0" w:space="0" w:color="auto"/>
                <w:left w:val="none" w:sz="0" w:space="0" w:color="auto"/>
                <w:bottom w:val="none" w:sz="0" w:space="0" w:color="auto"/>
                <w:right w:val="none" w:sz="0" w:space="0" w:color="auto"/>
              </w:divBdr>
            </w:div>
            <w:div w:id="1191803396">
              <w:marLeft w:val="0"/>
              <w:marRight w:val="0"/>
              <w:marTop w:val="0"/>
              <w:marBottom w:val="0"/>
              <w:divBdr>
                <w:top w:val="none" w:sz="0" w:space="0" w:color="auto"/>
                <w:left w:val="none" w:sz="0" w:space="0" w:color="auto"/>
                <w:bottom w:val="none" w:sz="0" w:space="0" w:color="auto"/>
                <w:right w:val="none" w:sz="0" w:space="0" w:color="auto"/>
              </w:divBdr>
            </w:div>
            <w:div w:id="266930030">
              <w:marLeft w:val="0"/>
              <w:marRight w:val="0"/>
              <w:marTop w:val="0"/>
              <w:marBottom w:val="0"/>
              <w:divBdr>
                <w:top w:val="none" w:sz="0" w:space="0" w:color="auto"/>
                <w:left w:val="none" w:sz="0" w:space="0" w:color="auto"/>
                <w:bottom w:val="none" w:sz="0" w:space="0" w:color="auto"/>
                <w:right w:val="none" w:sz="0" w:space="0" w:color="auto"/>
              </w:divBdr>
            </w:div>
            <w:div w:id="17087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0259">
      <w:bodyDiv w:val="1"/>
      <w:marLeft w:val="0"/>
      <w:marRight w:val="0"/>
      <w:marTop w:val="0"/>
      <w:marBottom w:val="0"/>
      <w:divBdr>
        <w:top w:val="none" w:sz="0" w:space="0" w:color="auto"/>
        <w:left w:val="none" w:sz="0" w:space="0" w:color="auto"/>
        <w:bottom w:val="none" w:sz="0" w:space="0" w:color="auto"/>
        <w:right w:val="none" w:sz="0" w:space="0" w:color="auto"/>
      </w:divBdr>
    </w:div>
    <w:div w:id="213203814">
      <w:bodyDiv w:val="1"/>
      <w:marLeft w:val="0"/>
      <w:marRight w:val="0"/>
      <w:marTop w:val="0"/>
      <w:marBottom w:val="0"/>
      <w:divBdr>
        <w:top w:val="none" w:sz="0" w:space="0" w:color="auto"/>
        <w:left w:val="none" w:sz="0" w:space="0" w:color="auto"/>
        <w:bottom w:val="none" w:sz="0" w:space="0" w:color="auto"/>
        <w:right w:val="none" w:sz="0" w:space="0" w:color="auto"/>
      </w:divBdr>
    </w:div>
    <w:div w:id="222563612">
      <w:bodyDiv w:val="1"/>
      <w:marLeft w:val="0"/>
      <w:marRight w:val="0"/>
      <w:marTop w:val="0"/>
      <w:marBottom w:val="0"/>
      <w:divBdr>
        <w:top w:val="none" w:sz="0" w:space="0" w:color="auto"/>
        <w:left w:val="none" w:sz="0" w:space="0" w:color="auto"/>
        <w:bottom w:val="none" w:sz="0" w:space="0" w:color="auto"/>
        <w:right w:val="none" w:sz="0" w:space="0" w:color="auto"/>
      </w:divBdr>
    </w:div>
    <w:div w:id="225070757">
      <w:bodyDiv w:val="1"/>
      <w:marLeft w:val="0"/>
      <w:marRight w:val="0"/>
      <w:marTop w:val="0"/>
      <w:marBottom w:val="0"/>
      <w:divBdr>
        <w:top w:val="none" w:sz="0" w:space="0" w:color="auto"/>
        <w:left w:val="none" w:sz="0" w:space="0" w:color="auto"/>
        <w:bottom w:val="none" w:sz="0" w:space="0" w:color="auto"/>
        <w:right w:val="none" w:sz="0" w:space="0" w:color="auto"/>
      </w:divBdr>
    </w:div>
    <w:div w:id="248393403">
      <w:bodyDiv w:val="1"/>
      <w:marLeft w:val="0"/>
      <w:marRight w:val="0"/>
      <w:marTop w:val="0"/>
      <w:marBottom w:val="0"/>
      <w:divBdr>
        <w:top w:val="none" w:sz="0" w:space="0" w:color="auto"/>
        <w:left w:val="none" w:sz="0" w:space="0" w:color="auto"/>
        <w:bottom w:val="none" w:sz="0" w:space="0" w:color="auto"/>
        <w:right w:val="none" w:sz="0" w:space="0" w:color="auto"/>
      </w:divBdr>
    </w:div>
    <w:div w:id="251281037">
      <w:bodyDiv w:val="1"/>
      <w:marLeft w:val="0"/>
      <w:marRight w:val="0"/>
      <w:marTop w:val="0"/>
      <w:marBottom w:val="0"/>
      <w:divBdr>
        <w:top w:val="none" w:sz="0" w:space="0" w:color="auto"/>
        <w:left w:val="none" w:sz="0" w:space="0" w:color="auto"/>
        <w:bottom w:val="none" w:sz="0" w:space="0" w:color="auto"/>
        <w:right w:val="none" w:sz="0" w:space="0" w:color="auto"/>
      </w:divBdr>
    </w:div>
    <w:div w:id="263729427">
      <w:bodyDiv w:val="1"/>
      <w:marLeft w:val="0"/>
      <w:marRight w:val="0"/>
      <w:marTop w:val="0"/>
      <w:marBottom w:val="0"/>
      <w:divBdr>
        <w:top w:val="none" w:sz="0" w:space="0" w:color="auto"/>
        <w:left w:val="none" w:sz="0" w:space="0" w:color="auto"/>
        <w:bottom w:val="none" w:sz="0" w:space="0" w:color="auto"/>
        <w:right w:val="none" w:sz="0" w:space="0" w:color="auto"/>
      </w:divBdr>
    </w:div>
    <w:div w:id="283777821">
      <w:bodyDiv w:val="1"/>
      <w:marLeft w:val="0"/>
      <w:marRight w:val="0"/>
      <w:marTop w:val="0"/>
      <w:marBottom w:val="0"/>
      <w:divBdr>
        <w:top w:val="none" w:sz="0" w:space="0" w:color="auto"/>
        <w:left w:val="none" w:sz="0" w:space="0" w:color="auto"/>
        <w:bottom w:val="none" w:sz="0" w:space="0" w:color="auto"/>
        <w:right w:val="none" w:sz="0" w:space="0" w:color="auto"/>
      </w:divBdr>
    </w:div>
    <w:div w:id="309019138">
      <w:bodyDiv w:val="1"/>
      <w:marLeft w:val="0"/>
      <w:marRight w:val="0"/>
      <w:marTop w:val="0"/>
      <w:marBottom w:val="0"/>
      <w:divBdr>
        <w:top w:val="none" w:sz="0" w:space="0" w:color="auto"/>
        <w:left w:val="none" w:sz="0" w:space="0" w:color="auto"/>
        <w:bottom w:val="none" w:sz="0" w:space="0" w:color="auto"/>
        <w:right w:val="none" w:sz="0" w:space="0" w:color="auto"/>
      </w:divBdr>
    </w:div>
    <w:div w:id="323123568">
      <w:bodyDiv w:val="1"/>
      <w:marLeft w:val="0"/>
      <w:marRight w:val="0"/>
      <w:marTop w:val="0"/>
      <w:marBottom w:val="0"/>
      <w:divBdr>
        <w:top w:val="none" w:sz="0" w:space="0" w:color="auto"/>
        <w:left w:val="none" w:sz="0" w:space="0" w:color="auto"/>
        <w:bottom w:val="none" w:sz="0" w:space="0" w:color="auto"/>
        <w:right w:val="none" w:sz="0" w:space="0" w:color="auto"/>
      </w:divBdr>
    </w:div>
    <w:div w:id="323969199">
      <w:bodyDiv w:val="1"/>
      <w:marLeft w:val="0"/>
      <w:marRight w:val="0"/>
      <w:marTop w:val="0"/>
      <w:marBottom w:val="0"/>
      <w:divBdr>
        <w:top w:val="none" w:sz="0" w:space="0" w:color="auto"/>
        <w:left w:val="none" w:sz="0" w:space="0" w:color="auto"/>
        <w:bottom w:val="none" w:sz="0" w:space="0" w:color="auto"/>
        <w:right w:val="none" w:sz="0" w:space="0" w:color="auto"/>
      </w:divBdr>
    </w:div>
    <w:div w:id="346249861">
      <w:bodyDiv w:val="1"/>
      <w:marLeft w:val="0"/>
      <w:marRight w:val="0"/>
      <w:marTop w:val="0"/>
      <w:marBottom w:val="0"/>
      <w:divBdr>
        <w:top w:val="none" w:sz="0" w:space="0" w:color="auto"/>
        <w:left w:val="none" w:sz="0" w:space="0" w:color="auto"/>
        <w:bottom w:val="none" w:sz="0" w:space="0" w:color="auto"/>
        <w:right w:val="none" w:sz="0" w:space="0" w:color="auto"/>
      </w:divBdr>
      <w:divsChild>
        <w:div w:id="1945723551">
          <w:marLeft w:val="0"/>
          <w:marRight w:val="0"/>
          <w:marTop w:val="0"/>
          <w:marBottom w:val="0"/>
          <w:divBdr>
            <w:top w:val="none" w:sz="0" w:space="0" w:color="auto"/>
            <w:left w:val="none" w:sz="0" w:space="0" w:color="auto"/>
            <w:bottom w:val="none" w:sz="0" w:space="0" w:color="auto"/>
            <w:right w:val="none" w:sz="0" w:space="0" w:color="auto"/>
          </w:divBdr>
          <w:divsChild>
            <w:div w:id="106894263">
              <w:marLeft w:val="0"/>
              <w:marRight w:val="0"/>
              <w:marTop w:val="0"/>
              <w:marBottom w:val="0"/>
              <w:divBdr>
                <w:top w:val="none" w:sz="0" w:space="0" w:color="auto"/>
                <w:left w:val="none" w:sz="0" w:space="0" w:color="auto"/>
                <w:bottom w:val="none" w:sz="0" w:space="0" w:color="auto"/>
                <w:right w:val="none" w:sz="0" w:space="0" w:color="auto"/>
              </w:divBdr>
            </w:div>
            <w:div w:id="1378045521">
              <w:marLeft w:val="0"/>
              <w:marRight w:val="0"/>
              <w:marTop w:val="0"/>
              <w:marBottom w:val="0"/>
              <w:divBdr>
                <w:top w:val="none" w:sz="0" w:space="0" w:color="auto"/>
                <w:left w:val="none" w:sz="0" w:space="0" w:color="auto"/>
                <w:bottom w:val="none" w:sz="0" w:space="0" w:color="auto"/>
                <w:right w:val="none" w:sz="0" w:space="0" w:color="auto"/>
              </w:divBdr>
            </w:div>
            <w:div w:id="397243452">
              <w:marLeft w:val="0"/>
              <w:marRight w:val="0"/>
              <w:marTop w:val="0"/>
              <w:marBottom w:val="0"/>
              <w:divBdr>
                <w:top w:val="none" w:sz="0" w:space="0" w:color="auto"/>
                <w:left w:val="none" w:sz="0" w:space="0" w:color="auto"/>
                <w:bottom w:val="none" w:sz="0" w:space="0" w:color="auto"/>
                <w:right w:val="none" w:sz="0" w:space="0" w:color="auto"/>
              </w:divBdr>
            </w:div>
            <w:div w:id="1096562895">
              <w:marLeft w:val="0"/>
              <w:marRight w:val="0"/>
              <w:marTop w:val="0"/>
              <w:marBottom w:val="0"/>
              <w:divBdr>
                <w:top w:val="none" w:sz="0" w:space="0" w:color="auto"/>
                <w:left w:val="none" w:sz="0" w:space="0" w:color="auto"/>
                <w:bottom w:val="none" w:sz="0" w:space="0" w:color="auto"/>
                <w:right w:val="none" w:sz="0" w:space="0" w:color="auto"/>
              </w:divBdr>
            </w:div>
            <w:div w:id="14307543">
              <w:marLeft w:val="0"/>
              <w:marRight w:val="0"/>
              <w:marTop w:val="0"/>
              <w:marBottom w:val="0"/>
              <w:divBdr>
                <w:top w:val="none" w:sz="0" w:space="0" w:color="auto"/>
                <w:left w:val="none" w:sz="0" w:space="0" w:color="auto"/>
                <w:bottom w:val="none" w:sz="0" w:space="0" w:color="auto"/>
                <w:right w:val="none" w:sz="0" w:space="0" w:color="auto"/>
              </w:divBdr>
            </w:div>
            <w:div w:id="2062173884">
              <w:marLeft w:val="0"/>
              <w:marRight w:val="0"/>
              <w:marTop w:val="0"/>
              <w:marBottom w:val="0"/>
              <w:divBdr>
                <w:top w:val="none" w:sz="0" w:space="0" w:color="auto"/>
                <w:left w:val="none" w:sz="0" w:space="0" w:color="auto"/>
                <w:bottom w:val="none" w:sz="0" w:space="0" w:color="auto"/>
                <w:right w:val="none" w:sz="0" w:space="0" w:color="auto"/>
              </w:divBdr>
            </w:div>
            <w:div w:id="7401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4873">
      <w:bodyDiv w:val="1"/>
      <w:marLeft w:val="0"/>
      <w:marRight w:val="0"/>
      <w:marTop w:val="0"/>
      <w:marBottom w:val="0"/>
      <w:divBdr>
        <w:top w:val="none" w:sz="0" w:space="0" w:color="auto"/>
        <w:left w:val="none" w:sz="0" w:space="0" w:color="auto"/>
        <w:bottom w:val="none" w:sz="0" w:space="0" w:color="auto"/>
        <w:right w:val="none" w:sz="0" w:space="0" w:color="auto"/>
      </w:divBdr>
    </w:div>
    <w:div w:id="377097683">
      <w:bodyDiv w:val="1"/>
      <w:marLeft w:val="0"/>
      <w:marRight w:val="0"/>
      <w:marTop w:val="0"/>
      <w:marBottom w:val="0"/>
      <w:divBdr>
        <w:top w:val="none" w:sz="0" w:space="0" w:color="auto"/>
        <w:left w:val="none" w:sz="0" w:space="0" w:color="auto"/>
        <w:bottom w:val="none" w:sz="0" w:space="0" w:color="auto"/>
        <w:right w:val="none" w:sz="0" w:space="0" w:color="auto"/>
      </w:divBdr>
    </w:div>
    <w:div w:id="386882805">
      <w:bodyDiv w:val="1"/>
      <w:marLeft w:val="0"/>
      <w:marRight w:val="0"/>
      <w:marTop w:val="0"/>
      <w:marBottom w:val="0"/>
      <w:divBdr>
        <w:top w:val="none" w:sz="0" w:space="0" w:color="auto"/>
        <w:left w:val="none" w:sz="0" w:space="0" w:color="auto"/>
        <w:bottom w:val="none" w:sz="0" w:space="0" w:color="auto"/>
        <w:right w:val="none" w:sz="0" w:space="0" w:color="auto"/>
      </w:divBdr>
    </w:div>
    <w:div w:id="402485388">
      <w:bodyDiv w:val="1"/>
      <w:marLeft w:val="0"/>
      <w:marRight w:val="0"/>
      <w:marTop w:val="0"/>
      <w:marBottom w:val="0"/>
      <w:divBdr>
        <w:top w:val="none" w:sz="0" w:space="0" w:color="auto"/>
        <w:left w:val="none" w:sz="0" w:space="0" w:color="auto"/>
        <w:bottom w:val="none" w:sz="0" w:space="0" w:color="auto"/>
        <w:right w:val="none" w:sz="0" w:space="0" w:color="auto"/>
      </w:divBdr>
    </w:div>
    <w:div w:id="460467221">
      <w:bodyDiv w:val="1"/>
      <w:marLeft w:val="0"/>
      <w:marRight w:val="0"/>
      <w:marTop w:val="0"/>
      <w:marBottom w:val="0"/>
      <w:divBdr>
        <w:top w:val="none" w:sz="0" w:space="0" w:color="auto"/>
        <w:left w:val="none" w:sz="0" w:space="0" w:color="auto"/>
        <w:bottom w:val="none" w:sz="0" w:space="0" w:color="auto"/>
        <w:right w:val="none" w:sz="0" w:space="0" w:color="auto"/>
      </w:divBdr>
      <w:divsChild>
        <w:div w:id="1757479967">
          <w:marLeft w:val="0"/>
          <w:marRight w:val="0"/>
          <w:marTop w:val="150"/>
          <w:marBottom w:val="150"/>
          <w:divBdr>
            <w:top w:val="none" w:sz="0" w:space="0" w:color="auto"/>
            <w:left w:val="none" w:sz="0" w:space="0" w:color="auto"/>
            <w:bottom w:val="none" w:sz="0" w:space="0" w:color="auto"/>
            <w:right w:val="none" w:sz="0" w:space="0" w:color="auto"/>
          </w:divBdr>
          <w:divsChild>
            <w:div w:id="10584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1876">
      <w:bodyDiv w:val="1"/>
      <w:marLeft w:val="0"/>
      <w:marRight w:val="0"/>
      <w:marTop w:val="0"/>
      <w:marBottom w:val="0"/>
      <w:divBdr>
        <w:top w:val="none" w:sz="0" w:space="0" w:color="auto"/>
        <w:left w:val="none" w:sz="0" w:space="0" w:color="auto"/>
        <w:bottom w:val="none" w:sz="0" w:space="0" w:color="auto"/>
        <w:right w:val="none" w:sz="0" w:space="0" w:color="auto"/>
      </w:divBdr>
    </w:div>
    <w:div w:id="473983220">
      <w:bodyDiv w:val="1"/>
      <w:marLeft w:val="0"/>
      <w:marRight w:val="0"/>
      <w:marTop w:val="0"/>
      <w:marBottom w:val="0"/>
      <w:divBdr>
        <w:top w:val="none" w:sz="0" w:space="0" w:color="auto"/>
        <w:left w:val="none" w:sz="0" w:space="0" w:color="auto"/>
        <w:bottom w:val="none" w:sz="0" w:space="0" w:color="auto"/>
        <w:right w:val="none" w:sz="0" w:space="0" w:color="auto"/>
      </w:divBdr>
    </w:div>
    <w:div w:id="480734856">
      <w:bodyDiv w:val="1"/>
      <w:marLeft w:val="0"/>
      <w:marRight w:val="0"/>
      <w:marTop w:val="0"/>
      <w:marBottom w:val="0"/>
      <w:divBdr>
        <w:top w:val="none" w:sz="0" w:space="0" w:color="auto"/>
        <w:left w:val="none" w:sz="0" w:space="0" w:color="auto"/>
        <w:bottom w:val="none" w:sz="0" w:space="0" w:color="auto"/>
        <w:right w:val="none" w:sz="0" w:space="0" w:color="auto"/>
      </w:divBdr>
      <w:divsChild>
        <w:div w:id="27486339">
          <w:marLeft w:val="0"/>
          <w:marRight w:val="0"/>
          <w:marTop w:val="0"/>
          <w:marBottom w:val="0"/>
          <w:divBdr>
            <w:top w:val="single" w:sz="2" w:space="0" w:color="E3E3E3"/>
            <w:left w:val="single" w:sz="2" w:space="0" w:color="E3E3E3"/>
            <w:bottom w:val="single" w:sz="2" w:space="0" w:color="E3E3E3"/>
            <w:right w:val="single" w:sz="2" w:space="0" w:color="E3E3E3"/>
          </w:divBdr>
          <w:divsChild>
            <w:div w:id="208537107">
              <w:marLeft w:val="0"/>
              <w:marRight w:val="0"/>
              <w:marTop w:val="0"/>
              <w:marBottom w:val="0"/>
              <w:divBdr>
                <w:top w:val="single" w:sz="2" w:space="0" w:color="E3E3E3"/>
                <w:left w:val="single" w:sz="2" w:space="0" w:color="E3E3E3"/>
                <w:bottom w:val="single" w:sz="2" w:space="0" w:color="E3E3E3"/>
                <w:right w:val="single" w:sz="2" w:space="0" w:color="E3E3E3"/>
              </w:divBdr>
              <w:divsChild>
                <w:div w:id="113784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9762081">
      <w:bodyDiv w:val="1"/>
      <w:marLeft w:val="0"/>
      <w:marRight w:val="0"/>
      <w:marTop w:val="0"/>
      <w:marBottom w:val="0"/>
      <w:divBdr>
        <w:top w:val="none" w:sz="0" w:space="0" w:color="auto"/>
        <w:left w:val="none" w:sz="0" w:space="0" w:color="auto"/>
        <w:bottom w:val="none" w:sz="0" w:space="0" w:color="auto"/>
        <w:right w:val="none" w:sz="0" w:space="0" w:color="auto"/>
      </w:divBdr>
    </w:div>
    <w:div w:id="520172254">
      <w:bodyDiv w:val="1"/>
      <w:marLeft w:val="0"/>
      <w:marRight w:val="0"/>
      <w:marTop w:val="0"/>
      <w:marBottom w:val="0"/>
      <w:divBdr>
        <w:top w:val="none" w:sz="0" w:space="0" w:color="auto"/>
        <w:left w:val="none" w:sz="0" w:space="0" w:color="auto"/>
        <w:bottom w:val="none" w:sz="0" w:space="0" w:color="auto"/>
        <w:right w:val="none" w:sz="0" w:space="0" w:color="auto"/>
      </w:divBdr>
    </w:div>
    <w:div w:id="581379777">
      <w:bodyDiv w:val="1"/>
      <w:marLeft w:val="0"/>
      <w:marRight w:val="0"/>
      <w:marTop w:val="0"/>
      <w:marBottom w:val="0"/>
      <w:divBdr>
        <w:top w:val="none" w:sz="0" w:space="0" w:color="auto"/>
        <w:left w:val="none" w:sz="0" w:space="0" w:color="auto"/>
        <w:bottom w:val="none" w:sz="0" w:space="0" w:color="auto"/>
        <w:right w:val="none" w:sz="0" w:space="0" w:color="auto"/>
      </w:divBdr>
    </w:div>
    <w:div w:id="588344978">
      <w:bodyDiv w:val="1"/>
      <w:marLeft w:val="0"/>
      <w:marRight w:val="0"/>
      <w:marTop w:val="0"/>
      <w:marBottom w:val="0"/>
      <w:divBdr>
        <w:top w:val="none" w:sz="0" w:space="0" w:color="auto"/>
        <w:left w:val="none" w:sz="0" w:space="0" w:color="auto"/>
        <w:bottom w:val="none" w:sz="0" w:space="0" w:color="auto"/>
        <w:right w:val="none" w:sz="0" w:space="0" w:color="auto"/>
      </w:divBdr>
    </w:div>
    <w:div w:id="594049002">
      <w:bodyDiv w:val="1"/>
      <w:marLeft w:val="0"/>
      <w:marRight w:val="0"/>
      <w:marTop w:val="0"/>
      <w:marBottom w:val="0"/>
      <w:divBdr>
        <w:top w:val="none" w:sz="0" w:space="0" w:color="auto"/>
        <w:left w:val="none" w:sz="0" w:space="0" w:color="auto"/>
        <w:bottom w:val="none" w:sz="0" w:space="0" w:color="auto"/>
        <w:right w:val="none" w:sz="0" w:space="0" w:color="auto"/>
      </w:divBdr>
    </w:div>
    <w:div w:id="597979858">
      <w:bodyDiv w:val="1"/>
      <w:marLeft w:val="0"/>
      <w:marRight w:val="0"/>
      <w:marTop w:val="0"/>
      <w:marBottom w:val="0"/>
      <w:divBdr>
        <w:top w:val="none" w:sz="0" w:space="0" w:color="auto"/>
        <w:left w:val="none" w:sz="0" w:space="0" w:color="auto"/>
        <w:bottom w:val="none" w:sz="0" w:space="0" w:color="auto"/>
        <w:right w:val="none" w:sz="0" w:space="0" w:color="auto"/>
      </w:divBdr>
    </w:div>
    <w:div w:id="601228517">
      <w:bodyDiv w:val="1"/>
      <w:marLeft w:val="0"/>
      <w:marRight w:val="0"/>
      <w:marTop w:val="0"/>
      <w:marBottom w:val="0"/>
      <w:divBdr>
        <w:top w:val="none" w:sz="0" w:space="0" w:color="auto"/>
        <w:left w:val="none" w:sz="0" w:space="0" w:color="auto"/>
        <w:bottom w:val="none" w:sz="0" w:space="0" w:color="auto"/>
        <w:right w:val="none" w:sz="0" w:space="0" w:color="auto"/>
      </w:divBdr>
    </w:div>
    <w:div w:id="627861015">
      <w:bodyDiv w:val="1"/>
      <w:marLeft w:val="0"/>
      <w:marRight w:val="0"/>
      <w:marTop w:val="0"/>
      <w:marBottom w:val="0"/>
      <w:divBdr>
        <w:top w:val="none" w:sz="0" w:space="0" w:color="auto"/>
        <w:left w:val="none" w:sz="0" w:space="0" w:color="auto"/>
        <w:bottom w:val="none" w:sz="0" w:space="0" w:color="auto"/>
        <w:right w:val="none" w:sz="0" w:space="0" w:color="auto"/>
      </w:divBdr>
    </w:div>
    <w:div w:id="632560750">
      <w:bodyDiv w:val="1"/>
      <w:marLeft w:val="0"/>
      <w:marRight w:val="0"/>
      <w:marTop w:val="0"/>
      <w:marBottom w:val="0"/>
      <w:divBdr>
        <w:top w:val="none" w:sz="0" w:space="0" w:color="auto"/>
        <w:left w:val="none" w:sz="0" w:space="0" w:color="auto"/>
        <w:bottom w:val="none" w:sz="0" w:space="0" w:color="auto"/>
        <w:right w:val="none" w:sz="0" w:space="0" w:color="auto"/>
      </w:divBdr>
      <w:divsChild>
        <w:div w:id="927151636">
          <w:marLeft w:val="0"/>
          <w:marRight w:val="0"/>
          <w:marTop w:val="0"/>
          <w:marBottom w:val="0"/>
          <w:divBdr>
            <w:top w:val="none" w:sz="0" w:space="0" w:color="auto"/>
            <w:left w:val="none" w:sz="0" w:space="0" w:color="auto"/>
            <w:bottom w:val="none" w:sz="0" w:space="0" w:color="auto"/>
            <w:right w:val="none" w:sz="0" w:space="0" w:color="auto"/>
          </w:divBdr>
          <w:divsChild>
            <w:div w:id="638339228">
              <w:marLeft w:val="0"/>
              <w:marRight w:val="0"/>
              <w:marTop w:val="0"/>
              <w:marBottom w:val="0"/>
              <w:divBdr>
                <w:top w:val="none" w:sz="0" w:space="0" w:color="auto"/>
                <w:left w:val="none" w:sz="0" w:space="0" w:color="auto"/>
                <w:bottom w:val="none" w:sz="0" w:space="0" w:color="auto"/>
                <w:right w:val="none" w:sz="0" w:space="0" w:color="auto"/>
              </w:divBdr>
            </w:div>
            <w:div w:id="492839922">
              <w:marLeft w:val="0"/>
              <w:marRight w:val="0"/>
              <w:marTop w:val="0"/>
              <w:marBottom w:val="0"/>
              <w:divBdr>
                <w:top w:val="none" w:sz="0" w:space="0" w:color="auto"/>
                <w:left w:val="none" w:sz="0" w:space="0" w:color="auto"/>
                <w:bottom w:val="none" w:sz="0" w:space="0" w:color="auto"/>
                <w:right w:val="none" w:sz="0" w:space="0" w:color="auto"/>
              </w:divBdr>
            </w:div>
            <w:div w:id="2065250850">
              <w:marLeft w:val="0"/>
              <w:marRight w:val="0"/>
              <w:marTop w:val="0"/>
              <w:marBottom w:val="0"/>
              <w:divBdr>
                <w:top w:val="none" w:sz="0" w:space="0" w:color="auto"/>
                <w:left w:val="none" w:sz="0" w:space="0" w:color="auto"/>
                <w:bottom w:val="none" w:sz="0" w:space="0" w:color="auto"/>
                <w:right w:val="none" w:sz="0" w:space="0" w:color="auto"/>
              </w:divBdr>
            </w:div>
            <w:div w:id="1038312200">
              <w:marLeft w:val="0"/>
              <w:marRight w:val="0"/>
              <w:marTop w:val="0"/>
              <w:marBottom w:val="0"/>
              <w:divBdr>
                <w:top w:val="none" w:sz="0" w:space="0" w:color="auto"/>
                <w:left w:val="none" w:sz="0" w:space="0" w:color="auto"/>
                <w:bottom w:val="none" w:sz="0" w:space="0" w:color="auto"/>
                <w:right w:val="none" w:sz="0" w:space="0" w:color="auto"/>
              </w:divBdr>
            </w:div>
            <w:div w:id="1629778778">
              <w:marLeft w:val="0"/>
              <w:marRight w:val="0"/>
              <w:marTop w:val="0"/>
              <w:marBottom w:val="0"/>
              <w:divBdr>
                <w:top w:val="none" w:sz="0" w:space="0" w:color="auto"/>
                <w:left w:val="none" w:sz="0" w:space="0" w:color="auto"/>
                <w:bottom w:val="none" w:sz="0" w:space="0" w:color="auto"/>
                <w:right w:val="none" w:sz="0" w:space="0" w:color="auto"/>
              </w:divBdr>
            </w:div>
            <w:div w:id="1825777686">
              <w:marLeft w:val="0"/>
              <w:marRight w:val="0"/>
              <w:marTop w:val="0"/>
              <w:marBottom w:val="0"/>
              <w:divBdr>
                <w:top w:val="none" w:sz="0" w:space="0" w:color="auto"/>
                <w:left w:val="none" w:sz="0" w:space="0" w:color="auto"/>
                <w:bottom w:val="none" w:sz="0" w:space="0" w:color="auto"/>
                <w:right w:val="none" w:sz="0" w:space="0" w:color="auto"/>
              </w:divBdr>
            </w:div>
            <w:div w:id="1772358647">
              <w:marLeft w:val="0"/>
              <w:marRight w:val="0"/>
              <w:marTop w:val="0"/>
              <w:marBottom w:val="0"/>
              <w:divBdr>
                <w:top w:val="none" w:sz="0" w:space="0" w:color="auto"/>
                <w:left w:val="none" w:sz="0" w:space="0" w:color="auto"/>
                <w:bottom w:val="none" w:sz="0" w:space="0" w:color="auto"/>
                <w:right w:val="none" w:sz="0" w:space="0" w:color="auto"/>
              </w:divBdr>
            </w:div>
            <w:div w:id="2087069481">
              <w:marLeft w:val="0"/>
              <w:marRight w:val="0"/>
              <w:marTop w:val="0"/>
              <w:marBottom w:val="0"/>
              <w:divBdr>
                <w:top w:val="none" w:sz="0" w:space="0" w:color="auto"/>
                <w:left w:val="none" w:sz="0" w:space="0" w:color="auto"/>
                <w:bottom w:val="none" w:sz="0" w:space="0" w:color="auto"/>
                <w:right w:val="none" w:sz="0" w:space="0" w:color="auto"/>
              </w:divBdr>
            </w:div>
            <w:div w:id="1949849808">
              <w:marLeft w:val="0"/>
              <w:marRight w:val="0"/>
              <w:marTop w:val="0"/>
              <w:marBottom w:val="0"/>
              <w:divBdr>
                <w:top w:val="none" w:sz="0" w:space="0" w:color="auto"/>
                <w:left w:val="none" w:sz="0" w:space="0" w:color="auto"/>
                <w:bottom w:val="none" w:sz="0" w:space="0" w:color="auto"/>
                <w:right w:val="none" w:sz="0" w:space="0" w:color="auto"/>
              </w:divBdr>
            </w:div>
            <w:div w:id="1176967022">
              <w:marLeft w:val="0"/>
              <w:marRight w:val="0"/>
              <w:marTop w:val="0"/>
              <w:marBottom w:val="0"/>
              <w:divBdr>
                <w:top w:val="none" w:sz="0" w:space="0" w:color="auto"/>
                <w:left w:val="none" w:sz="0" w:space="0" w:color="auto"/>
                <w:bottom w:val="none" w:sz="0" w:space="0" w:color="auto"/>
                <w:right w:val="none" w:sz="0" w:space="0" w:color="auto"/>
              </w:divBdr>
            </w:div>
            <w:div w:id="1914588078">
              <w:marLeft w:val="0"/>
              <w:marRight w:val="0"/>
              <w:marTop w:val="0"/>
              <w:marBottom w:val="0"/>
              <w:divBdr>
                <w:top w:val="none" w:sz="0" w:space="0" w:color="auto"/>
                <w:left w:val="none" w:sz="0" w:space="0" w:color="auto"/>
                <w:bottom w:val="none" w:sz="0" w:space="0" w:color="auto"/>
                <w:right w:val="none" w:sz="0" w:space="0" w:color="auto"/>
              </w:divBdr>
            </w:div>
            <w:div w:id="29113326">
              <w:marLeft w:val="0"/>
              <w:marRight w:val="0"/>
              <w:marTop w:val="0"/>
              <w:marBottom w:val="0"/>
              <w:divBdr>
                <w:top w:val="none" w:sz="0" w:space="0" w:color="auto"/>
                <w:left w:val="none" w:sz="0" w:space="0" w:color="auto"/>
                <w:bottom w:val="none" w:sz="0" w:space="0" w:color="auto"/>
                <w:right w:val="none" w:sz="0" w:space="0" w:color="auto"/>
              </w:divBdr>
            </w:div>
            <w:div w:id="952053200">
              <w:marLeft w:val="0"/>
              <w:marRight w:val="0"/>
              <w:marTop w:val="0"/>
              <w:marBottom w:val="0"/>
              <w:divBdr>
                <w:top w:val="none" w:sz="0" w:space="0" w:color="auto"/>
                <w:left w:val="none" w:sz="0" w:space="0" w:color="auto"/>
                <w:bottom w:val="none" w:sz="0" w:space="0" w:color="auto"/>
                <w:right w:val="none" w:sz="0" w:space="0" w:color="auto"/>
              </w:divBdr>
            </w:div>
            <w:div w:id="364450632">
              <w:marLeft w:val="0"/>
              <w:marRight w:val="0"/>
              <w:marTop w:val="0"/>
              <w:marBottom w:val="0"/>
              <w:divBdr>
                <w:top w:val="none" w:sz="0" w:space="0" w:color="auto"/>
                <w:left w:val="none" w:sz="0" w:space="0" w:color="auto"/>
                <w:bottom w:val="none" w:sz="0" w:space="0" w:color="auto"/>
                <w:right w:val="none" w:sz="0" w:space="0" w:color="auto"/>
              </w:divBdr>
            </w:div>
            <w:div w:id="1025785311">
              <w:marLeft w:val="0"/>
              <w:marRight w:val="0"/>
              <w:marTop w:val="0"/>
              <w:marBottom w:val="0"/>
              <w:divBdr>
                <w:top w:val="none" w:sz="0" w:space="0" w:color="auto"/>
                <w:left w:val="none" w:sz="0" w:space="0" w:color="auto"/>
                <w:bottom w:val="none" w:sz="0" w:space="0" w:color="auto"/>
                <w:right w:val="none" w:sz="0" w:space="0" w:color="auto"/>
              </w:divBdr>
            </w:div>
            <w:div w:id="608438412">
              <w:marLeft w:val="0"/>
              <w:marRight w:val="0"/>
              <w:marTop w:val="0"/>
              <w:marBottom w:val="0"/>
              <w:divBdr>
                <w:top w:val="none" w:sz="0" w:space="0" w:color="auto"/>
                <w:left w:val="none" w:sz="0" w:space="0" w:color="auto"/>
                <w:bottom w:val="none" w:sz="0" w:space="0" w:color="auto"/>
                <w:right w:val="none" w:sz="0" w:space="0" w:color="auto"/>
              </w:divBdr>
            </w:div>
            <w:div w:id="2146852015">
              <w:marLeft w:val="0"/>
              <w:marRight w:val="0"/>
              <w:marTop w:val="0"/>
              <w:marBottom w:val="0"/>
              <w:divBdr>
                <w:top w:val="none" w:sz="0" w:space="0" w:color="auto"/>
                <w:left w:val="none" w:sz="0" w:space="0" w:color="auto"/>
                <w:bottom w:val="none" w:sz="0" w:space="0" w:color="auto"/>
                <w:right w:val="none" w:sz="0" w:space="0" w:color="auto"/>
              </w:divBdr>
            </w:div>
            <w:div w:id="1022366207">
              <w:marLeft w:val="0"/>
              <w:marRight w:val="0"/>
              <w:marTop w:val="0"/>
              <w:marBottom w:val="0"/>
              <w:divBdr>
                <w:top w:val="none" w:sz="0" w:space="0" w:color="auto"/>
                <w:left w:val="none" w:sz="0" w:space="0" w:color="auto"/>
                <w:bottom w:val="none" w:sz="0" w:space="0" w:color="auto"/>
                <w:right w:val="none" w:sz="0" w:space="0" w:color="auto"/>
              </w:divBdr>
            </w:div>
            <w:div w:id="1883324481">
              <w:marLeft w:val="0"/>
              <w:marRight w:val="0"/>
              <w:marTop w:val="0"/>
              <w:marBottom w:val="0"/>
              <w:divBdr>
                <w:top w:val="none" w:sz="0" w:space="0" w:color="auto"/>
                <w:left w:val="none" w:sz="0" w:space="0" w:color="auto"/>
                <w:bottom w:val="none" w:sz="0" w:space="0" w:color="auto"/>
                <w:right w:val="none" w:sz="0" w:space="0" w:color="auto"/>
              </w:divBdr>
            </w:div>
            <w:div w:id="680546215">
              <w:marLeft w:val="0"/>
              <w:marRight w:val="0"/>
              <w:marTop w:val="0"/>
              <w:marBottom w:val="0"/>
              <w:divBdr>
                <w:top w:val="none" w:sz="0" w:space="0" w:color="auto"/>
                <w:left w:val="none" w:sz="0" w:space="0" w:color="auto"/>
                <w:bottom w:val="none" w:sz="0" w:space="0" w:color="auto"/>
                <w:right w:val="none" w:sz="0" w:space="0" w:color="auto"/>
              </w:divBdr>
            </w:div>
            <w:div w:id="1562326095">
              <w:marLeft w:val="0"/>
              <w:marRight w:val="0"/>
              <w:marTop w:val="0"/>
              <w:marBottom w:val="0"/>
              <w:divBdr>
                <w:top w:val="none" w:sz="0" w:space="0" w:color="auto"/>
                <w:left w:val="none" w:sz="0" w:space="0" w:color="auto"/>
                <w:bottom w:val="none" w:sz="0" w:space="0" w:color="auto"/>
                <w:right w:val="none" w:sz="0" w:space="0" w:color="auto"/>
              </w:divBdr>
            </w:div>
            <w:div w:id="1639720850">
              <w:marLeft w:val="0"/>
              <w:marRight w:val="0"/>
              <w:marTop w:val="0"/>
              <w:marBottom w:val="0"/>
              <w:divBdr>
                <w:top w:val="none" w:sz="0" w:space="0" w:color="auto"/>
                <w:left w:val="none" w:sz="0" w:space="0" w:color="auto"/>
                <w:bottom w:val="none" w:sz="0" w:space="0" w:color="auto"/>
                <w:right w:val="none" w:sz="0" w:space="0" w:color="auto"/>
              </w:divBdr>
            </w:div>
            <w:div w:id="446388872">
              <w:marLeft w:val="0"/>
              <w:marRight w:val="0"/>
              <w:marTop w:val="0"/>
              <w:marBottom w:val="0"/>
              <w:divBdr>
                <w:top w:val="none" w:sz="0" w:space="0" w:color="auto"/>
                <w:left w:val="none" w:sz="0" w:space="0" w:color="auto"/>
                <w:bottom w:val="none" w:sz="0" w:space="0" w:color="auto"/>
                <w:right w:val="none" w:sz="0" w:space="0" w:color="auto"/>
              </w:divBdr>
            </w:div>
            <w:div w:id="6386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8538">
      <w:bodyDiv w:val="1"/>
      <w:marLeft w:val="0"/>
      <w:marRight w:val="0"/>
      <w:marTop w:val="0"/>
      <w:marBottom w:val="0"/>
      <w:divBdr>
        <w:top w:val="none" w:sz="0" w:space="0" w:color="auto"/>
        <w:left w:val="none" w:sz="0" w:space="0" w:color="auto"/>
        <w:bottom w:val="none" w:sz="0" w:space="0" w:color="auto"/>
        <w:right w:val="none" w:sz="0" w:space="0" w:color="auto"/>
      </w:divBdr>
      <w:divsChild>
        <w:div w:id="1776749188">
          <w:marLeft w:val="0"/>
          <w:marRight w:val="0"/>
          <w:marTop w:val="0"/>
          <w:marBottom w:val="0"/>
          <w:divBdr>
            <w:top w:val="single" w:sz="2" w:space="0" w:color="E3E3E3"/>
            <w:left w:val="single" w:sz="2" w:space="0" w:color="E3E3E3"/>
            <w:bottom w:val="single" w:sz="2" w:space="0" w:color="E3E3E3"/>
            <w:right w:val="single" w:sz="2" w:space="0" w:color="E3E3E3"/>
          </w:divBdr>
          <w:divsChild>
            <w:div w:id="1799840647">
              <w:marLeft w:val="0"/>
              <w:marRight w:val="0"/>
              <w:marTop w:val="0"/>
              <w:marBottom w:val="0"/>
              <w:divBdr>
                <w:top w:val="single" w:sz="2" w:space="0" w:color="E3E3E3"/>
                <w:left w:val="single" w:sz="2" w:space="0" w:color="E3E3E3"/>
                <w:bottom w:val="single" w:sz="2" w:space="0" w:color="E3E3E3"/>
                <w:right w:val="single" w:sz="2" w:space="0" w:color="E3E3E3"/>
              </w:divBdr>
              <w:divsChild>
                <w:div w:id="148525324">
                  <w:marLeft w:val="0"/>
                  <w:marRight w:val="0"/>
                  <w:marTop w:val="0"/>
                  <w:marBottom w:val="0"/>
                  <w:divBdr>
                    <w:top w:val="single" w:sz="2" w:space="0" w:color="E3E3E3"/>
                    <w:left w:val="single" w:sz="2" w:space="0" w:color="E3E3E3"/>
                    <w:bottom w:val="single" w:sz="2" w:space="0" w:color="E3E3E3"/>
                    <w:right w:val="single" w:sz="2" w:space="0" w:color="E3E3E3"/>
                  </w:divBdr>
                  <w:divsChild>
                    <w:div w:id="1709255897">
                      <w:marLeft w:val="0"/>
                      <w:marRight w:val="0"/>
                      <w:marTop w:val="0"/>
                      <w:marBottom w:val="0"/>
                      <w:divBdr>
                        <w:top w:val="single" w:sz="2" w:space="0" w:color="E3E3E3"/>
                        <w:left w:val="single" w:sz="2" w:space="0" w:color="E3E3E3"/>
                        <w:bottom w:val="single" w:sz="2" w:space="0" w:color="E3E3E3"/>
                        <w:right w:val="single" w:sz="2" w:space="0" w:color="E3E3E3"/>
                      </w:divBdr>
                      <w:divsChild>
                        <w:div w:id="1434519171">
                          <w:marLeft w:val="0"/>
                          <w:marRight w:val="0"/>
                          <w:marTop w:val="0"/>
                          <w:marBottom w:val="0"/>
                          <w:divBdr>
                            <w:top w:val="single" w:sz="2" w:space="0" w:color="E3E3E3"/>
                            <w:left w:val="single" w:sz="2" w:space="0" w:color="E3E3E3"/>
                            <w:bottom w:val="single" w:sz="2" w:space="0" w:color="E3E3E3"/>
                            <w:right w:val="single" w:sz="2" w:space="0" w:color="E3E3E3"/>
                          </w:divBdr>
                          <w:divsChild>
                            <w:div w:id="1893733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306028">
                                  <w:marLeft w:val="0"/>
                                  <w:marRight w:val="0"/>
                                  <w:marTop w:val="0"/>
                                  <w:marBottom w:val="0"/>
                                  <w:divBdr>
                                    <w:top w:val="single" w:sz="2" w:space="0" w:color="E3E3E3"/>
                                    <w:left w:val="single" w:sz="2" w:space="0" w:color="E3E3E3"/>
                                    <w:bottom w:val="single" w:sz="2" w:space="0" w:color="E3E3E3"/>
                                    <w:right w:val="single" w:sz="2" w:space="0" w:color="E3E3E3"/>
                                  </w:divBdr>
                                  <w:divsChild>
                                    <w:div w:id="339819777">
                                      <w:marLeft w:val="0"/>
                                      <w:marRight w:val="0"/>
                                      <w:marTop w:val="0"/>
                                      <w:marBottom w:val="0"/>
                                      <w:divBdr>
                                        <w:top w:val="single" w:sz="2" w:space="0" w:color="E3E3E3"/>
                                        <w:left w:val="single" w:sz="2" w:space="0" w:color="E3E3E3"/>
                                        <w:bottom w:val="single" w:sz="2" w:space="0" w:color="E3E3E3"/>
                                        <w:right w:val="single" w:sz="2" w:space="0" w:color="E3E3E3"/>
                                      </w:divBdr>
                                      <w:divsChild>
                                        <w:div w:id="844786235">
                                          <w:marLeft w:val="0"/>
                                          <w:marRight w:val="0"/>
                                          <w:marTop w:val="0"/>
                                          <w:marBottom w:val="0"/>
                                          <w:divBdr>
                                            <w:top w:val="single" w:sz="2" w:space="0" w:color="E3E3E3"/>
                                            <w:left w:val="single" w:sz="2" w:space="0" w:color="E3E3E3"/>
                                            <w:bottom w:val="single" w:sz="2" w:space="0" w:color="E3E3E3"/>
                                            <w:right w:val="single" w:sz="2" w:space="0" w:color="E3E3E3"/>
                                          </w:divBdr>
                                          <w:divsChild>
                                            <w:div w:id="406849845">
                                              <w:marLeft w:val="0"/>
                                              <w:marRight w:val="0"/>
                                              <w:marTop w:val="0"/>
                                              <w:marBottom w:val="0"/>
                                              <w:divBdr>
                                                <w:top w:val="single" w:sz="2" w:space="0" w:color="E3E3E3"/>
                                                <w:left w:val="single" w:sz="2" w:space="0" w:color="E3E3E3"/>
                                                <w:bottom w:val="single" w:sz="2" w:space="0" w:color="E3E3E3"/>
                                                <w:right w:val="single" w:sz="2" w:space="0" w:color="E3E3E3"/>
                                              </w:divBdr>
                                              <w:divsChild>
                                                <w:div w:id="2052462301">
                                                  <w:marLeft w:val="0"/>
                                                  <w:marRight w:val="0"/>
                                                  <w:marTop w:val="0"/>
                                                  <w:marBottom w:val="0"/>
                                                  <w:divBdr>
                                                    <w:top w:val="single" w:sz="2" w:space="0" w:color="E3E3E3"/>
                                                    <w:left w:val="single" w:sz="2" w:space="0" w:color="E3E3E3"/>
                                                    <w:bottom w:val="single" w:sz="2" w:space="0" w:color="E3E3E3"/>
                                                    <w:right w:val="single" w:sz="2" w:space="0" w:color="E3E3E3"/>
                                                  </w:divBdr>
                                                  <w:divsChild>
                                                    <w:div w:id="190336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006171">
          <w:marLeft w:val="0"/>
          <w:marRight w:val="0"/>
          <w:marTop w:val="0"/>
          <w:marBottom w:val="0"/>
          <w:divBdr>
            <w:top w:val="none" w:sz="0" w:space="0" w:color="auto"/>
            <w:left w:val="none" w:sz="0" w:space="0" w:color="auto"/>
            <w:bottom w:val="none" w:sz="0" w:space="0" w:color="auto"/>
            <w:right w:val="none" w:sz="0" w:space="0" w:color="auto"/>
          </w:divBdr>
        </w:div>
      </w:divsChild>
    </w:div>
    <w:div w:id="643780715">
      <w:bodyDiv w:val="1"/>
      <w:marLeft w:val="0"/>
      <w:marRight w:val="0"/>
      <w:marTop w:val="0"/>
      <w:marBottom w:val="0"/>
      <w:divBdr>
        <w:top w:val="none" w:sz="0" w:space="0" w:color="auto"/>
        <w:left w:val="none" w:sz="0" w:space="0" w:color="auto"/>
        <w:bottom w:val="none" w:sz="0" w:space="0" w:color="auto"/>
        <w:right w:val="none" w:sz="0" w:space="0" w:color="auto"/>
      </w:divBdr>
    </w:div>
    <w:div w:id="645474436">
      <w:bodyDiv w:val="1"/>
      <w:marLeft w:val="0"/>
      <w:marRight w:val="0"/>
      <w:marTop w:val="0"/>
      <w:marBottom w:val="0"/>
      <w:divBdr>
        <w:top w:val="none" w:sz="0" w:space="0" w:color="auto"/>
        <w:left w:val="none" w:sz="0" w:space="0" w:color="auto"/>
        <w:bottom w:val="none" w:sz="0" w:space="0" w:color="auto"/>
        <w:right w:val="none" w:sz="0" w:space="0" w:color="auto"/>
      </w:divBdr>
    </w:div>
    <w:div w:id="684333255">
      <w:bodyDiv w:val="1"/>
      <w:marLeft w:val="0"/>
      <w:marRight w:val="0"/>
      <w:marTop w:val="0"/>
      <w:marBottom w:val="0"/>
      <w:divBdr>
        <w:top w:val="none" w:sz="0" w:space="0" w:color="auto"/>
        <w:left w:val="none" w:sz="0" w:space="0" w:color="auto"/>
        <w:bottom w:val="none" w:sz="0" w:space="0" w:color="auto"/>
        <w:right w:val="none" w:sz="0" w:space="0" w:color="auto"/>
      </w:divBdr>
      <w:divsChild>
        <w:div w:id="1788310838">
          <w:marLeft w:val="0"/>
          <w:marRight w:val="0"/>
          <w:marTop w:val="0"/>
          <w:marBottom w:val="0"/>
          <w:divBdr>
            <w:top w:val="none" w:sz="0" w:space="0" w:color="auto"/>
            <w:left w:val="none" w:sz="0" w:space="0" w:color="auto"/>
            <w:bottom w:val="none" w:sz="0" w:space="0" w:color="auto"/>
            <w:right w:val="none" w:sz="0" w:space="0" w:color="auto"/>
          </w:divBdr>
          <w:divsChild>
            <w:div w:id="1479883689">
              <w:marLeft w:val="0"/>
              <w:marRight w:val="0"/>
              <w:marTop w:val="0"/>
              <w:marBottom w:val="0"/>
              <w:divBdr>
                <w:top w:val="none" w:sz="0" w:space="0" w:color="auto"/>
                <w:left w:val="none" w:sz="0" w:space="0" w:color="auto"/>
                <w:bottom w:val="none" w:sz="0" w:space="0" w:color="auto"/>
                <w:right w:val="none" w:sz="0" w:space="0" w:color="auto"/>
              </w:divBdr>
              <w:divsChild>
                <w:div w:id="833883736">
                  <w:marLeft w:val="0"/>
                  <w:marRight w:val="0"/>
                  <w:marTop w:val="0"/>
                  <w:marBottom w:val="0"/>
                  <w:divBdr>
                    <w:top w:val="none" w:sz="0" w:space="0" w:color="auto"/>
                    <w:left w:val="none" w:sz="0" w:space="0" w:color="auto"/>
                    <w:bottom w:val="none" w:sz="0" w:space="0" w:color="auto"/>
                    <w:right w:val="none" w:sz="0" w:space="0" w:color="auto"/>
                  </w:divBdr>
                  <w:divsChild>
                    <w:div w:id="10447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23960">
          <w:marLeft w:val="0"/>
          <w:marRight w:val="0"/>
          <w:marTop w:val="0"/>
          <w:marBottom w:val="0"/>
          <w:divBdr>
            <w:top w:val="none" w:sz="0" w:space="0" w:color="auto"/>
            <w:left w:val="none" w:sz="0" w:space="0" w:color="auto"/>
            <w:bottom w:val="none" w:sz="0" w:space="0" w:color="auto"/>
            <w:right w:val="none" w:sz="0" w:space="0" w:color="auto"/>
          </w:divBdr>
          <w:divsChild>
            <w:div w:id="279721609">
              <w:marLeft w:val="0"/>
              <w:marRight w:val="0"/>
              <w:marTop w:val="0"/>
              <w:marBottom w:val="0"/>
              <w:divBdr>
                <w:top w:val="none" w:sz="0" w:space="0" w:color="auto"/>
                <w:left w:val="none" w:sz="0" w:space="0" w:color="auto"/>
                <w:bottom w:val="none" w:sz="0" w:space="0" w:color="auto"/>
                <w:right w:val="none" w:sz="0" w:space="0" w:color="auto"/>
              </w:divBdr>
              <w:divsChild>
                <w:div w:id="2136021851">
                  <w:marLeft w:val="0"/>
                  <w:marRight w:val="0"/>
                  <w:marTop w:val="0"/>
                  <w:marBottom w:val="0"/>
                  <w:divBdr>
                    <w:top w:val="none" w:sz="0" w:space="0" w:color="auto"/>
                    <w:left w:val="none" w:sz="0" w:space="0" w:color="auto"/>
                    <w:bottom w:val="none" w:sz="0" w:space="0" w:color="auto"/>
                    <w:right w:val="none" w:sz="0" w:space="0" w:color="auto"/>
                  </w:divBdr>
                  <w:divsChild>
                    <w:div w:id="10440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526933">
      <w:bodyDiv w:val="1"/>
      <w:marLeft w:val="0"/>
      <w:marRight w:val="0"/>
      <w:marTop w:val="0"/>
      <w:marBottom w:val="0"/>
      <w:divBdr>
        <w:top w:val="none" w:sz="0" w:space="0" w:color="auto"/>
        <w:left w:val="none" w:sz="0" w:space="0" w:color="auto"/>
        <w:bottom w:val="none" w:sz="0" w:space="0" w:color="auto"/>
        <w:right w:val="none" w:sz="0" w:space="0" w:color="auto"/>
      </w:divBdr>
    </w:div>
    <w:div w:id="785582872">
      <w:bodyDiv w:val="1"/>
      <w:marLeft w:val="0"/>
      <w:marRight w:val="0"/>
      <w:marTop w:val="0"/>
      <w:marBottom w:val="0"/>
      <w:divBdr>
        <w:top w:val="none" w:sz="0" w:space="0" w:color="auto"/>
        <w:left w:val="none" w:sz="0" w:space="0" w:color="auto"/>
        <w:bottom w:val="none" w:sz="0" w:space="0" w:color="auto"/>
        <w:right w:val="none" w:sz="0" w:space="0" w:color="auto"/>
      </w:divBdr>
      <w:divsChild>
        <w:div w:id="1857309229">
          <w:marLeft w:val="0"/>
          <w:marRight w:val="0"/>
          <w:marTop w:val="0"/>
          <w:marBottom w:val="0"/>
          <w:divBdr>
            <w:top w:val="none" w:sz="0" w:space="0" w:color="auto"/>
            <w:left w:val="none" w:sz="0" w:space="0" w:color="auto"/>
            <w:bottom w:val="none" w:sz="0" w:space="0" w:color="auto"/>
            <w:right w:val="none" w:sz="0" w:space="0" w:color="auto"/>
          </w:divBdr>
          <w:divsChild>
            <w:div w:id="1927767837">
              <w:marLeft w:val="0"/>
              <w:marRight w:val="0"/>
              <w:marTop w:val="0"/>
              <w:marBottom w:val="0"/>
              <w:divBdr>
                <w:top w:val="none" w:sz="0" w:space="0" w:color="auto"/>
                <w:left w:val="none" w:sz="0" w:space="0" w:color="auto"/>
                <w:bottom w:val="none" w:sz="0" w:space="0" w:color="auto"/>
                <w:right w:val="none" w:sz="0" w:space="0" w:color="auto"/>
              </w:divBdr>
            </w:div>
            <w:div w:id="1706367241">
              <w:marLeft w:val="0"/>
              <w:marRight w:val="0"/>
              <w:marTop w:val="0"/>
              <w:marBottom w:val="0"/>
              <w:divBdr>
                <w:top w:val="none" w:sz="0" w:space="0" w:color="auto"/>
                <w:left w:val="none" w:sz="0" w:space="0" w:color="auto"/>
                <w:bottom w:val="none" w:sz="0" w:space="0" w:color="auto"/>
                <w:right w:val="none" w:sz="0" w:space="0" w:color="auto"/>
              </w:divBdr>
            </w:div>
            <w:div w:id="213277517">
              <w:marLeft w:val="0"/>
              <w:marRight w:val="0"/>
              <w:marTop w:val="0"/>
              <w:marBottom w:val="0"/>
              <w:divBdr>
                <w:top w:val="none" w:sz="0" w:space="0" w:color="auto"/>
                <w:left w:val="none" w:sz="0" w:space="0" w:color="auto"/>
                <w:bottom w:val="none" w:sz="0" w:space="0" w:color="auto"/>
                <w:right w:val="none" w:sz="0" w:space="0" w:color="auto"/>
              </w:divBdr>
            </w:div>
            <w:div w:id="7718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818">
      <w:bodyDiv w:val="1"/>
      <w:marLeft w:val="0"/>
      <w:marRight w:val="0"/>
      <w:marTop w:val="0"/>
      <w:marBottom w:val="0"/>
      <w:divBdr>
        <w:top w:val="none" w:sz="0" w:space="0" w:color="auto"/>
        <w:left w:val="none" w:sz="0" w:space="0" w:color="auto"/>
        <w:bottom w:val="none" w:sz="0" w:space="0" w:color="auto"/>
        <w:right w:val="none" w:sz="0" w:space="0" w:color="auto"/>
      </w:divBdr>
    </w:div>
    <w:div w:id="811826169">
      <w:bodyDiv w:val="1"/>
      <w:marLeft w:val="0"/>
      <w:marRight w:val="0"/>
      <w:marTop w:val="0"/>
      <w:marBottom w:val="0"/>
      <w:divBdr>
        <w:top w:val="none" w:sz="0" w:space="0" w:color="auto"/>
        <w:left w:val="none" w:sz="0" w:space="0" w:color="auto"/>
        <w:bottom w:val="none" w:sz="0" w:space="0" w:color="auto"/>
        <w:right w:val="none" w:sz="0" w:space="0" w:color="auto"/>
      </w:divBdr>
    </w:div>
    <w:div w:id="817310679">
      <w:bodyDiv w:val="1"/>
      <w:marLeft w:val="0"/>
      <w:marRight w:val="0"/>
      <w:marTop w:val="0"/>
      <w:marBottom w:val="0"/>
      <w:divBdr>
        <w:top w:val="none" w:sz="0" w:space="0" w:color="auto"/>
        <w:left w:val="none" w:sz="0" w:space="0" w:color="auto"/>
        <w:bottom w:val="none" w:sz="0" w:space="0" w:color="auto"/>
        <w:right w:val="none" w:sz="0" w:space="0" w:color="auto"/>
      </w:divBdr>
      <w:divsChild>
        <w:div w:id="1843230796">
          <w:marLeft w:val="0"/>
          <w:marRight w:val="0"/>
          <w:marTop w:val="0"/>
          <w:marBottom w:val="0"/>
          <w:divBdr>
            <w:top w:val="single" w:sz="2" w:space="0" w:color="E3E3E3"/>
            <w:left w:val="single" w:sz="2" w:space="0" w:color="E3E3E3"/>
            <w:bottom w:val="single" w:sz="2" w:space="0" w:color="E3E3E3"/>
            <w:right w:val="single" w:sz="2" w:space="0" w:color="E3E3E3"/>
          </w:divBdr>
          <w:divsChild>
            <w:div w:id="1902711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32692894">
                  <w:marLeft w:val="0"/>
                  <w:marRight w:val="0"/>
                  <w:marTop w:val="0"/>
                  <w:marBottom w:val="0"/>
                  <w:divBdr>
                    <w:top w:val="single" w:sz="2" w:space="0" w:color="E3E3E3"/>
                    <w:left w:val="single" w:sz="2" w:space="0" w:color="E3E3E3"/>
                    <w:bottom w:val="single" w:sz="2" w:space="0" w:color="E3E3E3"/>
                    <w:right w:val="single" w:sz="2" w:space="0" w:color="E3E3E3"/>
                  </w:divBdr>
                  <w:divsChild>
                    <w:div w:id="1580405183">
                      <w:marLeft w:val="0"/>
                      <w:marRight w:val="0"/>
                      <w:marTop w:val="0"/>
                      <w:marBottom w:val="0"/>
                      <w:divBdr>
                        <w:top w:val="single" w:sz="2" w:space="0" w:color="E3E3E3"/>
                        <w:left w:val="single" w:sz="2" w:space="0" w:color="E3E3E3"/>
                        <w:bottom w:val="single" w:sz="2" w:space="0" w:color="E3E3E3"/>
                        <w:right w:val="single" w:sz="2" w:space="0" w:color="E3E3E3"/>
                      </w:divBdr>
                      <w:divsChild>
                        <w:div w:id="1360474328">
                          <w:marLeft w:val="0"/>
                          <w:marRight w:val="0"/>
                          <w:marTop w:val="0"/>
                          <w:marBottom w:val="0"/>
                          <w:divBdr>
                            <w:top w:val="single" w:sz="2" w:space="0" w:color="E3E3E3"/>
                            <w:left w:val="single" w:sz="2" w:space="0" w:color="E3E3E3"/>
                            <w:bottom w:val="single" w:sz="2" w:space="0" w:color="E3E3E3"/>
                            <w:right w:val="single" w:sz="2" w:space="0" w:color="E3E3E3"/>
                          </w:divBdr>
                          <w:divsChild>
                            <w:div w:id="1590653725">
                              <w:marLeft w:val="0"/>
                              <w:marRight w:val="0"/>
                              <w:marTop w:val="0"/>
                              <w:marBottom w:val="0"/>
                              <w:divBdr>
                                <w:top w:val="single" w:sz="2" w:space="0" w:color="E3E3E3"/>
                                <w:left w:val="single" w:sz="2" w:space="0" w:color="E3E3E3"/>
                                <w:bottom w:val="single" w:sz="2" w:space="0" w:color="E3E3E3"/>
                                <w:right w:val="single" w:sz="2" w:space="0" w:color="E3E3E3"/>
                              </w:divBdr>
                              <w:divsChild>
                                <w:div w:id="842819420">
                                  <w:marLeft w:val="0"/>
                                  <w:marRight w:val="0"/>
                                  <w:marTop w:val="0"/>
                                  <w:marBottom w:val="0"/>
                                  <w:divBdr>
                                    <w:top w:val="single" w:sz="2" w:space="0" w:color="E3E3E3"/>
                                    <w:left w:val="single" w:sz="2" w:space="0" w:color="E3E3E3"/>
                                    <w:bottom w:val="single" w:sz="2" w:space="0" w:color="E3E3E3"/>
                                    <w:right w:val="single" w:sz="2" w:space="0" w:color="E3E3E3"/>
                                  </w:divBdr>
                                  <w:divsChild>
                                    <w:div w:id="2038697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2571698">
      <w:bodyDiv w:val="1"/>
      <w:marLeft w:val="0"/>
      <w:marRight w:val="0"/>
      <w:marTop w:val="0"/>
      <w:marBottom w:val="0"/>
      <w:divBdr>
        <w:top w:val="none" w:sz="0" w:space="0" w:color="auto"/>
        <w:left w:val="none" w:sz="0" w:space="0" w:color="auto"/>
        <w:bottom w:val="none" w:sz="0" w:space="0" w:color="auto"/>
        <w:right w:val="none" w:sz="0" w:space="0" w:color="auto"/>
      </w:divBdr>
    </w:div>
    <w:div w:id="834997182">
      <w:bodyDiv w:val="1"/>
      <w:marLeft w:val="0"/>
      <w:marRight w:val="0"/>
      <w:marTop w:val="0"/>
      <w:marBottom w:val="0"/>
      <w:divBdr>
        <w:top w:val="none" w:sz="0" w:space="0" w:color="auto"/>
        <w:left w:val="none" w:sz="0" w:space="0" w:color="auto"/>
        <w:bottom w:val="none" w:sz="0" w:space="0" w:color="auto"/>
        <w:right w:val="none" w:sz="0" w:space="0" w:color="auto"/>
      </w:divBdr>
      <w:divsChild>
        <w:div w:id="379941231">
          <w:marLeft w:val="0"/>
          <w:marRight w:val="0"/>
          <w:marTop w:val="0"/>
          <w:marBottom w:val="0"/>
          <w:divBdr>
            <w:top w:val="none" w:sz="0" w:space="0" w:color="auto"/>
            <w:left w:val="none" w:sz="0" w:space="0" w:color="auto"/>
            <w:bottom w:val="none" w:sz="0" w:space="0" w:color="auto"/>
            <w:right w:val="none" w:sz="0" w:space="0" w:color="auto"/>
          </w:divBdr>
          <w:divsChild>
            <w:div w:id="1416320450">
              <w:marLeft w:val="0"/>
              <w:marRight w:val="0"/>
              <w:marTop w:val="0"/>
              <w:marBottom w:val="0"/>
              <w:divBdr>
                <w:top w:val="none" w:sz="0" w:space="0" w:color="auto"/>
                <w:left w:val="none" w:sz="0" w:space="0" w:color="auto"/>
                <w:bottom w:val="none" w:sz="0" w:space="0" w:color="auto"/>
                <w:right w:val="none" w:sz="0" w:space="0" w:color="auto"/>
              </w:divBdr>
              <w:divsChild>
                <w:div w:id="1919174039">
                  <w:marLeft w:val="0"/>
                  <w:marRight w:val="0"/>
                  <w:marTop w:val="0"/>
                  <w:marBottom w:val="0"/>
                  <w:divBdr>
                    <w:top w:val="none" w:sz="0" w:space="0" w:color="auto"/>
                    <w:left w:val="none" w:sz="0" w:space="0" w:color="auto"/>
                    <w:bottom w:val="none" w:sz="0" w:space="0" w:color="auto"/>
                    <w:right w:val="none" w:sz="0" w:space="0" w:color="auto"/>
                  </w:divBdr>
                  <w:divsChild>
                    <w:div w:id="14655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74663">
          <w:marLeft w:val="0"/>
          <w:marRight w:val="0"/>
          <w:marTop w:val="0"/>
          <w:marBottom w:val="0"/>
          <w:divBdr>
            <w:top w:val="none" w:sz="0" w:space="0" w:color="auto"/>
            <w:left w:val="none" w:sz="0" w:space="0" w:color="auto"/>
            <w:bottom w:val="none" w:sz="0" w:space="0" w:color="auto"/>
            <w:right w:val="none" w:sz="0" w:space="0" w:color="auto"/>
          </w:divBdr>
          <w:divsChild>
            <w:div w:id="1432118677">
              <w:marLeft w:val="0"/>
              <w:marRight w:val="0"/>
              <w:marTop w:val="0"/>
              <w:marBottom w:val="0"/>
              <w:divBdr>
                <w:top w:val="none" w:sz="0" w:space="0" w:color="auto"/>
                <w:left w:val="none" w:sz="0" w:space="0" w:color="auto"/>
                <w:bottom w:val="none" w:sz="0" w:space="0" w:color="auto"/>
                <w:right w:val="none" w:sz="0" w:space="0" w:color="auto"/>
              </w:divBdr>
              <w:divsChild>
                <w:div w:id="1829590304">
                  <w:marLeft w:val="0"/>
                  <w:marRight w:val="0"/>
                  <w:marTop w:val="0"/>
                  <w:marBottom w:val="0"/>
                  <w:divBdr>
                    <w:top w:val="none" w:sz="0" w:space="0" w:color="auto"/>
                    <w:left w:val="none" w:sz="0" w:space="0" w:color="auto"/>
                    <w:bottom w:val="none" w:sz="0" w:space="0" w:color="auto"/>
                    <w:right w:val="none" w:sz="0" w:space="0" w:color="auto"/>
                  </w:divBdr>
                  <w:divsChild>
                    <w:div w:id="13282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79396">
      <w:bodyDiv w:val="1"/>
      <w:marLeft w:val="0"/>
      <w:marRight w:val="0"/>
      <w:marTop w:val="0"/>
      <w:marBottom w:val="0"/>
      <w:divBdr>
        <w:top w:val="none" w:sz="0" w:space="0" w:color="auto"/>
        <w:left w:val="none" w:sz="0" w:space="0" w:color="auto"/>
        <w:bottom w:val="none" w:sz="0" w:space="0" w:color="auto"/>
        <w:right w:val="none" w:sz="0" w:space="0" w:color="auto"/>
      </w:divBdr>
    </w:div>
    <w:div w:id="883172645">
      <w:bodyDiv w:val="1"/>
      <w:marLeft w:val="0"/>
      <w:marRight w:val="0"/>
      <w:marTop w:val="0"/>
      <w:marBottom w:val="0"/>
      <w:divBdr>
        <w:top w:val="none" w:sz="0" w:space="0" w:color="auto"/>
        <w:left w:val="none" w:sz="0" w:space="0" w:color="auto"/>
        <w:bottom w:val="none" w:sz="0" w:space="0" w:color="auto"/>
        <w:right w:val="none" w:sz="0" w:space="0" w:color="auto"/>
      </w:divBdr>
    </w:div>
    <w:div w:id="896671186">
      <w:bodyDiv w:val="1"/>
      <w:marLeft w:val="0"/>
      <w:marRight w:val="0"/>
      <w:marTop w:val="0"/>
      <w:marBottom w:val="0"/>
      <w:divBdr>
        <w:top w:val="none" w:sz="0" w:space="0" w:color="auto"/>
        <w:left w:val="none" w:sz="0" w:space="0" w:color="auto"/>
        <w:bottom w:val="none" w:sz="0" w:space="0" w:color="auto"/>
        <w:right w:val="none" w:sz="0" w:space="0" w:color="auto"/>
      </w:divBdr>
    </w:div>
    <w:div w:id="920988290">
      <w:bodyDiv w:val="1"/>
      <w:marLeft w:val="0"/>
      <w:marRight w:val="0"/>
      <w:marTop w:val="0"/>
      <w:marBottom w:val="0"/>
      <w:divBdr>
        <w:top w:val="none" w:sz="0" w:space="0" w:color="auto"/>
        <w:left w:val="none" w:sz="0" w:space="0" w:color="auto"/>
        <w:bottom w:val="none" w:sz="0" w:space="0" w:color="auto"/>
        <w:right w:val="none" w:sz="0" w:space="0" w:color="auto"/>
      </w:divBdr>
    </w:div>
    <w:div w:id="921990467">
      <w:bodyDiv w:val="1"/>
      <w:marLeft w:val="0"/>
      <w:marRight w:val="0"/>
      <w:marTop w:val="0"/>
      <w:marBottom w:val="0"/>
      <w:divBdr>
        <w:top w:val="none" w:sz="0" w:space="0" w:color="auto"/>
        <w:left w:val="none" w:sz="0" w:space="0" w:color="auto"/>
        <w:bottom w:val="none" w:sz="0" w:space="0" w:color="auto"/>
        <w:right w:val="none" w:sz="0" w:space="0" w:color="auto"/>
      </w:divBdr>
    </w:div>
    <w:div w:id="929509234">
      <w:bodyDiv w:val="1"/>
      <w:marLeft w:val="0"/>
      <w:marRight w:val="0"/>
      <w:marTop w:val="0"/>
      <w:marBottom w:val="0"/>
      <w:divBdr>
        <w:top w:val="none" w:sz="0" w:space="0" w:color="auto"/>
        <w:left w:val="none" w:sz="0" w:space="0" w:color="auto"/>
        <w:bottom w:val="none" w:sz="0" w:space="0" w:color="auto"/>
        <w:right w:val="none" w:sz="0" w:space="0" w:color="auto"/>
      </w:divBdr>
    </w:div>
    <w:div w:id="955480204">
      <w:bodyDiv w:val="1"/>
      <w:marLeft w:val="0"/>
      <w:marRight w:val="0"/>
      <w:marTop w:val="0"/>
      <w:marBottom w:val="0"/>
      <w:divBdr>
        <w:top w:val="none" w:sz="0" w:space="0" w:color="auto"/>
        <w:left w:val="none" w:sz="0" w:space="0" w:color="auto"/>
        <w:bottom w:val="none" w:sz="0" w:space="0" w:color="auto"/>
        <w:right w:val="none" w:sz="0" w:space="0" w:color="auto"/>
      </w:divBdr>
    </w:div>
    <w:div w:id="960575202">
      <w:bodyDiv w:val="1"/>
      <w:marLeft w:val="0"/>
      <w:marRight w:val="0"/>
      <w:marTop w:val="0"/>
      <w:marBottom w:val="0"/>
      <w:divBdr>
        <w:top w:val="none" w:sz="0" w:space="0" w:color="auto"/>
        <w:left w:val="none" w:sz="0" w:space="0" w:color="auto"/>
        <w:bottom w:val="none" w:sz="0" w:space="0" w:color="auto"/>
        <w:right w:val="none" w:sz="0" w:space="0" w:color="auto"/>
      </w:divBdr>
    </w:div>
    <w:div w:id="972100233">
      <w:bodyDiv w:val="1"/>
      <w:marLeft w:val="0"/>
      <w:marRight w:val="0"/>
      <w:marTop w:val="0"/>
      <w:marBottom w:val="0"/>
      <w:divBdr>
        <w:top w:val="none" w:sz="0" w:space="0" w:color="auto"/>
        <w:left w:val="none" w:sz="0" w:space="0" w:color="auto"/>
        <w:bottom w:val="none" w:sz="0" w:space="0" w:color="auto"/>
        <w:right w:val="none" w:sz="0" w:space="0" w:color="auto"/>
      </w:divBdr>
      <w:divsChild>
        <w:div w:id="348145023">
          <w:marLeft w:val="0"/>
          <w:marRight w:val="0"/>
          <w:marTop w:val="0"/>
          <w:marBottom w:val="0"/>
          <w:divBdr>
            <w:top w:val="single" w:sz="2" w:space="0" w:color="E3E3E3"/>
            <w:left w:val="single" w:sz="2" w:space="0" w:color="E3E3E3"/>
            <w:bottom w:val="single" w:sz="2" w:space="0" w:color="E3E3E3"/>
            <w:right w:val="single" w:sz="2" w:space="0" w:color="E3E3E3"/>
          </w:divBdr>
          <w:divsChild>
            <w:div w:id="70471035">
              <w:marLeft w:val="0"/>
              <w:marRight w:val="0"/>
              <w:marTop w:val="0"/>
              <w:marBottom w:val="0"/>
              <w:divBdr>
                <w:top w:val="single" w:sz="2" w:space="0" w:color="E3E3E3"/>
                <w:left w:val="single" w:sz="2" w:space="0" w:color="E3E3E3"/>
                <w:bottom w:val="single" w:sz="2" w:space="0" w:color="E3E3E3"/>
                <w:right w:val="single" w:sz="2" w:space="0" w:color="E3E3E3"/>
              </w:divBdr>
              <w:divsChild>
                <w:div w:id="147789689">
                  <w:marLeft w:val="0"/>
                  <w:marRight w:val="0"/>
                  <w:marTop w:val="0"/>
                  <w:marBottom w:val="0"/>
                  <w:divBdr>
                    <w:top w:val="single" w:sz="2" w:space="0" w:color="E3E3E3"/>
                    <w:left w:val="single" w:sz="2" w:space="0" w:color="E3E3E3"/>
                    <w:bottom w:val="single" w:sz="2" w:space="0" w:color="E3E3E3"/>
                    <w:right w:val="single" w:sz="2" w:space="0" w:color="E3E3E3"/>
                  </w:divBdr>
                  <w:divsChild>
                    <w:div w:id="1199778028">
                      <w:marLeft w:val="0"/>
                      <w:marRight w:val="0"/>
                      <w:marTop w:val="0"/>
                      <w:marBottom w:val="0"/>
                      <w:divBdr>
                        <w:top w:val="single" w:sz="2" w:space="0" w:color="E3E3E3"/>
                        <w:left w:val="single" w:sz="2" w:space="0" w:color="E3E3E3"/>
                        <w:bottom w:val="single" w:sz="2" w:space="0" w:color="E3E3E3"/>
                        <w:right w:val="single" w:sz="2" w:space="0" w:color="E3E3E3"/>
                      </w:divBdr>
                      <w:divsChild>
                        <w:div w:id="2128428535">
                          <w:marLeft w:val="0"/>
                          <w:marRight w:val="0"/>
                          <w:marTop w:val="0"/>
                          <w:marBottom w:val="0"/>
                          <w:divBdr>
                            <w:top w:val="single" w:sz="2" w:space="0" w:color="E3E3E3"/>
                            <w:left w:val="single" w:sz="2" w:space="0" w:color="E3E3E3"/>
                            <w:bottom w:val="single" w:sz="2" w:space="0" w:color="E3E3E3"/>
                            <w:right w:val="single" w:sz="2" w:space="0" w:color="E3E3E3"/>
                          </w:divBdr>
                          <w:divsChild>
                            <w:div w:id="1875069403">
                              <w:marLeft w:val="0"/>
                              <w:marRight w:val="0"/>
                              <w:marTop w:val="0"/>
                              <w:marBottom w:val="0"/>
                              <w:divBdr>
                                <w:top w:val="single" w:sz="2" w:space="0" w:color="E3E3E3"/>
                                <w:left w:val="single" w:sz="2" w:space="0" w:color="E3E3E3"/>
                                <w:bottom w:val="single" w:sz="2" w:space="0" w:color="E3E3E3"/>
                                <w:right w:val="single" w:sz="2" w:space="0" w:color="E3E3E3"/>
                              </w:divBdr>
                              <w:divsChild>
                                <w:div w:id="467356436">
                                  <w:marLeft w:val="0"/>
                                  <w:marRight w:val="0"/>
                                  <w:marTop w:val="100"/>
                                  <w:marBottom w:val="100"/>
                                  <w:divBdr>
                                    <w:top w:val="single" w:sz="2" w:space="0" w:color="E3E3E3"/>
                                    <w:left w:val="single" w:sz="2" w:space="0" w:color="E3E3E3"/>
                                    <w:bottom w:val="single" w:sz="2" w:space="0" w:color="E3E3E3"/>
                                    <w:right w:val="single" w:sz="2" w:space="0" w:color="E3E3E3"/>
                                  </w:divBdr>
                                  <w:divsChild>
                                    <w:div w:id="533662521">
                                      <w:marLeft w:val="0"/>
                                      <w:marRight w:val="0"/>
                                      <w:marTop w:val="0"/>
                                      <w:marBottom w:val="0"/>
                                      <w:divBdr>
                                        <w:top w:val="single" w:sz="2" w:space="0" w:color="E3E3E3"/>
                                        <w:left w:val="single" w:sz="2" w:space="0" w:color="E3E3E3"/>
                                        <w:bottom w:val="single" w:sz="2" w:space="0" w:color="E3E3E3"/>
                                        <w:right w:val="single" w:sz="2" w:space="0" w:color="E3E3E3"/>
                                      </w:divBdr>
                                      <w:divsChild>
                                        <w:div w:id="340357989">
                                          <w:marLeft w:val="0"/>
                                          <w:marRight w:val="0"/>
                                          <w:marTop w:val="0"/>
                                          <w:marBottom w:val="0"/>
                                          <w:divBdr>
                                            <w:top w:val="single" w:sz="2" w:space="0" w:color="E3E3E3"/>
                                            <w:left w:val="single" w:sz="2" w:space="0" w:color="E3E3E3"/>
                                            <w:bottom w:val="single" w:sz="2" w:space="0" w:color="E3E3E3"/>
                                            <w:right w:val="single" w:sz="2" w:space="0" w:color="E3E3E3"/>
                                          </w:divBdr>
                                          <w:divsChild>
                                            <w:div w:id="1105614321">
                                              <w:marLeft w:val="0"/>
                                              <w:marRight w:val="0"/>
                                              <w:marTop w:val="0"/>
                                              <w:marBottom w:val="0"/>
                                              <w:divBdr>
                                                <w:top w:val="single" w:sz="2" w:space="0" w:color="E3E3E3"/>
                                                <w:left w:val="single" w:sz="2" w:space="0" w:color="E3E3E3"/>
                                                <w:bottom w:val="single" w:sz="2" w:space="0" w:color="E3E3E3"/>
                                                <w:right w:val="single" w:sz="2" w:space="0" w:color="E3E3E3"/>
                                              </w:divBdr>
                                              <w:divsChild>
                                                <w:div w:id="1711025994">
                                                  <w:marLeft w:val="0"/>
                                                  <w:marRight w:val="0"/>
                                                  <w:marTop w:val="0"/>
                                                  <w:marBottom w:val="0"/>
                                                  <w:divBdr>
                                                    <w:top w:val="single" w:sz="2" w:space="0" w:color="E3E3E3"/>
                                                    <w:left w:val="single" w:sz="2" w:space="0" w:color="E3E3E3"/>
                                                    <w:bottom w:val="single" w:sz="2" w:space="0" w:color="E3E3E3"/>
                                                    <w:right w:val="single" w:sz="2" w:space="0" w:color="E3E3E3"/>
                                                  </w:divBdr>
                                                  <w:divsChild>
                                                    <w:div w:id="1431269073">
                                                      <w:marLeft w:val="0"/>
                                                      <w:marRight w:val="0"/>
                                                      <w:marTop w:val="0"/>
                                                      <w:marBottom w:val="0"/>
                                                      <w:divBdr>
                                                        <w:top w:val="single" w:sz="2" w:space="0" w:color="E3E3E3"/>
                                                        <w:left w:val="single" w:sz="2" w:space="0" w:color="E3E3E3"/>
                                                        <w:bottom w:val="single" w:sz="2" w:space="0" w:color="E3E3E3"/>
                                                        <w:right w:val="single" w:sz="2" w:space="0" w:color="E3E3E3"/>
                                                      </w:divBdr>
                                                      <w:divsChild>
                                                        <w:div w:id="1222601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7792831">
          <w:marLeft w:val="0"/>
          <w:marRight w:val="0"/>
          <w:marTop w:val="0"/>
          <w:marBottom w:val="0"/>
          <w:divBdr>
            <w:top w:val="none" w:sz="0" w:space="0" w:color="auto"/>
            <w:left w:val="none" w:sz="0" w:space="0" w:color="auto"/>
            <w:bottom w:val="none" w:sz="0" w:space="0" w:color="auto"/>
            <w:right w:val="none" w:sz="0" w:space="0" w:color="auto"/>
          </w:divBdr>
        </w:div>
      </w:divsChild>
    </w:div>
    <w:div w:id="980962943">
      <w:bodyDiv w:val="1"/>
      <w:marLeft w:val="0"/>
      <w:marRight w:val="0"/>
      <w:marTop w:val="0"/>
      <w:marBottom w:val="0"/>
      <w:divBdr>
        <w:top w:val="none" w:sz="0" w:space="0" w:color="auto"/>
        <w:left w:val="none" w:sz="0" w:space="0" w:color="auto"/>
        <w:bottom w:val="none" w:sz="0" w:space="0" w:color="auto"/>
        <w:right w:val="none" w:sz="0" w:space="0" w:color="auto"/>
      </w:divBdr>
    </w:div>
    <w:div w:id="984506203">
      <w:bodyDiv w:val="1"/>
      <w:marLeft w:val="0"/>
      <w:marRight w:val="0"/>
      <w:marTop w:val="0"/>
      <w:marBottom w:val="0"/>
      <w:divBdr>
        <w:top w:val="none" w:sz="0" w:space="0" w:color="auto"/>
        <w:left w:val="none" w:sz="0" w:space="0" w:color="auto"/>
        <w:bottom w:val="none" w:sz="0" w:space="0" w:color="auto"/>
        <w:right w:val="none" w:sz="0" w:space="0" w:color="auto"/>
      </w:divBdr>
      <w:divsChild>
        <w:div w:id="574516399">
          <w:marLeft w:val="0"/>
          <w:marRight w:val="0"/>
          <w:marTop w:val="0"/>
          <w:marBottom w:val="0"/>
          <w:divBdr>
            <w:top w:val="single" w:sz="2" w:space="0" w:color="E3E3E3"/>
            <w:left w:val="single" w:sz="2" w:space="0" w:color="E3E3E3"/>
            <w:bottom w:val="single" w:sz="2" w:space="0" w:color="E3E3E3"/>
            <w:right w:val="single" w:sz="2" w:space="0" w:color="E3E3E3"/>
          </w:divBdr>
          <w:divsChild>
            <w:div w:id="2101678055">
              <w:marLeft w:val="0"/>
              <w:marRight w:val="0"/>
              <w:marTop w:val="0"/>
              <w:marBottom w:val="0"/>
              <w:divBdr>
                <w:top w:val="single" w:sz="2" w:space="0" w:color="E3E3E3"/>
                <w:left w:val="single" w:sz="2" w:space="0" w:color="E3E3E3"/>
                <w:bottom w:val="single" w:sz="2" w:space="0" w:color="E3E3E3"/>
                <w:right w:val="single" w:sz="2" w:space="0" w:color="E3E3E3"/>
              </w:divBdr>
              <w:divsChild>
                <w:div w:id="694187713">
                  <w:marLeft w:val="0"/>
                  <w:marRight w:val="0"/>
                  <w:marTop w:val="0"/>
                  <w:marBottom w:val="0"/>
                  <w:divBdr>
                    <w:top w:val="single" w:sz="2" w:space="0" w:color="E3E3E3"/>
                    <w:left w:val="single" w:sz="2" w:space="0" w:color="E3E3E3"/>
                    <w:bottom w:val="single" w:sz="2" w:space="0" w:color="E3E3E3"/>
                    <w:right w:val="single" w:sz="2" w:space="0" w:color="E3E3E3"/>
                  </w:divBdr>
                  <w:divsChild>
                    <w:div w:id="294339673">
                      <w:marLeft w:val="0"/>
                      <w:marRight w:val="0"/>
                      <w:marTop w:val="0"/>
                      <w:marBottom w:val="0"/>
                      <w:divBdr>
                        <w:top w:val="single" w:sz="2" w:space="0" w:color="E3E3E3"/>
                        <w:left w:val="single" w:sz="2" w:space="0" w:color="E3E3E3"/>
                        <w:bottom w:val="single" w:sz="2" w:space="0" w:color="E3E3E3"/>
                        <w:right w:val="single" w:sz="2" w:space="0" w:color="E3E3E3"/>
                      </w:divBdr>
                      <w:divsChild>
                        <w:div w:id="950478194">
                          <w:marLeft w:val="0"/>
                          <w:marRight w:val="0"/>
                          <w:marTop w:val="0"/>
                          <w:marBottom w:val="0"/>
                          <w:divBdr>
                            <w:top w:val="single" w:sz="2" w:space="0" w:color="E3E3E3"/>
                            <w:left w:val="single" w:sz="2" w:space="0" w:color="E3E3E3"/>
                            <w:bottom w:val="single" w:sz="2" w:space="0" w:color="E3E3E3"/>
                            <w:right w:val="single" w:sz="2" w:space="0" w:color="E3E3E3"/>
                          </w:divBdr>
                          <w:divsChild>
                            <w:div w:id="1421607934">
                              <w:marLeft w:val="0"/>
                              <w:marRight w:val="0"/>
                              <w:marTop w:val="0"/>
                              <w:marBottom w:val="0"/>
                              <w:divBdr>
                                <w:top w:val="single" w:sz="2" w:space="0" w:color="E3E3E3"/>
                                <w:left w:val="single" w:sz="2" w:space="0" w:color="E3E3E3"/>
                                <w:bottom w:val="single" w:sz="2" w:space="0" w:color="E3E3E3"/>
                                <w:right w:val="single" w:sz="2" w:space="0" w:color="E3E3E3"/>
                              </w:divBdr>
                              <w:divsChild>
                                <w:div w:id="1918400032">
                                  <w:marLeft w:val="0"/>
                                  <w:marRight w:val="0"/>
                                  <w:marTop w:val="100"/>
                                  <w:marBottom w:val="100"/>
                                  <w:divBdr>
                                    <w:top w:val="single" w:sz="2" w:space="0" w:color="E3E3E3"/>
                                    <w:left w:val="single" w:sz="2" w:space="0" w:color="E3E3E3"/>
                                    <w:bottom w:val="single" w:sz="2" w:space="0" w:color="E3E3E3"/>
                                    <w:right w:val="single" w:sz="2" w:space="0" w:color="E3E3E3"/>
                                  </w:divBdr>
                                  <w:divsChild>
                                    <w:div w:id="1045257903">
                                      <w:marLeft w:val="0"/>
                                      <w:marRight w:val="0"/>
                                      <w:marTop w:val="0"/>
                                      <w:marBottom w:val="0"/>
                                      <w:divBdr>
                                        <w:top w:val="single" w:sz="2" w:space="0" w:color="E3E3E3"/>
                                        <w:left w:val="single" w:sz="2" w:space="0" w:color="E3E3E3"/>
                                        <w:bottom w:val="single" w:sz="2" w:space="0" w:color="E3E3E3"/>
                                        <w:right w:val="single" w:sz="2" w:space="0" w:color="E3E3E3"/>
                                      </w:divBdr>
                                      <w:divsChild>
                                        <w:div w:id="1362901685">
                                          <w:marLeft w:val="0"/>
                                          <w:marRight w:val="0"/>
                                          <w:marTop w:val="0"/>
                                          <w:marBottom w:val="0"/>
                                          <w:divBdr>
                                            <w:top w:val="single" w:sz="2" w:space="0" w:color="E3E3E3"/>
                                            <w:left w:val="single" w:sz="2" w:space="0" w:color="E3E3E3"/>
                                            <w:bottom w:val="single" w:sz="2" w:space="0" w:color="E3E3E3"/>
                                            <w:right w:val="single" w:sz="2" w:space="0" w:color="E3E3E3"/>
                                          </w:divBdr>
                                          <w:divsChild>
                                            <w:div w:id="204829663">
                                              <w:marLeft w:val="0"/>
                                              <w:marRight w:val="0"/>
                                              <w:marTop w:val="0"/>
                                              <w:marBottom w:val="0"/>
                                              <w:divBdr>
                                                <w:top w:val="single" w:sz="2" w:space="0" w:color="E3E3E3"/>
                                                <w:left w:val="single" w:sz="2" w:space="0" w:color="E3E3E3"/>
                                                <w:bottom w:val="single" w:sz="2" w:space="0" w:color="E3E3E3"/>
                                                <w:right w:val="single" w:sz="2" w:space="0" w:color="E3E3E3"/>
                                              </w:divBdr>
                                              <w:divsChild>
                                                <w:div w:id="1676226810">
                                                  <w:marLeft w:val="0"/>
                                                  <w:marRight w:val="0"/>
                                                  <w:marTop w:val="0"/>
                                                  <w:marBottom w:val="0"/>
                                                  <w:divBdr>
                                                    <w:top w:val="single" w:sz="2" w:space="0" w:color="E3E3E3"/>
                                                    <w:left w:val="single" w:sz="2" w:space="0" w:color="E3E3E3"/>
                                                    <w:bottom w:val="single" w:sz="2" w:space="0" w:color="E3E3E3"/>
                                                    <w:right w:val="single" w:sz="2" w:space="0" w:color="E3E3E3"/>
                                                  </w:divBdr>
                                                  <w:divsChild>
                                                    <w:div w:id="973750246">
                                                      <w:marLeft w:val="0"/>
                                                      <w:marRight w:val="0"/>
                                                      <w:marTop w:val="0"/>
                                                      <w:marBottom w:val="0"/>
                                                      <w:divBdr>
                                                        <w:top w:val="single" w:sz="2" w:space="0" w:color="E3E3E3"/>
                                                        <w:left w:val="single" w:sz="2" w:space="0" w:color="E3E3E3"/>
                                                        <w:bottom w:val="single" w:sz="2" w:space="0" w:color="E3E3E3"/>
                                                        <w:right w:val="single" w:sz="2" w:space="0" w:color="E3E3E3"/>
                                                      </w:divBdr>
                                                      <w:divsChild>
                                                        <w:div w:id="3690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4789820">
          <w:marLeft w:val="0"/>
          <w:marRight w:val="0"/>
          <w:marTop w:val="0"/>
          <w:marBottom w:val="0"/>
          <w:divBdr>
            <w:top w:val="none" w:sz="0" w:space="0" w:color="auto"/>
            <w:left w:val="none" w:sz="0" w:space="0" w:color="auto"/>
            <w:bottom w:val="none" w:sz="0" w:space="0" w:color="auto"/>
            <w:right w:val="none" w:sz="0" w:space="0" w:color="auto"/>
          </w:divBdr>
        </w:div>
      </w:divsChild>
    </w:div>
    <w:div w:id="988825808">
      <w:bodyDiv w:val="1"/>
      <w:marLeft w:val="0"/>
      <w:marRight w:val="0"/>
      <w:marTop w:val="0"/>
      <w:marBottom w:val="0"/>
      <w:divBdr>
        <w:top w:val="none" w:sz="0" w:space="0" w:color="auto"/>
        <w:left w:val="none" w:sz="0" w:space="0" w:color="auto"/>
        <w:bottom w:val="none" w:sz="0" w:space="0" w:color="auto"/>
        <w:right w:val="none" w:sz="0" w:space="0" w:color="auto"/>
      </w:divBdr>
    </w:div>
    <w:div w:id="989332361">
      <w:bodyDiv w:val="1"/>
      <w:marLeft w:val="0"/>
      <w:marRight w:val="0"/>
      <w:marTop w:val="0"/>
      <w:marBottom w:val="0"/>
      <w:divBdr>
        <w:top w:val="none" w:sz="0" w:space="0" w:color="auto"/>
        <w:left w:val="none" w:sz="0" w:space="0" w:color="auto"/>
        <w:bottom w:val="none" w:sz="0" w:space="0" w:color="auto"/>
        <w:right w:val="none" w:sz="0" w:space="0" w:color="auto"/>
      </w:divBdr>
    </w:div>
    <w:div w:id="1009139067">
      <w:bodyDiv w:val="1"/>
      <w:marLeft w:val="0"/>
      <w:marRight w:val="0"/>
      <w:marTop w:val="0"/>
      <w:marBottom w:val="0"/>
      <w:divBdr>
        <w:top w:val="none" w:sz="0" w:space="0" w:color="auto"/>
        <w:left w:val="none" w:sz="0" w:space="0" w:color="auto"/>
        <w:bottom w:val="none" w:sz="0" w:space="0" w:color="auto"/>
        <w:right w:val="none" w:sz="0" w:space="0" w:color="auto"/>
      </w:divBdr>
    </w:div>
    <w:div w:id="1017461358">
      <w:bodyDiv w:val="1"/>
      <w:marLeft w:val="0"/>
      <w:marRight w:val="0"/>
      <w:marTop w:val="0"/>
      <w:marBottom w:val="0"/>
      <w:divBdr>
        <w:top w:val="none" w:sz="0" w:space="0" w:color="auto"/>
        <w:left w:val="none" w:sz="0" w:space="0" w:color="auto"/>
        <w:bottom w:val="none" w:sz="0" w:space="0" w:color="auto"/>
        <w:right w:val="none" w:sz="0" w:space="0" w:color="auto"/>
      </w:divBdr>
    </w:div>
    <w:div w:id="1027101712">
      <w:bodyDiv w:val="1"/>
      <w:marLeft w:val="0"/>
      <w:marRight w:val="0"/>
      <w:marTop w:val="0"/>
      <w:marBottom w:val="0"/>
      <w:divBdr>
        <w:top w:val="none" w:sz="0" w:space="0" w:color="auto"/>
        <w:left w:val="none" w:sz="0" w:space="0" w:color="auto"/>
        <w:bottom w:val="none" w:sz="0" w:space="0" w:color="auto"/>
        <w:right w:val="none" w:sz="0" w:space="0" w:color="auto"/>
      </w:divBdr>
      <w:divsChild>
        <w:div w:id="2132742024">
          <w:marLeft w:val="0"/>
          <w:marRight w:val="0"/>
          <w:marTop w:val="0"/>
          <w:marBottom w:val="0"/>
          <w:divBdr>
            <w:top w:val="none" w:sz="0" w:space="0" w:color="auto"/>
            <w:left w:val="none" w:sz="0" w:space="0" w:color="auto"/>
            <w:bottom w:val="none" w:sz="0" w:space="0" w:color="auto"/>
            <w:right w:val="none" w:sz="0" w:space="0" w:color="auto"/>
          </w:divBdr>
          <w:divsChild>
            <w:div w:id="1953899032">
              <w:marLeft w:val="0"/>
              <w:marRight w:val="0"/>
              <w:marTop w:val="0"/>
              <w:marBottom w:val="0"/>
              <w:divBdr>
                <w:top w:val="none" w:sz="0" w:space="0" w:color="auto"/>
                <w:left w:val="none" w:sz="0" w:space="0" w:color="auto"/>
                <w:bottom w:val="none" w:sz="0" w:space="0" w:color="auto"/>
                <w:right w:val="none" w:sz="0" w:space="0" w:color="auto"/>
              </w:divBdr>
              <w:divsChild>
                <w:div w:id="367295466">
                  <w:marLeft w:val="0"/>
                  <w:marRight w:val="0"/>
                  <w:marTop w:val="0"/>
                  <w:marBottom w:val="0"/>
                  <w:divBdr>
                    <w:top w:val="none" w:sz="0" w:space="0" w:color="auto"/>
                    <w:left w:val="none" w:sz="0" w:space="0" w:color="auto"/>
                    <w:bottom w:val="none" w:sz="0" w:space="0" w:color="auto"/>
                    <w:right w:val="none" w:sz="0" w:space="0" w:color="auto"/>
                  </w:divBdr>
                  <w:divsChild>
                    <w:div w:id="17124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70761">
          <w:marLeft w:val="0"/>
          <w:marRight w:val="0"/>
          <w:marTop w:val="0"/>
          <w:marBottom w:val="0"/>
          <w:divBdr>
            <w:top w:val="none" w:sz="0" w:space="0" w:color="auto"/>
            <w:left w:val="none" w:sz="0" w:space="0" w:color="auto"/>
            <w:bottom w:val="none" w:sz="0" w:space="0" w:color="auto"/>
            <w:right w:val="none" w:sz="0" w:space="0" w:color="auto"/>
          </w:divBdr>
          <w:divsChild>
            <w:div w:id="474109365">
              <w:marLeft w:val="0"/>
              <w:marRight w:val="0"/>
              <w:marTop w:val="0"/>
              <w:marBottom w:val="0"/>
              <w:divBdr>
                <w:top w:val="none" w:sz="0" w:space="0" w:color="auto"/>
                <w:left w:val="none" w:sz="0" w:space="0" w:color="auto"/>
                <w:bottom w:val="none" w:sz="0" w:space="0" w:color="auto"/>
                <w:right w:val="none" w:sz="0" w:space="0" w:color="auto"/>
              </w:divBdr>
              <w:divsChild>
                <w:div w:id="1563713860">
                  <w:marLeft w:val="0"/>
                  <w:marRight w:val="0"/>
                  <w:marTop w:val="0"/>
                  <w:marBottom w:val="0"/>
                  <w:divBdr>
                    <w:top w:val="none" w:sz="0" w:space="0" w:color="auto"/>
                    <w:left w:val="none" w:sz="0" w:space="0" w:color="auto"/>
                    <w:bottom w:val="none" w:sz="0" w:space="0" w:color="auto"/>
                    <w:right w:val="none" w:sz="0" w:space="0" w:color="auto"/>
                  </w:divBdr>
                  <w:divsChild>
                    <w:div w:id="16162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176625">
      <w:bodyDiv w:val="1"/>
      <w:marLeft w:val="0"/>
      <w:marRight w:val="0"/>
      <w:marTop w:val="0"/>
      <w:marBottom w:val="0"/>
      <w:divBdr>
        <w:top w:val="none" w:sz="0" w:space="0" w:color="auto"/>
        <w:left w:val="none" w:sz="0" w:space="0" w:color="auto"/>
        <w:bottom w:val="none" w:sz="0" w:space="0" w:color="auto"/>
        <w:right w:val="none" w:sz="0" w:space="0" w:color="auto"/>
      </w:divBdr>
    </w:div>
    <w:div w:id="1093932691">
      <w:bodyDiv w:val="1"/>
      <w:marLeft w:val="0"/>
      <w:marRight w:val="0"/>
      <w:marTop w:val="0"/>
      <w:marBottom w:val="0"/>
      <w:divBdr>
        <w:top w:val="none" w:sz="0" w:space="0" w:color="auto"/>
        <w:left w:val="none" w:sz="0" w:space="0" w:color="auto"/>
        <w:bottom w:val="none" w:sz="0" w:space="0" w:color="auto"/>
        <w:right w:val="none" w:sz="0" w:space="0" w:color="auto"/>
      </w:divBdr>
    </w:div>
    <w:div w:id="1120563450">
      <w:bodyDiv w:val="1"/>
      <w:marLeft w:val="0"/>
      <w:marRight w:val="0"/>
      <w:marTop w:val="0"/>
      <w:marBottom w:val="0"/>
      <w:divBdr>
        <w:top w:val="none" w:sz="0" w:space="0" w:color="auto"/>
        <w:left w:val="none" w:sz="0" w:space="0" w:color="auto"/>
        <w:bottom w:val="none" w:sz="0" w:space="0" w:color="auto"/>
        <w:right w:val="none" w:sz="0" w:space="0" w:color="auto"/>
      </w:divBdr>
    </w:div>
    <w:div w:id="1126658651">
      <w:bodyDiv w:val="1"/>
      <w:marLeft w:val="0"/>
      <w:marRight w:val="0"/>
      <w:marTop w:val="0"/>
      <w:marBottom w:val="0"/>
      <w:divBdr>
        <w:top w:val="none" w:sz="0" w:space="0" w:color="auto"/>
        <w:left w:val="none" w:sz="0" w:space="0" w:color="auto"/>
        <w:bottom w:val="none" w:sz="0" w:space="0" w:color="auto"/>
        <w:right w:val="none" w:sz="0" w:space="0" w:color="auto"/>
      </w:divBdr>
    </w:div>
    <w:div w:id="1157649293">
      <w:bodyDiv w:val="1"/>
      <w:marLeft w:val="0"/>
      <w:marRight w:val="0"/>
      <w:marTop w:val="0"/>
      <w:marBottom w:val="0"/>
      <w:divBdr>
        <w:top w:val="none" w:sz="0" w:space="0" w:color="auto"/>
        <w:left w:val="none" w:sz="0" w:space="0" w:color="auto"/>
        <w:bottom w:val="none" w:sz="0" w:space="0" w:color="auto"/>
        <w:right w:val="none" w:sz="0" w:space="0" w:color="auto"/>
      </w:divBdr>
      <w:divsChild>
        <w:div w:id="108209116">
          <w:marLeft w:val="0"/>
          <w:marRight w:val="0"/>
          <w:marTop w:val="0"/>
          <w:marBottom w:val="0"/>
          <w:divBdr>
            <w:top w:val="none" w:sz="0" w:space="0" w:color="auto"/>
            <w:left w:val="none" w:sz="0" w:space="0" w:color="auto"/>
            <w:bottom w:val="none" w:sz="0" w:space="0" w:color="auto"/>
            <w:right w:val="none" w:sz="0" w:space="0" w:color="auto"/>
          </w:divBdr>
          <w:divsChild>
            <w:div w:id="375810763">
              <w:marLeft w:val="0"/>
              <w:marRight w:val="0"/>
              <w:marTop w:val="0"/>
              <w:marBottom w:val="0"/>
              <w:divBdr>
                <w:top w:val="none" w:sz="0" w:space="0" w:color="auto"/>
                <w:left w:val="none" w:sz="0" w:space="0" w:color="auto"/>
                <w:bottom w:val="none" w:sz="0" w:space="0" w:color="auto"/>
                <w:right w:val="none" w:sz="0" w:space="0" w:color="auto"/>
              </w:divBdr>
            </w:div>
            <w:div w:id="500856729">
              <w:marLeft w:val="0"/>
              <w:marRight w:val="0"/>
              <w:marTop w:val="0"/>
              <w:marBottom w:val="0"/>
              <w:divBdr>
                <w:top w:val="none" w:sz="0" w:space="0" w:color="auto"/>
                <w:left w:val="none" w:sz="0" w:space="0" w:color="auto"/>
                <w:bottom w:val="none" w:sz="0" w:space="0" w:color="auto"/>
                <w:right w:val="none" w:sz="0" w:space="0" w:color="auto"/>
              </w:divBdr>
            </w:div>
            <w:div w:id="1333024882">
              <w:marLeft w:val="0"/>
              <w:marRight w:val="0"/>
              <w:marTop w:val="0"/>
              <w:marBottom w:val="0"/>
              <w:divBdr>
                <w:top w:val="none" w:sz="0" w:space="0" w:color="auto"/>
                <w:left w:val="none" w:sz="0" w:space="0" w:color="auto"/>
                <w:bottom w:val="none" w:sz="0" w:space="0" w:color="auto"/>
                <w:right w:val="none" w:sz="0" w:space="0" w:color="auto"/>
              </w:divBdr>
            </w:div>
            <w:div w:id="7210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91956">
      <w:bodyDiv w:val="1"/>
      <w:marLeft w:val="0"/>
      <w:marRight w:val="0"/>
      <w:marTop w:val="0"/>
      <w:marBottom w:val="0"/>
      <w:divBdr>
        <w:top w:val="none" w:sz="0" w:space="0" w:color="auto"/>
        <w:left w:val="none" w:sz="0" w:space="0" w:color="auto"/>
        <w:bottom w:val="none" w:sz="0" w:space="0" w:color="auto"/>
        <w:right w:val="none" w:sz="0" w:space="0" w:color="auto"/>
      </w:divBdr>
    </w:div>
    <w:div w:id="1163663738">
      <w:bodyDiv w:val="1"/>
      <w:marLeft w:val="0"/>
      <w:marRight w:val="0"/>
      <w:marTop w:val="0"/>
      <w:marBottom w:val="0"/>
      <w:divBdr>
        <w:top w:val="none" w:sz="0" w:space="0" w:color="auto"/>
        <w:left w:val="none" w:sz="0" w:space="0" w:color="auto"/>
        <w:bottom w:val="none" w:sz="0" w:space="0" w:color="auto"/>
        <w:right w:val="none" w:sz="0" w:space="0" w:color="auto"/>
      </w:divBdr>
    </w:div>
    <w:div w:id="1175539704">
      <w:bodyDiv w:val="1"/>
      <w:marLeft w:val="0"/>
      <w:marRight w:val="0"/>
      <w:marTop w:val="0"/>
      <w:marBottom w:val="0"/>
      <w:divBdr>
        <w:top w:val="none" w:sz="0" w:space="0" w:color="auto"/>
        <w:left w:val="none" w:sz="0" w:space="0" w:color="auto"/>
        <w:bottom w:val="none" w:sz="0" w:space="0" w:color="auto"/>
        <w:right w:val="none" w:sz="0" w:space="0" w:color="auto"/>
      </w:divBdr>
    </w:div>
    <w:div w:id="1197111875">
      <w:bodyDiv w:val="1"/>
      <w:marLeft w:val="0"/>
      <w:marRight w:val="0"/>
      <w:marTop w:val="0"/>
      <w:marBottom w:val="0"/>
      <w:divBdr>
        <w:top w:val="none" w:sz="0" w:space="0" w:color="auto"/>
        <w:left w:val="none" w:sz="0" w:space="0" w:color="auto"/>
        <w:bottom w:val="none" w:sz="0" w:space="0" w:color="auto"/>
        <w:right w:val="none" w:sz="0" w:space="0" w:color="auto"/>
      </w:divBdr>
    </w:div>
    <w:div w:id="1220168315">
      <w:bodyDiv w:val="1"/>
      <w:marLeft w:val="0"/>
      <w:marRight w:val="0"/>
      <w:marTop w:val="0"/>
      <w:marBottom w:val="0"/>
      <w:divBdr>
        <w:top w:val="none" w:sz="0" w:space="0" w:color="auto"/>
        <w:left w:val="none" w:sz="0" w:space="0" w:color="auto"/>
        <w:bottom w:val="none" w:sz="0" w:space="0" w:color="auto"/>
        <w:right w:val="none" w:sz="0" w:space="0" w:color="auto"/>
      </w:divBdr>
      <w:divsChild>
        <w:div w:id="38475462">
          <w:marLeft w:val="0"/>
          <w:marRight w:val="0"/>
          <w:marTop w:val="0"/>
          <w:marBottom w:val="0"/>
          <w:divBdr>
            <w:top w:val="none" w:sz="0" w:space="0" w:color="auto"/>
            <w:left w:val="none" w:sz="0" w:space="0" w:color="auto"/>
            <w:bottom w:val="none" w:sz="0" w:space="0" w:color="auto"/>
            <w:right w:val="none" w:sz="0" w:space="0" w:color="auto"/>
          </w:divBdr>
        </w:div>
        <w:div w:id="131482565">
          <w:marLeft w:val="0"/>
          <w:marRight w:val="0"/>
          <w:marTop w:val="0"/>
          <w:marBottom w:val="0"/>
          <w:divBdr>
            <w:top w:val="none" w:sz="0" w:space="0" w:color="auto"/>
            <w:left w:val="none" w:sz="0" w:space="0" w:color="auto"/>
            <w:bottom w:val="none" w:sz="0" w:space="0" w:color="auto"/>
            <w:right w:val="none" w:sz="0" w:space="0" w:color="auto"/>
          </w:divBdr>
        </w:div>
        <w:div w:id="215238745">
          <w:marLeft w:val="0"/>
          <w:marRight w:val="0"/>
          <w:marTop w:val="0"/>
          <w:marBottom w:val="0"/>
          <w:divBdr>
            <w:top w:val="none" w:sz="0" w:space="0" w:color="auto"/>
            <w:left w:val="none" w:sz="0" w:space="0" w:color="auto"/>
            <w:bottom w:val="none" w:sz="0" w:space="0" w:color="auto"/>
            <w:right w:val="none" w:sz="0" w:space="0" w:color="auto"/>
          </w:divBdr>
        </w:div>
        <w:div w:id="253128453">
          <w:marLeft w:val="0"/>
          <w:marRight w:val="0"/>
          <w:marTop w:val="0"/>
          <w:marBottom w:val="0"/>
          <w:divBdr>
            <w:top w:val="none" w:sz="0" w:space="0" w:color="auto"/>
            <w:left w:val="none" w:sz="0" w:space="0" w:color="auto"/>
            <w:bottom w:val="none" w:sz="0" w:space="0" w:color="auto"/>
            <w:right w:val="none" w:sz="0" w:space="0" w:color="auto"/>
          </w:divBdr>
        </w:div>
        <w:div w:id="326253809">
          <w:marLeft w:val="0"/>
          <w:marRight w:val="0"/>
          <w:marTop w:val="0"/>
          <w:marBottom w:val="0"/>
          <w:divBdr>
            <w:top w:val="none" w:sz="0" w:space="0" w:color="auto"/>
            <w:left w:val="none" w:sz="0" w:space="0" w:color="auto"/>
            <w:bottom w:val="none" w:sz="0" w:space="0" w:color="auto"/>
            <w:right w:val="none" w:sz="0" w:space="0" w:color="auto"/>
          </w:divBdr>
        </w:div>
        <w:div w:id="353503140">
          <w:marLeft w:val="0"/>
          <w:marRight w:val="0"/>
          <w:marTop w:val="0"/>
          <w:marBottom w:val="0"/>
          <w:divBdr>
            <w:top w:val="none" w:sz="0" w:space="0" w:color="auto"/>
            <w:left w:val="none" w:sz="0" w:space="0" w:color="auto"/>
            <w:bottom w:val="none" w:sz="0" w:space="0" w:color="auto"/>
            <w:right w:val="none" w:sz="0" w:space="0" w:color="auto"/>
          </w:divBdr>
        </w:div>
        <w:div w:id="448473555">
          <w:marLeft w:val="0"/>
          <w:marRight w:val="0"/>
          <w:marTop w:val="0"/>
          <w:marBottom w:val="0"/>
          <w:divBdr>
            <w:top w:val="none" w:sz="0" w:space="0" w:color="auto"/>
            <w:left w:val="none" w:sz="0" w:space="0" w:color="auto"/>
            <w:bottom w:val="none" w:sz="0" w:space="0" w:color="auto"/>
            <w:right w:val="none" w:sz="0" w:space="0" w:color="auto"/>
          </w:divBdr>
        </w:div>
        <w:div w:id="476723940">
          <w:marLeft w:val="0"/>
          <w:marRight w:val="0"/>
          <w:marTop w:val="0"/>
          <w:marBottom w:val="0"/>
          <w:divBdr>
            <w:top w:val="none" w:sz="0" w:space="0" w:color="auto"/>
            <w:left w:val="none" w:sz="0" w:space="0" w:color="auto"/>
            <w:bottom w:val="none" w:sz="0" w:space="0" w:color="auto"/>
            <w:right w:val="none" w:sz="0" w:space="0" w:color="auto"/>
          </w:divBdr>
        </w:div>
        <w:div w:id="566191541">
          <w:marLeft w:val="0"/>
          <w:marRight w:val="0"/>
          <w:marTop w:val="0"/>
          <w:marBottom w:val="0"/>
          <w:divBdr>
            <w:top w:val="none" w:sz="0" w:space="0" w:color="auto"/>
            <w:left w:val="none" w:sz="0" w:space="0" w:color="auto"/>
            <w:bottom w:val="none" w:sz="0" w:space="0" w:color="auto"/>
            <w:right w:val="none" w:sz="0" w:space="0" w:color="auto"/>
          </w:divBdr>
        </w:div>
        <w:div w:id="601717596">
          <w:marLeft w:val="0"/>
          <w:marRight w:val="0"/>
          <w:marTop w:val="0"/>
          <w:marBottom w:val="0"/>
          <w:divBdr>
            <w:top w:val="none" w:sz="0" w:space="0" w:color="auto"/>
            <w:left w:val="none" w:sz="0" w:space="0" w:color="auto"/>
            <w:bottom w:val="none" w:sz="0" w:space="0" w:color="auto"/>
            <w:right w:val="none" w:sz="0" w:space="0" w:color="auto"/>
          </w:divBdr>
        </w:div>
        <w:div w:id="671757507">
          <w:marLeft w:val="0"/>
          <w:marRight w:val="0"/>
          <w:marTop w:val="0"/>
          <w:marBottom w:val="0"/>
          <w:divBdr>
            <w:top w:val="none" w:sz="0" w:space="0" w:color="auto"/>
            <w:left w:val="none" w:sz="0" w:space="0" w:color="auto"/>
            <w:bottom w:val="none" w:sz="0" w:space="0" w:color="auto"/>
            <w:right w:val="none" w:sz="0" w:space="0" w:color="auto"/>
          </w:divBdr>
        </w:div>
        <w:div w:id="780953650">
          <w:marLeft w:val="0"/>
          <w:marRight w:val="0"/>
          <w:marTop w:val="0"/>
          <w:marBottom w:val="0"/>
          <w:divBdr>
            <w:top w:val="none" w:sz="0" w:space="0" w:color="auto"/>
            <w:left w:val="none" w:sz="0" w:space="0" w:color="auto"/>
            <w:bottom w:val="none" w:sz="0" w:space="0" w:color="auto"/>
            <w:right w:val="none" w:sz="0" w:space="0" w:color="auto"/>
          </w:divBdr>
        </w:div>
        <w:div w:id="909585664">
          <w:marLeft w:val="0"/>
          <w:marRight w:val="0"/>
          <w:marTop w:val="0"/>
          <w:marBottom w:val="0"/>
          <w:divBdr>
            <w:top w:val="none" w:sz="0" w:space="0" w:color="auto"/>
            <w:left w:val="none" w:sz="0" w:space="0" w:color="auto"/>
            <w:bottom w:val="none" w:sz="0" w:space="0" w:color="auto"/>
            <w:right w:val="none" w:sz="0" w:space="0" w:color="auto"/>
          </w:divBdr>
        </w:div>
        <w:div w:id="1046829207">
          <w:marLeft w:val="0"/>
          <w:marRight w:val="0"/>
          <w:marTop w:val="0"/>
          <w:marBottom w:val="0"/>
          <w:divBdr>
            <w:top w:val="none" w:sz="0" w:space="0" w:color="auto"/>
            <w:left w:val="none" w:sz="0" w:space="0" w:color="auto"/>
            <w:bottom w:val="none" w:sz="0" w:space="0" w:color="auto"/>
            <w:right w:val="none" w:sz="0" w:space="0" w:color="auto"/>
          </w:divBdr>
        </w:div>
        <w:div w:id="1181428615">
          <w:marLeft w:val="0"/>
          <w:marRight w:val="0"/>
          <w:marTop w:val="0"/>
          <w:marBottom w:val="0"/>
          <w:divBdr>
            <w:top w:val="none" w:sz="0" w:space="0" w:color="auto"/>
            <w:left w:val="none" w:sz="0" w:space="0" w:color="auto"/>
            <w:bottom w:val="none" w:sz="0" w:space="0" w:color="auto"/>
            <w:right w:val="none" w:sz="0" w:space="0" w:color="auto"/>
          </w:divBdr>
        </w:div>
        <w:div w:id="1196694259">
          <w:marLeft w:val="0"/>
          <w:marRight w:val="0"/>
          <w:marTop w:val="0"/>
          <w:marBottom w:val="0"/>
          <w:divBdr>
            <w:top w:val="none" w:sz="0" w:space="0" w:color="auto"/>
            <w:left w:val="none" w:sz="0" w:space="0" w:color="auto"/>
            <w:bottom w:val="none" w:sz="0" w:space="0" w:color="auto"/>
            <w:right w:val="none" w:sz="0" w:space="0" w:color="auto"/>
          </w:divBdr>
        </w:div>
        <w:div w:id="1239633085">
          <w:marLeft w:val="0"/>
          <w:marRight w:val="0"/>
          <w:marTop w:val="0"/>
          <w:marBottom w:val="0"/>
          <w:divBdr>
            <w:top w:val="none" w:sz="0" w:space="0" w:color="auto"/>
            <w:left w:val="none" w:sz="0" w:space="0" w:color="auto"/>
            <w:bottom w:val="none" w:sz="0" w:space="0" w:color="auto"/>
            <w:right w:val="none" w:sz="0" w:space="0" w:color="auto"/>
          </w:divBdr>
        </w:div>
        <w:div w:id="1252549205">
          <w:marLeft w:val="0"/>
          <w:marRight w:val="0"/>
          <w:marTop w:val="0"/>
          <w:marBottom w:val="0"/>
          <w:divBdr>
            <w:top w:val="none" w:sz="0" w:space="0" w:color="auto"/>
            <w:left w:val="none" w:sz="0" w:space="0" w:color="auto"/>
            <w:bottom w:val="none" w:sz="0" w:space="0" w:color="auto"/>
            <w:right w:val="none" w:sz="0" w:space="0" w:color="auto"/>
          </w:divBdr>
        </w:div>
        <w:div w:id="1552309440">
          <w:marLeft w:val="0"/>
          <w:marRight w:val="0"/>
          <w:marTop w:val="0"/>
          <w:marBottom w:val="0"/>
          <w:divBdr>
            <w:top w:val="none" w:sz="0" w:space="0" w:color="auto"/>
            <w:left w:val="none" w:sz="0" w:space="0" w:color="auto"/>
            <w:bottom w:val="none" w:sz="0" w:space="0" w:color="auto"/>
            <w:right w:val="none" w:sz="0" w:space="0" w:color="auto"/>
          </w:divBdr>
        </w:div>
        <w:div w:id="1697802766">
          <w:marLeft w:val="0"/>
          <w:marRight w:val="0"/>
          <w:marTop w:val="0"/>
          <w:marBottom w:val="0"/>
          <w:divBdr>
            <w:top w:val="none" w:sz="0" w:space="0" w:color="auto"/>
            <w:left w:val="none" w:sz="0" w:space="0" w:color="auto"/>
            <w:bottom w:val="none" w:sz="0" w:space="0" w:color="auto"/>
            <w:right w:val="none" w:sz="0" w:space="0" w:color="auto"/>
          </w:divBdr>
        </w:div>
        <w:div w:id="1722317817">
          <w:marLeft w:val="0"/>
          <w:marRight w:val="0"/>
          <w:marTop w:val="0"/>
          <w:marBottom w:val="0"/>
          <w:divBdr>
            <w:top w:val="none" w:sz="0" w:space="0" w:color="auto"/>
            <w:left w:val="none" w:sz="0" w:space="0" w:color="auto"/>
            <w:bottom w:val="none" w:sz="0" w:space="0" w:color="auto"/>
            <w:right w:val="none" w:sz="0" w:space="0" w:color="auto"/>
          </w:divBdr>
        </w:div>
        <w:div w:id="1754429508">
          <w:marLeft w:val="0"/>
          <w:marRight w:val="0"/>
          <w:marTop w:val="0"/>
          <w:marBottom w:val="0"/>
          <w:divBdr>
            <w:top w:val="none" w:sz="0" w:space="0" w:color="auto"/>
            <w:left w:val="none" w:sz="0" w:space="0" w:color="auto"/>
            <w:bottom w:val="none" w:sz="0" w:space="0" w:color="auto"/>
            <w:right w:val="none" w:sz="0" w:space="0" w:color="auto"/>
          </w:divBdr>
        </w:div>
        <w:div w:id="1765568713">
          <w:marLeft w:val="0"/>
          <w:marRight w:val="0"/>
          <w:marTop w:val="0"/>
          <w:marBottom w:val="0"/>
          <w:divBdr>
            <w:top w:val="none" w:sz="0" w:space="0" w:color="auto"/>
            <w:left w:val="none" w:sz="0" w:space="0" w:color="auto"/>
            <w:bottom w:val="none" w:sz="0" w:space="0" w:color="auto"/>
            <w:right w:val="none" w:sz="0" w:space="0" w:color="auto"/>
          </w:divBdr>
        </w:div>
        <w:div w:id="1883249665">
          <w:marLeft w:val="0"/>
          <w:marRight w:val="0"/>
          <w:marTop w:val="0"/>
          <w:marBottom w:val="0"/>
          <w:divBdr>
            <w:top w:val="none" w:sz="0" w:space="0" w:color="auto"/>
            <w:left w:val="none" w:sz="0" w:space="0" w:color="auto"/>
            <w:bottom w:val="none" w:sz="0" w:space="0" w:color="auto"/>
            <w:right w:val="none" w:sz="0" w:space="0" w:color="auto"/>
          </w:divBdr>
        </w:div>
        <w:div w:id="1898467791">
          <w:marLeft w:val="0"/>
          <w:marRight w:val="0"/>
          <w:marTop w:val="0"/>
          <w:marBottom w:val="0"/>
          <w:divBdr>
            <w:top w:val="none" w:sz="0" w:space="0" w:color="auto"/>
            <w:left w:val="none" w:sz="0" w:space="0" w:color="auto"/>
            <w:bottom w:val="none" w:sz="0" w:space="0" w:color="auto"/>
            <w:right w:val="none" w:sz="0" w:space="0" w:color="auto"/>
          </w:divBdr>
        </w:div>
        <w:div w:id="1949193413">
          <w:marLeft w:val="0"/>
          <w:marRight w:val="0"/>
          <w:marTop w:val="0"/>
          <w:marBottom w:val="0"/>
          <w:divBdr>
            <w:top w:val="none" w:sz="0" w:space="0" w:color="auto"/>
            <w:left w:val="none" w:sz="0" w:space="0" w:color="auto"/>
            <w:bottom w:val="none" w:sz="0" w:space="0" w:color="auto"/>
            <w:right w:val="none" w:sz="0" w:space="0" w:color="auto"/>
          </w:divBdr>
        </w:div>
        <w:div w:id="1972401683">
          <w:marLeft w:val="0"/>
          <w:marRight w:val="0"/>
          <w:marTop w:val="0"/>
          <w:marBottom w:val="0"/>
          <w:divBdr>
            <w:top w:val="none" w:sz="0" w:space="0" w:color="auto"/>
            <w:left w:val="none" w:sz="0" w:space="0" w:color="auto"/>
            <w:bottom w:val="none" w:sz="0" w:space="0" w:color="auto"/>
            <w:right w:val="none" w:sz="0" w:space="0" w:color="auto"/>
          </w:divBdr>
        </w:div>
        <w:div w:id="2030061603">
          <w:marLeft w:val="0"/>
          <w:marRight w:val="0"/>
          <w:marTop w:val="0"/>
          <w:marBottom w:val="0"/>
          <w:divBdr>
            <w:top w:val="none" w:sz="0" w:space="0" w:color="auto"/>
            <w:left w:val="none" w:sz="0" w:space="0" w:color="auto"/>
            <w:bottom w:val="none" w:sz="0" w:space="0" w:color="auto"/>
            <w:right w:val="none" w:sz="0" w:space="0" w:color="auto"/>
          </w:divBdr>
        </w:div>
      </w:divsChild>
    </w:div>
    <w:div w:id="1230308094">
      <w:bodyDiv w:val="1"/>
      <w:marLeft w:val="0"/>
      <w:marRight w:val="0"/>
      <w:marTop w:val="0"/>
      <w:marBottom w:val="0"/>
      <w:divBdr>
        <w:top w:val="none" w:sz="0" w:space="0" w:color="auto"/>
        <w:left w:val="none" w:sz="0" w:space="0" w:color="auto"/>
        <w:bottom w:val="none" w:sz="0" w:space="0" w:color="auto"/>
        <w:right w:val="none" w:sz="0" w:space="0" w:color="auto"/>
      </w:divBdr>
    </w:div>
    <w:div w:id="1247575064">
      <w:bodyDiv w:val="1"/>
      <w:marLeft w:val="0"/>
      <w:marRight w:val="0"/>
      <w:marTop w:val="0"/>
      <w:marBottom w:val="0"/>
      <w:divBdr>
        <w:top w:val="none" w:sz="0" w:space="0" w:color="auto"/>
        <w:left w:val="none" w:sz="0" w:space="0" w:color="auto"/>
        <w:bottom w:val="none" w:sz="0" w:space="0" w:color="auto"/>
        <w:right w:val="none" w:sz="0" w:space="0" w:color="auto"/>
      </w:divBdr>
    </w:div>
    <w:div w:id="1272593722">
      <w:bodyDiv w:val="1"/>
      <w:marLeft w:val="0"/>
      <w:marRight w:val="0"/>
      <w:marTop w:val="0"/>
      <w:marBottom w:val="0"/>
      <w:divBdr>
        <w:top w:val="none" w:sz="0" w:space="0" w:color="auto"/>
        <w:left w:val="none" w:sz="0" w:space="0" w:color="auto"/>
        <w:bottom w:val="none" w:sz="0" w:space="0" w:color="auto"/>
        <w:right w:val="none" w:sz="0" w:space="0" w:color="auto"/>
      </w:divBdr>
    </w:div>
    <w:div w:id="1351686552">
      <w:bodyDiv w:val="1"/>
      <w:marLeft w:val="0"/>
      <w:marRight w:val="0"/>
      <w:marTop w:val="0"/>
      <w:marBottom w:val="0"/>
      <w:divBdr>
        <w:top w:val="none" w:sz="0" w:space="0" w:color="auto"/>
        <w:left w:val="none" w:sz="0" w:space="0" w:color="auto"/>
        <w:bottom w:val="none" w:sz="0" w:space="0" w:color="auto"/>
        <w:right w:val="none" w:sz="0" w:space="0" w:color="auto"/>
      </w:divBdr>
    </w:div>
    <w:div w:id="1382827608">
      <w:bodyDiv w:val="1"/>
      <w:marLeft w:val="0"/>
      <w:marRight w:val="0"/>
      <w:marTop w:val="0"/>
      <w:marBottom w:val="0"/>
      <w:divBdr>
        <w:top w:val="none" w:sz="0" w:space="0" w:color="auto"/>
        <w:left w:val="none" w:sz="0" w:space="0" w:color="auto"/>
        <w:bottom w:val="none" w:sz="0" w:space="0" w:color="auto"/>
        <w:right w:val="none" w:sz="0" w:space="0" w:color="auto"/>
      </w:divBdr>
      <w:divsChild>
        <w:div w:id="212348654">
          <w:marLeft w:val="0"/>
          <w:marRight w:val="0"/>
          <w:marTop w:val="0"/>
          <w:marBottom w:val="0"/>
          <w:divBdr>
            <w:top w:val="single" w:sz="2" w:space="0" w:color="E3E3E3"/>
            <w:left w:val="single" w:sz="2" w:space="0" w:color="E3E3E3"/>
            <w:bottom w:val="single" w:sz="2" w:space="0" w:color="E3E3E3"/>
            <w:right w:val="single" w:sz="2" w:space="0" w:color="E3E3E3"/>
          </w:divBdr>
          <w:divsChild>
            <w:div w:id="1465809202">
              <w:marLeft w:val="0"/>
              <w:marRight w:val="0"/>
              <w:marTop w:val="100"/>
              <w:marBottom w:val="100"/>
              <w:divBdr>
                <w:top w:val="single" w:sz="2" w:space="0" w:color="E3E3E3"/>
                <w:left w:val="single" w:sz="2" w:space="0" w:color="E3E3E3"/>
                <w:bottom w:val="single" w:sz="2" w:space="0" w:color="E3E3E3"/>
                <w:right w:val="single" w:sz="2" w:space="0" w:color="E3E3E3"/>
              </w:divBdr>
              <w:divsChild>
                <w:div w:id="771752595">
                  <w:marLeft w:val="0"/>
                  <w:marRight w:val="0"/>
                  <w:marTop w:val="0"/>
                  <w:marBottom w:val="0"/>
                  <w:divBdr>
                    <w:top w:val="single" w:sz="2" w:space="0" w:color="E3E3E3"/>
                    <w:left w:val="single" w:sz="2" w:space="0" w:color="E3E3E3"/>
                    <w:bottom w:val="single" w:sz="2" w:space="0" w:color="E3E3E3"/>
                    <w:right w:val="single" w:sz="2" w:space="0" w:color="E3E3E3"/>
                  </w:divBdr>
                  <w:divsChild>
                    <w:div w:id="294022333">
                      <w:marLeft w:val="0"/>
                      <w:marRight w:val="0"/>
                      <w:marTop w:val="0"/>
                      <w:marBottom w:val="0"/>
                      <w:divBdr>
                        <w:top w:val="single" w:sz="2" w:space="0" w:color="E3E3E3"/>
                        <w:left w:val="single" w:sz="2" w:space="0" w:color="E3E3E3"/>
                        <w:bottom w:val="single" w:sz="2" w:space="0" w:color="E3E3E3"/>
                        <w:right w:val="single" w:sz="2" w:space="0" w:color="E3E3E3"/>
                      </w:divBdr>
                      <w:divsChild>
                        <w:div w:id="1425346958">
                          <w:marLeft w:val="0"/>
                          <w:marRight w:val="0"/>
                          <w:marTop w:val="0"/>
                          <w:marBottom w:val="0"/>
                          <w:divBdr>
                            <w:top w:val="single" w:sz="2" w:space="0" w:color="E3E3E3"/>
                            <w:left w:val="single" w:sz="2" w:space="0" w:color="E3E3E3"/>
                            <w:bottom w:val="single" w:sz="2" w:space="0" w:color="E3E3E3"/>
                            <w:right w:val="single" w:sz="2" w:space="0" w:color="E3E3E3"/>
                          </w:divBdr>
                          <w:divsChild>
                            <w:div w:id="255750124">
                              <w:marLeft w:val="0"/>
                              <w:marRight w:val="0"/>
                              <w:marTop w:val="0"/>
                              <w:marBottom w:val="0"/>
                              <w:divBdr>
                                <w:top w:val="single" w:sz="2" w:space="0" w:color="E3E3E3"/>
                                <w:left w:val="single" w:sz="2" w:space="0" w:color="E3E3E3"/>
                                <w:bottom w:val="single" w:sz="2" w:space="0" w:color="E3E3E3"/>
                                <w:right w:val="single" w:sz="2" w:space="0" w:color="E3E3E3"/>
                              </w:divBdr>
                              <w:divsChild>
                                <w:div w:id="1365403175">
                                  <w:marLeft w:val="0"/>
                                  <w:marRight w:val="0"/>
                                  <w:marTop w:val="0"/>
                                  <w:marBottom w:val="0"/>
                                  <w:divBdr>
                                    <w:top w:val="single" w:sz="2" w:space="0" w:color="E3E3E3"/>
                                    <w:left w:val="single" w:sz="2" w:space="0" w:color="E3E3E3"/>
                                    <w:bottom w:val="single" w:sz="2" w:space="0" w:color="E3E3E3"/>
                                    <w:right w:val="single" w:sz="2" w:space="0" w:color="E3E3E3"/>
                                  </w:divBdr>
                                  <w:divsChild>
                                    <w:div w:id="139816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5518597">
      <w:bodyDiv w:val="1"/>
      <w:marLeft w:val="0"/>
      <w:marRight w:val="0"/>
      <w:marTop w:val="0"/>
      <w:marBottom w:val="0"/>
      <w:divBdr>
        <w:top w:val="none" w:sz="0" w:space="0" w:color="auto"/>
        <w:left w:val="none" w:sz="0" w:space="0" w:color="auto"/>
        <w:bottom w:val="none" w:sz="0" w:space="0" w:color="auto"/>
        <w:right w:val="none" w:sz="0" w:space="0" w:color="auto"/>
      </w:divBdr>
      <w:divsChild>
        <w:div w:id="1085107687">
          <w:marLeft w:val="0"/>
          <w:marRight w:val="0"/>
          <w:marTop w:val="0"/>
          <w:marBottom w:val="0"/>
          <w:divBdr>
            <w:top w:val="none" w:sz="0" w:space="0" w:color="auto"/>
            <w:left w:val="none" w:sz="0" w:space="0" w:color="auto"/>
            <w:bottom w:val="none" w:sz="0" w:space="0" w:color="auto"/>
            <w:right w:val="none" w:sz="0" w:space="0" w:color="auto"/>
          </w:divBdr>
          <w:divsChild>
            <w:div w:id="1651711644">
              <w:marLeft w:val="0"/>
              <w:marRight w:val="0"/>
              <w:marTop w:val="0"/>
              <w:marBottom w:val="0"/>
              <w:divBdr>
                <w:top w:val="none" w:sz="0" w:space="0" w:color="auto"/>
                <w:left w:val="none" w:sz="0" w:space="0" w:color="auto"/>
                <w:bottom w:val="none" w:sz="0" w:space="0" w:color="auto"/>
                <w:right w:val="none" w:sz="0" w:space="0" w:color="auto"/>
              </w:divBdr>
            </w:div>
            <w:div w:id="1676108733">
              <w:marLeft w:val="0"/>
              <w:marRight w:val="0"/>
              <w:marTop w:val="0"/>
              <w:marBottom w:val="0"/>
              <w:divBdr>
                <w:top w:val="none" w:sz="0" w:space="0" w:color="auto"/>
                <w:left w:val="none" w:sz="0" w:space="0" w:color="auto"/>
                <w:bottom w:val="none" w:sz="0" w:space="0" w:color="auto"/>
                <w:right w:val="none" w:sz="0" w:space="0" w:color="auto"/>
              </w:divBdr>
            </w:div>
            <w:div w:id="1884755655">
              <w:marLeft w:val="0"/>
              <w:marRight w:val="0"/>
              <w:marTop w:val="0"/>
              <w:marBottom w:val="0"/>
              <w:divBdr>
                <w:top w:val="none" w:sz="0" w:space="0" w:color="auto"/>
                <w:left w:val="none" w:sz="0" w:space="0" w:color="auto"/>
                <w:bottom w:val="none" w:sz="0" w:space="0" w:color="auto"/>
                <w:right w:val="none" w:sz="0" w:space="0" w:color="auto"/>
              </w:divBdr>
            </w:div>
            <w:div w:id="1302151813">
              <w:marLeft w:val="0"/>
              <w:marRight w:val="0"/>
              <w:marTop w:val="0"/>
              <w:marBottom w:val="0"/>
              <w:divBdr>
                <w:top w:val="none" w:sz="0" w:space="0" w:color="auto"/>
                <w:left w:val="none" w:sz="0" w:space="0" w:color="auto"/>
                <w:bottom w:val="none" w:sz="0" w:space="0" w:color="auto"/>
                <w:right w:val="none" w:sz="0" w:space="0" w:color="auto"/>
              </w:divBdr>
            </w:div>
            <w:div w:id="2132547287">
              <w:marLeft w:val="0"/>
              <w:marRight w:val="0"/>
              <w:marTop w:val="0"/>
              <w:marBottom w:val="0"/>
              <w:divBdr>
                <w:top w:val="none" w:sz="0" w:space="0" w:color="auto"/>
                <w:left w:val="none" w:sz="0" w:space="0" w:color="auto"/>
                <w:bottom w:val="none" w:sz="0" w:space="0" w:color="auto"/>
                <w:right w:val="none" w:sz="0" w:space="0" w:color="auto"/>
              </w:divBdr>
            </w:div>
            <w:div w:id="1014265947">
              <w:marLeft w:val="0"/>
              <w:marRight w:val="0"/>
              <w:marTop w:val="0"/>
              <w:marBottom w:val="0"/>
              <w:divBdr>
                <w:top w:val="none" w:sz="0" w:space="0" w:color="auto"/>
                <w:left w:val="none" w:sz="0" w:space="0" w:color="auto"/>
                <w:bottom w:val="none" w:sz="0" w:space="0" w:color="auto"/>
                <w:right w:val="none" w:sz="0" w:space="0" w:color="auto"/>
              </w:divBdr>
            </w:div>
            <w:div w:id="1615864510">
              <w:marLeft w:val="0"/>
              <w:marRight w:val="0"/>
              <w:marTop w:val="0"/>
              <w:marBottom w:val="0"/>
              <w:divBdr>
                <w:top w:val="none" w:sz="0" w:space="0" w:color="auto"/>
                <w:left w:val="none" w:sz="0" w:space="0" w:color="auto"/>
                <w:bottom w:val="none" w:sz="0" w:space="0" w:color="auto"/>
                <w:right w:val="none" w:sz="0" w:space="0" w:color="auto"/>
              </w:divBdr>
            </w:div>
            <w:div w:id="1940260958">
              <w:marLeft w:val="0"/>
              <w:marRight w:val="0"/>
              <w:marTop w:val="0"/>
              <w:marBottom w:val="0"/>
              <w:divBdr>
                <w:top w:val="none" w:sz="0" w:space="0" w:color="auto"/>
                <w:left w:val="none" w:sz="0" w:space="0" w:color="auto"/>
                <w:bottom w:val="none" w:sz="0" w:space="0" w:color="auto"/>
                <w:right w:val="none" w:sz="0" w:space="0" w:color="auto"/>
              </w:divBdr>
            </w:div>
            <w:div w:id="2147163580">
              <w:marLeft w:val="0"/>
              <w:marRight w:val="0"/>
              <w:marTop w:val="0"/>
              <w:marBottom w:val="0"/>
              <w:divBdr>
                <w:top w:val="none" w:sz="0" w:space="0" w:color="auto"/>
                <w:left w:val="none" w:sz="0" w:space="0" w:color="auto"/>
                <w:bottom w:val="none" w:sz="0" w:space="0" w:color="auto"/>
                <w:right w:val="none" w:sz="0" w:space="0" w:color="auto"/>
              </w:divBdr>
            </w:div>
            <w:div w:id="1442412615">
              <w:marLeft w:val="0"/>
              <w:marRight w:val="0"/>
              <w:marTop w:val="0"/>
              <w:marBottom w:val="0"/>
              <w:divBdr>
                <w:top w:val="none" w:sz="0" w:space="0" w:color="auto"/>
                <w:left w:val="none" w:sz="0" w:space="0" w:color="auto"/>
                <w:bottom w:val="none" w:sz="0" w:space="0" w:color="auto"/>
                <w:right w:val="none" w:sz="0" w:space="0" w:color="auto"/>
              </w:divBdr>
            </w:div>
            <w:div w:id="1592350154">
              <w:marLeft w:val="0"/>
              <w:marRight w:val="0"/>
              <w:marTop w:val="0"/>
              <w:marBottom w:val="0"/>
              <w:divBdr>
                <w:top w:val="none" w:sz="0" w:space="0" w:color="auto"/>
                <w:left w:val="none" w:sz="0" w:space="0" w:color="auto"/>
                <w:bottom w:val="none" w:sz="0" w:space="0" w:color="auto"/>
                <w:right w:val="none" w:sz="0" w:space="0" w:color="auto"/>
              </w:divBdr>
            </w:div>
            <w:div w:id="1283729113">
              <w:marLeft w:val="0"/>
              <w:marRight w:val="0"/>
              <w:marTop w:val="0"/>
              <w:marBottom w:val="0"/>
              <w:divBdr>
                <w:top w:val="none" w:sz="0" w:space="0" w:color="auto"/>
                <w:left w:val="none" w:sz="0" w:space="0" w:color="auto"/>
                <w:bottom w:val="none" w:sz="0" w:space="0" w:color="auto"/>
                <w:right w:val="none" w:sz="0" w:space="0" w:color="auto"/>
              </w:divBdr>
            </w:div>
            <w:div w:id="1873419459">
              <w:marLeft w:val="0"/>
              <w:marRight w:val="0"/>
              <w:marTop w:val="0"/>
              <w:marBottom w:val="0"/>
              <w:divBdr>
                <w:top w:val="none" w:sz="0" w:space="0" w:color="auto"/>
                <w:left w:val="none" w:sz="0" w:space="0" w:color="auto"/>
                <w:bottom w:val="none" w:sz="0" w:space="0" w:color="auto"/>
                <w:right w:val="none" w:sz="0" w:space="0" w:color="auto"/>
              </w:divBdr>
            </w:div>
            <w:div w:id="2017919371">
              <w:marLeft w:val="0"/>
              <w:marRight w:val="0"/>
              <w:marTop w:val="0"/>
              <w:marBottom w:val="0"/>
              <w:divBdr>
                <w:top w:val="none" w:sz="0" w:space="0" w:color="auto"/>
                <w:left w:val="none" w:sz="0" w:space="0" w:color="auto"/>
                <w:bottom w:val="none" w:sz="0" w:space="0" w:color="auto"/>
                <w:right w:val="none" w:sz="0" w:space="0" w:color="auto"/>
              </w:divBdr>
            </w:div>
            <w:div w:id="1224172863">
              <w:marLeft w:val="0"/>
              <w:marRight w:val="0"/>
              <w:marTop w:val="0"/>
              <w:marBottom w:val="0"/>
              <w:divBdr>
                <w:top w:val="none" w:sz="0" w:space="0" w:color="auto"/>
                <w:left w:val="none" w:sz="0" w:space="0" w:color="auto"/>
                <w:bottom w:val="none" w:sz="0" w:space="0" w:color="auto"/>
                <w:right w:val="none" w:sz="0" w:space="0" w:color="auto"/>
              </w:divBdr>
            </w:div>
            <w:div w:id="1009410919">
              <w:marLeft w:val="0"/>
              <w:marRight w:val="0"/>
              <w:marTop w:val="0"/>
              <w:marBottom w:val="0"/>
              <w:divBdr>
                <w:top w:val="none" w:sz="0" w:space="0" w:color="auto"/>
                <w:left w:val="none" w:sz="0" w:space="0" w:color="auto"/>
                <w:bottom w:val="none" w:sz="0" w:space="0" w:color="auto"/>
                <w:right w:val="none" w:sz="0" w:space="0" w:color="auto"/>
              </w:divBdr>
            </w:div>
            <w:div w:id="524098973">
              <w:marLeft w:val="0"/>
              <w:marRight w:val="0"/>
              <w:marTop w:val="0"/>
              <w:marBottom w:val="0"/>
              <w:divBdr>
                <w:top w:val="none" w:sz="0" w:space="0" w:color="auto"/>
                <w:left w:val="none" w:sz="0" w:space="0" w:color="auto"/>
                <w:bottom w:val="none" w:sz="0" w:space="0" w:color="auto"/>
                <w:right w:val="none" w:sz="0" w:space="0" w:color="auto"/>
              </w:divBdr>
            </w:div>
            <w:div w:id="687289408">
              <w:marLeft w:val="0"/>
              <w:marRight w:val="0"/>
              <w:marTop w:val="0"/>
              <w:marBottom w:val="0"/>
              <w:divBdr>
                <w:top w:val="none" w:sz="0" w:space="0" w:color="auto"/>
                <w:left w:val="none" w:sz="0" w:space="0" w:color="auto"/>
                <w:bottom w:val="none" w:sz="0" w:space="0" w:color="auto"/>
                <w:right w:val="none" w:sz="0" w:space="0" w:color="auto"/>
              </w:divBdr>
            </w:div>
            <w:div w:id="597642595">
              <w:marLeft w:val="0"/>
              <w:marRight w:val="0"/>
              <w:marTop w:val="0"/>
              <w:marBottom w:val="0"/>
              <w:divBdr>
                <w:top w:val="none" w:sz="0" w:space="0" w:color="auto"/>
                <w:left w:val="none" w:sz="0" w:space="0" w:color="auto"/>
                <w:bottom w:val="none" w:sz="0" w:space="0" w:color="auto"/>
                <w:right w:val="none" w:sz="0" w:space="0" w:color="auto"/>
              </w:divBdr>
            </w:div>
            <w:div w:id="1819377032">
              <w:marLeft w:val="0"/>
              <w:marRight w:val="0"/>
              <w:marTop w:val="0"/>
              <w:marBottom w:val="0"/>
              <w:divBdr>
                <w:top w:val="none" w:sz="0" w:space="0" w:color="auto"/>
                <w:left w:val="none" w:sz="0" w:space="0" w:color="auto"/>
                <w:bottom w:val="none" w:sz="0" w:space="0" w:color="auto"/>
                <w:right w:val="none" w:sz="0" w:space="0" w:color="auto"/>
              </w:divBdr>
            </w:div>
            <w:div w:id="134420993">
              <w:marLeft w:val="0"/>
              <w:marRight w:val="0"/>
              <w:marTop w:val="0"/>
              <w:marBottom w:val="0"/>
              <w:divBdr>
                <w:top w:val="none" w:sz="0" w:space="0" w:color="auto"/>
                <w:left w:val="none" w:sz="0" w:space="0" w:color="auto"/>
                <w:bottom w:val="none" w:sz="0" w:space="0" w:color="auto"/>
                <w:right w:val="none" w:sz="0" w:space="0" w:color="auto"/>
              </w:divBdr>
            </w:div>
            <w:div w:id="923760016">
              <w:marLeft w:val="0"/>
              <w:marRight w:val="0"/>
              <w:marTop w:val="0"/>
              <w:marBottom w:val="0"/>
              <w:divBdr>
                <w:top w:val="none" w:sz="0" w:space="0" w:color="auto"/>
                <w:left w:val="none" w:sz="0" w:space="0" w:color="auto"/>
                <w:bottom w:val="none" w:sz="0" w:space="0" w:color="auto"/>
                <w:right w:val="none" w:sz="0" w:space="0" w:color="auto"/>
              </w:divBdr>
            </w:div>
            <w:div w:id="934748595">
              <w:marLeft w:val="0"/>
              <w:marRight w:val="0"/>
              <w:marTop w:val="0"/>
              <w:marBottom w:val="0"/>
              <w:divBdr>
                <w:top w:val="none" w:sz="0" w:space="0" w:color="auto"/>
                <w:left w:val="none" w:sz="0" w:space="0" w:color="auto"/>
                <w:bottom w:val="none" w:sz="0" w:space="0" w:color="auto"/>
                <w:right w:val="none" w:sz="0" w:space="0" w:color="auto"/>
              </w:divBdr>
            </w:div>
            <w:div w:id="1804804858">
              <w:marLeft w:val="0"/>
              <w:marRight w:val="0"/>
              <w:marTop w:val="0"/>
              <w:marBottom w:val="0"/>
              <w:divBdr>
                <w:top w:val="none" w:sz="0" w:space="0" w:color="auto"/>
                <w:left w:val="none" w:sz="0" w:space="0" w:color="auto"/>
                <w:bottom w:val="none" w:sz="0" w:space="0" w:color="auto"/>
                <w:right w:val="none" w:sz="0" w:space="0" w:color="auto"/>
              </w:divBdr>
            </w:div>
            <w:div w:id="1506096711">
              <w:marLeft w:val="0"/>
              <w:marRight w:val="0"/>
              <w:marTop w:val="0"/>
              <w:marBottom w:val="0"/>
              <w:divBdr>
                <w:top w:val="none" w:sz="0" w:space="0" w:color="auto"/>
                <w:left w:val="none" w:sz="0" w:space="0" w:color="auto"/>
                <w:bottom w:val="none" w:sz="0" w:space="0" w:color="auto"/>
                <w:right w:val="none" w:sz="0" w:space="0" w:color="auto"/>
              </w:divBdr>
            </w:div>
            <w:div w:id="16966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598">
      <w:bodyDiv w:val="1"/>
      <w:marLeft w:val="0"/>
      <w:marRight w:val="0"/>
      <w:marTop w:val="0"/>
      <w:marBottom w:val="0"/>
      <w:divBdr>
        <w:top w:val="none" w:sz="0" w:space="0" w:color="auto"/>
        <w:left w:val="none" w:sz="0" w:space="0" w:color="auto"/>
        <w:bottom w:val="none" w:sz="0" w:space="0" w:color="auto"/>
        <w:right w:val="none" w:sz="0" w:space="0" w:color="auto"/>
      </w:divBdr>
    </w:div>
    <w:div w:id="1465081698">
      <w:bodyDiv w:val="1"/>
      <w:marLeft w:val="0"/>
      <w:marRight w:val="0"/>
      <w:marTop w:val="0"/>
      <w:marBottom w:val="0"/>
      <w:divBdr>
        <w:top w:val="none" w:sz="0" w:space="0" w:color="auto"/>
        <w:left w:val="none" w:sz="0" w:space="0" w:color="auto"/>
        <w:bottom w:val="none" w:sz="0" w:space="0" w:color="auto"/>
        <w:right w:val="none" w:sz="0" w:space="0" w:color="auto"/>
      </w:divBdr>
    </w:div>
    <w:div w:id="1497377154">
      <w:bodyDiv w:val="1"/>
      <w:marLeft w:val="0"/>
      <w:marRight w:val="0"/>
      <w:marTop w:val="0"/>
      <w:marBottom w:val="0"/>
      <w:divBdr>
        <w:top w:val="none" w:sz="0" w:space="0" w:color="auto"/>
        <w:left w:val="none" w:sz="0" w:space="0" w:color="auto"/>
        <w:bottom w:val="none" w:sz="0" w:space="0" w:color="auto"/>
        <w:right w:val="none" w:sz="0" w:space="0" w:color="auto"/>
      </w:divBdr>
    </w:div>
    <w:div w:id="1501238978">
      <w:bodyDiv w:val="1"/>
      <w:marLeft w:val="0"/>
      <w:marRight w:val="0"/>
      <w:marTop w:val="0"/>
      <w:marBottom w:val="0"/>
      <w:divBdr>
        <w:top w:val="none" w:sz="0" w:space="0" w:color="auto"/>
        <w:left w:val="none" w:sz="0" w:space="0" w:color="auto"/>
        <w:bottom w:val="none" w:sz="0" w:space="0" w:color="auto"/>
        <w:right w:val="none" w:sz="0" w:space="0" w:color="auto"/>
      </w:divBdr>
    </w:div>
    <w:div w:id="1532524238">
      <w:bodyDiv w:val="1"/>
      <w:marLeft w:val="0"/>
      <w:marRight w:val="0"/>
      <w:marTop w:val="0"/>
      <w:marBottom w:val="0"/>
      <w:divBdr>
        <w:top w:val="none" w:sz="0" w:space="0" w:color="auto"/>
        <w:left w:val="none" w:sz="0" w:space="0" w:color="auto"/>
        <w:bottom w:val="none" w:sz="0" w:space="0" w:color="auto"/>
        <w:right w:val="none" w:sz="0" w:space="0" w:color="auto"/>
      </w:divBdr>
    </w:div>
    <w:div w:id="1535188011">
      <w:bodyDiv w:val="1"/>
      <w:marLeft w:val="0"/>
      <w:marRight w:val="0"/>
      <w:marTop w:val="0"/>
      <w:marBottom w:val="0"/>
      <w:divBdr>
        <w:top w:val="none" w:sz="0" w:space="0" w:color="auto"/>
        <w:left w:val="none" w:sz="0" w:space="0" w:color="auto"/>
        <w:bottom w:val="none" w:sz="0" w:space="0" w:color="auto"/>
        <w:right w:val="none" w:sz="0" w:space="0" w:color="auto"/>
      </w:divBdr>
    </w:div>
    <w:div w:id="1604458837">
      <w:bodyDiv w:val="1"/>
      <w:marLeft w:val="0"/>
      <w:marRight w:val="0"/>
      <w:marTop w:val="0"/>
      <w:marBottom w:val="0"/>
      <w:divBdr>
        <w:top w:val="none" w:sz="0" w:space="0" w:color="auto"/>
        <w:left w:val="none" w:sz="0" w:space="0" w:color="auto"/>
        <w:bottom w:val="none" w:sz="0" w:space="0" w:color="auto"/>
        <w:right w:val="none" w:sz="0" w:space="0" w:color="auto"/>
      </w:divBdr>
      <w:divsChild>
        <w:div w:id="68039703">
          <w:marLeft w:val="0"/>
          <w:marRight w:val="0"/>
          <w:marTop w:val="0"/>
          <w:marBottom w:val="0"/>
          <w:divBdr>
            <w:top w:val="none" w:sz="0" w:space="0" w:color="auto"/>
            <w:left w:val="none" w:sz="0" w:space="0" w:color="auto"/>
            <w:bottom w:val="none" w:sz="0" w:space="0" w:color="auto"/>
            <w:right w:val="none" w:sz="0" w:space="0" w:color="auto"/>
          </w:divBdr>
        </w:div>
        <w:div w:id="77755073">
          <w:marLeft w:val="0"/>
          <w:marRight w:val="0"/>
          <w:marTop w:val="0"/>
          <w:marBottom w:val="0"/>
          <w:divBdr>
            <w:top w:val="none" w:sz="0" w:space="0" w:color="auto"/>
            <w:left w:val="none" w:sz="0" w:space="0" w:color="auto"/>
            <w:bottom w:val="none" w:sz="0" w:space="0" w:color="auto"/>
            <w:right w:val="none" w:sz="0" w:space="0" w:color="auto"/>
          </w:divBdr>
        </w:div>
        <w:div w:id="483939148">
          <w:marLeft w:val="0"/>
          <w:marRight w:val="0"/>
          <w:marTop w:val="0"/>
          <w:marBottom w:val="0"/>
          <w:divBdr>
            <w:top w:val="none" w:sz="0" w:space="0" w:color="auto"/>
            <w:left w:val="none" w:sz="0" w:space="0" w:color="auto"/>
            <w:bottom w:val="none" w:sz="0" w:space="0" w:color="auto"/>
            <w:right w:val="none" w:sz="0" w:space="0" w:color="auto"/>
          </w:divBdr>
        </w:div>
        <w:div w:id="694576662">
          <w:marLeft w:val="0"/>
          <w:marRight w:val="0"/>
          <w:marTop w:val="0"/>
          <w:marBottom w:val="0"/>
          <w:divBdr>
            <w:top w:val="none" w:sz="0" w:space="0" w:color="auto"/>
            <w:left w:val="none" w:sz="0" w:space="0" w:color="auto"/>
            <w:bottom w:val="none" w:sz="0" w:space="0" w:color="auto"/>
            <w:right w:val="none" w:sz="0" w:space="0" w:color="auto"/>
          </w:divBdr>
        </w:div>
        <w:div w:id="869801410">
          <w:marLeft w:val="0"/>
          <w:marRight w:val="0"/>
          <w:marTop w:val="0"/>
          <w:marBottom w:val="0"/>
          <w:divBdr>
            <w:top w:val="none" w:sz="0" w:space="0" w:color="auto"/>
            <w:left w:val="none" w:sz="0" w:space="0" w:color="auto"/>
            <w:bottom w:val="none" w:sz="0" w:space="0" w:color="auto"/>
            <w:right w:val="none" w:sz="0" w:space="0" w:color="auto"/>
          </w:divBdr>
        </w:div>
      </w:divsChild>
    </w:div>
    <w:div w:id="1637249878">
      <w:bodyDiv w:val="1"/>
      <w:marLeft w:val="0"/>
      <w:marRight w:val="0"/>
      <w:marTop w:val="0"/>
      <w:marBottom w:val="0"/>
      <w:divBdr>
        <w:top w:val="none" w:sz="0" w:space="0" w:color="auto"/>
        <w:left w:val="none" w:sz="0" w:space="0" w:color="auto"/>
        <w:bottom w:val="none" w:sz="0" w:space="0" w:color="auto"/>
        <w:right w:val="none" w:sz="0" w:space="0" w:color="auto"/>
      </w:divBdr>
    </w:div>
    <w:div w:id="1662194996">
      <w:bodyDiv w:val="1"/>
      <w:marLeft w:val="0"/>
      <w:marRight w:val="0"/>
      <w:marTop w:val="0"/>
      <w:marBottom w:val="0"/>
      <w:divBdr>
        <w:top w:val="none" w:sz="0" w:space="0" w:color="auto"/>
        <w:left w:val="none" w:sz="0" w:space="0" w:color="auto"/>
        <w:bottom w:val="none" w:sz="0" w:space="0" w:color="auto"/>
        <w:right w:val="none" w:sz="0" w:space="0" w:color="auto"/>
      </w:divBdr>
    </w:div>
    <w:div w:id="1683824099">
      <w:bodyDiv w:val="1"/>
      <w:marLeft w:val="0"/>
      <w:marRight w:val="0"/>
      <w:marTop w:val="0"/>
      <w:marBottom w:val="0"/>
      <w:divBdr>
        <w:top w:val="none" w:sz="0" w:space="0" w:color="auto"/>
        <w:left w:val="none" w:sz="0" w:space="0" w:color="auto"/>
        <w:bottom w:val="none" w:sz="0" w:space="0" w:color="auto"/>
        <w:right w:val="none" w:sz="0" w:space="0" w:color="auto"/>
      </w:divBdr>
    </w:div>
    <w:div w:id="1687438134">
      <w:bodyDiv w:val="1"/>
      <w:marLeft w:val="0"/>
      <w:marRight w:val="0"/>
      <w:marTop w:val="0"/>
      <w:marBottom w:val="0"/>
      <w:divBdr>
        <w:top w:val="none" w:sz="0" w:space="0" w:color="auto"/>
        <w:left w:val="none" w:sz="0" w:space="0" w:color="auto"/>
        <w:bottom w:val="none" w:sz="0" w:space="0" w:color="auto"/>
        <w:right w:val="none" w:sz="0" w:space="0" w:color="auto"/>
      </w:divBdr>
      <w:divsChild>
        <w:div w:id="1144587507">
          <w:marLeft w:val="0"/>
          <w:marRight w:val="0"/>
          <w:marTop w:val="0"/>
          <w:marBottom w:val="0"/>
          <w:divBdr>
            <w:top w:val="single" w:sz="2" w:space="0" w:color="E3E3E3"/>
            <w:left w:val="single" w:sz="2" w:space="0" w:color="E3E3E3"/>
            <w:bottom w:val="single" w:sz="2" w:space="0" w:color="E3E3E3"/>
            <w:right w:val="single" w:sz="2" w:space="0" w:color="E3E3E3"/>
          </w:divBdr>
          <w:divsChild>
            <w:div w:id="2009014983">
              <w:marLeft w:val="0"/>
              <w:marRight w:val="0"/>
              <w:marTop w:val="0"/>
              <w:marBottom w:val="0"/>
              <w:divBdr>
                <w:top w:val="single" w:sz="2" w:space="0" w:color="E3E3E3"/>
                <w:left w:val="single" w:sz="2" w:space="0" w:color="E3E3E3"/>
                <w:bottom w:val="single" w:sz="2" w:space="0" w:color="E3E3E3"/>
                <w:right w:val="single" w:sz="2" w:space="0" w:color="E3E3E3"/>
              </w:divBdr>
              <w:divsChild>
                <w:div w:id="1510411701">
                  <w:marLeft w:val="0"/>
                  <w:marRight w:val="0"/>
                  <w:marTop w:val="0"/>
                  <w:marBottom w:val="0"/>
                  <w:divBdr>
                    <w:top w:val="single" w:sz="2" w:space="0" w:color="E3E3E3"/>
                    <w:left w:val="single" w:sz="2" w:space="0" w:color="E3E3E3"/>
                    <w:bottom w:val="single" w:sz="2" w:space="0" w:color="E3E3E3"/>
                    <w:right w:val="single" w:sz="2" w:space="0" w:color="E3E3E3"/>
                  </w:divBdr>
                  <w:divsChild>
                    <w:div w:id="627973398">
                      <w:marLeft w:val="0"/>
                      <w:marRight w:val="0"/>
                      <w:marTop w:val="0"/>
                      <w:marBottom w:val="0"/>
                      <w:divBdr>
                        <w:top w:val="single" w:sz="2" w:space="0" w:color="E3E3E3"/>
                        <w:left w:val="single" w:sz="2" w:space="0" w:color="E3E3E3"/>
                        <w:bottom w:val="single" w:sz="2" w:space="0" w:color="E3E3E3"/>
                        <w:right w:val="single" w:sz="2" w:space="0" w:color="E3E3E3"/>
                      </w:divBdr>
                      <w:divsChild>
                        <w:div w:id="443811641">
                          <w:marLeft w:val="0"/>
                          <w:marRight w:val="0"/>
                          <w:marTop w:val="0"/>
                          <w:marBottom w:val="0"/>
                          <w:divBdr>
                            <w:top w:val="single" w:sz="2" w:space="0" w:color="E3E3E3"/>
                            <w:left w:val="single" w:sz="2" w:space="0" w:color="E3E3E3"/>
                            <w:bottom w:val="single" w:sz="2" w:space="0" w:color="E3E3E3"/>
                            <w:right w:val="single" w:sz="2" w:space="0" w:color="E3E3E3"/>
                          </w:divBdr>
                          <w:divsChild>
                            <w:div w:id="1199465730">
                              <w:marLeft w:val="0"/>
                              <w:marRight w:val="0"/>
                              <w:marTop w:val="0"/>
                              <w:marBottom w:val="0"/>
                              <w:divBdr>
                                <w:top w:val="single" w:sz="2" w:space="0" w:color="E3E3E3"/>
                                <w:left w:val="single" w:sz="2" w:space="0" w:color="E3E3E3"/>
                                <w:bottom w:val="single" w:sz="2" w:space="0" w:color="E3E3E3"/>
                                <w:right w:val="single" w:sz="2" w:space="0" w:color="E3E3E3"/>
                              </w:divBdr>
                              <w:divsChild>
                                <w:div w:id="78868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8670676">
                                      <w:marLeft w:val="0"/>
                                      <w:marRight w:val="0"/>
                                      <w:marTop w:val="0"/>
                                      <w:marBottom w:val="0"/>
                                      <w:divBdr>
                                        <w:top w:val="single" w:sz="2" w:space="0" w:color="E3E3E3"/>
                                        <w:left w:val="single" w:sz="2" w:space="0" w:color="E3E3E3"/>
                                        <w:bottom w:val="single" w:sz="2" w:space="0" w:color="E3E3E3"/>
                                        <w:right w:val="single" w:sz="2" w:space="0" w:color="E3E3E3"/>
                                      </w:divBdr>
                                      <w:divsChild>
                                        <w:div w:id="1532260083">
                                          <w:marLeft w:val="0"/>
                                          <w:marRight w:val="0"/>
                                          <w:marTop w:val="0"/>
                                          <w:marBottom w:val="0"/>
                                          <w:divBdr>
                                            <w:top w:val="single" w:sz="2" w:space="0" w:color="E3E3E3"/>
                                            <w:left w:val="single" w:sz="2" w:space="0" w:color="E3E3E3"/>
                                            <w:bottom w:val="single" w:sz="2" w:space="0" w:color="E3E3E3"/>
                                            <w:right w:val="single" w:sz="2" w:space="0" w:color="E3E3E3"/>
                                          </w:divBdr>
                                          <w:divsChild>
                                            <w:div w:id="1476794082">
                                              <w:marLeft w:val="0"/>
                                              <w:marRight w:val="0"/>
                                              <w:marTop w:val="0"/>
                                              <w:marBottom w:val="0"/>
                                              <w:divBdr>
                                                <w:top w:val="single" w:sz="2" w:space="0" w:color="E3E3E3"/>
                                                <w:left w:val="single" w:sz="2" w:space="0" w:color="E3E3E3"/>
                                                <w:bottom w:val="single" w:sz="2" w:space="0" w:color="E3E3E3"/>
                                                <w:right w:val="single" w:sz="2" w:space="0" w:color="E3E3E3"/>
                                              </w:divBdr>
                                              <w:divsChild>
                                                <w:div w:id="750851352">
                                                  <w:marLeft w:val="0"/>
                                                  <w:marRight w:val="0"/>
                                                  <w:marTop w:val="0"/>
                                                  <w:marBottom w:val="0"/>
                                                  <w:divBdr>
                                                    <w:top w:val="single" w:sz="2" w:space="0" w:color="E3E3E3"/>
                                                    <w:left w:val="single" w:sz="2" w:space="0" w:color="E3E3E3"/>
                                                    <w:bottom w:val="single" w:sz="2" w:space="0" w:color="E3E3E3"/>
                                                    <w:right w:val="single" w:sz="2" w:space="0" w:color="E3E3E3"/>
                                                  </w:divBdr>
                                                  <w:divsChild>
                                                    <w:div w:id="1978951461">
                                                      <w:marLeft w:val="0"/>
                                                      <w:marRight w:val="0"/>
                                                      <w:marTop w:val="0"/>
                                                      <w:marBottom w:val="0"/>
                                                      <w:divBdr>
                                                        <w:top w:val="single" w:sz="2" w:space="0" w:color="E3E3E3"/>
                                                        <w:left w:val="single" w:sz="2" w:space="0" w:color="E3E3E3"/>
                                                        <w:bottom w:val="single" w:sz="2" w:space="0" w:color="E3E3E3"/>
                                                        <w:right w:val="single" w:sz="2" w:space="0" w:color="E3E3E3"/>
                                                      </w:divBdr>
                                                      <w:divsChild>
                                                        <w:div w:id="2093045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8029086">
          <w:marLeft w:val="0"/>
          <w:marRight w:val="0"/>
          <w:marTop w:val="0"/>
          <w:marBottom w:val="0"/>
          <w:divBdr>
            <w:top w:val="none" w:sz="0" w:space="0" w:color="auto"/>
            <w:left w:val="none" w:sz="0" w:space="0" w:color="auto"/>
            <w:bottom w:val="none" w:sz="0" w:space="0" w:color="auto"/>
            <w:right w:val="none" w:sz="0" w:space="0" w:color="auto"/>
          </w:divBdr>
        </w:div>
      </w:divsChild>
    </w:div>
    <w:div w:id="1693918567">
      <w:bodyDiv w:val="1"/>
      <w:marLeft w:val="0"/>
      <w:marRight w:val="0"/>
      <w:marTop w:val="0"/>
      <w:marBottom w:val="0"/>
      <w:divBdr>
        <w:top w:val="none" w:sz="0" w:space="0" w:color="auto"/>
        <w:left w:val="none" w:sz="0" w:space="0" w:color="auto"/>
        <w:bottom w:val="none" w:sz="0" w:space="0" w:color="auto"/>
        <w:right w:val="none" w:sz="0" w:space="0" w:color="auto"/>
      </w:divBdr>
    </w:div>
    <w:div w:id="1701322865">
      <w:bodyDiv w:val="1"/>
      <w:marLeft w:val="0"/>
      <w:marRight w:val="0"/>
      <w:marTop w:val="0"/>
      <w:marBottom w:val="0"/>
      <w:divBdr>
        <w:top w:val="none" w:sz="0" w:space="0" w:color="auto"/>
        <w:left w:val="none" w:sz="0" w:space="0" w:color="auto"/>
        <w:bottom w:val="none" w:sz="0" w:space="0" w:color="auto"/>
        <w:right w:val="none" w:sz="0" w:space="0" w:color="auto"/>
      </w:divBdr>
      <w:divsChild>
        <w:div w:id="2104035375">
          <w:marLeft w:val="0"/>
          <w:marRight w:val="0"/>
          <w:marTop w:val="0"/>
          <w:marBottom w:val="0"/>
          <w:divBdr>
            <w:top w:val="single" w:sz="2" w:space="0" w:color="E3E3E3"/>
            <w:left w:val="single" w:sz="2" w:space="0" w:color="E3E3E3"/>
            <w:bottom w:val="single" w:sz="2" w:space="0" w:color="E3E3E3"/>
            <w:right w:val="single" w:sz="2" w:space="0" w:color="E3E3E3"/>
          </w:divBdr>
          <w:divsChild>
            <w:div w:id="1633633485">
              <w:marLeft w:val="0"/>
              <w:marRight w:val="0"/>
              <w:marTop w:val="0"/>
              <w:marBottom w:val="0"/>
              <w:divBdr>
                <w:top w:val="single" w:sz="2" w:space="0" w:color="E3E3E3"/>
                <w:left w:val="single" w:sz="2" w:space="0" w:color="E3E3E3"/>
                <w:bottom w:val="single" w:sz="2" w:space="0" w:color="E3E3E3"/>
                <w:right w:val="single" w:sz="2" w:space="0" w:color="E3E3E3"/>
              </w:divBdr>
              <w:divsChild>
                <w:div w:id="909197759">
                  <w:marLeft w:val="0"/>
                  <w:marRight w:val="0"/>
                  <w:marTop w:val="0"/>
                  <w:marBottom w:val="0"/>
                  <w:divBdr>
                    <w:top w:val="single" w:sz="2" w:space="0" w:color="E3E3E3"/>
                    <w:left w:val="single" w:sz="2" w:space="0" w:color="E3E3E3"/>
                    <w:bottom w:val="single" w:sz="2" w:space="0" w:color="E3E3E3"/>
                    <w:right w:val="single" w:sz="2" w:space="0" w:color="E3E3E3"/>
                  </w:divBdr>
                  <w:divsChild>
                    <w:div w:id="731270471">
                      <w:marLeft w:val="0"/>
                      <w:marRight w:val="0"/>
                      <w:marTop w:val="0"/>
                      <w:marBottom w:val="0"/>
                      <w:divBdr>
                        <w:top w:val="single" w:sz="2" w:space="0" w:color="E3E3E3"/>
                        <w:left w:val="single" w:sz="2" w:space="0" w:color="E3E3E3"/>
                        <w:bottom w:val="single" w:sz="2" w:space="0" w:color="E3E3E3"/>
                        <w:right w:val="single" w:sz="2" w:space="0" w:color="E3E3E3"/>
                      </w:divBdr>
                      <w:divsChild>
                        <w:div w:id="715391708">
                          <w:marLeft w:val="0"/>
                          <w:marRight w:val="0"/>
                          <w:marTop w:val="0"/>
                          <w:marBottom w:val="0"/>
                          <w:divBdr>
                            <w:top w:val="single" w:sz="2" w:space="0" w:color="E3E3E3"/>
                            <w:left w:val="single" w:sz="2" w:space="0" w:color="E3E3E3"/>
                            <w:bottom w:val="single" w:sz="2" w:space="0" w:color="E3E3E3"/>
                            <w:right w:val="single" w:sz="2" w:space="0" w:color="E3E3E3"/>
                          </w:divBdr>
                          <w:divsChild>
                            <w:div w:id="47412910">
                              <w:marLeft w:val="0"/>
                              <w:marRight w:val="0"/>
                              <w:marTop w:val="0"/>
                              <w:marBottom w:val="0"/>
                              <w:divBdr>
                                <w:top w:val="single" w:sz="2" w:space="0" w:color="E3E3E3"/>
                                <w:left w:val="single" w:sz="2" w:space="0" w:color="E3E3E3"/>
                                <w:bottom w:val="single" w:sz="2" w:space="0" w:color="E3E3E3"/>
                                <w:right w:val="single" w:sz="2" w:space="0" w:color="E3E3E3"/>
                              </w:divBdr>
                              <w:divsChild>
                                <w:div w:id="14234100">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50935">
                                      <w:marLeft w:val="0"/>
                                      <w:marRight w:val="0"/>
                                      <w:marTop w:val="0"/>
                                      <w:marBottom w:val="0"/>
                                      <w:divBdr>
                                        <w:top w:val="single" w:sz="2" w:space="0" w:color="E3E3E3"/>
                                        <w:left w:val="single" w:sz="2" w:space="0" w:color="E3E3E3"/>
                                        <w:bottom w:val="single" w:sz="2" w:space="0" w:color="E3E3E3"/>
                                        <w:right w:val="single" w:sz="2" w:space="0" w:color="E3E3E3"/>
                                      </w:divBdr>
                                      <w:divsChild>
                                        <w:div w:id="705832486">
                                          <w:marLeft w:val="0"/>
                                          <w:marRight w:val="0"/>
                                          <w:marTop w:val="0"/>
                                          <w:marBottom w:val="0"/>
                                          <w:divBdr>
                                            <w:top w:val="single" w:sz="2" w:space="0" w:color="E3E3E3"/>
                                            <w:left w:val="single" w:sz="2" w:space="0" w:color="E3E3E3"/>
                                            <w:bottom w:val="single" w:sz="2" w:space="0" w:color="E3E3E3"/>
                                            <w:right w:val="single" w:sz="2" w:space="0" w:color="E3E3E3"/>
                                          </w:divBdr>
                                          <w:divsChild>
                                            <w:div w:id="1740324296">
                                              <w:marLeft w:val="0"/>
                                              <w:marRight w:val="0"/>
                                              <w:marTop w:val="0"/>
                                              <w:marBottom w:val="0"/>
                                              <w:divBdr>
                                                <w:top w:val="single" w:sz="2" w:space="0" w:color="E3E3E3"/>
                                                <w:left w:val="single" w:sz="2" w:space="0" w:color="E3E3E3"/>
                                                <w:bottom w:val="single" w:sz="2" w:space="0" w:color="E3E3E3"/>
                                                <w:right w:val="single" w:sz="2" w:space="0" w:color="E3E3E3"/>
                                              </w:divBdr>
                                              <w:divsChild>
                                                <w:div w:id="788206546">
                                                  <w:marLeft w:val="0"/>
                                                  <w:marRight w:val="0"/>
                                                  <w:marTop w:val="0"/>
                                                  <w:marBottom w:val="0"/>
                                                  <w:divBdr>
                                                    <w:top w:val="single" w:sz="2" w:space="0" w:color="E3E3E3"/>
                                                    <w:left w:val="single" w:sz="2" w:space="0" w:color="E3E3E3"/>
                                                    <w:bottom w:val="single" w:sz="2" w:space="0" w:color="E3E3E3"/>
                                                    <w:right w:val="single" w:sz="2" w:space="0" w:color="E3E3E3"/>
                                                  </w:divBdr>
                                                  <w:divsChild>
                                                    <w:div w:id="44523278">
                                                      <w:marLeft w:val="0"/>
                                                      <w:marRight w:val="0"/>
                                                      <w:marTop w:val="0"/>
                                                      <w:marBottom w:val="0"/>
                                                      <w:divBdr>
                                                        <w:top w:val="single" w:sz="2" w:space="0" w:color="E3E3E3"/>
                                                        <w:left w:val="single" w:sz="2" w:space="0" w:color="E3E3E3"/>
                                                        <w:bottom w:val="single" w:sz="2" w:space="0" w:color="E3E3E3"/>
                                                        <w:right w:val="single" w:sz="2" w:space="0" w:color="E3E3E3"/>
                                                      </w:divBdr>
                                                      <w:divsChild>
                                                        <w:div w:id="871454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1344829">
          <w:marLeft w:val="0"/>
          <w:marRight w:val="0"/>
          <w:marTop w:val="0"/>
          <w:marBottom w:val="0"/>
          <w:divBdr>
            <w:top w:val="none" w:sz="0" w:space="0" w:color="auto"/>
            <w:left w:val="none" w:sz="0" w:space="0" w:color="auto"/>
            <w:bottom w:val="none" w:sz="0" w:space="0" w:color="auto"/>
            <w:right w:val="none" w:sz="0" w:space="0" w:color="auto"/>
          </w:divBdr>
        </w:div>
      </w:divsChild>
    </w:div>
    <w:div w:id="1703628690">
      <w:bodyDiv w:val="1"/>
      <w:marLeft w:val="0"/>
      <w:marRight w:val="0"/>
      <w:marTop w:val="0"/>
      <w:marBottom w:val="0"/>
      <w:divBdr>
        <w:top w:val="none" w:sz="0" w:space="0" w:color="auto"/>
        <w:left w:val="none" w:sz="0" w:space="0" w:color="auto"/>
        <w:bottom w:val="none" w:sz="0" w:space="0" w:color="auto"/>
        <w:right w:val="none" w:sz="0" w:space="0" w:color="auto"/>
      </w:divBdr>
      <w:divsChild>
        <w:div w:id="405297397">
          <w:marLeft w:val="0"/>
          <w:marRight w:val="0"/>
          <w:marTop w:val="0"/>
          <w:marBottom w:val="0"/>
          <w:divBdr>
            <w:top w:val="none" w:sz="0" w:space="0" w:color="auto"/>
            <w:left w:val="none" w:sz="0" w:space="0" w:color="auto"/>
            <w:bottom w:val="none" w:sz="0" w:space="0" w:color="auto"/>
            <w:right w:val="none" w:sz="0" w:space="0" w:color="auto"/>
          </w:divBdr>
        </w:div>
      </w:divsChild>
    </w:div>
    <w:div w:id="1720204065">
      <w:bodyDiv w:val="1"/>
      <w:marLeft w:val="0"/>
      <w:marRight w:val="0"/>
      <w:marTop w:val="0"/>
      <w:marBottom w:val="0"/>
      <w:divBdr>
        <w:top w:val="none" w:sz="0" w:space="0" w:color="auto"/>
        <w:left w:val="none" w:sz="0" w:space="0" w:color="auto"/>
        <w:bottom w:val="none" w:sz="0" w:space="0" w:color="auto"/>
        <w:right w:val="none" w:sz="0" w:space="0" w:color="auto"/>
      </w:divBdr>
    </w:div>
    <w:div w:id="1745836012">
      <w:bodyDiv w:val="1"/>
      <w:marLeft w:val="0"/>
      <w:marRight w:val="0"/>
      <w:marTop w:val="0"/>
      <w:marBottom w:val="0"/>
      <w:divBdr>
        <w:top w:val="none" w:sz="0" w:space="0" w:color="auto"/>
        <w:left w:val="none" w:sz="0" w:space="0" w:color="auto"/>
        <w:bottom w:val="none" w:sz="0" w:space="0" w:color="auto"/>
        <w:right w:val="none" w:sz="0" w:space="0" w:color="auto"/>
      </w:divBdr>
    </w:div>
    <w:div w:id="1779988457">
      <w:bodyDiv w:val="1"/>
      <w:marLeft w:val="0"/>
      <w:marRight w:val="0"/>
      <w:marTop w:val="0"/>
      <w:marBottom w:val="0"/>
      <w:divBdr>
        <w:top w:val="none" w:sz="0" w:space="0" w:color="auto"/>
        <w:left w:val="none" w:sz="0" w:space="0" w:color="auto"/>
        <w:bottom w:val="none" w:sz="0" w:space="0" w:color="auto"/>
        <w:right w:val="none" w:sz="0" w:space="0" w:color="auto"/>
      </w:divBdr>
    </w:div>
    <w:div w:id="1790666875">
      <w:bodyDiv w:val="1"/>
      <w:marLeft w:val="0"/>
      <w:marRight w:val="0"/>
      <w:marTop w:val="0"/>
      <w:marBottom w:val="0"/>
      <w:divBdr>
        <w:top w:val="none" w:sz="0" w:space="0" w:color="auto"/>
        <w:left w:val="none" w:sz="0" w:space="0" w:color="auto"/>
        <w:bottom w:val="none" w:sz="0" w:space="0" w:color="auto"/>
        <w:right w:val="none" w:sz="0" w:space="0" w:color="auto"/>
      </w:divBdr>
    </w:div>
    <w:div w:id="1796828411">
      <w:bodyDiv w:val="1"/>
      <w:marLeft w:val="0"/>
      <w:marRight w:val="0"/>
      <w:marTop w:val="0"/>
      <w:marBottom w:val="0"/>
      <w:divBdr>
        <w:top w:val="none" w:sz="0" w:space="0" w:color="auto"/>
        <w:left w:val="none" w:sz="0" w:space="0" w:color="auto"/>
        <w:bottom w:val="none" w:sz="0" w:space="0" w:color="auto"/>
        <w:right w:val="none" w:sz="0" w:space="0" w:color="auto"/>
      </w:divBdr>
    </w:div>
    <w:div w:id="1815295020">
      <w:bodyDiv w:val="1"/>
      <w:marLeft w:val="0"/>
      <w:marRight w:val="0"/>
      <w:marTop w:val="0"/>
      <w:marBottom w:val="0"/>
      <w:divBdr>
        <w:top w:val="none" w:sz="0" w:space="0" w:color="auto"/>
        <w:left w:val="none" w:sz="0" w:space="0" w:color="auto"/>
        <w:bottom w:val="none" w:sz="0" w:space="0" w:color="auto"/>
        <w:right w:val="none" w:sz="0" w:space="0" w:color="auto"/>
      </w:divBdr>
    </w:div>
    <w:div w:id="1819877612">
      <w:bodyDiv w:val="1"/>
      <w:marLeft w:val="0"/>
      <w:marRight w:val="0"/>
      <w:marTop w:val="0"/>
      <w:marBottom w:val="0"/>
      <w:divBdr>
        <w:top w:val="none" w:sz="0" w:space="0" w:color="auto"/>
        <w:left w:val="none" w:sz="0" w:space="0" w:color="auto"/>
        <w:bottom w:val="none" w:sz="0" w:space="0" w:color="auto"/>
        <w:right w:val="none" w:sz="0" w:space="0" w:color="auto"/>
      </w:divBdr>
    </w:div>
    <w:div w:id="1829250023">
      <w:bodyDiv w:val="1"/>
      <w:marLeft w:val="0"/>
      <w:marRight w:val="0"/>
      <w:marTop w:val="0"/>
      <w:marBottom w:val="0"/>
      <w:divBdr>
        <w:top w:val="none" w:sz="0" w:space="0" w:color="auto"/>
        <w:left w:val="none" w:sz="0" w:space="0" w:color="auto"/>
        <w:bottom w:val="none" w:sz="0" w:space="0" w:color="auto"/>
        <w:right w:val="none" w:sz="0" w:space="0" w:color="auto"/>
      </w:divBdr>
    </w:div>
    <w:div w:id="1862278999">
      <w:bodyDiv w:val="1"/>
      <w:marLeft w:val="0"/>
      <w:marRight w:val="0"/>
      <w:marTop w:val="0"/>
      <w:marBottom w:val="0"/>
      <w:divBdr>
        <w:top w:val="none" w:sz="0" w:space="0" w:color="auto"/>
        <w:left w:val="none" w:sz="0" w:space="0" w:color="auto"/>
        <w:bottom w:val="none" w:sz="0" w:space="0" w:color="auto"/>
        <w:right w:val="none" w:sz="0" w:space="0" w:color="auto"/>
      </w:divBdr>
    </w:div>
    <w:div w:id="1863476341">
      <w:bodyDiv w:val="1"/>
      <w:marLeft w:val="0"/>
      <w:marRight w:val="0"/>
      <w:marTop w:val="0"/>
      <w:marBottom w:val="0"/>
      <w:divBdr>
        <w:top w:val="none" w:sz="0" w:space="0" w:color="auto"/>
        <w:left w:val="none" w:sz="0" w:space="0" w:color="auto"/>
        <w:bottom w:val="none" w:sz="0" w:space="0" w:color="auto"/>
        <w:right w:val="none" w:sz="0" w:space="0" w:color="auto"/>
      </w:divBdr>
    </w:div>
    <w:div w:id="1865433334">
      <w:bodyDiv w:val="1"/>
      <w:marLeft w:val="0"/>
      <w:marRight w:val="0"/>
      <w:marTop w:val="0"/>
      <w:marBottom w:val="0"/>
      <w:divBdr>
        <w:top w:val="none" w:sz="0" w:space="0" w:color="auto"/>
        <w:left w:val="none" w:sz="0" w:space="0" w:color="auto"/>
        <w:bottom w:val="none" w:sz="0" w:space="0" w:color="auto"/>
        <w:right w:val="none" w:sz="0" w:space="0" w:color="auto"/>
      </w:divBdr>
    </w:div>
    <w:div w:id="1865745623">
      <w:bodyDiv w:val="1"/>
      <w:marLeft w:val="0"/>
      <w:marRight w:val="0"/>
      <w:marTop w:val="0"/>
      <w:marBottom w:val="0"/>
      <w:divBdr>
        <w:top w:val="none" w:sz="0" w:space="0" w:color="auto"/>
        <w:left w:val="none" w:sz="0" w:space="0" w:color="auto"/>
        <w:bottom w:val="none" w:sz="0" w:space="0" w:color="auto"/>
        <w:right w:val="none" w:sz="0" w:space="0" w:color="auto"/>
      </w:divBdr>
    </w:div>
    <w:div w:id="1885214753">
      <w:bodyDiv w:val="1"/>
      <w:marLeft w:val="0"/>
      <w:marRight w:val="0"/>
      <w:marTop w:val="0"/>
      <w:marBottom w:val="0"/>
      <w:divBdr>
        <w:top w:val="none" w:sz="0" w:space="0" w:color="auto"/>
        <w:left w:val="none" w:sz="0" w:space="0" w:color="auto"/>
        <w:bottom w:val="none" w:sz="0" w:space="0" w:color="auto"/>
        <w:right w:val="none" w:sz="0" w:space="0" w:color="auto"/>
      </w:divBdr>
    </w:div>
    <w:div w:id="1886680081">
      <w:bodyDiv w:val="1"/>
      <w:marLeft w:val="0"/>
      <w:marRight w:val="0"/>
      <w:marTop w:val="0"/>
      <w:marBottom w:val="0"/>
      <w:divBdr>
        <w:top w:val="none" w:sz="0" w:space="0" w:color="auto"/>
        <w:left w:val="none" w:sz="0" w:space="0" w:color="auto"/>
        <w:bottom w:val="none" w:sz="0" w:space="0" w:color="auto"/>
        <w:right w:val="none" w:sz="0" w:space="0" w:color="auto"/>
      </w:divBdr>
    </w:div>
    <w:div w:id="1912884525">
      <w:bodyDiv w:val="1"/>
      <w:marLeft w:val="0"/>
      <w:marRight w:val="0"/>
      <w:marTop w:val="0"/>
      <w:marBottom w:val="0"/>
      <w:divBdr>
        <w:top w:val="none" w:sz="0" w:space="0" w:color="auto"/>
        <w:left w:val="none" w:sz="0" w:space="0" w:color="auto"/>
        <w:bottom w:val="none" w:sz="0" w:space="0" w:color="auto"/>
        <w:right w:val="none" w:sz="0" w:space="0" w:color="auto"/>
      </w:divBdr>
    </w:div>
    <w:div w:id="1930580162">
      <w:bodyDiv w:val="1"/>
      <w:marLeft w:val="0"/>
      <w:marRight w:val="0"/>
      <w:marTop w:val="0"/>
      <w:marBottom w:val="0"/>
      <w:divBdr>
        <w:top w:val="none" w:sz="0" w:space="0" w:color="auto"/>
        <w:left w:val="none" w:sz="0" w:space="0" w:color="auto"/>
        <w:bottom w:val="none" w:sz="0" w:space="0" w:color="auto"/>
        <w:right w:val="none" w:sz="0" w:space="0" w:color="auto"/>
      </w:divBdr>
    </w:div>
    <w:div w:id="1936012957">
      <w:bodyDiv w:val="1"/>
      <w:marLeft w:val="0"/>
      <w:marRight w:val="0"/>
      <w:marTop w:val="0"/>
      <w:marBottom w:val="0"/>
      <w:divBdr>
        <w:top w:val="none" w:sz="0" w:space="0" w:color="auto"/>
        <w:left w:val="none" w:sz="0" w:space="0" w:color="auto"/>
        <w:bottom w:val="none" w:sz="0" w:space="0" w:color="auto"/>
        <w:right w:val="none" w:sz="0" w:space="0" w:color="auto"/>
      </w:divBdr>
      <w:divsChild>
        <w:div w:id="1703937941">
          <w:marLeft w:val="0"/>
          <w:marRight w:val="0"/>
          <w:marTop w:val="0"/>
          <w:marBottom w:val="0"/>
          <w:divBdr>
            <w:top w:val="none" w:sz="0" w:space="0" w:color="auto"/>
            <w:left w:val="none" w:sz="0" w:space="0" w:color="auto"/>
            <w:bottom w:val="none" w:sz="0" w:space="0" w:color="auto"/>
            <w:right w:val="none" w:sz="0" w:space="0" w:color="auto"/>
          </w:divBdr>
          <w:divsChild>
            <w:div w:id="1003316056">
              <w:marLeft w:val="0"/>
              <w:marRight w:val="0"/>
              <w:marTop w:val="0"/>
              <w:marBottom w:val="0"/>
              <w:divBdr>
                <w:top w:val="none" w:sz="0" w:space="0" w:color="auto"/>
                <w:left w:val="none" w:sz="0" w:space="0" w:color="auto"/>
                <w:bottom w:val="none" w:sz="0" w:space="0" w:color="auto"/>
                <w:right w:val="none" w:sz="0" w:space="0" w:color="auto"/>
              </w:divBdr>
            </w:div>
            <w:div w:id="1510635179">
              <w:marLeft w:val="0"/>
              <w:marRight w:val="0"/>
              <w:marTop w:val="0"/>
              <w:marBottom w:val="0"/>
              <w:divBdr>
                <w:top w:val="none" w:sz="0" w:space="0" w:color="auto"/>
                <w:left w:val="none" w:sz="0" w:space="0" w:color="auto"/>
                <w:bottom w:val="none" w:sz="0" w:space="0" w:color="auto"/>
                <w:right w:val="none" w:sz="0" w:space="0" w:color="auto"/>
              </w:divBdr>
            </w:div>
            <w:div w:id="472987145">
              <w:marLeft w:val="0"/>
              <w:marRight w:val="0"/>
              <w:marTop w:val="0"/>
              <w:marBottom w:val="0"/>
              <w:divBdr>
                <w:top w:val="none" w:sz="0" w:space="0" w:color="auto"/>
                <w:left w:val="none" w:sz="0" w:space="0" w:color="auto"/>
                <w:bottom w:val="none" w:sz="0" w:space="0" w:color="auto"/>
                <w:right w:val="none" w:sz="0" w:space="0" w:color="auto"/>
              </w:divBdr>
            </w:div>
            <w:div w:id="66535033">
              <w:marLeft w:val="0"/>
              <w:marRight w:val="0"/>
              <w:marTop w:val="0"/>
              <w:marBottom w:val="0"/>
              <w:divBdr>
                <w:top w:val="none" w:sz="0" w:space="0" w:color="auto"/>
                <w:left w:val="none" w:sz="0" w:space="0" w:color="auto"/>
                <w:bottom w:val="none" w:sz="0" w:space="0" w:color="auto"/>
                <w:right w:val="none" w:sz="0" w:space="0" w:color="auto"/>
              </w:divBdr>
            </w:div>
            <w:div w:id="885802840">
              <w:marLeft w:val="0"/>
              <w:marRight w:val="0"/>
              <w:marTop w:val="0"/>
              <w:marBottom w:val="0"/>
              <w:divBdr>
                <w:top w:val="none" w:sz="0" w:space="0" w:color="auto"/>
                <w:left w:val="none" w:sz="0" w:space="0" w:color="auto"/>
                <w:bottom w:val="none" w:sz="0" w:space="0" w:color="auto"/>
                <w:right w:val="none" w:sz="0" w:space="0" w:color="auto"/>
              </w:divBdr>
            </w:div>
            <w:div w:id="672533643">
              <w:marLeft w:val="0"/>
              <w:marRight w:val="0"/>
              <w:marTop w:val="0"/>
              <w:marBottom w:val="0"/>
              <w:divBdr>
                <w:top w:val="none" w:sz="0" w:space="0" w:color="auto"/>
                <w:left w:val="none" w:sz="0" w:space="0" w:color="auto"/>
                <w:bottom w:val="none" w:sz="0" w:space="0" w:color="auto"/>
                <w:right w:val="none" w:sz="0" w:space="0" w:color="auto"/>
              </w:divBdr>
            </w:div>
            <w:div w:id="902103865">
              <w:marLeft w:val="0"/>
              <w:marRight w:val="0"/>
              <w:marTop w:val="0"/>
              <w:marBottom w:val="0"/>
              <w:divBdr>
                <w:top w:val="none" w:sz="0" w:space="0" w:color="auto"/>
                <w:left w:val="none" w:sz="0" w:space="0" w:color="auto"/>
                <w:bottom w:val="none" w:sz="0" w:space="0" w:color="auto"/>
                <w:right w:val="none" w:sz="0" w:space="0" w:color="auto"/>
              </w:divBdr>
            </w:div>
            <w:div w:id="472218725">
              <w:marLeft w:val="0"/>
              <w:marRight w:val="0"/>
              <w:marTop w:val="0"/>
              <w:marBottom w:val="0"/>
              <w:divBdr>
                <w:top w:val="none" w:sz="0" w:space="0" w:color="auto"/>
                <w:left w:val="none" w:sz="0" w:space="0" w:color="auto"/>
                <w:bottom w:val="none" w:sz="0" w:space="0" w:color="auto"/>
                <w:right w:val="none" w:sz="0" w:space="0" w:color="auto"/>
              </w:divBdr>
            </w:div>
            <w:div w:id="1518697581">
              <w:marLeft w:val="0"/>
              <w:marRight w:val="0"/>
              <w:marTop w:val="0"/>
              <w:marBottom w:val="0"/>
              <w:divBdr>
                <w:top w:val="none" w:sz="0" w:space="0" w:color="auto"/>
                <w:left w:val="none" w:sz="0" w:space="0" w:color="auto"/>
                <w:bottom w:val="none" w:sz="0" w:space="0" w:color="auto"/>
                <w:right w:val="none" w:sz="0" w:space="0" w:color="auto"/>
              </w:divBdr>
            </w:div>
            <w:div w:id="127943514">
              <w:marLeft w:val="0"/>
              <w:marRight w:val="0"/>
              <w:marTop w:val="0"/>
              <w:marBottom w:val="0"/>
              <w:divBdr>
                <w:top w:val="none" w:sz="0" w:space="0" w:color="auto"/>
                <w:left w:val="none" w:sz="0" w:space="0" w:color="auto"/>
                <w:bottom w:val="none" w:sz="0" w:space="0" w:color="auto"/>
                <w:right w:val="none" w:sz="0" w:space="0" w:color="auto"/>
              </w:divBdr>
            </w:div>
            <w:div w:id="1766878671">
              <w:marLeft w:val="0"/>
              <w:marRight w:val="0"/>
              <w:marTop w:val="0"/>
              <w:marBottom w:val="0"/>
              <w:divBdr>
                <w:top w:val="none" w:sz="0" w:space="0" w:color="auto"/>
                <w:left w:val="none" w:sz="0" w:space="0" w:color="auto"/>
                <w:bottom w:val="none" w:sz="0" w:space="0" w:color="auto"/>
                <w:right w:val="none" w:sz="0" w:space="0" w:color="auto"/>
              </w:divBdr>
            </w:div>
            <w:div w:id="900292617">
              <w:marLeft w:val="0"/>
              <w:marRight w:val="0"/>
              <w:marTop w:val="0"/>
              <w:marBottom w:val="0"/>
              <w:divBdr>
                <w:top w:val="none" w:sz="0" w:space="0" w:color="auto"/>
                <w:left w:val="none" w:sz="0" w:space="0" w:color="auto"/>
                <w:bottom w:val="none" w:sz="0" w:space="0" w:color="auto"/>
                <w:right w:val="none" w:sz="0" w:space="0" w:color="auto"/>
              </w:divBdr>
            </w:div>
            <w:div w:id="1409115245">
              <w:marLeft w:val="0"/>
              <w:marRight w:val="0"/>
              <w:marTop w:val="0"/>
              <w:marBottom w:val="0"/>
              <w:divBdr>
                <w:top w:val="none" w:sz="0" w:space="0" w:color="auto"/>
                <w:left w:val="none" w:sz="0" w:space="0" w:color="auto"/>
                <w:bottom w:val="none" w:sz="0" w:space="0" w:color="auto"/>
                <w:right w:val="none" w:sz="0" w:space="0" w:color="auto"/>
              </w:divBdr>
            </w:div>
            <w:div w:id="1091926751">
              <w:marLeft w:val="0"/>
              <w:marRight w:val="0"/>
              <w:marTop w:val="0"/>
              <w:marBottom w:val="0"/>
              <w:divBdr>
                <w:top w:val="none" w:sz="0" w:space="0" w:color="auto"/>
                <w:left w:val="none" w:sz="0" w:space="0" w:color="auto"/>
                <w:bottom w:val="none" w:sz="0" w:space="0" w:color="auto"/>
                <w:right w:val="none" w:sz="0" w:space="0" w:color="auto"/>
              </w:divBdr>
            </w:div>
            <w:div w:id="1482696020">
              <w:marLeft w:val="0"/>
              <w:marRight w:val="0"/>
              <w:marTop w:val="0"/>
              <w:marBottom w:val="0"/>
              <w:divBdr>
                <w:top w:val="none" w:sz="0" w:space="0" w:color="auto"/>
                <w:left w:val="none" w:sz="0" w:space="0" w:color="auto"/>
                <w:bottom w:val="none" w:sz="0" w:space="0" w:color="auto"/>
                <w:right w:val="none" w:sz="0" w:space="0" w:color="auto"/>
              </w:divBdr>
            </w:div>
            <w:div w:id="596719484">
              <w:marLeft w:val="0"/>
              <w:marRight w:val="0"/>
              <w:marTop w:val="0"/>
              <w:marBottom w:val="0"/>
              <w:divBdr>
                <w:top w:val="none" w:sz="0" w:space="0" w:color="auto"/>
                <w:left w:val="none" w:sz="0" w:space="0" w:color="auto"/>
                <w:bottom w:val="none" w:sz="0" w:space="0" w:color="auto"/>
                <w:right w:val="none" w:sz="0" w:space="0" w:color="auto"/>
              </w:divBdr>
            </w:div>
            <w:div w:id="696857960">
              <w:marLeft w:val="0"/>
              <w:marRight w:val="0"/>
              <w:marTop w:val="0"/>
              <w:marBottom w:val="0"/>
              <w:divBdr>
                <w:top w:val="none" w:sz="0" w:space="0" w:color="auto"/>
                <w:left w:val="none" w:sz="0" w:space="0" w:color="auto"/>
                <w:bottom w:val="none" w:sz="0" w:space="0" w:color="auto"/>
                <w:right w:val="none" w:sz="0" w:space="0" w:color="auto"/>
              </w:divBdr>
            </w:div>
            <w:div w:id="1803576148">
              <w:marLeft w:val="0"/>
              <w:marRight w:val="0"/>
              <w:marTop w:val="0"/>
              <w:marBottom w:val="0"/>
              <w:divBdr>
                <w:top w:val="none" w:sz="0" w:space="0" w:color="auto"/>
                <w:left w:val="none" w:sz="0" w:space="0" w:color="auto"/>
                <w:bottom w:val="none" w:sz="0" w:space="0" w:color="auto"/>
                <w:right w:val="none" w:sz="0" w:space="0" w:color="auto"/>
              </w:divBdr>
            </w:div>
            <w:div w:id="958486468">
              <w:marLeft w:val="0"/>
              <w:marRight w:val="0"/>
              <w:marTop w:val="0"/>
              <w:marBottom w:val="0"/>
              <w:divBdr>
                <w:top w:val="none" w:sz="0" w:space="0" w:color="auto"/>
                <w:left w:val="none" w:sz="0" w:space="0" w:color="auto"/>
                <w:bottom w:val="none" w:sz="0" w:space="0" w:color="auto"/>
                <w:right w:val="none" w:sz="0" w:space="0" w:color="auto"/>
              </w:divBdr>
            </w:div>
            <w:div w:id="7846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5466">
      <w:bodyDiv w:val="1"/>
      <w:marLeft w:val="0"/>
      <w:marRight w:val="0"/>
      <w:marTop w:val="0"/>
      <w:marBottom w:val="0"/>
      <w:divBdr>
        <w:top w:val="none" w:sz="0" w:space="0" w:color="auto"/>
        <w:left w:val="none" w:sz="0" w:space="0" w:color="auto"/>
        <w:bottom w:val="none" w:sz="0" w:space="0" w:color="auto"/>
        <w:right w:val="none" w:sz="0" w:space="0" w:color="auto"/>
      </w:divBdr>
    </w:div>
    <w:div w:id="1950618377">
      <w:bodyDiv w:val="1"/>
      <w:marLeft w:val="0"/>
      <w:marRight w:val="0"/>
      <w:marTop w:val="0"/>
      <w:marBottom w:val="0"/>
      <w:divBdr>
        <w:top w:val="none" w:sz="0" w:space="0" w:color="auto"/>
        <w:left w:val="none" w:sz="0" w:space="0" w:color="auto"/>
        <w:bottom w:val="none" w:sz="0" w:space="0" w:color="auto"/>
        <w:right w:val="none" w:sz="0" w:space="0" w:color="auto"/>
      </w:divBdr>
    </w:div>
    <w:div w:id="1957177788">
      <w:bodyDiv w:val="1"/>
      <w:marLeft w:val="0"/>
      <w:marRight w:val="0"/>
      <w:marTop w:val="0"/>
      <w:marBottom w:val="0"/>
      <w:divBdr>
        <w:top w:val="none" w:sz="0" w:space="0" w:color="auto"/>
        <w:left w:val="none" w:sz="0" w:space="0" w:color="auto"/>
        <w:bottom w:val="none" w:sz="0" w:space="0" w:color="auto"/>
        <w:right w:val="none" w:sz="0" w:space="0" w:color="auto"/>
      </w:divBdr>
    </w:div>
    <w:div w:id="1959603316">
      <w:bodyDiv w:val="1"/>
      <w:marLeft w:val="0"/>
      <w:marRight w:val="0"/>
      <w:marTop w:val="0"/>
      <w:marBottom w:val="0"/>
      <w:divBdr>
        <w:top w:val="none" w:sz="0" w:space="0" w:color="auto"/>
        <w:left w:val="none" w:sz="0" w:space="0" w:color="auto"/>
        <w:bottom w:val="none" w:sz="0" w:space="0" w:color="auto"/>
        <w:right w:val="none" w:sz="0" w:space="0" w:color="auto"/>
      </w:divBdr>
    </w:div>
    <w:div w:id="1970284431">
      <w:bodyDiv w:val="1"/>
      <w:marLeft w:val="0"/>
      <w:marRight w:val="0"/>
      <w:marTop w:val="0"/>
      <w:marBottom w:val="0"/>
      <w:divBdr>
        <w:top w:val="none" w:sz="0" w:space="0" w:color="auto"/>
        <w:left w:val="none" w:sz="0" w:space="0" w:color="auto"/>
        <w:bottom w:val="none" w:sz="0" w:space="0" w:color="auto"/>
        <w:right w:val="none" w:sz="0" w:space="0" w:color="auto"/>
      </w:divBdr>
      <w:divsChild>
        <w:div w:id="1812558595">
          <w:marLeft w:val="0"/>
          <w:marRight w:val="0"/>
          <w:marTop w:val="0"/>
          <w:marBottom w:val="0"/>
          <w:divBdr>
            <w:top w:val="none" w:sz="0" w:space="0" w:color="auto"/>
            <w:left w:val="none" w:sz="0" w:space="0" w:color="auto"/>
            <w:bottom w:val="none" w:sz="0" w:space="0" w:color="auto"/>
            <w:right w:val="none" w:sz="0" w:space="0" w:color="auto"/>
          </w:divBdr>
          <w:divsChild>
            <w:div w:id="8811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2470">
      <w:bodyDiv w:val="1"/>
      <w:marLeft w:val="0"/>
      <w:marRight w:val="0"/>
      <w:marTop w:val="0"/>
      <w:marBottom w:val="0"/>
      <w:divBdr>
        <w:top w:val="none" w:sz="0" w:space="0" w:color="auto"/>
        <w:left w:val="none" w:sz="0" w:space="0" w:color="auto"/>
        <w:bottom w:val="none" w:sz="0" w:space="0" w:color="auto"/>
        <w:right w:val="none" w:sz="0" w:space="0" w:color="auto"/>
      </w:divBdr>
    </w:div>
    <w:div w:id="1993562081">
      <w:bodyDiv w:val="1"/>
      <w:marLeft w:val="0"/>
      <w:marRight w:val="0"/>
      <w:marTop w:val="0"/>
      <w:marBottom w:val="0"/>
      <w:divBdr>
        <w:top w:val="none" w:sz="0" w:space="0" w:color="auto"/>
        <w:left w:val="none" w:sz="0" w:space="0" w:color="auto"/>
        <w:bottom w:val="none" w:sz="0" w:space="0" w:color="auto"/>
        <w:right w:val="none" w:sz="0" w:space="0" w:color="auto"/>
      </w:divBdr>
    </w:div>
    <w:div w:id="2026973810">
      <w:bodyDiv w:val="1"/>
      <w:marLeft w:val="0"/>
      <w:marRight w:val="0"/>
      <w:marTop w:val="0"/>
      <w:marBottom w:val="0"/>
      <w:divBdr>
        <w:top w:val="none" w:sz="0" w:space="0" w:color="auto"/>
        <w:left w:val="none" w:sz="0" w:space="0" w:color="auto"/>
        <w:bottom w:val="none" w:sz="0" w:space="0" w:color="auto"/>
        <w:right w:val="none" w:sz="0" w:space="0" w:color="auto"/>
      </w:divBdr>
    </w:div>
    <w:div w:id="2039623662">
      <w:bodyDiv w:val="1"/>
      <w:marLeft w:val="0"/>
      <w:marRight w:val="0"/>
      <w:marTop w:val="0"/>
      <w:marBottom w:val="0"/>
      <w:divBdr>
        <w:top w:val="none" w:sz="0" w:space="0" w:color="auto"/>
        <w:left w:val="none" w:sz="0" w:space="0" w:color="auto"/>
        <w:bottom w:val="none" w:sz="0" w:space="0" w:color="auto"/>
        <w:right w:val="none" w:sz="0" w:space="0" w:color="auto"/>
      </w:divBdr>
      <w:divsChild>
        <w:div w:id="224798850">
          <w:marLeft w:val="0"/>
          <w:marRight w:val="0"/>
          <w:marTop w:val="0"/>
          <w:marBottom w:val="0"/>
          <w:divBdr>
            <w:top w:val="none" w:sz="0" w:space="0" w:color="auto"/>
            <w:left w:val="none" w:sz="0" w:space="0" w:color="auto"/>
            <w:bottom w:val="none" w:sz="0" w:space="0" w:color="auto"/>
            <w:right w:val="none" w:sz="0" w:space="0" w:color="auto"/>
          </w:divBdr>
        </w:div>
      </w:divsChild>
    </w:div>
    <w:div w:id="2062242538">
      <w:bodyDiv w:val="1"/>
      <w:marLeft w:val="0"/>
      <w:marRight w:val="0"/>
      <w:marTop w:val="0"/>
      <w:marBottom w:val="0"/>
      <w:divBdr>
        <w:top w:val="none" w:sz="0" w:space="0" w:color="auto"/>
        <w:left w:val="none" w:sz="0" w:space="0" w:color="auto"/>
        <w:bottom w:val="none" w:sz="0" w:space="0" w:color="auto"/>
        <w:right w:val="none" w:sz="0" w:space="0" w:color="auto"/>
      </w:divBdr>
      <w:divsChild>
        <w:div w:id="941572179">
          <w:marLeft w:val="0"/>
          <w:marRight w:val="0"/>
          <w:marTop w:val="0"/>
          <w:marBottom w:val="0"/>
          <w:divBdr>
            <w:top w:val="single" w:sz="2" w:space="0" w:color="E3E3E3"/>
            <w:left w:val="single" w:sz="2" w:space="0" w:color="E3E3E3"/>
            <w:bottom w:val="single" w:sz="2" w:space="0" w:color="E3E3E3"/>
            <w:right w:val="single" w:sz="2" w:space="0" w:color="E3E3E3"/>
          </w:divBdr>
          <w:divsChild>
            <w:div w:id="392117314">
              <w:marLeft w:val="0"/>
              <w:marRight w:val="0"/>
              <w:marTop w:val="0"/>
              <w:marBottom w:val="0"/>
              <w:divBdr>
                <w:top w:val="single" w:sz="2" w:space="0" w:color="E3E3E3"/>
                <w:left w:val="single" w:sz="2" w:space="0" w:color="E3E3E3"/>
                <w:bottom w:val="single" w:sz="2" w:space="0" w:color="E3E3E3"/>
                <w:right w:val="single" w:sz="2" w:space="0" w:color="E3E3E3"/>
              </w:divBdr>
              <w:divsChild>
                <w:div w:id="1505242092">
                  <w:marLeft w:val="0"/>
                  <w:marRight w:val="0"/>
                  <w:marTop w:val="0"/>
                  <w:marBottom w:val="0"/>
                  <w:divBdr>
                    <w:top w:val="single" w:sz="2" w:space="0" w:color="E3E3E3"/>
                    <w:left w:val="single" w:sz="2" w:space="0" w:color="E3E3E3"/>
                    <w:bottom w:val="single" w:sz="2" w:space="0" w:color="E3E3E3"/>
                    <w:right w:val="single" w:sz="2" w:space="0" w:color="E3E3E3"/>
                  </w:divBdr>
                  <w:divsChild>
                    <w:div w:id="38937491">
                      <w:marLeft w:val="0"/>
                      <w:marRight w:val="0"/>
                      <w:marTop w:val="0"/>
                      <w:marBottom w:val="0"/>
                      <w:divBdr>
                        <w:top w:val="single" w:sz="2" w:space="0" w:color="E3E3E3"/>
                        <w:left w:val="single" w:sz="2" w:space="0" w:color="E3E3E3"/>
                        <w:bottom w:val="single" w:sz="2" w:space="0" w:color="E3E3E3"/>
                        <w:right w:val="single" w:sz="2" w:space="0" w:color="E3E3E3"/>
                      </w:divBdr>
                      <w:divsChild>
                        <w:div w:id="1341392139">
                          <w:marLeft w:val="0"/>
                          <w:marRight w:val="0"/>
                          <w:marTop w:val="0"/>
                          <w:marBottom w:val="0"/>
                          <w:divBdr>
                            <w:top w:val="single" w:sz="2" w:space="0" w:color="E3E3E3"/>
                            <w:left w:val="single" w:sz="2" w:space="0" w:color="E3E3E3"/>
                            <w:bottom w:val="single" w:sz="2" w:space="0" w:color="E3E3E3"/>
                            <w:right w:val="single" w:sz="2" w:space="0" w:color="E3E3E3"/>
                          </w:divBdr>
                          <w:divsChild>
                            <w:div w:id="344131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604960">
                                  <w:marLeft w:val="0"/>
                                  <w:marRight w:val="0"/>
                                  <w:marTop w:val="0"/>
                                  <w:marBottom w:val="0"/>
                                  <w:divBdr>
                                    <w:top w:val="single" w:sz="2" w:space="0" w:color="E3E3E3"/>
                                    <w:left w:val="single" w:sz="2" w:space="0" w:color="E3E3E3"/>
                                    <w:bottom w:val="single" w:sz="2" w:space="0" w:color="E3E3E3"/>
                                    <w:right w:val="single" w:sz="2" w:space="0" w:color="E3E3E3"/>
                                  </w:divBdr>
                                  <w:divsChild>
                                    <w:div w:id="676470251">
                                      <w:marLeft w:val="0"/>
                                      <w:marRight w:val="0"/>
                                      <w:marTop w:val="0"/>
                                      <w:marBottom w:val="0"/>
                                      <w:divBdr>
                                        <w:top w:val="single" w:sz="2" w:space="0" w:color="E3E3E3"/>
                                        <w:left w:val="single" w:sz="2" w:space="0" w:color="E3E3E3"/>
                                        <w:bottom w:val="single" w:sz="2" w:space="0" w:color="E3E3E3"/>
                                        <w:right w:val="single" w:sz="2" w:space="0" w:color="E3E3E3"/>
                                      </w:divBdr>
                                      <w:divsChild>
                                        <w:div w:id="342632635">
                                          <w:marLeft w:val="0"/>
                                          <w:marRight w:val="0"/>
                                          <w:marTop w:val="0"/>
                                          <w:marBottom w:val="0"/>
                                          <w:divBdr>
                                            <w:top w:val="single" w:sz="2" w:space="0" w:color="E3E3E3"/>
                                            <w:left w:val="single" w:sz="2" w:space="0" w:color="E3E3E3"/>
                                            <w:bottom w:val="single" w:sz="2" w:space="0" w:color="E3E3E3"/>
                                            <w:right w:val="single" w:sz="2" w:space="0" w:color="E3E3E3"/>
                                          </w:divBdr>
                                          <w:divsChild>
                                            <w:div w:id="2067989458">
                                              <w:marLeft w:val="0"/>
                                              <w:marRight w:val="0"/>
                                              <w:marTop w:val="0"/>
                                              <w:marBottom w:val="0"/>
                                              <w:divBdr>
                                                <w:top w:val="single" w:sz="2" w:space="0" w:color="E3E3E3"/>
                                                <w:left w:val="single" w:sz="2" w:space="0" w:color="E3E3E3"/>
                                                <w:bottom w:val="single" w:sz="2" w:space="0" w:color="E3E3E3"/>
                                                <w:right w:val="single" w:sz="2" w:space="0" w:color="E3E3E3"/>
                                              </w:divBdr>
                                              <w:divsChild>
                                                <w:div w:id="903369800">
                                                  <w:marLeft w:val="0"/>
                                                  <w:marRight w:val="0"/>
                                                  <w:marTop w:val="0"/>
                                                  <w:marBottom w:val="0"/>
                                                  <w:divBdr>
                                                    <w:top w:val="single" w:sz="2" w:space="0" w:color="E3E3E3"/>
                                                    <w:left w:val="single" w:sz="2" w:space="0" w:color="E3E3E3"/>
                                                    <w:bottom w:val="single" w:sz="2" w:space="0" w:color="E3E3E3"/>
                                                    <w:right w:val="single" w:sz="2" w:space="0" w:color="E3E3E3"/>
                                                  </w:divBdr>
                                                  <w:divsChild>
                                                    <w:div w:id="1930313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8669528">
          <w:marLeft w:val="0"/>
          <w:marRight w:val="0"/>
          <w:marTop w:val="0"/>
          <w:marBottom w:val="0"/>
          <w:divBdr>
            <w:top w:val="none" w:sz="0" w:space="0" w:color="auto"/>
            <w:left w:val="none" w:sz="0" w:space="0" w:color="auto"/>
            <w:bottom w:val="none" w:sz="0" w:space="0" w:color="auto"/>
            <w:right w:val="none" w:sz="0" w:space="0" w:color="auto"/>
          </w:divBdr>
        </w:div>
      </w:divsChild>
    </w:div>
    <w:div w:id="2092582243">
      <w:bodyDiv w:val="1"/>
      <w:marLeft w:val="0"/>
      <w:marRight w:val="0"/>
      <w:marTop w:val="0"/>
      <w:marBottom w:val="0"/>
      <w:divBdr>
        <w:top w:val="none" w:sz="0" w:space="0" w:color="auto"/>
        <w:left w:val="none" w:sz="0" w:space="0" w:color="auto"/>
        <w:bottom w:val="none" w:sz="0" w:space="0" w:color="auto"/>
        <w:right w:val="none" w:sz="0" w:space="0" w:color="auto"/>
      </w:divBdr>
    </w:div>
    <w:div w:id="2128429866">
      <w:bodyDiv w:val="1"/>
      <w:marLeft w:val="0"/>
      <w:marRight w:val="0"/>
      <w:marTop w:val="0"/>
      <w:marBottom w:val="0"/>
      <w:divBdr>
        <w:top w:val="none" w:sz="0" w:space="0" w:color="auto"/>
        <w:left w:val="none" w:sz="0" w:space="0" w:color="auto"/>
        <w:bottom w:val="none" w:sz="0" w:space="0" w:color="auto"/>
        <w:right w:val="none" w:sz="0" w:space="0" w:color="auto"/>
      </w:divBdr>
    </w:div>
    <w:div w:id="21309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8.xml"/><Relationship Id="rId50" Type="http://schemas.openxmlformats.org/officeDocument/2006/relationships/header" Target="header6.xml"/><Relationship Id="rId55"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4.xml"/><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header" Target="header7.xml"/><Relationship Id="rId8" Type="http://schemas.openxmlformats.org/officeDocument/2006/relationships/footer" Target="footer1.xml"/><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eader" Target="header5.xm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57" Type="http://schemas.openxmlformats.org/officeDocument/2006/relationships/footer" Target="footer12.xml"/><Relationship Id="rId10" Type="http://schemas.openxmlformats.org/officeDocument/2006/relationships/footer" Target="footer3.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CE8D3-CBD0-4733-BA1B-ED3A89574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7582</TotalTime>
  <Pages>103</Pages>
  <Words>20475</Words>
  <Characters>116712</Characters>
  <Application>Microsoft Office Word</Application>
  <DocSecurity>0</DocSecurity>
  <Lines>972</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136914</CharactersWithSpaces>
  <SharedDoc>false</SharedDoc>
  <HLinks>
    <vt:vector size="456" baseType="variant">
      <vt:variant>
        <vt:i4>3473535</vt:i4>
      </vt:variant>
      <vt:variant>
        <vt:i4>351</vt:i4>
      </vt:variant>
      <vt:variant>
        <vt:i4>0</vt:i4>
      </vt:variant>
      <vt:variant>
        <vt:i4>5</vt:i4>
      </vt:variant>
      <vt:variant>
        <vt:lpwstr>http://www.sinava.ru/S_60_24.php</vt:lpwstr>
      </vt:variant>
      <vt:variant>
        <vt:lpwstr/>
      </vt:variant>
      <vt:variant>
        <vt:i4>589906</vt:i4>
      </vt:variant>
      <vt:variant>
        <vt:i4>348</vt:i4>
      </vt:variant>
      <vt:variant>
        <vt:i4>0</vt:i4>
      </vt:variant>
      <vt:variant>
        <vt:i4>5</vt:i4>
      </vt:variant>
      <vt:variant>
        <vt:lpwstr>http://www.sinava.ru/PW1512B.php</vt:lpwstr>
      </vt:variant>
      <vt:variant>
        <vt:lpwstr/>
      </vt:variant>
      <vt:variant>
        <vt:i4>262220</vt:i4>
      </vt:variant>
      <vt:variant>
        <vt:i4>345</vt:i4>
      </vt:variant>
      <vt:variant>
        <vt:i4>0</vt:i4>
      </vt:variant>
      <vt:variant>
        <vt:i4>5</vt:i4>
      </vt:variant>
      <vt:variant>
        <vt:lpwstr>http://www.sinava.ru/IN5000S.php</vt:lpwstr>
      </vt:variant>
      <vt:variant>
        <vt:lpwstr/>
      </vt:variant>
      <vt:variant>
        <vt:i4>131148</vt:i4>
      </vt:variant>
      <vt:variant>
        <vt:i4>342</vt:i4>
      </vt:variant>
      <vt:variant>
        <vt:i4>0</vt:i4>
      </vt:variant>
      <vt:variant>
        <vt:i4>5</vt:i4>
      </vt:variant>
      <vt:variant>
        <vt:lpwstr>http://www.sinava.ru/IN3000S.php</vt:lpwstr>
      </vt:variant>
      <vt:variant>
        <vt:lpwstr/>
      </vt:variant>
      <vt:variant>
        <vt:i4>2490452</vt:i4>
      </vt:variant>
      <vt:variant>
        <vt:i4>339</vt:i4>
      </vt:variant>
      <vt:variant>
        <vt:i4>0</vt:i4>
      </vt:variant>
      <vt:variant>
        <vt:i4>5</vt:i4>
      </vt:variant>
      <vt:variant>
        <vt:lpwstr>http://www.sinava.ru/DR45_12.php</vt:lpwstr>
      </vt:variant>
      <vt:variant>
        <vt:lpwstr/>
      </vt:variant>
      <vt:variant>
        <vt:i4>786519</vt:i4>
      </vt:variant>
      <vt:variant>
        <vt:i4>336</vt:i4>
      </vt:variant>
      <vt:variant>
        <vt:i4>0</vt:i4>
      </vt:variant>
      <vt:variant>
        <vt:i4>5</vt:i4>
      </vt:variant>
      <vt:variant>
        <vt:lpwstr>http://www.sinava.ru/PW1220D.php</vt:lpwstr>
      </vt:variant>
      <vt:variant>
        <vt:lpwstr/>
      </vt:variant>
      <vt:variant>
        <vt:i4>2162769</vt:i4>
      </vt:variant>
      <vt:variant>
        <vt:i4>333</vt:i4>
      </vt:variant>
      <vt:variant>
        <vt:i4>0</vt:i4>
      </vt:variant>
      <vt:variant>
        <vt:i4>5</vt:i4>
      </vt:variant>
      <vt:variant>
        <vt:lpwstr>http://www.sinava.ru/DR30_12.php</vt:lpwstr>
      </vt:variant>
      <vt:variant>
        <vt:lpwstr/>
      </vt:variant>
      <vt:variant>
        <vt:i4>196681</vt:i4>
      </vt:variant>
      <vt:variant>
        <vt:i4>330</vt:i4>
      </vt:variant>
      <vt:variant>
        <vt:i4>0</vt:i4>
      </vt:variant>
      <vt:variant>
        <vt:i4>5</vt:i4>
      </vt:variant>
      <vt:variant>
        <vt:lpwstr>http://www.sinava.ru/GS25E12-P1J.php</vt:lpwstr>
      </vt:variant>
      <vt:variant>
        <vt:lpwstr/>
      </vt:variant>
      <vt:variant>
        <vt:i4>7077989</vt:i4>
      </vt:variant>
      <vt:variant>
        <vt:i4>327</vt:i4>
      </vt:variant>
      <vt:variant>
        <vt:i4>0</vt:i4>
      </vt:variant>
      <vt:variant>
        <vt:i4>5</vt:i4>
      </vt:variant>
      <vt:variant>
        <vt:lpwstr>http://www.sinava.ru/GS15E-3P1J.php</vt:lpwstr>
      </vt:variant>
      <vt:variant>
        <vt:lpwstr/>
      </vt:variant>
      <vt:variant>
        <vt:i4>131140</vt:i4>
      </vt:variant>
      <vt:variant>
        <vt:i4>324</vt:i4>
      </vt:variant>
      <vt:variant>
        <vt:i4>0</vt:i4>
      </vt:variant>
      <vt:variant>
        <vt:i4>5</vt:i4>
      </vt:variant>
      <vt:variant>
        <vt:lpwstr>http://www.sinava.ru/ES18E12-P1J.php</vt:lpwstr>
      </vt:variant>
      <vt:variant>
        <vt:lpwstr/>
      </vt:variant>
      <vt:variant>
        <vt:i4>589906</vt:i4>
      </vt:variant>
      <vt:variant>
        <vt:i4>321</vt:i4>
      </vt:variant>
      <vt:variant>
        <vt:i4>0</vt:i4>
      </vt:variant>
      <vt:variant>
        <vt:i4>5</vt:i4>
      </vt:variant>
      <vt:variant>
        <vt:lpwstr>http://www.sinava.ru/PW1215B.php</vt:lpwstr>
      </vt:variant>
      <vt:variant>
        <vt:lpwstr/>
      </vt:variant>
      <vt:variant>
        <vt:i4>720988</vt:i4>
      </vt:variant>
      <vt:variant>
        <vt:i4>318</vt:i4>
      </vt:variant>
      <vt:variant>
        <vt:i4>0</vt:i4>
      </vt:variant>
      <vt:variant>
        <vt:i4>5</vt:i4>
      </vt:variant>
      <vt:variant>
        <vt:lpwstr>http://www.sinava.ru/PW0920B.php</vt:lpwstr>
      </vt:variant>
      <vt:variant>
        <vt:lpwstr/>
      </vt:variant>
      <vt:variant>
        <vt:i4>3473535</vt:i4>
      </vt:variant>
      <vt:variant>
        <vt:i4>309</vt:i4>
      </vt:variant>
      <vt:variant>
        <vt:i4>0</vt:i4>
      </vt:variant>
      <vt:variant>
        <vt:i4>5</vt:i4>
      </vt:variant>
      <vt:variant>
        <vt:lpwstr>http://www.sinava.ru/S_60_24.php</vt:lpwstr>
      </vt:variant>
      <vt:variant>
        <vt:lpwstr/>
      </vt:variant>
      <vt:variant>
        <vt:i4>589906</vt:i4>
      </vt:variant>
      <vt:variant>
        <vt:i4>306</vt:i4>
      </vt:variant>
      <vt:variant>
        <vt:i4>0</vt:i4>
      </vt:variant>
      <vt:variant>
        <vt:i4>5</vt:i4>
      </vt:variant>
      <vt:variant>
        <vt:lpwstr>http://www.sinava.ru/PW1512B.php</vt:lpwstr>
      </vt:variant>
      <vt:variant>
        <vt:lpwstr/>
      </vt:variant>
      <vt:variant>
        <vt:i4>262220</vt:i4>
      </vt:variant>
      <vt:variant>
        <vt:i4>303</vt:i4>
      </vt:variant>
      <vt:variant>
        <vt:i4>0</vt:i4>
      </vt:variant>
      <vt:variant>
        <vt:i4>5</vt:i4>
      </vt:variant>
      <vt:variant>
        <vt:lpwstr>http://www.sinava.ru/IN5000S.php</vt:lpwstr>
      </vt:variant>
      <vt:variant>
        <vt:lpwstr/>
      </vt:variant>
      <vt:variant>
        <vt:i4>131148</vt:i4>
      </vt:variant>
      <vt:variant>
        <vt:i4>300</vt:i4>
      </vt:variant>
      <vt:variant>
        <vt:i4>0</vt:i4>
      </vt:variant>
      <vt:variant>
        <vt:i4>5</vt:i4>
      </vt:variant>
      <vt:variant>
        <vt:lpwstr>http://www.sinava.ru/IN3000S.php</vt:lpwstr>
      </vt:variant>
      <vt:variant>
        <vt:lpwstr/>
      </vt:variant>
      <vt:variant>
        <vt:i4>2490452</vt:i4>
      </vt:variant>
      <vt:variant>
        <vt:i4>297</vt:i4>
      </vt:variant>
      <vt:variant>
        <vt:i4>0</vt:i4>
      </vt:variant>
      <vt:variant>
        <vt:i4>5</vt:i4>
      </vt:variant>
      <vt:variant>
        <vt:lpwstr>http://www.sinava.ru/DR45_12.php</vt:lpwstr>
      </vt:variant>
      <vt:variant>
        <vt:lpwstr/>
      </vt:variant>
      <vt:variant>
        <vt:i4>786519</vt:i4>
      </vt:variant>
      <vt:variant>
        <vt:i4>294</vt:i4>
      </vt:variant>
      <vt:variant>
        <vt:i4>0</vt:i4>
      </vt:variant>
      <vt:variant>
        <vt:i4>5</vt:i4>
      </vt:variant>
      <vt:variant>
        <vt:lpwstr>http://www.sinava.ru/PW1220D.php</vt:lpwstr>
      </vt:variant>
      <vt:variant>
        <vt:lpwstr/>
      </vt:variant>
      <vt:variant>
        <vt:i4>2162769</vt:i4>
      </vt:variant>
      <vt:variant>
        <vt:i4>291</vt:i4>
      </vt:variant>
      <vt:variant>
        <vt:i4>0</vt:i4>
      </vt:variant>
      <vt:variant>
        <vt:i4>5</vt:i4>
      </vt:variant>
      <vt:variant>
        <vt:lpwstr>http://www.sinava.ru/DR30_12.php</vt:lpwstr>
      </vt:variant>
      <vt:variant>
        <vt:lpwstr/>
      </vt:variant>
      <vt:variant>
        <vt:i4>196681</vt:i4>
      </vt:variant>
      <vt:variant>
        <vt:i4>288</vt:i4>
      </vt:variant>
      <vt:variant>
        <vt:i4>0</vt:i4>
      </vt:variant>
      <vt:variant>
        <vt:i4>5</vt:i4>
      </vt:variant>
      <vt:variant>
        <vt:lpwstr>http://www.sinava.ru/GS25E12-P1J.php</vt:lpwstr>
      </vt:variant>
      <vt:variant>
        <vt:lpwstr/>
      </vt:variant>
      <vt:variant>
        <vt:i4>7077989</vt:i4>
      </vt:variant>
      <vt:variant>
        <vt:i4>285</vt:i4>
      </vt:variant>
      <vt:variant>
        <vt:i4>0</vt:i4>
      </vt:variant>
      <vt:variant>
        <vt:i4>5</vt:i4>
      </vt:variant>
      <vt:variant>
        <vt:lpwstr>http://www.sinava.ru/GS15E-3P1J.php</vt:lpwstr>
      </vt:variant>
      <vt:variant>
        <vt:lpwstr/>
      </vt:variant>
      <vt:variant>
        <vt:i4>131140</vt:i4>
      </vt:variant>
      <vt:variant>
        <vt:i4>282</vt:i4>
      </vt:variant>
      <vt:variant>
        <vt:i4>0</vt:i4>
      </vt:variant>
      <vt:variant>
        <vt:i4>5</vt:i4>
      </vt:variant>
      <vt:variant>
        <vt:lpwstr>http://www.sinava.ru/ES18E12-P1J.php</vt:lpwstr>
      </vt:variant>
      <vt:variant>
        <vt:lpwstr/>
      </vt:variant>
      <vt:variant>
        <vt:i4>589906</vt:i4>
      </vt:variant>
      <vt:variant>
        <vt:i4>279</vt:i4>
      </vt:variant>
      <vt:variant>
        <vt:i4>0</vt:i4>
      </vt:variant>
      <vt:variant>
        <vt:i4>5</vt:i4>
      </vt:variant>
      <vt:variant>
        <vt:lpwstr>http://www.sinava.ru/PW1215B.php</vt:lpwstr>
      </vt:variant>
      <vt:variant>
        <vt:lpwstr/>
      </vt:variant>
      <vt:variant>
        <vt:i4>720988</vt:i4>
      </vt:variant>
      <vt:variant>
        <vt:i4>276</vt:i4>
      </vt:variant>
      <vt:variant>
        <vt:i4>0</vt:i4>
      </vt:variant>
      <vt:variant>
        <vt:i4>5</vt:i4>
      </vt:variant>
      <vt:variant>
        <vt:lpwstr>http://www.sinava.ru/PW0920B.php</vt:lpwstr>
      </vt:variant>
      <vt:variant>
        <vt:lpwstr/>
      </vt:variant>
      <vt:variant>
        <vt:i4>3539037</vt:i4>
      </vt:variant>
      <vt:variant>
        <vt:i4>270</vt:i4>
      </vt:variant>
      <vt:variant>
        <vt:i4>0</vt:i4>
      </vt:variant>
      <vt:variant>
        <vt:i4>5</vt:i4>
      </vt:variant>
      <vt:variant>
        <vt:lpwstr>https://ru.wikipedia.org/wiki/%D0%9F%D1%80%D0%BE%D0%B8%D0%B7%D0%B2%D0%BE%D0%B4%D0%BD%D0%B0%D1%8F_%D1%84%D1%83%D0%BD%D0%BA%D1%86%D0%B8%D0%B8</vt:lpwstr>
      </vt:variant>
      <vt:variant>
        <vt:lpwstr/>
      </vt:variant>
      <vt:variant>
        <vt:i4>3932216</vt:i4>
      </vt:variant>
      <vt:variant>
        <vt:i4>267</vt:i4>
      </vt:variant>
      <vt:variant>
        <vt:i4>0</vt:i4>
      </vt:variant>
      <vt:variant>
        <vt:i4>5</vt:i4>
      </vt:variant>
      <vt:variant>
        <vt:lpwstr>https://ru.wikipedia.org/wiki/%D0%98%D0%BD%D1%82%D0%B5%D0%B3%D1%80%D0%B0%D0%BB</vt:lpwstr>
      </vt:variant>
      <vt:variant>
        <vt:lpwstr/>
      </vt:variant>
      <vt:variant>
        <vt:i4>6815744</vt:i4>
      </vt:variant>
      <vt:variant>
        <vt:i4>264</vt:i4>
      </vt:variant>
      <vt:variant>
        <vt:i4>0</vt:i4>
      </vt:variant>
      <vt:variant>
        <vt:i4>5</vt:i4>
      </vt:variant>
      <vt:variant>
        <vt:lpwstr>https://ru.wikipedia.org/wiki/%D0%9F%D1%80%D1%8F%D0%BC%D0%B0%D1%8F_%D0%BF%D1%80%D0%BE%D0%BF%D0%BE%D1%80%D1%86%D0%B8%D0%BE%D0%BD%D0%B0%D0%BB%D1%8C%D0%BD%D0%BE%D1%81%D1%82%D1%8C</vt:lpwstr>
      </vt:variant>
      <vt:variant>
        <vt:lpwstr/>
      </vt:variant>
      <vt:variant>
        <vt:i4>3735615</vt:i4>
      </vt:variant>
      <vt:variant>
        <vt:i4>261</vt:i4>
      </vt:variant>
      <vt:variant>
        <vt:i4>0</vt:i4>
      </vt:variant>
      <vt:variant>
        <vt:i4>5</vt:i4>
      </vt:variant>
      <vt:variant>
        <vt:lpwstr>https://ru.wikipedia.org/wiki/%D0%A1%D0%B8%D1%81%D1%82%D0%B5%D0%BC%D0%B0_%D0%B0%D0%B2%D1%82%D0%BE%D0%BC%D0%B0%D1%82%D0%B8%D1%87%D0%B5%D1%81%D0%BA%D0%BE%D0%B3%D0%BE_%D1%83%D0%BF%D1%80%D0%B0%D0%B2%D0%BB%D0%B5%D0%BD%D0%B8%D1%8F</vt:lpwstr>
      </vt:variant>
      <vt:variant>
        <vt:lpwstr/>
      </vt:variant>
      <vt:variant>
        <vt:i4>589842</vt:i4>
      </vt:variant>
      <vt:variant>
        <vt:i4>249</vt:i4>
      </vt:variant>
      <vt:variant>
        <vt:i4>0</vt:i4>
      </vt:variant>
      <vt:variant>
        <vt:i4>5</vt:i4>
      </vt:variant>
      <vt:variant>
        <vt:lpwstr>http://www.simplab.ru/collection/katalog-1-2/product/bluetooth-modul</vt:lpwstr>
      </vt:variant>
      <vt:variant>
        <vt:lpwstr/>
      </vt:variant>
      <vt:variant>
        <vt:i4>6684793</vt:i4>
      </vt:variant>
      <vt:variant>
        <vt:i4>246</vt:i4>
      </vt:variant>
      <vt:variant>
        <vt:i4>0</vt:i4>
      </vt:variant>
      <vt:variant>
        <vt:i4>5</vt:i4>
      </vt:variant>
      <vt:variant>
        <vt:lpwstr>http://www.simplab.ru/collection/katalog-1-2/product/modul-radiosvyazi-nrf24l01</vt:lpwstr>
      </vt:variant>
      <vt:variant>
        <vt:lpwstr/>
      </vt:variant>
      <vt:variant>
        <vt:i4>262154</vt:i4>
      </vt:variant>
      <vt:variant>
        <vt:i4>240</vt:i4>
      </vt:variant>
      <vt:variant>
        <vt:i4>0</vt:i4>
      </vt:variant>
      <vt:variant>
        <vt:i4>5</vt:i4>
      </vt:variant>
      <vt:variant>
        <vt:lpwstr>https://ru.wikipedia.org/wiki/I2C</vt:lpwstr>
      </vt:variant>
      <vt:variant>
        <vt:lpwstr/>
      </vt:variant>
      <vt:variant>
        <vt:i4>7405608</vt:i4>
      </vt:variant>
      <vt:variant>
        <vt:i4>237</vt:i4>
      </vt:variant>
      <vt:variant>
        <vt:i4>0</vt:i4>
      </vt:variant>
      <vt:variant>
        <vt:i4>5</vt:i4>
      </vt:variant>
      <vt:variant>
        <vt:lpwstr>https://ru.wikipedia.org/wiki/Serial_Peripheral_Interface</vt:lpwstr>
      </vt:variant>
      <vt:variant>
        <vt:lpwstr/>
      </vt:variant>
      <vt:variant>
        <vt:i4>2293860</vt:i4>
      </vt:variant>
      <vt:variant>
        <vt:i4>234</vt:i4>
      </vt:variant>
      <vt:variant>
        <vt:i4>0</vt:i4>
      </vt:variant>
      <vt:variant>
        <vt:i4>5</vt:i4>
      </vt:variant>
      <vt:variant>
        <vt:lpwstr>https://ru.wikipedia.org/wiki/UART</vt:lpwstr>
      </vt:variant>
      <vt:variant>
        <vt:lpwstr/>
      </vt:variant>
      <vt:variant>
        <vt:i4>1507351</vt:i4>
      </vt:variant>
      <vt:variant>
        <vt:i4>231</vt:i4>
      </vt:variant>
      <vt:variant>
        <vt:i4>0</vt:i4>
      </vt:variant>
      <vt:variant>
        <vt:i4>5</vt:i4>
      </vt:variant>
      <vt:variant>
        <vt:lpwstr>https://ru.wikipedia.org/wiki/%D0%90%D0%A6%D0%9F</vt:lpwstr>
      </vt:variant>
      <vt:variant>
        <vt:lpwstr/>
      </vt:variant>
      <vt:variant>
        <vt:i4>1310743</vt:i4>
      </vt:variant>
      <vt:variant>
        <vt:i4>228</vt:i4>
      </vt:variant>
      <vt:variant>
        <vt:i4>0</vt:i4>
      </vt:variant>
      <vt:variant>
        <vt:i4>5</vt:i4>
      </vt:variant>
      <vt:variant>
        <vt:lpwstr>https://ru.wikipedia.org/wiki/%D0%A8%D0%98%D0%9C</vt:lpwstr>
      </vt:variant>
      <vt:variant>
        <vt:lpwstr/>
      </vt:variant>
      <vt:variant>
        <vt:i4>7536691</vt:i4>
      </vt:variant>
      <vt:variant>
        <vt:i4>222</vt:i4>
      </vt:variant>
      <vt:variant>
        <vt:i4>0</vt:i4>
      </vt:variant>
      <vt:variant>
        <vt:i4>5</vt:i4>
      </vt:variant>
      <vt:variant>
        <vt:lpwstr>http://arduino.ru/Reference</vt:lpwstr>
      </vt:variant>
      <vt:variant>
        <vt:lpwstr/>
      </vt:variant>
      <vt:variant>
        <vt:i4>3801212</vt:i4>
      </vt:variant>
      <vt:variant>
        <vt:i4>216</vt:i4>
      </vt:variant>
      <vt:variant>
        <vt:i4>0</vt:i4>
      </vt:variant>
      <vt:variant>
        <vt:i4>5</vt:i4>
      </vt:variant>
      <vt:variant>
        <vt:lpwstr>http://b.loxone.com/pages/ru/produkte/LoxLIVE/Fotos/LoxLIVE-Fotos.aspx</vt:lpwstr>
      </vt:variant>
      <vt:variant>
        <vt:lpwstr/>
      </vt:variant>
      <vt:variant>
        <vt:i4>7340147</vt:i4>
      </vt:variant>
      <vt:variant>
        <vt:i4>213</vt:i4>
      </vt:variant>
      <vt:variant>
        <vt:i4>0</vt:i4>
      </vt:variant>
      <vt:variant>
        <vt:i4>5</vt:i4>
      </vt:variant>
      <vt:variant>
        <vt:lpwstr>http://b.loxone.com/pages/ru/beispiele/eigenheim/Im-Eigenheim.aspx</vt:lpwstr>
      </vt:variant>
      <vt:variant>
        <vt:lpwstr/>
      </vt:variant>
      <vt:variant>
        <vt:i4>7667838</vt:i4>
      </vt:variant>
      <vt:variant>
        <vt:i4>210</vt:i4>
      </vt:variant>
      <vt:variant>
        <vt:i4>0</vt:i4>
      </vt:variant>
      <vt:variant>
        <vt:i4>5</vt:i4>
      </vt:variant>
      <vt:variant>
        <vt:lpwstr>http://utepleniedoma.com/otoplenie/otopitelnoe-oborudovanie/kakim-mozhet-byt-cirkulyacionnyj-nasos-dlya-otopleniya-zhilyx-i-proizvodstvennyx-zdanij</vt:lpwstr>
      </vt:variant>
      <vt:variant>
        <vt:lpwstr/>
      </vt:variant>
      <vt:variant>
        <vt:i4>4128824</vt:i4>
      </vt:variant>
      <vt:variant>
        <vt:i4>207</vt:i4>
      </vt:variant>
      <vt:variant>
        <vt:i4>0</vt:i4>
      </vt:variant>
      <vt:variant>
        <vt:i4>5</vt:i4>
      </vt:variant>
      <vt:variant>
        <vt:lpwstr>https://ru.wikipedia.org/wiki/%D0%90%D0%BD%D0%B0%D0%BB%D0%B8%D0%B7</vt:lpwstr>
      </vt:variant>
      <vt:variant>
        <vt:lpwstr/>
      </vt:variant>
      <vt:variant>
        <vt:i4>5046351</vt:i4>
      </vt:variant>
      <vt:variant>
        <vt:i4>204</vt:i4>
      </vt:variant>
      <vt:variant>
        <vt:i4>0</vt:i4>
      </vt:variant>
      <vt:variant>
        <vt:i4>5</vt:i4>
      </vt:variant>
      <vt:variant>
        <vt:lpwstr>https://ru.wikipedia.org/wiki/%D0%9C%D0%B5%D1%82%D0%BE%D0%B4%D0%BE%D0%BB%D0%BE%D0%B3%D0%B8%D1%8F</vt:lpwstr>
      </vt:variant>
      <vt:variant>
        <vt:lpwstr/>
      </vt:variant>
      <vt:variant>
        <vt:i4>8126471</vt:i4>
      </vt:variant>
      <vt:variant>
        <vt:i4>198</vt:i4>
      </vt:variant>
      <vt:variant>
        <vt:i4>0</vt:i4>
      </vt:variant>
      <vt:variant>
        <vt:i4>5</vt:i4>
      </vt:variant>
      <vt:variant>
        <vt:lpwstr>http://ru.wikipedia.org/wiki/%D0%92%D1%8B%D1%81%D0%BE%D0%BA%D0%B8%D0%B5_%D1%82%D0%B5%D1%85%D0%BD%D0%BE%D0%BB%D0%BE%D0%B3%D0%B8%D0%B8</vt:lpwstr>
      </vt:variant>
      <vt:variant>
        <vt:lpwstr/>
      </vt:variant>
      <vt:variant>
        <vt:i4>524355</vt:i4>
      </vt:variant>
      <vt:variant>
        <vt:i4>195</vt:i4>
      </vt:variant>
      <vt:variant>
        <vt:i4>0</vt:i4>
      </vt:variant>
      <vt:variant>
        <vt:i4>5</vt:i4>
      </vt:variant>
      <vt:variant>
        <vt:lpwstr>http://ru.wikipedia.org/wiki/%D0%96%D0%B8%D0%BB%D0%B8%D1%89%D0%B5</vt:lpwstr>
      </vt:variant>
      <vt:variant>
        <vt:lpwstr/>
      </vt:variant>
      <vt:variant>
        <vt:i4>1507390</vt:i4>
      </vt:variant>
      <vt:variant>
        <vt:i4>188</vt:i4>
      </vt:variant>
      <vt:variant>
        <vt:i4>0</vt:i4>
      </vt:variant>
      <vt:variant>
        <vt:i4>5</vt:i4>
      </vt:variant>
      <vt:variant>
        <vt:lpwstr/>
      </vt:variant>
      <vt:variant>
        <vt:lpwstr>_Toc418775536</vt:lpwstr>
      </vt:variant>
      <vt:variant>
        <vt:i4>1507390</vt:i4>
      </vt:variant>
      <vt:variant>
        <vt:i4>182</vt:i4>
      </vt:variant>
      <vt:variant>
        <vt:i4>0</vt:i4>
      </vt:variant>
      <vt:variant>
        <vt:i4>5</vt:i4>
      </vt:variant>
      <vt:variant>
        <vt:lpwstr/>
      </vt:variant>
      <vt:variant>
        <vt:lpwstr>_Toc418775535</vt:lpwstr>
      </vt:variant>
      <vt:variant>
        <vt:i4>1507390</vt:i4>
      </vt:variant>
      <vt:variant>
        <vt:i4>176</vt:i4>
      </vt:variant>
      <vt:variant>
        <vt:i4>0</vt:i4>
      </vt:variant>
      <vt:variant>
        <vt:i4>5</vt:i4>
      </vt:variant>
      <vt:variant>
        <vt:lpwstr/>
      </vt:variant>
      <vt:variant>
        <vt:lpwstr>_Toc418775534</vt:lpwstr>
      </vt:variant>
      <vt:variant>
        <vt:i4>1507390</vt:i4>
      </vt:variant>
      <vt:variant>
        <vt:i4>170</vt:i4>
      </vt:variant>
      <vt:variant>
        <vt:i4>0</vt:i4>
      </vt:variant>
      <vt:variant>
        <vt:i4>5</vt:i4>
      </vt:variant>
      <vt:variant>
        <vt:lpwstr/>
      </vt:variant>
      <vt:variant>
        <vt:lpwstr>_Toc418775533</vt:lpwstr>
      </vt:variant>
      <vt:variant>
        <vt:i4>1507390</vt:i4>
      </vt:variant>
      <vt:variant>
        <vt:i4>164</vt:i4>
      </vt:variant>
      <vt:variant>
        <vt:i4>0</vt:i4>
      </vt:variant>
      <vt:variant>
        <vt:i4>5</vt:i4>
      </vt:variant>
      <vt:variant>
        <vt:lpwstr/>
      </vt:variant>
      <vt:variant>
        <vt:lpwstr>_Toc418775532</vt:lpwstr>
      </vt:variant>
      <vt:variant>
        <vt:i4>1507390</vt:i4>
      </vt:variant>
      <vt:variant>
        <vt:i4>158</vt:i4>
      </vt:variant>
      <vt:variant>
        <vt:i4>0</vt:i4>
      </vt:variant>
      <vt:variant>
        <vt:i4>5</vt:i4>
      </vt:variant>
      <vt:variant>
        <vt:lpwstr/>
      </vt:variant>
      <vt:variant>
        <vt:lpwstr>_Toc418775531</vt:lpwstr>
      </vt:variant>
      <vt:variant>
        <vt:i4>1507390</vt:i4>
      </vt:variant>
      <vt:variant>
        <vt:i4>152</vt:i4>
      </vt:variant>
      <vt:variant>
        <vt:i4>0</vt:i4>
      </vt:variant>
      <vt:variant>
        <vt:i4>5</vt:i4>
      </vt:variant>
      <vt:variant>
        <vt:lpwstr/>
      </vt:variant>
      <vt:variant>
        <vt:lpwstr>_Toc418775530</vt:lpwstr>
      </vt:variant>
      <vt:variant>
        <vt:i4>1441854</vt:i4>
      </vt:variant>
      <vt:variant>
        <vt:i4>146</vt:i4>
      </vt:variant>
      <vt:variant>
        <vt:i4>0</vt:i4>
      </vt:variant>
      <vt:variant>
        <vt:i4>5</vt:i4>
      </vt:variant>
      <vt:variant>
        <vt:lpwstr/>
      </vt:variant>
      <vt:variant>
        <vt:lpwstr>_Toc418775529</vt:lpwstr>
      </vt:variant>
      <vt:variant>
        <vt:i4>1441854</vt:i4>
      </vt:variant>
      <vt:variant>
        <vt:i4>140</vt:i4>
      </vt:variant>
      <vt:variant>
        <vt:i4>0</vt:i4>
      </vt:variant>
      <vt:variant>
        <vt:i4>5</vt:i4>
      </vt:variant>
      <vt:variant>
        <vt:lpwstr/>
      </vt:variant>
      <vt:variant>
        <vt:lpwstr>_Toc418775528</vt:lpwstr>
      </vt:variant>
      <vt:variant>
        <vt:i4>1441854</vt:i4>
      </vt:variant>
      <vt:variant>
        <vt:i4>134</vt:i4>
      </vt:variant>
      <vt:variant>
        <vt:i4>0</vt:i4>
      </vt:variant>
      <vt:variant>
        <vt:i4>5</vt:i4>
      </vt:variant>
      <vt:variant>
        <vt:lpwstr/>
      </vt:variant>
      <vt:variant>
        <vt:lpwstr>_Toc418775527</vt:lpwstr>
      </vt:variant>
      <vt:variant>
        <vt:i4>1441854</vt:i4>
      </vt:variant>
      <vt:variant>
        <vt:i4>128</vt:i4>
      </vt:variant>
      <vt:variant>
        <vt:i4>0</vt:i4>
      </vt:variant>
      <vt:variant>
        <vt:i4>5</vt:i4>
      </vt:variant>
      <vt:variant>
        <vt:lpwstr/>
      </vt:variant>
      <vt:variant>
        <vt:lpwstr>_Toc418775526</vt:lpwstr>
      </vt:variant>
      <vt:variant>
        <vt:i4>1441854</vt:i4>
      </vt:variant>
      <vt:variant>
        <vt:i4>122</vt:i4>
      </vt:variant>
      <vt:variant>
        <vt:i4>0</vt:i4>
      </vt:variant>
      <vt:variant>
        <vt:i4>5</vt:i4>
      </vt:variant>
      <vt:variant>
        <vt:lpwstr/>
      </vt:variant>
      <vt:variant>
        <vt:lpwstr>_Toc418775525</vt:lpwstr>
      </vt:variant>
      <vt:variant>
        <vt:i4>1441854</vt:i4>
      </vt:variant>
      <vt:variant>
        <vt:i4>116</vt:i4>
      </vt:variant>
      <vt:variant>
        <vt:i4>0</vt:i4>
      </vt:variant>
      <vt:variant>
        <vt:i4>5</vt:i4>
      </vt:variant>
      <vt:variant>
        <vt:lpwstr/>
      </vt:variant>
      <vt:variant>
        <vt:lpwstr>_Toc418775524</vt:lpwstr>
      </vt:variant>
      <vt:variant>
        <vt:i4>1441854</vt:i4>
      </vt:variant>
      <vt:variant>
        <vt:i4>110</vt:i4>
      </vt:variant>
      <vt:variant>
        <vt:i4>0</vt:i4>
      </vt:variant>
      <vt:variant>
        <vt:i4>5</vt:i4>
      </vt:variant>
      <vt:variant>
        <vt:lpwstr/>
      </vt:variant>
      <vt:variant>
        <vt:lpwstr>_Toc418775523</vt:lpwstr>
      </vt:variant>
      <vt:variant>
        <vt:i4>1441854</vt:i4>
      </vt:variant>
      <vt:variant>
        <vt:i4>104</vt:i4>
      </vt:variant>
      <vt:variant>
        <vt:i4>0</vt:i4>
      </vt:variant>
      <vt:variant>
        <vt:i4>5</vt:i4>
      </vt:variant>
      <vt:variant>
        <vt:lpwstr/>
      </vt:variant>
      <vt:variant>
        <vt:lpwstr>_Toc418775522</vt:lpwstr>
      </vt:variant>
      <vt:variant>
        <vt:i4>1441854</vt:i4>
      </vt:variant>
      <vt:variant>
        <vt:i4>98</vt:i4>
      </vt:variant>
      <vt:variant>
        <vt:i4>0</vt:i4>
      </vt:variant>
      <vt:variant>
        <vt:i4>5</vt:i4>
      </vt:variant>
      <vt:variant>
        <vt:lpwstr/>
      </vt:variant>
      <vt:variant>
        <vt:lpwstr>_Toc418775521</vt:lpwstr>
      </vt:variant>
      <vt:variant>
        <vt:i4>1441854</vt:i4>
      </vt:variant>
      <vt:variant>
        <vt:i4>92</vt:i4>
      </vt:variant>
      <vt:variant>
        <vt:i4>0</vt:i4>
      </vt:variant>
      <vt:variant>
        <vt:i4>5</vt:i4>
      </vt:variant>
      <vt:variant>
        <vt:lpwstr/>
      </vt:variant>
      <vt:variant>
        <vt:lpwstr>_Toc418775520</vt:lpwstr>
      </vt:variant>
      <vt:variant>
        <vt:i4>1376318</vt:i4>
      </vt:variant>
      <vt:variant>
        <vt:i4>86</vt:i4>
      </vt:variant>
      <vt:variant>
        <vt:i4>0</vt:i4>
      </vt:variant>
      <vt:variant>
        <vt:i4>5</vt:i4>
      </vt:variant>
      <vt:variant>
        <vt:lpwstr/>
      </vt:variant>
      <vt:variant>
        <vt:lpwstr>_Toc418775519</vt:lpwstr>
      </vt:variant>
      <vt:variant>
        <vt:i4>1376318</vt:i4>
      </vt:variant>
      <vt:variant>
        <vt:i4>80</vt:i4>
      </vt:variant>
      <vt:variant>
        <vt:i4>0</vt:i4>
      </vt:variant>
      <vt:variant>
        <vt:i4>5</vt:i4>
      </vt:variant>
      <vt:variant>
        <vt:lpwstr/>
      </vt:variant>
      <vt:variant>
        <vt:lpwstr>_Toc418775518</vt:lpwstr>
      </vt:variant>
      <vt:variant>
        <vt:i4>1376318</vt:i4>
      </vt:variant>
      <vt:variant>
        <vt:i4>74</vt:i4>
      </vt:variant>
      <vt:variant>
        <vt:i4>0</vt:i4>
      </vt:variant>
      <vt:variant>
        <vt:i4>5</vt:i4>
      </vt:variant>
      <vt:variant>
        <vt:lpwstr/>
      </vt:variant>
      <vt:variant>
        <vt:lpwstr>_Toc418775517</vt:lpwstr>
      </vt:variant>
      <vt:variant>
        <vt:i4>1376318</vt:i4>
      </vt:variant>
      <vt:variant>
        <vt:i4>68</vt:i4>
      </vt:variant>
      <vt:variant>
        <vt:i4>0</vt:i4>
      </vt:variant>
      <vt:variant>
        <vt:i4>5</vt:i4>
      </vt:variant>
      <vt:variant>
        <vt:lpwstr/>
      </vt:variant>
      <vt:variant>
        <vt:lpwstr>_Toc418775516</vt:lpwstr>
      </vt:variant>
      <vt:variant>
        <vt:i4>1376318</vt:i4>
      </vt:variant>
      <vt:variant>
        <vt:i4>62</vt:i4>
      </vt:variant>
      <vt:variant>
        <vt:i4>0</vt:i4>
      </vt:variant>
      <vt:variant>
        <vt:i4>5</vt:i4>
      </vt:variant>
      <vt:variant>
        <vt:lpwstr/>
      </vt:variant>
      <vt:variant>
        <vt:lpwstr>_Toc418775515</vt:lpwstr>
      </vt:variant>
      <vt:variant>
        <vt:i4>1376318</vt:i4>
      </vt:variant>
      <vt:variant>
        <vt:i4>56</vt:i4>
      </vt:variant>
      <vt:variant>
        <vt:i4>0</vt:i4>
      </vt:variant>
      <vt:variant>
        <vt:i4>5</vt:i4>
      </vt:variant>
      <vt:variant>
        <vt:lpwstr/>
      </vt:variant>
      <vt:variant>
        <vt:lpwstr>_Toc418775514</vt:lpwstr>
      </vt:variant>
      <vt:variant>
        <vt:i4>1376318</vt:i4>
      </vt:variant>
      <vt:variant>
        <vt:i4>50</vt:i4>
      </vt:variant>
      <vt:variant>
        <vt:i4>0</vt:i4>
      </vt:variant>
      <vt:variant>
        <vt:i4>5</vt:i4>
      </vt:variant>
      <vt:variant>
        <vt:lpwstr/>
      </vt:variant>
      <vt:variant>
        <vt:lpwstr>_Toc418775513</vt:lpwstr>
      </vt:variant>
      <vt:variant>
        <vt:i4>1376318</vt:i4>
      </vt:variant>
      <vt:variant>
        <vt:i4>44</vt:i4>
      </vt:variant>
      <vt:variant>
        <vt:i4>0</vt:i4>
      </vt:variant>
      <vt:variant>
        <vt:i4>5</vt:i4>
      </vt:variant>
      <vt:variant>
        <vt:lpwstr/>
      </vt:variant>
      <vt:variant>
        <vt:lpwstr>_Toc418775512</vt:lpwstr>
      </vt:variant>
      <vt:variant>
        <vt:i4>1376318</vt:i4>
      </vt:variant>
      <vt:variant>
        <vt:i4>38</vt:i4>
      </vt:variant>
      <vt:variant>
        <vt:i4>0</vt:i4>
      </vt:variant>
      <vt:variant>
        <vt:i4>5</vt:i4>
      </vt:variant>
      <vt:variant>
        <vt:lpwstr/>
      </vt:variant>
      <vt:variant>
        <vt:lpwstr>_Toc418775511</vt:lpwstr>
      </vt:variant>
      <vt:variant>
        <vt:i4>1376318</vt:i4>
      </vt:variant>
      <vt:variant>
        <vt:i4>32</vt:i4>
      </vt:variant>
      <vt:variant>
        <vt:i4>0</vt:i4>
      </vt:variant>
      <vt:variant>
        <vt:i4>5</vt:i4>
      </vt:variant>
      <vt:variant>
        <vt:lpwstr/>
      </vt:variant>
      <vt:variant>
        <vt:lpwstr>_Toc418775510</vt:lpwstr>
      </vt:variant>
      <vt:variant>
        <vt:i4>1310782</vt:i4>
      </vt:variant>
      <vt:variant>
        <vt:i4>26</vt:i4>
      </vt:variant>
      <vt:variant>
        <vt:i4>0</vt:i4>
      </vt:variant>
      <vt:variant>
        <vt:i4>5</vt:i4>
      </vt:variant>
      <vt:variant>
        <vt:lpwstr/>
      </vt:variant>
      <vt:variant>
        <vt:lpwstr>_Toc418775509</vt:lpwstr>
      </vt:variant>
      <vt:variant>
        <vt:i4>1310782</vt:i4>
      </vt:variant>
      <vt:variant>
        <vt:i4>20</vt:i4>
      </vt:variant>
      <vt:variant>
        <vt:i4>0</vt:i4>
      </vt:variant>
      <vt:variant>
        <vt:i4>5</vt:i4>
      </vt:variant>
      <vt:variant>
        <vt:lpwstr/>
      </vt:variant>
      <vt:variant>
        <vt:lpwstr>_Toc418775508</vt:lpwstr>
      </vt:variant>
      <vt:variant>
        <vt:i4>1310782</vt:i4>
      </vt:variant>
      <vt:variant>
        <vt:i4>14</vt:i4>
      </vt:variant>
      <vt:variant>
        <vt:i4>0</vt:i4>
      </vt:variant>
      <vt:variant>
        <vt:i4>5</vt:i4>
      </vt:variant>
      <vt:variant>
        <vt:lpwstr/>
      </vt:variant>
      <vt:variant>
        <vt:lpwstr>_Toc418775507</vt:lpwstr>
      </vt:variant>
      <vt:variant>
        <vt:i4>1310782</vt:i4>
      </vt:variant>
      <vt:variant>
        <vt:i4>8</vt:i4>
      </vt:variant>
      <vt:variant>
        <vt:i4>0</vt:i4>
      </vt:variant>
      <vt:variant>
        <vt:i4>5</vt:i4>
      </vt:variant>
      <vt:variant>
        <vt:lpwstr/>
      </vt:variant>
      <vt:variant>
        <vt:lpwstr>_Toc418775506</vt:lpwstr>
      </vt:variant>
      <vt:variant>
        <vt:i4>1310782</vt:i4>
      </vt:variant>
      <vt:variant>
        <vt:i4>2</vt:i4>
      </vt:variant>
      <vt:variant>
        <vt:i4>0</vt:i4>
      </vt:variant>
      <vt:variant>
        <vt:i4>5</vt:i4>
      </vt:variant>
      <vt:variant>
        <vt:lpwstr/>
      </vt:variant>
      <vt:variant>
        <vt:lpwstr>_Toc418775505</vt:lpwstr>
      </vt:variant>
      <vt:variant>
        <vt:i4>3801212</vt:i4>
      </vt:variant>
      <vt:variant>
        <vt:i4>163362</vt:i4>
      </vt:variant>
      <vt:variant>
        <vt:i4>1050</vt:i4>
      </vt:variant>
      <vt:variant>
        <vt:i4>4</vt:i4>
      </vt:variant>
      <vt:variant>
        <vt:lpwstr>http://b.loxone.com/pages/ru/produkte/LoxLIVE/Fotos/LoxLIVE-Fotos.aspx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cp:lastModifiedBy>Nikita Utkin</cp:lastModifiedBy>
  <cp:revision>1072</cp:revision>
  <cp:lastPrinted>2024-06-28T19:07:00Z</cp:lastPrinted>
  <dcterms:created xsi:type="dcterms:W3CDTF">2024-06-23T13:11:00Z</dcterms:created>
  <dcterms:modified xsi:type="dcterms:W3CDTF">2024-06-29T12:59:00Z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